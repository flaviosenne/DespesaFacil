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1B432" w14:textId="77777777" w:rsidR="00462664" w:rsidRPr="00B01591" w:rsidRDefault="00B92555" w:rsidP="00462664">
      <w:pPr>
        <w:pStyle w:val="0-IES"/>
        <w:spacing w:after="0" w:line="360" w:lineRule="auto"/>
        <w:rPr>
          <w:sz w:val="28"/>
          <w:szCs w:val="28"/>
        </w:rPr>
      </w:pPr>
      <w:r w:rsidRPr="00B01591">
        <w:rPr>
          <w:sz w:val="28"/>
          <w:szCs w:val="28"/>
        </w:rPr>
        <w:t>CENTRO PAULA SOUZA</w:t>
      </w:r>
    </w:p>
    <w:p w14:paraId="2C1AA228" w14:textId="77777777" w:rsidR="00462664" w:rsidRPr="00B01591" w:rsidRDefault="00B92555" w:rsidP="00462664">
      <w:pPr>
        <w:pStyle w:val="0-IES"/>
        <w:spacing w:after="0" w:line="360" w:lineRule="auto"/>
        <w:rPr>
          <w:sz w:val="28"/>
          <w:szCs w:val="28"/>
        </w:rPr>
      </w:pPr>
      <w:r w:rsidRPr="00B01591">
        <w:rPr>
          <w:sz w:val="28"/>
          <w:szCs w:val="28"/>
        </w:rPr>
        <w:t xml:space="preserve">FACULDADE DE TECNOLOGIA DE FRANCA </w:t>
      </w:r>
    </w:p>
    <w:p w14:paraId="14CB90A8" w14:textId="77777777" w:rsidR="00462664" w:rsidRDefault="00B92555" w:rsidP="00462664">
      <w:pPr>
        <w:pStyle w:val="0-IES"/>
        <w:spacing w:after="0" w:line="360" w:lineRule="auto"/>
        <w:rPr>
          <w:sz w:val="28"/>
          <w:szCs w:val="28"/>
        </w:rPr>
      </w:pPr>
      <w:r w:rsidRPr="00B01591">
        <w:rPr>
          <w:sz w:val="28"/>
          <w:szCs w:val="28"/>
        </w:rPr>
        <w:t>“Dr. THOMAZ NOVELINO”</w:t>
      </w:r>
    </w:p>
    <w:p w14:paraId="60793261" w14:textId="77777777" w:rsidR="00462664" w:rsidRDefault="00462664" w:rsidP="00462664"/>
    <w:p w14:paraId="248E99AB" w14:textId="77777777" w:rsidR="00462664" w:rsidRPr="005D61D4" w:rsidRDefault="00462664" w:rsidP="00462664"/>
    <w:sdt>
      <w:sdtPr>
        <w:rPr>
          <w:szCs w:val="28"/>
          <w:highlight w:val="yellow"/>
        </w:rPr>
        <w:alias w:val="APÓS SELECIONAR SEU CURSO, RETIRE A MARCAÇÃO AMARELA"/>
        <w:tag w:val="APÓS SELECIONAR SEU CURSO, RETIRE A MARCAÇÃO AMARELA"/>
        <w:id w:val="1163507436"/>
        <w:placeholder>
          <w:docPart w:val="DefaultPlaceholder_1081868575"/>
        </w:placeholder>
        <w:comboBox>
          <w:listItem w:value="Escolher um item."/>
          <w:listItem w:displayText="TECNOLOGIA EM ANÁLISE E DESENVOLVIMENTO DE SISTEMAS" w:value="TECNOLOGIA EM ANÁLISE E DESENVOLVIMENTO DE SISTEMAS"/>
          <w:listItem w:displayText="TECNOLOGIA EM GESTÃO DA PRODUÇÃO INDUSTRIAL" w:value="TECNOLOGIA EM GESTÃO DA PRODUÇÃO INDUSTRIAL"/>
          <w:listItem w:displayText="TECNOLOGIA EM GESTÃO EMPRESARIAL" w:value="TECNOLOGIA EM GESTÃO EMPRESARIAL"/>
        </w:comboBox>
      </w:sdtPr>
      <w:sdtContent>
        <w:p w14:paraId="0DA9F437" w14:textId="77777777" w:rsidR="00462664" w:rsidRPr="00B01591" w:rsidRDefault="009A378D" w:rsidP="00462664">
          <w:pPr>
            <w:pStyle w:val="0-Autor"/>
            <w:spacing w:line="360" w:lineRule="auto"/>
            <w:rPr>
              <w:szCs w:val="28"/>
            </w:rPr>
          </w:pPr>
          <w:r>
            <w:rPr>
              <w:szCs w:val="28"/>
              <w:highlight w:val="yellow"/>
            </w:rPr>
            <w:t>TECNOLOGIA EM ANÁLISE E DESENVOLVIMENTO DE SISTEMAS</w:t>
          </w:r>
        </w:p>
      </w:sdtContent>
    </w:sdt>
    <w:p w14:paraId="4C0A9335" w14:textId="77777777" w:rsidR="00462664" w:rsidRPr="00B01591" w:rsidRDefault="00462664" w:rsidP="00462664">
      <w:pPr>
        <w:pStyle w:val="0-Autor"/>
        <w:spacing w:line="360" w:lineRule="auto"/>
        <w:rPr>
          <w:szCs w:val="28"/>
        </w:rPr>
      </w:pPr>
    </w:p>
    <w:p w14:paraId="4CBE3F0E" w14:textId="77777777" w:rsidR="00462664" w:rsidRPr="00B01591" w:rsidRDefault="00462664" w:rsidP="00462664">
      <w:pPr>
        <w:pStyle w:val="0-Autor"/>
        <w:spacing w:line="360" w:lineRule="auto"/>
        <w:rPr>
          <w:szCs w:val="28"/>
        </w:rPr>
      </w:pPr>
    </w:p>
    <w:p w14:paraId="3985DE05" w14:textId="77777777" w:rsidR="00462664" w:rsidRPr="00B01591" w:rsidRDefault="00462664" w:rsidP="00462664">
      <w:pPr>
        <w:pStyle w:val="0-Autor"/>
        <w:spacing w:line="360" w:lineRule="auto"/>
        <w:rPr>
          <w:szCs w:val="28"/>
        </w:rPr>
      </w:pPr>
    </w:p>
    <w:p w14:paraId="5FA328CD" w14:textId="77777777" w:rsidR="00462664" w:rsidRPr="00B01591" w:rsidRDefault="00462664" w:rsidP="00462664">
      <w:pPr>
        <w:pStyle w:val="0-Autor"/>
        <w:spacing w:line="360" w:lineRule="auto"/>
        <w:rPr>
          <w:szCs w:val="28"/>
        </w:rPr>
      </w:pPr>
    </w:p>
    <w:p w14:paraId="11612927" w14:textId="77777777" w:rsidR="00462664" w:rsidRDefault="00B92555" w:rsidP="00462664">
      <w:pPr>
        <w:pStyle w:val="0-Autor"/>
        <w:spacing w:line="360" w:lineRule="auto"/>
        <w:rPr>
          <w:szCs w:val="28"/>
        </w:rPr>
      </w:pPr>
      <w:r>
        <w:rPr>
          <w:szCs w:val="28"/>
        </w:rPr>
        <w:t>joao flavio lima flausino senne</w:t>
      </w:r>
    </w:p>
    <w:p w14:paraId="57746720" w14:textId="77777777" w:rsidR="00462664" w:rsidRPr="00F909A8" w:rsidRDefault="00462664" w:rsidP="00462664">
      <w:pPr>
        <w:pStyle w:val="0-Autor"/>
        <w:spacing w:line="360" w:lineRule="auto"/>
        <w:rPr>
          <w:szCs w:val="28"/>
        </w:rPr>
      </w:pPr>
    </w:p>
    <w:p w14:paraId="27A52C0A" w14:textId="77777777" w:rsidR="00462664" w:rsidRPr="00F909A8" w:rsidRDefault="00462664" w:rsidP="00462664">
      <w:pPr>
        <w:pStyle w:val="0-Autor"/>
        <w:spacing w:line="360" w:lineRule="auto"/>
        <w:rPr>
          <w:szCs w:val="28"/>
        </w:rPr>
      </w:pPr>
    </w:p>
    <w:p w14:paraId="06974750" w14:textId="77777777" w:rsidR="00462664" w:rsidRPr="00F909A8" w:rsidRDefault="00462664" w:rsidP="00462664">
      <w:pPr>
        <w:pStyle w:val="0-Autor"/>
        <w:spacing w:line="360" w:lineRule="auto"/>
        <w:rPr>
          <w:szCs w:val="28"/>
        </w:rPr>
      </w:pPr>
    </w:p>
    <w:p w14:paraId="74978D12" w14:textId="77777777" w:rsidR="00462664" w:rsidRPr="00B01591" w:rsidRDefault="00A51EB8" w:rsidP="00462664">
      <w:pPr>
        <w:pStyle w:val="0-TitTCC"/>
        <w:spacing w:before="0" w:line="360" w:lineRule="auto"/>
        <w:rPr>
          <w:szCs w:val="28"/>
        </w:rPr>
      </w:pPr>
      <w:r>
        <w:rPr>
          <w:szCs w:val="28"/>
        </w:rPr>
        <w:t>Aplicativo de Despesas pessoais</w:t>
      </w:r>
      <w:r w:rsidR="000A714B">
        <w:rPr>
          <w:szCs w:val="28"/>
        </w:rPr>
        <w:t xml:space="preserve"> para web</w:t>
      </w:r>
    </w:p>
    <w:p w14:paraId="750BD08A" w14:textId="4F06C1AD" w:rsidR="00462664" w:rsidRPr="00B01591" w:rsidRDefault="00403E69" w:rsidP="00462664">
      <w:pPr>
        <w:pStyle w:val="0-SubTitTCC"/>
        <w:spacing w:line="360" w:lineRule="auto"/>
        <w:rPr>
          <w:szCs w:val="28"/>
        </w:rPr>
      </w:pPr>
      <w:r>
        <w:rPr>
          <w:szCs w:val="28"/>
        </w:rPr>
        <w:t xml:space="preserve">Documentação do Projeto </w:t>
      </w:r>
      <w:r w:rsidRPr="00403E69">
        <w:rPr>
          <w:i/>
          <w:szCs w:val="28"/>
        </w:rPr>
        <w:t xml:space="preserve">Despesa </w:t>
      </w:r>
      <w:r w:rsidR="00FD2993" w:rsidRPr="00403E69">
        <w:rPr>
          <w:i/>
          <w:szCs w:val="28"/>
        </w:rPr>
        <w:t>Fácil</w:t>
      </w:r>
    </w:p>
    <w:p w14:paraId="614C38A4" w14:textId="77777777" w:rsidR="00462664" w:rsidRPr="00B01591" w:rsidRDefault="00462664" w:rsidP="00462664">
      <w:pPr>
        <w:pStyle w:val="0-Autor"/>
        <w:spacing w:line="360" w:lineRule="auto"/>
        <w:rPr>
          <w:szCs w:val="28"/>
        </w:rPr>
      </w:pPr>
    </w:p>
    <w:p w14:paraId="4425C4D1" w14:textId="77777777" w:rsidR="00462664" w:rsidRPr="00B01591" w:rsidRDefault="00462664" w:rsidP="00462664">
      <w:pPr>
        <w:pStyle w:val="0-Autor"/>
        <w:spacing w:line="360" w:lineRule="auto"/>
        <w:rPr>
          <w:szCs w:val="28"/>
        </w:rPr>
      </w:pPr>
    </w:p>
    <w:p w14:paraId="77FC6C93" w14:textId="77777777" w:rsidR="00462664" w:rsidRPr="00F909A8" w:rsidRDefault="00462664" w:rsidP="00462664">
      <w:pPr>
        <w:pStyle w:val="0-TitAFR"/>
        <w:spacing w:before="0" w:line="360" w:lineRule="auto"/>
        <w:rPr>
          <w:szCs w:val="28"/>
        </w:rPr>
      </w:pPr>
    </w:p>
    <w:p w14:paraId="29DE3DC3" w14:textId="77777777" w:rsidR="00462664" w:rsidRDefault="00B92555" w:rsidP="00462664">
      <w:pPr>
        <w:pStyle w:val="0-Natureza"/>
        <w:spacing w:before="0"/>
        <w:ind w:left="3969"/>
      </w:pPr>
      <w:r w:rsidRPr="00B01591">
        <w:t xml:space="preserve">Trabalho de Graduação apresentado à Faculdade de Tecnologia de Franca - “Dr. Thomaz </w:t>
      </w:r>
      <w:proofErr w:type="spellStart"/>
      <w:r w:rsidRPr="00B01591">
        <w:t>Novelino</w:t>
      </w:r>
      <w:proofErr w:type="spellEnd"/>
      <w:r w:rsidRPr="00B01591">
        <w:t xml:space="preserve">”, como parte dos requisitos obrigatórios para obtenção do título de Tecnólogo em </w:t>
      </w:r>
      <w:sdt>
        <w:sdtPr>
          <w:id w:val="2089799071"/>
          <w:placeholder>
            <w:docPart w:val="DefaultPlaceholder_1081868575"/>
          </w:placeholder>
          <w:comboBox>
            <w:listItem w:value="Escolher um item."/>
            <w:listItem w:displayText="Análise e Desenvolvimento de Sistemas." w:value="Análise e Desenvolvimento de Sistemas."/>
            <w:listItem w:displayText="Gestão da Produção Industrial." w:value="Gestão da Produção Industrial."/>
            <w:listItem w:displayText="Gestão Empresarial." w:value="Gestão Empresarial."/>
          </w:comboBox>
        </w:sdtPr>
        <w:sdtContent>
          <w:r w:rsidR="009A378D" w:rsidRPr="00666CDC">
            <w:t>Análise e Desenvolvimento de Sistemas.</w:t>
          </w:r>
        </w:sdtContent>
      </w:sdt>
    </w:p>
    <w:p w14:paraId="4DF42D24" w14:textId="77777777" w:rsidR="00462664" w:rsidRPr="00F909A8" w:rsidRDefault="00462664" w:rsidP="00462664">
      <w:pPr>
        <w:ind w:left="3969" w:firstLine="0"/>
      </w:pPr>
    </w:p>
    <w:p w14:paraId="2B74ACF9" w14:textId="77777777" w:rsidR="00462664" w:rsidRPr="00B01591" w:rsidRDefault="00B92555" w:rsidP="00462664">
      <w:pPr>
        <w:ind w:left="3969" w:firstLine="0"/>
      </w:pPr>
      <w:r w:rsidRPr="00B01591">
        <w:t xml:space="preserve">Orientador: </w:t>
      </w:r>
      <w:r w:rsidR="00623071">
        <w:t>Carlos Alberto Lucas</w:t>
      </w:r>
    </w:p>
    <w:p w14:paraId="361C9FB4" w14:textId="77777777" w:rsidR="00462664" w:rsidRDefault="00462664" w:rsidP="00462664"/>
    <w:p w14:paraId="03278EAA" w14:textId="77777777" w:rsidR="00462664" w:rsidRDefault="00462664" w:rsidP="00462664"/>
    <w:p w14:paraId="1F98D42B" w14:textId="77777777" w:rsidR="00462664" w:rsidRPr="00F909A8" w:rsidRDefault="00462664" w:rsidP="00462664">
      <w:pPr>
        <w:pStyle w:val="0-TitAFR"/>
        <w:spacing w:before="0" w:line="360" w:lineRule="auto"/>
        <w:rPr>
          <w:szCs w:val="28"/>
        </w:rPr>
      </w:pPr>
    </w:p>
    <w:p w14:paraId="4510493E" w14:textId="77777777" w:rsidR="00462664" w:rsidRPr="00B01591" w:rsidRDefault="00B92555" w:rsidP="00462664">
      <w:pPr>
        <w:pStyle w:val="0-LocalAFR"/>
        <w:spacing w:before="0" w:line="360" w:lineRule="auto"/>
      </w:pPr>
      <w:r w:rsidRPr="00B01591">
        <w:t>FRANCA/SP</w:t>
      </w:r>
    </w:p>
    <w:p w14:paraId="6BBE8C20" w14:textId="77777777" w:rsidR="00462664" w:rsidRDefault="00A51EB8" w:rsidP="00462664">
      <w:pPr>
        <w:pStyle w:val="0-Data"/>
        <w:spacing w:line="360" w:lineRule="auto"/>
      </w:pPr>
      <w:r>
        <w:t>202</w:t>
      </w:r>
      <w:r w:rsidR="00CF2334">
        <w:t>1</w:t>
      </w:r>
    </w:p>
    <w:bookmarkStart w:id="0" w:name="_Toc434489461" w:displacedByCustomXml="next"/>
    <w:sdt>
      <w:sdtPr>
        <w:rPr>
          <w:rFonts w:ascii="Arial" w:eastAsia="Times New Roman" w:hAnsi="Arial" w:cs="Arial"/>
          <w:color w:val="auto"/>
          <w:sz w:val="24"/>
          <w:szCs w:val="24"/>
        </w:rPr>
        <w:id w:val="-137573467"/>
        <w:docPartObj>
          <w:docPartGallery w:val="Table of Contents"/>
          <w:docPartUnique/>
        </w:docPartObj>
      </w:sdtPr>
      <w:sdtEndPr>
        <w:rPr>
          <w:b/>
          <w:bCs/>
        </w:rPr>
      </w:sdtEndPr>
      <w:sdtContent>
        <w:p w14:paraId="3FADEE7A" w14:textId="72532CB4" w:rsidR="00753B38" w:rsidRPr="00753B38" w:rsidRDefault="00753B38" w:rsidP="00753B38">
          <w:pPr>
            <w:pStyle w:val="CabealhodoSumrio"/>
            <w:numPr>
              <w:ilvl w:val="0"/>
              <w:numId w:val="0"/>
            </w:numPr>
            <w:ind w:left="360"/>
            <w:jc w:val="center"/>
            <w:rPr>
              <w:b/>
              <w:bCs/>
              <w:color w:val="auto"/>
            </w:rPr>
          </w:pPr>
          <w:r w:rsidRPr="00753B38">
            <w:rPr>
              <w:b/>
              <w:bCs/>
              <w:color w:val="auto"/>
            </w:rPr>
            <w:t>Sumário</w:t>
          </w:r>
        </w:p>
        <w:p w14:paraId="737E75D1" w14:textId="1DA59004" w:rsidR="00005455" w:rsidRDefault="00753B38">
          <w:pPr>
            <w:pStyle w:val="Sumrio1"/>
            <w:tabs>
              <w:tab w:val="left" w:pos="849"/>
            </w:tabs>
            <w:rPr>
              <w:rFonts w:asciiTheme="minorHAnsi" w:eastAsiaTheme="minorEastAsia" w:hAnsiTheme="minorHAnsi" w:cstheme="minorBidi"/>
              <w:b w:val="0"/>
              <w:noProof/>
              <w:sz w:val="22"/>
              <w:szCs w:val="22"/>
              <w:lang w:eastAsia="pt-BR"/>
            </w:rPr>
          </w:pPr>
          <w:r>
            <w:fldChar w:fldCharType="begin"/>
          </w:r>
          <w:r>
            <w:instrText xml:space="preserve"> TOC \o "1-3" \h \z \u </w:instrText>
          </w:r>
          <w:r>
            <w:fldChar w:fldCharType="separate"/>
          </w:r>
          <w:hyperlink w:anchor="_Toc69229630" w:history="1">
            <w:r w:rsidR="00005455" w:rsidRPr="00CC60BE">
              <w:rPr>
                <w:rStyle w:val="Hyperlink"/>
                <w:noProof/>
              </w:rPr>
              <w:t>1.</w:t>
            </w:r>
            <w:r w:rsidR="00005455">
              <w:rPr>
                <w:rFonts w:asciiTheme="minorHAnsi" w:eastAsiaTheme="minorEastAsia" w:hAnsiTheme="minorHAnsi" w:cstheme="minorBidi"/>
                <w:b w:val="0"/>
                <w:noProof/>
                <w:sz w:val="22"/>
                <w:szCs w:val="22"/>
                <w:lang w:eastAsia="pt-BR"/>
              </w:rPr>
              <w:tab/>
            </w:r>
            <w:r w:rsidR="00005455" w:rsidRPr="00CC60BE">
              <w:rPr>
                <w:rStyle w:val="Hyperlink"/>
                <w:noProof/>
              </w:rPr>
              <w:t>RESUMO</w:t>
            </w:r>
            <w:r w:rsidR="00005455">
              <w:rPr>
                <w:noProof/>
                <w:webHidden/>
              </w:rPr>
              <w:tab/>
            </w:r>
            <w:r w:rsidR="00005455">
              <w:rPr>
                <w:noProof/>
                <w:webHidden/>
              </w:rPr>
              <w:fldChar w:fldCharType="begin"/>
            </w:r>
            <w:r w:rsidR="00005455">
              <w:rPr>
                <w:noProof/>
                <w:webHidden/>
              </w:rPr>
              <w:instrText xml:space="preserve"> PAGEREF _Toc69229630 \h </w:instrText>
            </w:r>
            <w:r w:rsidR="00005455">
              <w:rPr>
                <w:noProof/>
                <w:webHidden/>
              </w:rPr>
            </w:r>
            <w:r w:rsidR="00005455">
              <w:rPr>
                <w:noProof/>
                <w:webHidden/>
              </w:rPr>
              <w:fldChar w:fldCharType="separate"/>
            </w:r>
            <w:r w:rsidR="00005455">
              <w:rPr>
                <w:noProof/>
                <w:webHidden/>
              </w:rPr>
              <w:t>5</w:t>
            </w:r>
            <w:r w:rsidR="00005455">
              <w:rPr>
                <w:noProof/>
                <w:webHidden/>
              </w:rPr>
              <w:fldChar w:fldCharType="end"/>
            </w:r>
          </w:hyperlink>
        </w:p>
        <w:p w14:paraId="557ABA40" w14:textId="28205515" w:rsidR="00005455" w:rsidRDefault="00005455">
          <w:pPr>
            <w:pStyle w:val="Sumrio1"/>
            <w:tabs>
              <w:tab w:val="left" w:pos="849"/>
            </w:tabs>
            <w:rPr>
              <w:rFonts w:asciiTheme="minorHAnsi" w:eastAsiaTheme="minorEastAsia" w:hAnsiTheme="minorHAnsi" w:cstheme="minorBidi"/>
              <w:b w:val="0"/>
              <w:noProof/>
              <w:sz w:val="22"/>
              <w:szCs w:val="22"/>
              <w:lang w:eastAsia="pt-BR"/>
            </w:rPr>
          </w:pPr>
          <w:hyperlink w:anchor="_Toc69229631" w:history="1">
            <w:r w:rsidRPr="00CC60BE">
              <w:rPr>
                <w:rStyle w:val="Hyperlink"/>
                <w:noProof/>
              </w:rPr>
              <w:t>2.</w:t>
            </w:r>
            <w:r>
              <w:rPr>
                <w:rFonts w:asciiTheme="minorHAnsi" w:eastAsiaTheme="minorEastAsia" w:hAnsiTheme="minorHAnsi" w:cstheme="minorBidi"/>
                <w:b w:val="0"/>
                <w:noProof/>
                <w:sz w:val="22"/>
                <w:szCs w:val="22"/>
                <w:lang w:eastAsia="pt-BR"/>
              </w:rPr>
              <w:tab/>
            </w:r>
            <w:r w:rsidRPr="00CC60BE">
              <w:rPr>
                <w:rStyle w:val="Hyperlink"/>
                <w:noProof/>
              </w:rPr>
              <w:t>ABSTRACT</w:t>
            </w:r>
            <w:r>
              <w:rPr>
                <w:noProof/>
                <w:webHidden/>
              </w:rPr>
              <w:tab/>
            </w:r>
            <w:r>
              <w:rPr>
                <w:noProof/>
                <w:webHidden/>
              </w:rPr>
              <w:fldChar w:fldCharType="begin"/>
            </w:r>
            <w:r>
              <w:rPr>
                <w:noProof/>
                <w:webHidden/>
              </w:rPr>
              <w:instrText xml:space="preserve"> PAGEREF _Toc69229631 \h </w:instrText>
            </w:r>
            <w:r>
              <w:rPr>
                <w:noProof/>
                <w:webHidden/>
              </w:rPr>
            </w:r>
            <w:r>
              <w:rPr>
                <w:noProof/>
                <w:webHidden/>
              </w:rPr>
              <w:fldChar w:fldCharType="separate"/>
            </w:r>
            <w:r>
              <w:rPr>
                <w:noProof/>
                <w:webHidden/>
              </w:rPr>
              <w:t>6</w:t>
            </w:r>
            <w:r>
              <w:rPr>
                <w:noProof/>
                <w:webHidden/>
              </w:rPr>
              <w:fldChar w:fldCharType="end"/>
            </w:r>
          </w:hyperlink>
        </w:p>
        <w:p w14:paraId="604815AB" w14:textId="10455943" w:rsidR="00005455" w:rsidRDefault="00005455">
          <w:pPr>
            <w:pStyle w:val="Sumrio1"/>
            <w:tabs>
              <w:tab w:val="left" w:pos="849"/>
            </w:tabs>
            <w:rPr>
              <w:rFonts w:asciiTheme="minorHAnsi" w:eastAsiaTheme="minorEastAsia" w:hAnsiTheme="minorHAnsi" w:cstheme="minorBidi"/>
              <w:b w:val="0"/>
              <w:noProof/>
              <w:sz w:val="22"/>
              <w:szCs w:val="22"/>
              <w:lang w:eastAsia="pt-BR"/>
            </w:rPr>
          </w:pPr>
          <w:hyperlink w:anchor="_Toc69229632" w:history="1">
            <w:r w:rsidRPr="00CC60BE">
              <w:rPr>
                <w:rStyle w:val="Hyperlink"/>
                <w:noProof/>
              </w:rPr>
              <w:t>3.</w:t>
            </w:r>
            <w:r>
              <w:rPr>
                <w:rFonts w:asciiTheme="minorHAnsi" w:eastAsiaTheme="minorEastAsia" w:hAnsiTheme="minorHAnsi" w:cstheme="minorBidi"/>
                <w:b w:val="0"/>
                <w:noProof/>
                <w:sz w:val="22"/>
                <w:szCs w:val="22"/>
                <w:lang w:eastAsia="pt-BR"/>
              </w:rPr>
              <w:tab/>
            </w:r>
            <w:r w:rsidRPr="00CC60BE">
              <w:rPr>
                <w:rStyle w:val="Hyperlink"/>
                <w:noProof/>
              </w:rPr>
              <w:t>INTRODUÇÃO</w:t>
            </w:r>
            <w:r>
              <w:rPr>
                <w:noProof/>
                <w:webHidden/>
              </w:rPr>
              <w:tab/>
            </w:r>
            <w:r>
              <w:rPr>
                <w:noProof/>
                <w:webHidden/>
              </w:rPr>
              <w:fldChar w:fldCharType="begin"/>
            </w:r>
            <w:r>
              <w:rPr>
                <w:noProof/>
                <w:webHidden/>
              </w:rPr>
              <w:instrText xml:space="preserve"> PAGEREF _Toc69229632 \h </w:instrText>
            </w:r>
            <w:r>
              <w:rPr>
                <w:noProof/>
                <w:webHidden/>
              </w:rPr>
            </w:r>
            <w:r>
              <w:rPr>
                <w:noProof/>
                <w:webHidden/>
              </w:rPr>
              <w:fldChar w:fldCharType="separate"/>
            </w:r>
            <w:r>
              <w:rPr>
                <w:noProof/>
                <w:webHidden/>
              </w:rPr>
              <w:t>6</w:t>
            </w:r>
            <w:r>
              <w:rPr>
                <w:noProof/>
                <w:webHidden/>
              </w:rPr>
              <w:fldChar w:fldCharType="end"/>
            </w:r>
          </w:hyperlink>
        </w:p>
        <w:p w14:paraId="48743AF4" w14:textId="0271343F" w:rsidR="00005455" w:rsidRDefault="00005455">
          <w:pPr>
            <w:pStyle w:val="Sumrio1"/>
            <w:tabs>
              <w:tab w:val="left" w:pos="849"/>
            </w:tabs>
            <w:rPr>
              <w:rFonts w:asciiTheme="minorHAnsi" w:eastAsiaTheme="minorEastAsia" w:hAnsiTheme="minorHAnsi" w:cstheme="minorBidi"/>
              <w:b w:val="0"/>
              <w:noProof/>
              <w:sz w:val="22"/>
              <w:szCs w:val="22"/>
              <w:lang w:eastAsia="pt-BR"/>
            </w:rPr>
          </w:pPr>
          <w:hyperlink w:anchor="_Toc69229633" w:history="1">
            <w:r w:rsidRPr="00CC60BE">
              <w:rPr>
                <w:rStyle w:val="Hyperlink"/>
                <w:noProof/>
              </w:rPr>
              <w:t>4.</w:t>
            </w:r>
            <w:r>
              <w:rPr>
                <w:rFonts w:asciiTheme="minorHAnsi" w:eastAsiaTheme="minorEastAsia" w:hAnsiTheme="minorHAnsi" w:cstheme="minorBidi"/>
                <w:b w:val="0"/>
                <w:noProof/>
                <w:sz w:val="22"/>
                <w:szCs w:val="22"/>
                <w:lang w:eastAsia="pt-BR"/>
              </w:rPr>
              <w:tab/>
            </w:r>
            <w:r w:rsidRPr="00CC60BE">
              <w:rPr>
                <w:rStyle w:val="Hyperlink"/>
                <w:noProof/>
              </w:rPr>
              <w:t>LEVANTAMENTO DE REQUISITOS</w:t>
            </w:r>
            <w:r>
              <w:rPr>
                <w:noProof/>
                <w:webHidden/>
              </w:rPr>
              <w:tab/>
            </w:r>
            <w:r>
              <w:rPr>
                <w:noProof/>
                <w:webHidden/>
              </w:rPr>
              <w:fldChar w:fldCharType="begin"/>
            </w:r>
            <w:r>
              <w:rPr>
                <w:noProof/>
                <w:webHidden/>
              </w:rPr>
              <w:instrText xml:space="preserve"> PAGEREF _Toc69229633 \h </w:instrText>
            </w:r>
            <w:r>
              <w:rPr>
                <w:noProof/>
                <w:webHidden/>
              </w:rPr>
            </w:r>
            <w:r>
              <w:rPr>
                <w:noProof/>
                <w:webHidden/>
              </w:rPr>
              <w:fldChar w:fldCharType="separate"/>
            </w:r>
            <w:r>
              <w:rPr>
                <w:noProof/>
                <w:webHidden/>
              </w:rPr>
              <w:t>9</w:t>
            </w:r>
            <w:r>
              <w:rPr>
                <w:noProof/>
                <w:webHidden/>
              </w:rPr>
              <w:fldChar w:fldCharType="end"/>
            </w:r>
          </w:hyperlink>
        </w:p>
        <w:p w14:paraId="2E0689D1" w14:textId="74128DDF" w:rsidR="00005455" w:rsidRDefault="00005455">
          <w:pPr>
            <w:pStyle w:val="Sumrio2"/>
            <w:tabs>
              <w:tab w:val="left" w:pos="849"/>
              <w:tab w:val="right" w:leader="dot" w:pos="9060"/>
            </w:tabs>
            <w:rPr>
              <w:rFonts w:asciiTheme="minorHAnsi" w:eastAsiaTheme="minorEastAsia" w:hAnsiTheme="minorHAnsi" w:cstheme="minorBidi"/>
              <w:noProof/>
              <w:sz w:val="22"/>
              <w:szCs w:val="22"/>
            </w:rPr>
          </w:pPr>
          <w:hyperlink w:anchor="_Toc69229634" w:history="1">
            <w:r w:rsidRPr="00CC60BE">
              <w:rPr>
                <w:rStyle w:val="Hyperlink"/>
                <w:noProof/>
              </w:rPr>
              <w:t>4.1.</w:t>
            </w:r>
            <w:r>
              <w:rPr>
                <w:rFonts w:asciiTheme="minorHAnsi" w:eastAsiaTheme="minorEastAsia" w:hAnsiTheme="minorHAnsi" w:cstheme="minorBidi"/>
                <w:noProof/>
                <w:sz w:val="22"/>
                <w:szCs w:val="22"/>
              </w:rPr>
              <w:tab/>
            </w:r>
            <w:r w:rsidRPr="00CC60BE">
              <w:rPr>
                <w:rStyle w:val="Hyperlink"/>
                <w:noProof/>
              </w:rPr>
              <w:t>Elicitação de Requisitos</w:t>
            </w:r>
            <w:r>
              <w:rPr>
                <w:noProof/>
                <w:webHidden/>
              </w:rPr>
              <w:tab/>
            </w:r>
            <w:r>
              <w:rPr>
                <w:noProof/>
                <w:webHidden/>
              </w:rPr>
              <w:fldChar w:fldCharType="begin"/>
            </w:r>
            <w:r>
              <w:rPr>
                <w:noProof/>
                <w:webHidden/>
              </w:rPr>
              <w:instrText xml:space="preserve"> PAGEREF _Toc69229634 \h </w:instrText>
            </w:r>
            <w:r>
              <w:rPr>
                <w:noProof/>
                <w:webHidden/>
              </w:rPr>
            </w:r>
            <w:r>
              <w:rPr>
                <w:noProof/>
                <w:webHidden/>
              </w:rPr>
              <w:fldChar w:fldCharType="separate"/>
            </w:r>
            <w:r>
              <w:rPr>
                <w:noProof/>
                <w:webHidden/>
              </w:rPr>
              <w:t>9</w:t>
            </w:r>
            <w:r>
              <w:rPr>
                <w:noProof/>
                <w:webHidden/>
              </w:rPr>
              <w:fldChar w:fldCharType="end"/>
            </w:r>
          </w:hyperlink>
        </w:p>
        <w:p w14:paraId="4BE1F556" w14:textId="46C6ECF9" w:rsidR="00005455" w:rsidRDefault="00005455">
          <w:pPr>
            <w:pStyle w:val="Sumrio2"/>
            <w:tabs>
              <w:tab w:val="left" w:pos="849"/>
              <w:tab w:val="right" w:leader="dot" w:pos="9060"/>
            </w:tabs>
            <w:rPr>
              <w:rFonts w:asciiTheme="minorHAnsi" w:eastAsiaTheme="minorEastAsia" w:hAnsiTheme="minorHAnsi" w:cstheme="minorBidi"/>
              <w:noProof/>
              <w:sz w:val="22"/>
              <w:szCs w:val="22"/>
            </w:rPr>
          </w:pPr>
          <w:hyperlink w:anchor="_Toc69229635" w:history="1">
            <w:r w:rsidRPr="00CC60BE">
              <w:rPr>
                <w:rStyle w:val="Hyperlink"/>
                <w:noProof/>
              </w:rPr>
              <w:t>4.2.</w:t>
            </w:r>
            <w:r>
              <w:rPr>
                <w:rFonts w:asciiTheme="minorHAnsi" w:eastAsiaTheme="minorEastAsia" w:hAnsiTheme="minorHAnsi" w:cstheme="minorBidi"/>
                <w:noProof/>
                <w:sz w:val="22"/>
                <w:szCs w:val="22"/>
              </w:rPr>
              <w:tab/>
            </w:r>
            <w:r w:rsidRPr="00CC60BE">
              <w:rPr>
                <w:rStyle w:val="Hyperlink"/>
                <w:noProof/>
              </w:rPr>
              <w:t>Especificação dos Requisitos</w:t>
            </w:r>
            <w:r>
              <w:rPr>
                <w:noProof/>
                <w:webHidden/>
              </w:rPr>
              <w:tab/>
            </w:r>
            <w:r>
              <w:rPr>
                <w:noProof/>
                <w:webHidden/>
              </w:rPr>
              <w:fldChar w:fldCharType="begin"/>
            </w:r>
            <w:r>
              <w:rPr>
                <w:noProof/>
                <w:webHidden/>
              </w:rPr>
              <w:instrText xml:space="preserve"> PAGEREF _Toc69229635 \h </w:instrText>
            </w:r>
            <w:r>
              <w:rPr>
                <w:noProof/>
                <w:webHidden/>
              </w:rPr>
            </w:r>
            <w:r>
              <w:rPr>
                <w:noProof/>
                <w:webHidden/>
              </w:rPr>
              <w:fldChar w:fldCharType="separate"/>
            </w:r>
            <w:r>
              <w:rPr>
                <w:noProof/>
                <w:webHidden/>
              </w:rPr>
              <w:t>9</w:t>
            </w:r>
            <w:r>
              <w:rPr>
                <w:noProof/>
                <w:webHidden/>
              </w:rPr>
              <w:fldChar w:fldCharType="end"/>
            </w:r>
          </w:hyperlink>
        </w:p>
        <w:p w14:paraId="368DB8FD" w14:textId="0E08B6AA" w:rsidR="00005455" w:rsidRDefault="00005455">
          <w:pPr>
            <w:pStyle w:val="Sumrio2"/>
            <w:tabs>
              <w:tab w:val="left" w:pos="849"/>
              <w:tab w:val="right" w:leader="dot" w:pos="9060"/>
            </w:tabs>
            <w:rPr>
              <w:rFonts w:asciiTheme="minorHAnsi" w:eastAsiaTheme="minorEastAsia" w:hAnsiTheme="minorHAnsi" w:cstheme="minorBidi"/>
              <w:noProof/>
              <w:sz w:val="22"/>
              <w:szCs w:val="22"/>
            </w:rPr>
          </w:pPr>
          <w:hyperlink w:anchor="_Toc69229636" w:history="1">
            <w:r w:rsidRPr="00CC60BE">
              <w:rPr>
                <w:rStyle w:val="Hyperlink"/>
                <w:noProof/>
              </w:rPr>
              <w:t>4.3.</w:t>
            </w:r>
            <w:r>
              <w:rPr>
                <w:rFonts w:asciiTheme="minorHAnsi" w:eastAsiaTheme="minorEastAsia" w:hAnsiTheme="minorHAnsi" w:cstheme="minorBidi"/>
                <w:noProof/>
                <w:sz w:val="22"/>
                <w:szCs w:val="22"/>
              </w:rPr>
              <w:tab/>
            </w:r>
            <w:r w:rsidRPr="00CC60BE">
              <w:rPr>
                <w:rStyle w:val="Hyperlink"/>
                <w:noProof/>
              </w:rPr>
              <w:t>Modelagem de Regra de Negócio - BPMN</w:t>
            </w:r>
            <w:r>
              <w:rPr>
                <w:noProof/>
                <w:webHidden/>
              </w:rPr>
              <w:tab/>
            </w:r>
            <w:r>
              <w:rPr>
                <w:noProof/>
                <w:webHidden/>
              </w:rPr>
              <w:fldChar w:fldCharType="begin"/>
            </w:r>
            <w:r>
              <w:rPr>
                <w:noProof/>
                <w:webHidden/>
              </w:rPr>
              <w:instrText xml:space="preserve"> PAGEREF _Toc69229636 \h </w:instrText>
            </w:r>
            <w:r>
              <w:rPr>
                <w:noProof/>
                <w:webHidden/>
              </w:rPr>
            </w:r>
            <w:r>
              <w:rPr>
                <w:noProof/>
                <w:webHidden/>
              </w:rPr>
              <w:fldChar w:fldCharType="separate"/>
            </w:r>
            <w:r>
              <w:rPr>
                <w:noProof/>
                <w:webHidden/>
              </w:rPr>
              <w:t>10</w:t>
            </w:r>
            <w:r>
              <w:rPr>
                <w:noProof/>
                <w:webHidden/>
              </w:rPr>
              <w:fldChar w:fldCharType="end"/>
            </w:r>
          </w:hyperlink>
        </w:p>
        <w:p w14:paraId="75FE8618" w14:textId="2B7B2FDB" w:rsidR="00005455" w:rsidRDefault="00005455">
          <w:pPr>
            <w:pStyle w:val="Sumrio2"/>
            <w:tabs>
              <w:tab w:val="left" w:pos="849"/>
              <w:tab w:val="right" w:leader="dot" w:pos="9060"/>
            </w:tabs>
            <w:rPr>
              <w:rFonts w:asciiTheme="minorHAnsi" w:eastAsiaTheme="minorEastAsia" w:hAnsiTheme="minorHAnsi" w:cstheme="minorBidi"/>
              <w:noProof/>
              <w:sz w:val="22"/>
              <w:szCs w:val="22"/>
            </w:rPr>
          </w:pPr>
          <w:hyperlink w:anchor="_Toc69229637" w:history="1">
            <w:r w:rsidRPr="00CC60BE">
              <w:rPr>
                <w:rStyle w:val="Hyperlink"/>
                <w:noProof/>
              </w:rPr>
              <w:t>4.4.</w:t>
            </w:r>
            <w:r>
              <w:rPr>
                <w:rFonts w:asciiTheme="minorHAnsi" w:eastAsiaTheme="minorEastAsia" w:hAnsiTheme="minorHAnsi" w:cstheme="minorBidi"/>
                <w:noProof/>
                <w:sz w:val="22"/>
                <w:szCs w:val="22"/>
              </w:rPr>
              <w:tab/>
            </w:r>
            <w:r w:rsidRPr="00CC60BE">
              <w:rPr>
                <w:rStyle w:val="Hyperlink"/>
                <w:noProof/>
              </w:rPr>
              <w:t>Requisitos</w:t>
            </w:r>
            <w:r>
              <w:rPr>
                <w:noProof/>
                <w:webHidden/>
              </w:rPr>
              <w:tab/>
            </w:r>
            <w:r>
              <w:rPr>
                <w:noProof/>
                <w:webHidden/>
              </w:rPr>
              <w:fldChar w:fldCharType="begin"/>
            </w:r>
            <w:r>
              <w:rPr>
                <w:noProof/>
                <w:webHidden/>
              </w:rPr>
              <w:instrText xml:space="preserve"> PAGEREF _Toc69229637 \h </w:instrText>
            </w:r>
            <w:r>
              <w:rPr>
                <w:noProof/>
                <w:webHidden/>
              </w:rPr>
            </w:r>
            <w:r>
              <w:rPr>
                <w:noProof/>
                <w:webHidden/>
              </w:rPr>
              <w:fldChar w:fldCharType="separate"/>
            </w:r>
            <w:r>
              <w:rPr>
                <w:noProof/>
                <w:webHidden/>
              </w:rPr>
              <w:t>11</w:t>
            </w:r>
            <w:r>
              <w:rPr>
                <w:noProof/>
                <w:webHidden/>
              </w:rPr>
              <w:fldChar w:fldCharType="end"/>
            </w:r>
          </w:hyperlink>
        </w:p>
        <w:p w14:paraId="406B2BCC" w14:textId="4693D475" w:rsidR="00005455" w:rsidRDefault="00005455">
          <w:pPr>
            <w:pStyle w:val="Sumrio3"/>
            <w:tabs>
              <w:tab w:val="left" w:pos="849"/>
              <w:tab w:val="right" w:leader="dot" w:pos="9060"/>
            </w:tabs>
            <w:rPr>
              <w:rFonts w:asciiTheme="minorHAnsi" w:eastAsiaTheme="minorEastAsia" w:hAnsiTheme="minorHAnsi" w:cstheme="minorBidi"/>
              <w:noProof/>
              <w:sz w:val="22"/>
              <w:szCs w:val="22"/>
            </w:rPr>
          </w:pPr>
          <w:hyperlink w:anchor="_Toc69229638" w:history="1">
            <w:r w:rsidRPr="00CC60BE">
              <w:rPr>
                <w:rStyle w:val="Hyperlink"/>
                <w:noProof/>
              </w:rPr>
              <w:t>4.4.1.</w:t>
            </w:r>
            <w:r>
              <w:rPr>
                <w:rFonts w:asciiTheme="minorHAnsi" w:eastAsiaTheme="minorEastAsia" w:hAnsiTheme="minorHAnsi" w:cstheme="minorBidi"/>
                <w:noProof/>
                <w:sz w:val="22"/>
                <w:szCs w:val="22"/>
              </w:rPr>
              <w:tab/>
            </w:r>
            <w:r w:rsidRPr="00CC60BE">
              <w:rPr>
                <w:rStyle w:val="Hyperlink"/>
                <w:noProof/>
              </w:rPr>
              <w:t>Funcionais</w:t>
            </w:r>
            <w:r>
              <w:rPr>
                <w:noProof/>
                <w:webHidden/>
              </w:rPr>
              <w:tab/>
            </w:r>
            <w:r>
              <w:rPr>
                <w:noProof/>
                <w:webHidden/>
              </w:rPr>
              <w:fldChar w:fldCharType="begin"/>
            </w:r>
            <w:r>
              <w:rPr>
                <w:noProof/>
                <w:webHidden/>
              </w:rPr>
              <w:instrText xml:space="preserve"> PAGEREF _Toc69229638 \h </w:instrText>
            </w:r>
            <w:r>
              <w:rPr>
                <w:noProof/>
                <w:webHidden/>
              </w:rPr>
            </w:r>
            <w:r>
              <w:rPr>
                <w:noProof/>
                <w:webHidden/>
              </w:rPr>
              <w:fldChar w:fldCharType="separate"/>
            </w:r>
            <w:r>
              <w:rPr>
                <w:noProof/>
                <w:webHidden/>
              </w:rPr>
              <w:t>11</w:t>
            </w:r>
            <w:r>
              <w:rPr>
                <w:noProof/>
                <w:webHidden/>
              </w:rPr>
              <w:fldChar w:fldCharType="end"/>
            </w:r>
          </w:hyperlink>
        </w:p>
        <w:p w14:paraId="6A7C0C4B" w14:textId="6DB869AD" w:rsidR="00005455" w:rsidRDefault="00005455">
          <w:pPr>
            <w:pStyle w:val="Sumrio3"/>
            <w:tabs>
              <w:tab w:val="left" w:pos="849"/>
              <w:tab w:val="right" w:leader="dot" w:pos="9060"/>
            </w:tabs>
            <w:rPr>
              <w:rFonts w:asciiTheme="minorHAnsi" w:eastAsiaTheme="minorEastAsia" w:hAnsiTheme="minorHAnsi" w:cstheme="minorBidi"/>
              <w:noProof/>
              <w:sz w:val="22"/>
              <w:szCs w:val="22"/>
            </w:rPr>
          </w:pPr>
          <w:hyperlink w:anchor="_Toc69229639" w:history="1">
            <w:r w:rsidRPr="00CC60BE">
              <w:rPr>
                <w:rStyle w:val="Hyperlink"/>
                <w:noProof/>
              </w:rPr>
              <w:t>4.4.2.</w:t>
            </w:r>
            <w:r>
              <w:rPr>
                <w:rFonts w:asciiTheme="minorHAnsi" w:eastAsiaTheme="minorEastAsia" w:hAnsiTheme="minorHAnsi" w:cstheme="minorBidi"/>
                <w:noProof/>
                <w:sz w:val="22"/>
                <w:szCs w:val="22"/>
              </w:rPr>
              <w:tab/>
            </w:r>
            <w:r w:rsidRPr="00CC60BE">
              <w:rPr>
                <w:rStyle w:val="Hyperlink"/>
                <w:noProof/>
              </w:rPr>
              <w:t>Requisitos Não Funcionais</w:t>
            </w:r>
            <w:r>
              <w:rPr>
                <w:noProof/>
                <w:webHidden/>
              </w:rPr>
              <w:tab/>
            </w:r>
            <w:r>
              <w:rPr>
                <w:noProof/>
                <w:webHidden/>
              </w:rPr>
              <w:fldChar w:fldCharType="begin"/>
            </w:r>
            <w:r>
              <w:rPr>
                <w:noProof/>
                <w:webHidden/>
              </w:rPr>
              <w:instrText xml:space="preserve"> PAGEREF _Toc69229639 \h </w:instrText>
            </w:r>
            <w:r>
              <w:rPr>
                <w:noProof/>
                <w:webHidden/>
              </w:rPr>
            </w:r>
            <w:r>
              <w:rPr>
                <w:noProof/>
                <w:webHidden/>
              </w:rPr>
              <w:fldChar w:fldCharType="separate"/>
            </w:r>
            <w:r>
              <w:rPr>
                <w:noProof/>
                <w:webHidden/>
              </w:rPr>
              <w:t>13</w:t>
            </w:r>
            <w:r>
              <w:rPr>
                <w:noProof/>
                <w:webHidden/>
              </w:rPr>
              <w:fldChar w:fldCharType="end"/>
            </w:r>
          </w:hyperlink>
        </w:p>
        <w:p w14:paraId="33F09B9F" w14:textId="613A3282" w:rsidR="00005455" w:rsidRDefault="00005455">
          <w:pPr>
            <w:pStyle w:val="Sumrio2"/>
            <w:tabs>
              <w:tab w:val="left" w:pos="849"/>
              <w:tab w:val="right" w:leader="dot" w:pos="9060"/>
            </w:tabs>
            <w:rPr>
              <w:rFonts w:asciiTheme="minorHAnsi" w:eastAsiaTheme="minorEastAsia" w:hAnsiTheme="minorHAnsi" w:cstheme="minorBidi"/>
              <w:noProof/>
              <w:sz w:val="22"/>
              <w:szCs w:val="22"/>
            </w:rPr>
          </w:pPr>
          <w:hyperlink w:anchor="_Toc69229640" w:history="1">
            <w:r w:rsidRPr="00CC60BE">
              <w:rPr>
                <w:rStyle w:val="Hyperlink"/>
                <w:noProof/>
              </w:rPr>
              <w:t>4.5.</w:t>
            </w:r>
            <w:r>
              <w:rPr>
                <w:rFonts w:asciiTheme="minorHAnsi" w:eastAsiaTheme="minorEastAsia" w:hAnsiTheme="minorHAnsi" w:cstheme="minorBidi"/>
                <w:noProof/>
                <w:sz w:val="22"/>
                <w:szCs w:val="22"/>
              </w:rPr>
              <w:tab/>
            </w:r>
            <w:r w:rsidRPr="00CC60BE">
              <w:rPr>
                <w:rStyle w:val="Hyperlink"/>
                <w:noProof/>
              </w:rPr>
              <w:t>Matrizes de Rastreabilidade entre Requisitos Funcionais e Requisitos Não Funcionais:</w:t>
            </w:r>
            <w:r>
              <w:rPr>
                <w:noProof/>
                <w:webHidden/>
              </w:rPr>
              <w:tab/>
            </w:r>
            <w:r>
              <w:rPr>
                <w:noProof/>
                <w:webHidden/>
              </w:rPr>
              <w:fldChar w:fldCharType="begin"/>
            </w:r>
            <w:r>
              <w:rPr>
                <w:noProof/>
                <w:webHidden/>
              </w:rPr>
              <w:instrText xml:space="preserve"> PAGEREF _Toc69229640 \h </w:instrText>
            </w:r>
            <w:r>
              <w:rPr>
                <w:noProof/>
                <w:webHidden/>
              </w:rPr>
            </w:r>
            <w:r>
              <w:rPr>
                <w:noProof/>
                <w:webHidden/>
              </w:rPr>
              <w:fldChar w:fldCharType="separate"/>
            </w:r>
            <w:r>
              <w:rPr>
                <w:noProof/>
                <w:webHidden/>
              </w:rPr>
              <w:t>15</w:t>
            </w:r>
            <w:r>
              <w:rPr>
                <w:noProof/>
                <w:webHidden/>
              </w:rPr>
              <w:fldChar w:fldCharType="end"/>
            </w:r>
          </w:hyperlink>
        </w:p>
        <w:p w14:paraId="308EFEB3" w14:textId="6F4350FE" w:rsidR="00005455" w:rsidRDefault="00005455">
          <w:pPr>
            <w:pStyle w:val="Sumrio2"/>
            <w:tabs>
              <w:tab w:val="left" w:pos="849"/>
              <w:tab w:val="right" w:leader="dot" w:pos="9060"/>
            </w:tabs>
            <w:rPr>
              <w:rFonts w:asciiTheme="minorHAnsi" w:eastAsiaTheme="minorEastAsia" w:hAnsiTheme="minorHAnsi" w:cstheme="minorBidi"/>
              <w:noProof/>
              <w:sz w:val="22"/>
              <w:szCs w:val="22"/>
            </w:rPr>
          </w:pPr>
          <w:hyperlink w:anchor="_Toc69229641" w:history="1">
            <w:r w:rsidRPr="00CC60BE">
              <w:rPr>
                <w:rStyle w:val="Hyperlink"/>
                <w:noProof/>
              </w:rPr>
              <w:t>4.6.</w:t>
            </w:r>
            <w:r>
              <w:rPr>
                <w:rFonts w:asciiTheme="minorHAnsi" w:eastAsiaTheme="minorEastAsia" w:hAnsiTheme="minorHAnsi" w:cstheme="minorBidi"/>
                <w:noProof/>
                <w:sz w:val="22"/>
                <w:szCs w:val="22"/>
              </w:rPr>
              <w:tab/>
            </w:r>
            <w:r w:rsidRPr="00CC60BE">
              <w:rPr>
                <w:rStyle w:val="Hyperlink"/>
                <w:noProof/>
              </w:rPr>
              <w:t>Regras de Negócio</w:t>
            </w:r>
            <w:r>
              <w:rPr>
                <w:noProof/>
                <w:webHidden/>
              </w:rPr>
              <w:tab/>
            </w:r>
            <w:r>
              <w:rPr>
                <w:noProof/>
                <w:webHidden/>
              </w:rPr>
              <w:fldChar w:fldCharType="begin"/>
            </w:r>
            <w:r>
              <w:rPr>
                <w:noProof/>
                <w:webHidden/>
              </w:rPr>
              <w:instrText xml:space="preserve"> PAGEREF _Toc69229641 \h </w:instrText>
            </w:r>
            <w:r>
              <w:rPr>
                <w:noProof/>
                <w:webHidden/>
              </w:rPr>
            </w:r>
            <w:r>
              <w:rPr>
                <w:noProof/>
                <w:webHidden/>
              </w:rPr>
              <w:fldChar w:fldCharType="separate"/>
            </w:r>
            <w:r>
              <w:rPr>
                <w:noProof/>
                <w:webHidden/>
              </w:rPr>
              <w:t>15</w:t>
            </w:r>
            <w:r>
              <w:rPr>
                <w:noProof/>
                <w:webHidden/>
              </w:rPr>
              <w:fldChar w:fldCharType="end"/>
            </w:r>
          </w:hyperlink>
        </w:p>
        <w:p w14:paraId="78CDEDFE" w14:textId="685DDDF4" w:rsidR="00005455" w:rsidRDefault="00005455">
          <w:pPr>
            <w:pStyle w:val="Sumrio2"/>
            <w:tabs>
              <w:tab w:val="left" w:pos="849"/>
              <w:tab w:val="right" w:leader="dot" w:pos="9060"/>
            </w:tabs>
            <w:rPr>
              <w:rFonts w:asciiTheme="minorHAnsi" w:eastAsiaTheme="minorEastAsia" w:hAnsiTheme="minorHAnsi" w:cstheme="minorBidi"/>
              <w:noProof/>
              <w:sz w:val="22"/>
              <w:szCs w:val="22"/>
            </w:rPr>
          </w:pPr>
          <w:hyperlink w:anchor="_Toc69229642" w:history="1">
            <w:r w:rsidRPr="00CC60BE">
              <w:rPr>
                <w:rStyle w:val="Hyperlink"/>
                <w:noProof/>
              </w:rPr>
              <w:t>4.7.</w:t>
            </w:r>
            <w:r>
              <w:rPr>
                <w:rFonts w:asciiTheme="minorHAnsi" w:eastAsiaTheme="minorEastAsia" w:hAnsiTheme="minorHAnsi" w:cstheme="minorBidi"/>
                <w:noProof/>
                <w:sz w:val="22"/>
                <w:szCs w:val="22"/>
              </w:rPr>
              <w:tab/>
            </w:r>
            <w:r w:rsidRPr="00CC60BE">
              <w:rPr>
                <w:rStyle w:val="Hyperlink"/>
                <w:noProof/>
              </w:rPr>
              <w:t>Matrizes de Rastreabilidade entre Requisitos Funcionais e Regras de Negócio</w:t>
            </w:r>
            <w:r>
              <w:rPr>
                <w:noProof/>
                <w:webHidden/>
              </w:rPr>
              <w:tab/>
            </w:r>
            <w:r>
              <w:rPr>
                <w:noProof/>
                <w:webHidden/>
              </w:rPr>
              <w:fldChar w:fldCharType="begin"/>
            </w:r>
            <w:r>
              <w:rPr>
                <w:noProof/>
                <w:webHidden/>
              </w:rPr>
              <w:instrText xml:space="preserve"> PAGEREF _Toc69229642 \h </w:instrText>
            </w:r>
            <w:r>
              <w:rPr>
                <w:noProof/>
                <w:webHidden/>
              </w:rPr>
            </w:r>
            <w:r>
              <w:rPr>
                <w:noProof/>
                <w:webHidden/>
              </w:rPr>
              <w:fldChar w:fldCharType="separate"/>
            </w:r>
            <w:r>
              <w:rPr>
                <w:noProof/>
                <w:webHidden/>
              </w:rPr>
              <w:t>16</w:t>
            </w:r>
            <w:r>
              <w:rPr>
                <w:noProof/>
                <w:webHidden/>
              </w:rPr>
              <w:fldChar w:fldCharType="end"/>
            </w:r>
          </w:hyperlink>
        </w:p>
        <w:p w14:paraId="0F3028BB" w14:textId="26615983" w:rsidR="00005455" w:rsidRDefault="00005455">
          <w:pPr>
            <w:pStyle w:val="Sumrio2"/>
            <w:tabs>
              <w:tab w:val="left" w:pos="849"/>
              <w:tab w:val="right" w:leader="dot" w:pos="9060"/>
            </w:tabs>
            <w:rPr>
              <w:rFonts w:asciiTheme="minorHAnsi" w:eastAsiaTheme="minorEastAsia" w:hAnsiTheme="minorHAnsi" w:cstheme="minorBidi"/>
              <w:noProof/>
              <w:sz w:val="22"/>
              <w:szCs w:val="22"/>
            </w:rPr>
          </w:pPr>
          <w:hyperlink w:anchor="_Toc69229643" w:history="1">
            <w:r w:rsidRPr="00CC60BE">
              <w:rPr>
                <w:rStyle w:val="Hyperlink"/>
                <w:noProof/>
              </w:rPr>
              <w:t>4.8.</w:t>
            </w:r>
            <w:r>
              <w:rPr>
                <w:rFonts w:asciiTheme="minorHAnsi" w:eastAsiaTheme="minorEastAsia" w:hAnsiTheme="minorHAnsi" w:cstheme="minorBidi"/>
                <w:noProof/>
                <w:sz w:val="22"/>
                <w:szCs w:val="22"/>
              </w:rPr>
              <w:tab/>
            </w:r>
            <w:r w:rsidRPr="00CC60BE">
              <w:rPr>
                <w:rStyle w:val="Hyperlink"/>
                <w:noProof/>
              </w:rPr>
              <w:t>Caso de Uso</w:t>
            </w:r>
            <w:r>
              <w:rPr>
                <w:noProof/>
                <w:webHidden/>
              </w:rPr>
              <w:tab/>
            </w:r>
            <w:r>
              <w:rPr>
                <w:noProof/>
                <w:webHidden/>
              </w:rPr>
              <w:fldChar w:fldCharType="begin"/>
            </w:r>
            <w:r>
              <w:rPr>
                <w:noProof/>
                <w:webHidden/>
              </w:rPr>
              <w:instrText xml:space="preserve"> PAGEREF _Toc69229643 \h </w:instrText>
            </w:r>
            <w:r>
              <w:rPr>
                <w:noProof/>
                <w:webHidden/>
              </w:rPr>
            </w:r>
            <w:r>
              <w:rPr>
                <w:noProof/>
                <w:webHidden/>
              </w:rPr>
              <w:fldChar w:fldCharType="separate"/>
            </w:r>
            <w:r>
              <w:rPr>
                <w:noProof/>
                <w:webHidden/>
              </w:rPr>
              <w:t>17</w:t>
            </w:r>
            <w:r>
              <w:rPr>
                <w:noProof/>
                <w:webHidden/>
              </w:rPr>
              <w:fldChar w:fldCharType="end"/>
            </w:r>
          </w:hyperlink>
        </w:p>
        <w:p w14:paraId="4597405C" w14:textId="539ECF18" w:rsidR="00005455" w:rsidRDefault="00005455">
          <w:pPr>
            <w:pStyle w:val="Sumrio3"/>
            <w:tabs>
              <w:tab w:val="left" w:pos="849"/>
              <w:tab w:val="right" w:leader="dot" w:pos="9060"/>
            </w:tabs>
            <w:rPr>
              <w:rFonts w:asciiTheme="minorHAnsi" w:eastAsiaTheme="minorEastAsia" w:hAnsiTheme="minorHAnsi" w:cstheme="minorBidi"/>
              <w:noProof/>
              <w:sz w:val="22"/>
              <w:szCs w:val="22"/>
            </w:rPr>
          </w:pPr>
          <w:hyperlink w:anchor="_Toc69229644" w:history="1">
            <w:r w:rsidRPr="00CC60BE">
              <w:rPr>
                <w:rStyle w:val="Hyperlink"/>
                <w:noProof/>
              </w:rPr>
              <w:t>4.8.1.</w:t>
            </w:r>
            <w:r>
              <w:rPr>
                <w:rFonts w:asciiTheme="minorHAnsi" w:eastAsiaTheme="minorEastAsia" w:hAnsiTheme="minorHAnsi" w:cstheme="minorBidi"/>
                <w:noProof/>
                <w:sz w:val="22"/>
                <w:szCs w:val="22"/>
              </w:rPr>
              <w:tab/>
            </w:r>
            <w:r w:rsidRPr="00CC60BE">
              <w:rPr>
                <w:rStyle w:val="Hyperlink"/>
                <w:noProof/>
              </w:rPr>
              <w:t>Indicação dos atores do sistema:</w:t>
            </w:r>
            <w:r>
              <w:rPr>
                <w:noProof/>
                <w:webHidden/>
              </w:rPr>
              <w:tab/>
            </w:r>
            <w:r>
              <w:rPr>
                <w:noProof/>
                <w:webHidden/>
              </w:rPr>
              <w:fldChar w:fldCharType="begin"/>
            </w:r>
            <w:r>
              <w:rPr>
                <w:noProof/>
                <w:webHidden/>
              </w:rPr>
              <w:instrText xml:space="preserve"> PAGEREF _Toc69229644 \h </w:instrText>
            </w:r>
            <w:r>
              <w:rPr>
                <w:noProof/>
                <w:webHidden/>
              </w:rPr>
            </w:r>
            <w:r>
              <w:rPr>
                <w:noProof/>
                <w:webHidden/>
              </w:rPr>
              <w:fldChar w:fldCharType="separate"/>
            </w:r>
            <w:r>
              <w:rPr>
                <w:noProof/>
                <w:webHidden/>
              </w:rPr>
              <w:t>17</w:t>
            </w:r>
            <w:r>
              <w:rPr>
                <w:noProof/>
                <w:webHidden/>
              </w:rPr>
              <w:fldChar w:fldCharType="end"/>
            </w:r>
          </w:hyperlink>
        </w:p>
        <w:p w14:paraId="568CECA0" w14:textId="5F603B96" w:rsidR="00005455" w:rsidRDefault="00005455">
          <w:pPr>
            <w:pStyle w:val="Sumrio3"/>
            <w:tabs>
              <w:tab w:val="left" w:pos="849"/>
              <w:tab w:val="right" w:leader="dot" w:pos="9060"/>
            </w:tabs>
            <w:rPr>
              <w:rFonts w:asciiTheme="minorHAnsi" w:eastAsiaTheme="minorEastAsia" w:hAnsiTheme="minorHAnsi" w:cstheme="minorBidi"/>
              <w:noProof/>
              <w:sz w:val="22"/>
              <w:szCs w:val="22"/>
            </w:rPr>
          </w:pPr>
          <w:hyperlink w:anchor="_Toc69229645" w:history="1">
            <w:r w:rsidRPr="00CC60BE">
              <w:rPr>
                <w:rStyle w:val="Hyperlink"/>
                <w:noProof/>
              </w:rPr>
              <w:t>4.8.2.</w:t>
            </w:r>
            <w:r>
              <w:rPr>
                <w:rFonts w:asciiTheme="minorHAnsi" w:eastAsiaTheme="minorEastAsia" w:hAnsiTheme="minorHAnsi" w:cstheme="minorBidi"/>
                <w:noProof/>
                <w:sz w:val="22"/>
                <w:szCs w:val="22"/>
              </w:rPr>
              <w:tab/>
            </w:r>
            <w:r w:rsidRPr="00CC60BE">
              <w:rPr>
                <w:rStyle w:val="Hyperlink"/>
                <w:noProof/>
              </w:rPr>
              <w:t>Diagrama de caso de uso:</w:t>
            </w:r>
            <w:r>
              <w:rPr>
                <w:noProof/>
                <w:webHidden/>
              </w:rPr>
              <w:tab/>
            </w:r>
            <w:r>
              <w:rPr>
                <w:noProof/>
                <w:webHidden/>
              </w:rPr>
              <w:fldChar w:fldCharType="begin"/>
            </w:r>
            <w:r>
              <w:rPr>
                <w:noProof/>
                <w:webHidden/>
              </w:rPr>
              <w:instrText xml:space="preserve"> PAGEREF _Toc69229645 \h </w:instrText>
            </w:r>
            <w:r>
              <w:rPr>
                <w:noProof/>
                <w:webHidden/>
              </w:rPr>
            </w:r>
            <w:r>
              <w:rPr>
                <w:noProof/>
                <w:webHidden/>
              </w:rPr>
              <w:fldChar w:fldCharType="separate"/>
            </w:r>
            <w:r>
              <w:rPr>
                <w:noProof/>
                <w:webHidden/>
              </w:rPr>
              <w:t>18</w:t>
            </w:r>
            <w:r>
              <w:rPr>
                <w:noProof/>
                <w:webHidden/>
              </w:rPr>
              <w:fldChar w:fldCharType="end"/>
            </w:r>
          </w:hyperlink>
        </w:p>
        <w:p w14:paraId="775EA2D8" w14:textId="3C05C181" w:rsidR="00005455" w:rsidRDefault="00005455">
          <w:pPr>
            <w:pStyle w:val="Sumrio3"/>
            <w:tabs>
              <w:tab w:val="left" w:pos="849"/>
              <w:tab w:val="right" w:leader="dot" w:pos="9060"/>
            </w:tabs>
            <w:rPr>
              <w:rFonts w:asciiTheme="minorHAnsi" w:eastAsiaTheme="minorEastAsia" w:hAnsiTheme="minorHAnsi" w:cstheme="minorBidi"/>
              <w:noProof/>
              <w:sz w:val="22"/>
              <w:szCs w:val="22"/>
            </w:rPr>
          </w:pPr>
          <w:hyperlink w:anchor="_Toc69229646" w:history="1">
            <w:r w:rsidRPr="00CC60BE">
              <w:rPr>
                <w:rStyle w:val="Hyperlink"/>
                <w:noProof/>
              </w:rPr>
              <w:t>4.8.3.</w:t>
            </w:r>
            <w:r>
              <w:rPr>
                <w:rFonts w:asciiTheme="minorHAnsi" w:eastAsiaTheme="minorEastAsia" w:hAnsiTheme="minorHAnsi" w:cstheme="minorBidi"/>
                <w:noProof/>
                <w:sz w:val="22"/>
                <w:szCs w:val="22"/>
              </w:rPr>
              <w:tab/>
            </w:r>
            <w:r w:rsidRPr="00CC60BE">
              <w:rPr>
                <w:rStyle w:val="Hyperlink"/>
                <w:noProof/>
              </w:rPr>
              <w:t>Especificação dos casos de uso:</w:t>
            </w:r>
            <w:r>
              <w:rPr>
                <w:noProof/>
                <w:webHidden/>
              </w:rPr>
              <w:tab/>
            </w:r>
            <w:r>
              <w:rPr>
                <w:noProof/>
                <w:webHidden/>
              </w:rPr>
              <w:fldChar w:fldCharType="begin"/>
            </w:r>
            <w:r>
              <w:rPr>
                <w:noProof/>
                <w:webHidden/>
              </w:rPr>
              <w:instrText xml:space="preserve"> PAGEREF _Toc69229646 \h </w:instrText>
            </w:r>
            <w:r>
              <w:rPr>
                <w:noProof/>
                <w:webHidden/>
              </w:rPr>
            </w:r>
            <w:r>
              <w:rPr>
                <w:noProof/>
                <w:webHidden/>
              </w:rPr>
              <w:fldChar w:fldCharType="separate"/>
            </w:r>
            <w:r>
              <w:rPr>
                <w:noProof/>
                <w:webHidden/>
              </w:rPr>
              <w:t>19</w:t>
            </w:r>
            <w:r>
              <w:rPr>
                <w:noProof/>
                <w:webHidden/>
              </w:rPr>
              <w:fldChar w:fldCharType="end"/>
            </w:r>
          </w:hyperlink>
        </w:p>
        <w:p w14:paraId="049A27D1" w14:textId="7C6DADC8" w:rsidR="00005455" w:rsidRDefault="00005455">
          <w:pPr>
            <w:pStyle w:val="Sumrio2"/>
            <w:tabs>
              <w:tab w:val="left" w:pos="849"/>
              <w:tab w:val="right" w:leader="dot" w:pos="9060"/>
            </w:tabs>
            <w:rPr>
              <w:rFonts w:asciiTheme="minorHAnsi" w:eastAsiaTheme="minorEastAsia" w:hAnsiTheme="minorHAnsi" w:cstheme="minorBidi"/>
              <w:noProof/>
              <w:sz w:val="22"/>
              <w:szCs w:val="22"/>
            </w:rPr>
          </w:pPr>
          <w:hyperlink w:anchor="_Toc69229647" w:history="1">
            <w:r w:rsidRPr="00CC60BE">
              <w:rPr>
                <w:rStyle w:val="Hyperlink"/>
                <w:noProof/>
              </w:rPr>
              <w:t>4.9.</w:t>
            </w:r>
            <w:r>
              <w:rPr>
                <w:rFonts w:asciiTheme="minorHAnsi" w:eastAsiaTheme="minorEastAsia" w:hAnsiTheme="minorHAnsi" w:cstheme="minorBidi"/>
                <w:noProof/>
                <w:sz w:val="22"/>
                <w:szCs w:val="22"/>
              </w:rPr>
              <w:tab/>
            </w:r>
            <w:r w:rsidRPr="00CC60BE">
              <w:rPr>
                <w:rStyle w:val="Hyperlink"/>
                <w:noProof/>
              </w:rPr>
              <w:t>Diagrama de Atividades</w:t>
            </w:r>
            <w:r>
              <w:rPr>
                <w:noProof/>
                <w:webHidden/>
              </w:rPr>
              <w:tab/>
            </w:r>
            <w:r>
              <w:rPr>
                <w:noProof/>
                <w:webHidden/>
              </w:rPr>
              <w:fldChar w:fldCharType="begin"/>
            </w:r>
            <w:r>
              <w:rPr>
                <w:noProof/>
                <w:webHidden/>
              </w:rPr>
              <w:instrText xml:space="preserve"> PAGEREF _Toc69229647 \h </w:instrText>
            </w:r>
            <w:r>
              <w:rPr>
                <w:noProof/>
                <w:webHidden/>
              </w:rPr>
            </w:r>
            <w:r>
              <w:rPr>
                <w:noProof/>
                <w:webHidden/>
              </w:rPr>
              <w:fldChar w:fldCharType="separate"/>
            </w:r>
            <w:r>
              <w:rPr>
                <w:noProof/>
                <w:webHidden/>
              </w:rPr>
              <w:t>25</w:t>
            </w:r>
            <w:r>
              <w:rPr>
                <w:noProof/>
                <w:webHidden/>
              </w:rPr>
              <w:fldChar w:fldCharType="end"/>
            </w:r>
          </w:hyperlink>
        </w:p>
        <w:p w14:paraId="28F62D68" w14:textId="0416D06F" w:rsidR="00005455" w:rsidRDefault="00005455">
          <w:pPr>
            <w:pStyle w:val="Sumrio2"/>
            <w:tabs>
              <w:tab w:val="left" w:pos="849"/>
              <w:tab w:val="right" w:leader="dot" w:pos="9060"/>
            </w:tabs>
            <w:rPr>
              <w:rFonts w:asciiTheme="minorHAnsi" w:eastAsiaTheme="minorEastAsia" w:hAnsiTheme="minorHAnsi" w:cstheme="minorBidi"/>
              <w:noProof/>
              <w:sz w:val="22"/>
              <w:szCs w:val="22"/>
            </w:rPr>
          </w:pPr>
          <w:hyperlink w:anchor="_Toc69229648" w:history="1">
            <w:r w:rsidRPr="00CC60BE">
              <w:rPr>
                <w:rStyle w:val="Hyperlink"/>
                <w:noProof/>
              </w:rPr>
              <w:t>4.10.</w:t>
            </w:r>
            <w:r>
              <w:rPr>
                <w:rFonts w:asciiTheme="minorHAnsi" w:eastAsiaTheme="minorEastAsia" w:hAnsiTheme="minorHAnsi" w:cstheme="minorBidi"/>
                <w:noProof/>
                <w:sz w:val="22"/>
                <w:szCs w:val="22"/>
              </w:rPr>
              <w:tab/>
            </w:r>
            <w:r w:rsidRPr="00CC60BE">
              <w:rPr>
                <w:rStyle w:val="Hyperlink"/>
                <w:noProof/>
              </w:rPr>
              <w:t>Diagrama de Sequência</w:t>
            </w:r>
            <w:r>
              <w:rPr>
                <w:noProof/>
                <w:webHidden/>
              </w:rPr>
              <w:tab/>
            </w:r>
            <w:r>
              <w:rPr>
                <w:noProof/>
                <w:webHidden/>
              </w:rPr>
              <w:fldChar w:fldCharType="begin"/>
            </w:r>
            <w:r>
              <w:rPr>
                <w:noProof/>
                <w:webHidden/>
              </w:rPr>
              <w:instrText xml:space="preserve"> PAGEREF _Toc69229648 \h </w:instrText>
            </w:r>
            <w:r>
              <w:rPr>
                <w:noProof/>
                <w:webHidden/>
              </w:rPr>
            </w:r>
            <w:r>
              <w:rPr>
                <w:noProof/>
                <w:webHidden/>
              </w:rPr>
              <w:fldChar w:fldCharType="separate"/>
            </w:r>
            <w:r>
              <w:rPr>
                <w:noProof/>
                <w:webHidden/>
              </w:rPr>
              <w:t>26</w:t>
            </w:r>
            <w:r>
              <w:rPr>
                <w:noProof/>
                <w:webHidden/>
              </w:rPr>
              <w:fldChar w:fldCharType="end"/>
            </w:r>
          </w:hyperlink>
        </w:p>
        <w:p w14:paraId="0738B644" w14:textId="64E97AE2" w:rsidR="00005455" w:rsidRDefault="00005455">
          <w:pPr>
            <w:pStyle w:val="Sumrio2"/>
            <w:tabs>
              <w:tab w:val="left" w:pos="849"/>
              <w:tab w:val="right" w:leader="dot" w:pos="9060"/>
            </w:tabs>
            <w:rPr>
              <w:rFonts w:asciiTheme="minorHAnsi" w:eastAsiaTheme="minorEastAsia" w:hAnsiTheme="minorHAnsi" w:cstheme="minorBidi"/>
              <w:noProof/>
              <w:sz w:val="22"/>
              <w:szCs w:val="22"/>
            </w:rPr>
          </w:pPr>
          <w:hyperlink w:anchor="_Toc69229649" w:history="1">
            <w:r w:rsidRPr="00CC60BE">
              <w:rPr>
                <w:rStyle w:val="Hyperlink"/>
                <w:noProof/>
              </w:rPr>
              <w:t>4.11.</w:t>
            </w:r>
            <w:r>
              <w:rPr>
                <w:rFonts w:asciiTheme="minorHAnsi" w:eastAsiaTheme="minorEastAsia" w:hAnsiTheme="minorHAnsi" w:cstheme="minorBidi"/>
                <w:noProof/>
                <w:sz w:val="22"/>
                <w:szCs w:val="22"/>
              </w:rPr>
              <w:tab/>
            </w:r>
            <w:r w:rsidRPr="00CC60BE">
              <w:rPr>
                <w:rStyle w:val="Hyperlink"/>
                <w:noProof/>
              </w:rPr>
              <w:t>Diagrama Entidade-Relacionamento Modelagem do banco de dados.</w:t>
            </w:r>
            <w:r>
              <w:rPr>
                <w:noProof/>
                <w:webHidden/>
              </w:rPr>
              <w:tab/>
            </w:r>
            <w:r>
              <w:rPr>
                <w:noProof/>
                <w:webHidden/>
              </w:rPr>
              <w:fldChar w:fldCharType="begin"/>
            </w:r>
            <w:r>
              <w:rPr>
                <w:noProof/>
                <w:webHidden/>
              </w:rPr>
              <w:instrText xml:space="preserve"> PAGEREF _Toc69229649 \h </w:instrText>
            </w:r>
            <w:r>
              <w:rPr>
                <w:noProof/>
                <w:webHidden/>
              </w:rPr>
            </w:r>
            <w:r>
              <w:rPr>
                <w:noProof/>
                <w:webHidden/>
              </w:rPr>
              <w:fldChar w:fldCharType="separate"/>
            </w:r>
            <w:r>
              <w:rPr>
                <w:noProof/>
                <w:webHidden/>
              </w:rPr>
              <w:t>27</w:t>
            </w:r>
            <w:r>
              <w:rPr>
                <w:noProof/>
                <w:webHidden/>
              </w:rPr>
              <w:fldChar w:fldCharType="end"/>
            </w:r>
          </w:hyperlink>
        </w:p>
        <w:p w14:paraId="25B50D1F" w14:textId="71D53485" w:rsidR="00005455" w:rsidRDefault="00005455">
          <w:pPr>
            <w:pStyle w:val="Sumrio1"/>
            <w:tabs>
              <w:tab w:val="left" w:pos="849"/>
            </w:tabs>
            <w:rPr>
              <w:rFonts w:asciiTheme="minorHAnsi" w:eastAsiaTheme="minorEastAsia" w:hAnsiTheme="minorHAnsi" w:cstheme="minorBidi"/>
              <w:b w:val="0"/>
              <w:noProof/>
              <w:sz w:val="22"/>
              <w:szCs w:val="22"/>
              <w:lang w:eastAsia="pt-BR"/>
            </w:rPr>
          </w:pPr>
          <w:hyperlink w:anchor="_Toc69229650" w:history="1">
            <w:r w:rsidRPr="00CC60BE">
              <w:rPr>
                <w:rStyle w:val="Hyperlink"/>
                <w:noProof/>
              </w:rPr>
              <w:t>5.</w:t>
            </w:r>
            <w:r>
              <w:rPr>
                <w:rFonts w:asciiTheme="minorHAnsi" w:eastAsiaTheme="minorEastAsia" w:hAnsiTheme="minorHAnsi" w:cstheme="minorBidi"/>
                <w:b w:val="0"/>
                <w:noProof/>
                <w:sz w:val="22"/>
                <w:szCs w:val="22"/>
                <w:lang w:eastAsia="pt-BR"/>
              </w:rPr>
              <w:tab/>
            </w:r>
            <w:r w:rsidRPr="00CC60BE">
              <w:rPr>
                <w:rStyle w:val="Hyperlink"/>
                <w:noProof/>
              </w:rPr>
              <w:t>FERRAMENTAS E MÉTODOS DE DESENVOLVIMENTO</w:t>
            </w:r>
            <w:r>
              <w:rPr>
                <w:noProof/>
                <w:webHidden/>
              </w:rPr>
              <w:tab/>
            </w:r>
            <w:r>
              <w:rPr>
                <w:noProof/>
                <w:webHidden/>
              </w:rPr>
              <w:fldChar w:fldCharType="begin"/>
            </w:r>
            <w:r>
              <w:rPr>
                <w:noProof/>
                <w:webHidden/>
              </w:rPr>
              <w:instrText xml:space="preserve"> PAGEREF _Toc69229650 \h </w:instrText>
            </w:r>
            <w:r>
              <w:rPr>
                <w:noProof/>
                <w:webHidden/>
              </w:rPr>
            </w:r>
            <w:r>
              <w:rPr>
                <w:noProof/>
                <w:webHidden/>
              </w:rPr>
              <w:fldChar w:fldCharType="separate"/>
            </w:r>
            <w:r>
              <w:rPr>
                <w:noProof/>
                <w:webHidden/>
              </w:rPr>
              <w:t>27</w:t>
            </w:r>
            <w:r>
              <w:rPr>
                <w:noProof/>
                <w:webHidden/>
              </w:rPr>
              <w:fldChar w:fldCharType="end"/>
            </w:r>
          </w:hyperlink>
        </w:p>
        <w:p w14:paraId="2DC51D81" w14:textId="7CF169E9" w:rsidR="00005455" w:rsidRDefault="00005455">
          <w:pPr>
            <w:pStyle w:val="Sumrio2"/>
            <w:tabs>
              <w:tab w:val="left" w:pos="849"/>
              <w:tab w:val="right" w:leader="dot" w:pos="9060"/>
            </w:tabs>
            <w:rPr>
              <w:rFonts w:asciiTheme="minorHAnsi" w:eastAsiaTheme="minorEastAsia" w:hAnsiTheme="minorHAnsi" w:cstheme="minorBidi"/>
              <w:noProof/>
              <w:sz w:val="22"/>
              <w:szCs w:val="22"/>
            </w:rPr>
          </w:pPr>
          <w:hyperlink w:anchor="_Toc69229651" w:history="1">
            <w:r w:rsidRPr="00CC60BE">
              <w:rPr>
                <w:rStyle w:val="Hyperlink"/>
                <w:noProof/>
              </w:rPr>
              <w:t>5.1.</w:t>
            </w:r>
            <w:r>
              <w:rPr>
                <w:rFonts w:asciiTheme="minorHAnsi" w:eastAsiaTheme="minorEastAsia" w:hAnsiTheme="minorHAnsi" w:cstheme="minorBidi"/>
                <w:noProof/>
                <w:sz w:val="22"/>
                <w:szCs w:val="22"/>
              </w:rPr>
              <w:tab/>
            </w:r>
            <w:r w:rsidRPr="00CC60BE">
              <w:rPr>
                <w:rStyle w:val="Hyperlink"/>
                <w:noProof/>
              </w:rPr>
              <w:t>Ferramentas</w:t>
            </w:r>
            <w:r>
              <w:rPr>
                <w:noProof/>
                <w:webHidden/>
              </w:rPr>
              <w:tab/>
            </w:r>
            <w:r>
              <w:rPr>
                <w:noProof/>
                <w:webHidden/>
              </w:rPr>
              <w:fldChar w:fldCharType="begin"/>
            </w:r>
            <w:r>
              <w:rPr>
                <w:noProof/>
                <w:webHidden/>
              </w:rPr>
              <w:instrText xml:space="preserve"> PAGEREF _Toc69229651 \h </w:instrText>
            </w:r>
            <w:r>
              <w:rPr>
                <w:noProof/>
                <w:webHidden/>
              </w:rPr>
            </w:r>
            <w:r>
              <w:rPr>
                <w:noProof/>
                <w:webHidden/>
              </w:rPr>
              <w:fldChar w:fldCharType="separate"/>
            </w:r>
            <w:r>
              <w:rPr>
                <w:noProof/>
                <w:webHidden/>
              </w:rPr>
              <w:t>27</w:t>
            </w:r>
            <w:r>
              <w:rPr>
                <w:noProof/>
                <w:webHidden/>
              </w:rPr>
              <w:fldChar w:fldCharType="end"/>
            </w:r>
          </w:hyperlink>
        </w:p>
        <w:p w14:paraId="7E099D06" w14:textId="0F0612AA" w:rsidR="00005455" w:rsidRDefault="00005455">
          <w:pPr>
            <w:pStyle w:val="Sumrio3"/>
            <w:tabs>
              <w:tab w:val="left" w:pos="849"/>
              <w:tab w:val="right" w:leader="dot" w:pos="9060"/>
            </w:tabs>
            <w:rPr>
              <w:rFonts w:asciiTheme="minorHAnsi" w:eastAsiaTheme="minorEastAsia" w:hAnsiTheme="minorHAnsi" w:cstheme="minorBidi"/>
              <w:noProof/>
              <w:sz w:val="22"/>
              <w:szCs w:val="22"/>
            </w:rPr>
          </w:pPr>
          <w:hyperlink w:anchor="_Toc69229652" w:history="1">
            <w:r w:rsidRPr="00CC60BE">
              <w:rPr>
                <w:rStyle w:val="Hyperlink"/>
                <w:noProof/>
              </w:rPr>
              <w:t>5.1.1.</w:t>
            </w:r>
            <w:r>
              <w:rPr>
                <w:rFonts w:asciiTheme="minorHAnsi" w:eastAsiaTheme="minorEastAsia" w:hAnsiTheme="minorHAnsi" w:cstheme="minorBidi"/>
                <w:noProof/>
                <w:sz w:val="22"/>
                <w:szCs w:val="22"/>
              </w:rPr>
              <w:tab/>
            </w:r>
            <w:r w:rsidRPr="00CC60BE">
              <w:rPr>
                <w:rStyle w:val="Hyperlink"/>
                <w:noProof/>
              </w:rPr>
              <w:t>Draw.io</w:t>
            </w:r>
            <w:r>
              <w:rPr>
                <w:noProof/>
                <w:webHidden/>
              </w:rPr>
              <w:tab/>
            </w:r>
            <w:r>
              <w:rPr>
                <w:noProof/>
                <w:webHidden/>
              </w:rPr>
              <w:fldChar w:fldCharType="begin"/>
            </w:r>
            <w:r>
              <w:rPr>
                <w:noProof/>
                <w:webHidden/>
              </w:rPr>
              <w:instrText xml:space="preserve"> PAGEREF _Toc69229652 \h </w:instrText>
            </w:r>
            <w:r>
              <w:rPr>
                <w:noProof/>
                <w:webHidden/>
              </w:rPr>
            </w:r>
            <w:r>
              <w:rPr>
                <w:noProof/>
                <w:webHidden/>
              </w:rPr>
              <w:fldChar w:fldCharType="separate"/>
            </w:r>
            <w:r>
              <w:rPr>
                <w:noProof/>
                <w:webHidden/>
              </w:rPr>
              <w:t>28</w:t>
            </w:r>
            <w:r>
              <w:rPr>
                <w:noProof/>
                <w:webHidden/>
              </w:rPr>
              <w:fldChar w:fldCharType="end"/>
            </w:r>
          </w:hyperlink>
        </w:p>
        <w:p w14:paraId="51D9F41A" w14:textId="1315FE61" w:rsidR="00005455" w:rsidRDefault="00005455">
          <w:pPr>
            <w:pStyle w:val="Sumrio3"/>
            <w:tabs>
              <w:tab w:val="left" w:pos="849"/>
              <w:tab w:val="right" w:leader="dot" w:pos="9060"/>
            </w:tabs>
            <w:rPr>
              <w:rFonts w:asciiTheme="minorHAnsi" w:eastAsiaTheme="minorEastAsia" w:hAnsiTheme="minorHAnsi" w:cstheme="minorBidi"/>
              <w:noProof/>
              <w:sz w:val="22"/>
              <w:szCs w:val="22"/>
            </w:rPr>
          </w:pPr>
          <w:hyperlink w:anchor="_Toc69229653" w:history="1">
            <w:r w:rsidRPr="00CC60BE">
              <w:rPr>
                <w:rStyle w:val="Hyperlink"/>
                <w:noProof/>
              </w:rPr>
              <w:t>5.1.2.</w:t>
            </w:r>
            <w:r>
              <w:rPr>
                <w:rFonts w:asciiTheme="minorHAnsi" w:eastAsiaTheme="minorEastAsia" w:hAnsiTheme="minorHAnsi" w:cstheme="minorBidi"/>
                <w:noProof/>
                <w:sz w:val="22"/>
                <w:szCs w:val="22"/>
              </w:rPr>
              <w:tab/>
            </w:r>
            <w:r w:rsidRPr="00CC60BE">
              <w:rPr>
                <w:rStyle w:val="Hyperlink"/>
                <w:noProof/>
              </w:rPr>
              <w:t>BrModelo</w:t>
            </w:r>
            <w:r>
              <w:rPr>
                <w:noProof/>
                <w:webHidden/>
              </w:rPr>
              <w:tab/>
            </w:r>
            <w:r>
              <w:rPr>
                <w:noProof/>
                <w:webHidden/>
              </w:rPr>
              <w:fldChar w:fldCharType="begin"/>
            </w:r>
            <w:r>
              <w:rPr>
                <w:noProof/>
                <w:webHidden/>
              </w:rPr>
              <w:instrText xml:space="preserve"> PAGEREF _Toc69229653 \h </w:instrText>
            </w:r>
            <w:r>
              <w:rPr>
                <w:noProof/>
                <w:webHidden/>
              </w:rPr>
            </w:r>
            <w:r>
              <w:rPr>
                <w:noProof/>
                <w:webHidden/>
              </w:rPr>
              <w:fldChar w:fldCharType="separate"/>
            </w:r>
            <w:r>
              <w:rPr>
                <w:noProof/>
                <w:webHidden/>
              </w:rPr>
              <w:t>28</w:t>
            </w:r>
            <w:r>
              <w:rPr>
                <w:noProof/>
                <w:webHidden/>
              </w:rPr>
              <w:fldChar w:fldCharType="end"/>
            </w:r>
          </w:hyperlink>
        </w:p>
        <w:p w14:paraId="31766C47" w14:textId="3D635E8F" w:rsidR="00005455" w:rsidRDefault="00005455">
          <w:pPr>
            <w:pStyle w:val="Sumrio3"/>
            <w:tabs>
              <w:tab w:val="left" w:pos="849"/>
              <w:tab w:val="right" w:leader="dot" w:pos="9060"/>
            </w:tabs>
            <w:rPr>
              <w:rFonts w:asciiTheme="minorHAnsi" w:eastAsiaTheme="minorEastAsia" w:hAnsiTheme="minorHAnsi" w:cstheme="minorBidi"/>
              <w:noProof/>
              <w:sz w:val="22"/>
              <w:szCs w:val="22"/>
            </w:rPr>
          </w:pPr>
          <w:hyperlink w:anchor="_Toc69229654" w:history="1">
            <w:r w:rsidRPr="00CC60BE">
              <w:rPr>
                <w:rStyle w:val="Hyperlink"/>
                <w:noProof/>
              </w:rPr>
              <w:t>5.1.3.</w:t>
            </w:r>
            <w:r>
              <w:rPr>
                <w:rFonts w:asciiTheme="minorHAnsi" w:eastAsiaTheme="minorEastAsia" w:hAnsiTheme="minorHAnsi" w:cstheme="minorBidi"/>
                <w:noProof/>
                <w:sz w:val="22"/>
                <w:szCs w:val="22"/>
              </w:rPr>
              <w:tab/>
            </w:r>
            <w:r w:rsidRPr="00CC60BE">
              <w:rPr>
                <w:rStyle w:val="Hyperlink"/>
                <w:noProof/>
              </w:rPr>
              <w:t>Microsoft World</w:t>
            </w:r>
            <w:r>
              <w:rPr>
                <w:noProof/>
                <w:webHidden/>
              </w:rPr>
              <w:tab/>
            </w:r>
            <w:r>
              <w:rPr>
                <w:noProof/>
                <w:webHidden/>
              </w:rPr>
              <w:fldChar w:fldCharType="begin"/>
            </w:r>
            <w:r>
              <w:rPr>
                <w:noProof/>
                <w:webHidden/>
              </w:rPr>
              <w:instrText xml:space="preserve"> PAGEREF _Toc69229654 \h </w:instrText>
            </w:r>
            <w:r>
              <w:rPr>
                <w:noProof/>
                <w:webHidden/>
              </w:rPr>
            </w:r>
            <w:r>
              <w:rPr>
                <w:noProof/>
                <w:webHidden/>
              </w:rPr>
              <w:fldChar w:fldCharType="separate"/>
            </w:r>
            <w:r>
              <w:rPr>
                <w:noProof/>
                <w:webHidden/>
              </w:rPr>
              <w:t>28</w:t>
            </w:r>
            <w:r>
              <w:rPr>
                <w:noProof/>
                <w:webHidden/>
              </w:rPr>
              <w:fldChar w:fldCharType="end"/>
            </w:r>
          </w:hyperlink>
        </w:p>
        <w:p w14:paraId="2724A9AD" w14:textId="6D1104C4" w:rsidR="00005455" w:rsidRDefault="00005455">
          <w:pPr>
            <w:pStyle w:val="Sumrio3"/>
            <w:tabs>
              <w:tab w:val="left" w:pos="849"/>
              <w:tab w:val="right" w:leader="dot" w:pos="9060"/>
            </w:tabs>
            <w:rPr>
              <w:rFonts w:asciiTheme="minorHAnsi" w:eastAsiaTheme="minorEastAsia" w:hAnsiTheme="minorHAnsi" w:cstheme="minorBidi"/>
              <w:noProof/>
              <w:sz w:val="22"/>
              <w:szCs w:val="22"/>
            </w:rPr>
          </w:pPr>
          <w:hyperlink w:anchor="_Toc69229655" w:history="1">
            <w:r w:rsidRPr="00CC60BE">
              <w:rPr>
                <w:rStyle w:val="Hyperlink"/>
                <w:noProof/>
              </w:rPr>
              <w:t>5.1.4.</w:t>
            </w:r>
            <w:r>
              <w:rPr>
                <w:rFonts w:asciiTheme="minorHAnsi" w:eastAsiaTheme="minorEastAsia" w:hAnsiTheme="minorHAnsi" w:cstheme="minorBidi"/>
                <w:noProof/>
                <w:sz w:val="22"/>
                <w:szCs w:val="22"/>
              </w:rPr>
              <w:tab/>
            </w:r>
            <w:r w:rsidRPr="00CC60BE">
              <w:rPr>
                <w:rStyle w:val="Hyperlink"/>
                <w:noProof/>
              </w:rPr>
              <w:t>Visual Studio</w:t>
            </w:r>
            <w:r>
              <w:rPr>
                <w:noProof/>
                <w:webHidden/>
              </w:rPr>
              <w:tab/>
            </w:r>
            <w:r>
              <w:rPr>
                <w:noProof/>
                <w:webHidden/>
              </w:rPr>
              <w:fldChar w:fldCharType="begin"/>
            </w:r>
            <w:r>
              <w:rPr>
                <w:noProof/>
                <w:webHidden/>
              </w:rPr>
              <w:instrText xml:space="preserve"> PAGEREF _Toc69229655 \h </w:instrText>
            </w:r>
            <w:r>
              <w:rPr>
                <w:noProof/>
                <w:webHidden/>
              </w:rPr>
            </w:r>
            <w:r>
              <w:rPr>
                <w:noProof/>
                <w:webHidden/>
              </w:rPr>
              <w:fldChar w:fldCharType="separate"/>
            </w:r>
            <w:r>
              <w:rPr>
                <w:noProof/>
                <w:webHidden/>
              </w:rPr>
              <w:t>28</w:t>
            </w:r>
            <w:r>
              <w:rPr>
                <w:noProof/>
                <w:webHidden/>
              </w:rPr>
              <w:fldChar w:fldCharType="end"/>
            </w:r>
          </w:hyperlink>
        </w:p>
        <w:p w14:paraId="448E0912" w14:textId="5D4ACD3E" w:rsidR="00005455" w:rsidRDefault="00005455">
          <w:pPr>
            <w:pStyle w:val="Sumrio2"/>
            <w:tabs>
              <w:tab w:val="left" w:pos="849"/>
              <w:tab w:val="right" w:leader="dot" w:pos="9060"/>
            </w:tabs>
            <w:rPr>
              <w:rFonts w:asciiTheme="minorHAnsi" w:eastAsiaTheme="minorEastAsia" w:hAnsiTheme="minorHAnsi" w:cstheme="minorBidi"/>
              <w:noProof/>
              <w:sz w:val="22"/>
              <w:szCs w:val="22"/>
            </w:rPr>
          </w:pPr>
          <w:hyperlink w:anchor="_Toc69229656" w:history="1">
            <w:r w:rsidRPr="00CC60BE">
              <w:rPr>
                <w:rStyle w:val="Hyperlink"/>
                <w:noProof/>
              </w:rPr>
              <w:t>5.2.</w:t>
            </w:r>
            <w:r>
              <w:rPr>
                <w:rFonts w:asciiTheme="minorHAnsi" w:eastAsiaTheme="minorEastAsia" w:hAnsiTheme="minorHAnsi" w:cstheme="minorBidi"/>
                <w:noProof/>
                <w:sz w:val="22"/>
                <w:szCs w:val="22"/>
              </w:rPr>
              <w:tab/>
            </w:r>
            <w:r w:rsidRPr="00CC60BE">
              <w:rPr>
                <w:rStyle w:val="Hyperlink"/>
                <w:noProof/>
              </w:rPr>
              <w:t>Métodos de Desenvolvimento</w:t>
            </w:r>
            <w:r>
              <w:rPr>
                <w:noProof/>
                <w:webHidden/>
              </w:rPr>
              <w:tab/>
            </w:r>
            <w:r>
              <w:rPr>
                <w:noProof/>
                <w:webHidden/>
              </w:rPr>
              <w:fldChar w:fldCharType="begin"/>
            </w:r>
            <w:r>
              <w:rPr>
                <w:noProof/>
                <w:webHidden/>
              </w:rPr>
              <w:instrText xml:space="preserve"> PAGEREF _Toc69229656 \h </w:instrText>
            </w:r>
            <w:r>
              <w:rPr>
                <w:noProof/>
                <w:webHidden/>
              </w:rPr>
            </w:r>
            <w:r>
              <w:rPr>
                <w:noProof/>
                <w:webHidden/>
              </w:rPr>
              <w:fldChar w:fldCharType="separate"/>
            </w:r>
            <w:r>
              <w:rPr>
                <w:noProof/>
                <w:webHidden/>
              </w:rPr>
              <w:t>28</w:t>
            </w:r>
            <w:r>
              <w:rPr>
                <w:noProof/>
                <w:webHidden/>
              </w:rPr>
              <w:fldChar w:fldCharType="end"/>
            </w:r>
          </w:hyperlink>
        </w:p>
        <w:p w14:paraId="17FECC5C" w14:textId="55789019" w:rsidR="00005455" w:rsidRDefault="00005455">
          <w:pPr>
            <w:pStyle w:val="Sumrio1"/>
            <w:tabs>
              <w:tab w:val="left" w:pos="849"/>
            </w:tabs>
            <w:rPr>
              <w:rFonts w:asciiTheme="minorHAnsi" w:eastAsiaTheme="minorEastAsia" w:hAnsiTheme="minorHAnsi" w:cstheme="minorBidi"/>
              <w:b w:val="0"/>
              <w:noProof/>
              <w:sz w:val="22"/>
              <w:szCs w:val="22"/>
              <w:lang w:eastAsia="pt-BR"/>
            </w:rPr>
          </w:pPr>
          <w:hyperlink w:anchor="_Toc69229657" w:history="1">
            <w:r w:rsidRPr="00CC60BE">
              <w:rPr>
                <w:rStyle w:val="Hyperlink"/>
                <w:noProof/>
              </w:rPr>
              <w:t>6.</w:t>
            </w:r>
            <w:r>
              <w:rPr>
                <w:rFonts w:asciiTheme="minorHAnsi" w:eastAsiaTheme="minorEastAsia" w:hAnsiTheme="minorHAnsi" w:cstheme="minorBidi"/>
                <w:b w:val="0"/>
                <w:noProof/>
                <w:sz w:val="22"/>
                <w:szCs w:val="22"/>
                <w:lang w:eastAsia="pt-BR"/>
              </w:rPr>
              <w:tab/>
            </w:r>
            <w:r w:rsidRPr="00CC60BE">
              <w:rPr>
                <w:rStyle w:val="Hyperlink"/>
                <w:noProof/>
              </w:rPr>
              <w:t>RESULTADOS E DISCUSSÃO</w:t>
            </w:r>
            <w:r>
              <w:rPr>
                <w:noProof/>
                <w:webHidden/>
              </w:rPr>
              <w:tab/>
            </w:r>
            <w:r>
              <w:rPr>
                <w:noProof/>
                <w:webHidden/>
              </w:rPr>
              <w:fldChar w:fldCharType="begin"/>
            </w:r>
            <w:r>
              <w:rPr>
                <w:noProof/>
                <w:webHidden/>
              </w:rPr>
              <w:instrText xml:space="preserve"> PAGEREF _Toc69229657 \h </w:instrText>
            </w:r>
            <w:r>
              <w:rPr>
                <w:noProof/>
                <w:webHidden/>
              </w:rPr>
            </w:r>
            <w:r>
              <w:rPr>
                <w:noProof/>
                <w:webHidden/>
              </w:rPr>
              <w:fldChar w:fldCharType="separate"/>
            </w:r>
            <w:r>
              <w:rPr>
                <w:noProof/>
                <w:webHidden/>
              </w:rPr>
              <w:t>30</w:t>
            </w:r>
            <w:r>
              <w:rPr>
                <w:noProof/>
                <w:webHidden/>
              </w:rPr>
              <w:fldChar w:fldCharType="end"/>
            </w:r>
          </w:hyperlink>
        </w:p>
        <w:p w14:paraId="24F2B094" w14:textId="2A9C4C3B" w:rsidR="00005455" w:rsidRDefault="00005455">
          <w:pPr>
            <w:pStyle w:val="Sumrio1"/>
            <w:tabs>
              <w:tab w:val="left" w:pos="849"/>
            </w:tabs>
            <w:rPr>
              <w:rFonts w:asciiTheme="minorHAnsi" w:eastAsiaTheme="minorEastAsia" w:hAnsiTheme="minorHAnsi" w:cstheme="minorBidi"/>
              <w:b w:val="0"/>
              <w:noProof/>
              <w:sz w:val="22"/>
              <w:szCs w:val="22"/>
              <w:lang w:eastAsia="pt-BR"/>
            </w:rPr>
          </w:pPr>
          <w:hyperlink w:anchor="_Toc69229658" w:history="1">
            <w:r w:rsidRPr="00CC60BE">
              <w:rPr>
                <w:rStyle w:val="Hyperlink"/>
                <w:noProof/>
              </w:rPr>
              <w:t>7.</w:t>
            </w:r>
            <w:r>
              <w:rPr>
                <w:rFonts w:asciiTheme="minorHAnsi" w:eastAsiaTheme="minorEastAsia" w:hAnsiTheme="minorHAnsi" w:cstheme="minorBidi"/>
                <w:b w:val="0"/>
                <w:noProof/>
                <w:sz w:val="22"/>
                <w:szCs w:val="22"/>
                <w:lang w:eastAsia="pt-BR"/>
              </w:rPr>
              <w:tab/>
            </w:r>
            <w:r w:rsidRPr="00CC60BE">
              <w:rPr>
                <w:rStyle w:val="Hyperlink"/>
                <w:noProof/>
              </w:rPr>
              <w:t>CONSIDERAÇÕES FINAIS</w:t>
            </w:r>
            <w:r>
              <w:rPr>
                <w:noProof/>
                <w:webHidden/>
              </w:rPr>
              <w:tab/>
            </w:r>
            <w:r>
              <w:rPr>
                <w:noProof/>
                <w:webHidden/>
              </w:rPr>
              <w:fldChar w:fldCharType="begin"/>
            </w:r>
            <w:r>
              <w:rPr>
                <w:noProof/>
                <w:webHidden/>
              </w:rPr>
              <w:instrText xml:space="preserve"> PAGEREF _Toc69229658 \h </w:instrText>
            </w:r>
            <w:r>
              <w:rPr>
                <w:noProof/>
                <w:webHidden/>
              </w:rPr>
            </w:r>
            <w:r>
              <w:rPr>
                <w:noProof/>
                <w:webHidden/>
              </w:rPr>
              <w:fldChar w:fldCharType="separate"/>
            </w:r>
            <w:r>
              <w:rPr>
                <w:noProof/>
                <w:webHidden/>
              </w:rPr>
              <w:t>38</w:t>
            </w:r>
            <w:r>
              <w:rPr>
                <w:noProof/>
                <w:webHidden/>
              </w:rPr>
              <w:fldChar w:fldCharType="end"/>
            </w:r>
          </w:hyperlink>
        </w:p>
        <w:p w14:paraId="0D6CD85D" w14:textId="55BE37DE" w:rsidR="00005455" w:rsidRDefault="00005455">
          <w:pPr>
            <w:pStyle w:val="Sumrio1"/>
            <w:tabs>
              <w:tab w:val="left" w:pos="849"/>
            </w:tabs>
            <w:rPr>
              <w:rFonts w:asciiTheme="minorHAnsi" w:eastAsiaTheme="minorEastAsia" w:hAnsiTheme="minorHAnsi" w:cstheme="minorBidi"/>
              <w:b w:val="0"/>
              <w:noProof/>
              <w:sz w:val="22"/>
              <w:szCs w:val="22"/>
              <w:lang w:eastAsia="pt-BR"/>
            </w:rPr>
          </w:pPr>
          <w:hyperlink w:anchor="_Toc69229659" w:history="1">
            <w:r w:rsidRPr="00CC60BE">
              <w:rPr>
                <w:rStyle w:val="Hyperlink"/>
                <w:noProof/>
              </w:rPr>
              <w:t>8.</w:t>
            </w:r>
            <w:r>
              <w:rPr>
                <w:rFonts w:asciiTheme="minorHAnsi" w:eastAsiaTheme="minorEastAsia" w:hAnsiTheme="minorHAnsi" w:cstheme="minorBidi"/>
                <w:b w:val="0"/>
                <w:noProof/>
                <w:sz w:val="22"/>
                <w:szCs w:val="22"/>
                <w:lang w:eastAsia="pt-BR"/>
              </w:rPr>
              <w:tab/>
            </w:r>
            <w:r w:rsidRPr="00CC60BE">
              <w:rPr>
                <w:rStyle w:val="Hyperlink"/>
                <w:noProof/>
              </w:rPr>
              <w:t>REFERÊNCIAS</w:t>
            </w:r>
            <w:r>
              <w:rPr>
                <w:noProof/>
                <w:webHidden/>
              </w:rPr>
              <w:tab/>
            </w:r>
            <w:r>
              <w:rPr>
                <w:noProof/>
                <w:webHidden/>
              </w:rPr>
              <w:fldChar w:fldCharType="begin"/>
            </w:r>
            <w:r>
              <w:rPr>
                <w:noProof/>
                <w:webHidden/>
              </w:rPr>
              <w:instrText xml:space="preserve"> PAGEREF _Toc69229659 \h </w:instrText>
            </w:r>
            <w:r>
              <w:rPr>
                <w:noProof/>
                <w:webHidden/>
              </w:rPr>
            </w:r>
            <w:r>
              <w:rPr>
                <w:noProof/>
                <w:webHidden/>
              </w:rPr>
              <w:fldChar w:fldCharType="separate"/>
            </w:r>
            <w:r>
              <w:rPr>
                <w:noProof/>
                <w:webHidden/>
              </w:rPr>
              <w:t>39</w:t>
            </w:r>
            <w:r>
              <w:rPr>
                <w:noProof/>
                <w:webHidden/>
              </w:rPr>
              <w:fldChar w:fldCharType="end"/>
            </w:r>
          </w:hyperlink>
        </w:p>
        <w:p w14:paraId="0EA2A3C7" w14:textId="23B51CE9" w:rsidR="00753B38" w:rsidRDefault="00753B38">
          <w:r>
            <w:rPr>
              <w:b/>
              <w:bCs/>
            </w:rPr>
            <w:fldChar w:fldCharType="end"/>
          </w:r>
        </w:p>
      </w:sdtContent>
    </w:sdt>
    <w:p w14:paraId="3D3F6FCD" w14:textId="77777777" w:rsidR="00753B38" w:rsidRPr="00753B38" w:rsidRDefault="00753B38" w:rsidP="00753B38">
      <w:pPr>
        <w:ind w:firstLine="0"/>
        <w:rPr>
          <w:lang w:eastAsia="ar-SA"/>
        </w:rPr>
      </w:pPr>
    </w:p>
    <w:p w14:paraId="6426CFE1" w14:textId="77777777" w:rsidR="00CF2334" w:rsidRDefault="00CF2334" w:rsidP="00B6294C">
      <w:pPr>
        <w:pStyle w:val="0-TitTCC"/>
        <w:spacing w:before="0" w:after="160" w:line="360" w:lineRule="auto"/>
        <w:ind w:firstLine="1134"/>
        <w:rPr>
          <w:sz w:val="24"/>
        </w:rPr>
      </w:pPr>
    </w:p>
    <w:p w14:paraId="234600BE" w14:textId="77777777" w:rsidR="00CF2334" w:rsidRDefault="00CF2334" w:rsidP="00B6294C">
      <w:pPr>
        <w:pStyle w:val="0-TitTCC"/>
        <w:spacing w:before="0" w:after="160" w:line="360" w:lineRule="auto"/>
        <w:ind w:firstLine="1134"/>
        <w:rPr>
          <w:sz w:val="24"/>
        </w:rPr>
      </w:pPr>
    </w:p>
    <w:p w14:paraId="7AA081F9" w14:textId="77777777" w:rsidR="00CF2334" w:rsidRDefault="00CF2334" w:rsidP="00B6294C">
      <w:pPr>
        <w:pStyle w:val="0-TitTCC"/>
        <w:spacing w:before="0" w:after="160" w:line="360" w:lineRule="auto"/>
        <w:ind w:firstLine="1134"/>
        <w:rPr>
          <w:sz w:val="24"/>
        </w:rPr>
      </w:pPr>
    </w:p>
    <w:p w14:paraId="788A156B" w14:textId="77777777" w:rsidR="00CF2334" w:rsidRDefault="00CF2334" w:rsidP="00B6294C">
      <w:pPr>
        <w:pStyle w:val="0-TitTCC"/>
        <w:spacing w:before="0" w:after="160" w:line="360" w:lineRule="auto"/>
        <w:ind w:firstLine="1134"/>
        <w:rPr>
          <w:sz w:val="24"/>
        </w:rPr>
      </w:pPr>
    </w:p>
    <w:p w14:paraId="02090D3E" w14:textId="77777777" w:rsidR="00CF2334" w:rsidRDefault="00CF2334" w:rsidP="00B6294C">
      <w:pPr>
        <w:pStyle w:val="0-TitTCC"/>
        <w:spacing w:before="0" w:after="160" w:line="360" w:lineRule="auto"/>
        <w:ind w:firstLine="1134"/>
        <w:rPr>
          <w:sz w:val="24"/>
        </w:rPr>
      </w:pPr>
    </w:p>
    <w:p w14:paraId="31D3DCC5" w14:textId="77777777" w:rsidR="00CF2334" w:rsidRDefault="00CF2334" w:rsidP="00B6294C">
      <w:pPr>
        <w:pStyle w:val="0-TitTCC"/>
        <w:spacing w:before="0" w:after="160" w:line="360" w:lineRule="auto"/>
        <w:ind w:firstLine="1134"/>
        <w:rPr>
          <w:sz w:val="24"/>
        </w:rPr>
      </w:pPr>
    </w:p>
    <w:p w14:paraId="6CC6CFD6" w14:textId="77777777" w:rsidR="00CF2334" w:rsidRDefault="00CF2334" w:rsidP="00B6294C">
      <w:pPr>
        <w:pStyle w:val="0-TitTCC"/>
        <w:spacing w:before="0" w:after="160" w:line="360" w:lineRule="auto"/>
        <w:ind w:firstLine="1134"/>
        <w:rPr>
          <w:sz w:val="24"/>
        </w:rPr>
      </w:pPr>
    </w:p>
    <w:p w14:paraId="4758B3D2" w14:textId="77777777" w:rsidR="00CF2334" w:rsidRDefault="00CF2334" w:rsidP="00B6294C">
      <w:pPr>
        <w:pStyle w:val="0-TitTCC"/>
        <w:spacing w:before="0" w:after="160" w:line="360" w:lineRule="auto"/>
        <w:ind w:firstLine="1134"/>
        <w:rPr>
          <w:sz w:val="24"/>
        </w:rPr>
      </w:pPr>
    </w:p>
    <w:p w14:paraId="1D39EC1E" w14:textId="77777777" w:rsidR="00CF2334" w:rsidRDefault="00CF2334" w:rsidP="00B6294C">
      <w:pPr>
        <w:pStyle w:val="0-TitTCC"/>
        <w:spacing w:before="0" w:after="160" w:line="360" w:lineRule="auto"/>
        <w:ind w:firstLine="1134"/>
        <w:rPr>
          <w:sz w:val="24"/>
        </w:rPr>
      </w:pPr>
    </w:p>
    <w:p w14:paraId="4AC124EA" w14:textId="77777777" w:rsidR="00CF2334" w:rsidRDefault="00CF2334" w:rsidP="00B6294C">
      <w:pPr>
        <w:pStyle w:val="0-TitTCC"/>
        <w:spacing w:before="0" w:after="160" w:line="360" w:lineRule="auto"/>
        <w:ind w:firstLine="1134"/>
        <w:rPr>
          <w:sz w:val="24"/>
        </w:rPr>
      </w:pPr>
    </w:p>
    <w:p w14:paraId="3BFB0E7B" w14:textId="77777777" w:rsidR="00CF2334" w:rsidRDefault="00CF2334" w:rsidP="00B6294C">
      <w:pPr>
        <w:pStyle w:val="0-TitTCC"/>
        <w:spacing w:before="0" w:after="160" w:line="360" w:lineRule="auto"/>
        <w:ind w:firstLine="1134"/>
        <w:rPr>
          <w:sz w:val="24"/>
        </w:rPr>
      </w:pPr>
    </w:p>
    <w:p w14:paraId="7D2F1185" w14:textId="77777777" w:rsidR="00CF2334" w:rsidRDefault="00CF2334" w:rsidP="00B6294C">
      <w:pPr>
        <w:pStyle w:val="0-TitTCC"/>
        <w:spacing w:before="0" w:after="160" w:line="360" w:lineRule="auto"/>
        <w:ind w:firstLine="1134"/>
        <w:rPr>
          <w:sz w:val="24"/>
        </w:rPr>
      </w:pPr>
    </w:p>
    <w:p w14:paraId="13903C2F" w14:textId="77777777" w:rsidR="00CF2334" w:rsidRDefault="00CF2334" w:rsidP="00B6294C">
      <w:pPr>
        <w:pStyle w:val="0-TitTCC"/>
        <w:spacing w:before="0" w:after="160" w:line="360" w:lineRule="auto"/>
        <w:ind w:firstLine="1134"/>
        <w:rPr>
          <w:sz w:val="24"/>
        </w:rPr>
      </w:pPr>
    </w:p>
    <w:p w14:paraId="7ED8D4B0" w14:textId="77777777" w:rsidR="00CF2334" w:rsidRDefault="00CF2334" w:rsidP="00B6294C">
      <w:pPr>
        <w:pStyle w:val="0-TitTCC"/>
        <w:spacing w:before="0" w:after="160" w:line="360" w:lineRule="auto"/>
        <w:ind w:firstLine="1134"/>
        <w:rPr>
          <w:sz w:val="24"/>
        </w:rPr>
      </w:pPr>
    </w:p>
    <w:p w14:paraId="2AC41AFF" w14:textId="77777777" w:rsidR="00CF2334" w:rsidRDefault="00CF2334" w:rsidP="00B6294C">
      <w:pPr>
        <w:pStyle w:val="0-TitTCC"/>
        <w:spacing w:before="0" w:after="160" w:line="360" w:lineRule="auto"/>
        <w:ind w:firstLine="1134"/>
        <w:rPr>
          <w:sz w:val="24"/>
        </w:rPr>
      </w:pPr>
    </w:p>
    <w:p w14:paraId="4D42AD06" w14:textId="77777777" w:rsidR="00CF2334" w:rsidRDefault="00CF2334" w:rsidP="00B6294C">
      <w:pPr>
        <w:pStyle w:val="0-TitTCC"/>
        <w:spacing w:before="0" w:after="160" w:line="360" w:lineRule="auto"/>
        <w:ind w:firstLine="1134"/>
        <w:rPr>
          <w:sz w:val="24"/>
        </w:rPr>
      </w:pPr>
    </w:p>
    <w:p w14:paraId="71B2EE8F" w14:textId="474B0831" w:rsidR="00CF2334" w:rsidRDefault="00CF2334" w:rsidP="00B6294C">
      <w:pPr>
        <w:pStyle w:val="0-TitTCC"/>
        <w:spacing w:before="0" w:after="160" w:line="360" w:lineRule="auto"/>
        <w:ind w:firstLine="1134"/>
        <w:rPr>
          <w:sz w:val="24"/>
        </w:rPr>
      </w:pPr>
    </w:p>
    <w:p w14:paraId="248622B5" w14:textId="77777777" w:rsidR="00753B38" w:rsidRPr="00753B38" w:rsidRDefault="00753B38" w:rsidP="00753B38">
      <w:pPr>
        <w:rPr>
          <w:lang w:eastAsia="ar-SA"/>
        </w:rPr>
      </w:pPr>
    </w:p>
    <w:p w14:paraId="610EB724" w14:textId="77777777" w:rsidR="00753B38" w:rsidRPr="00753B38" w:rsidRDefault="00753B38" w:rsidP="00111427">
      <w:pPr>
        <w:ind w:firstLine="0"/>
        <w:rPr>
          <w:lang w:eastAsia="ar-SA"/>
        </w:rPr>
      </w:pPr>
    </w:p>
    <w:p w14:paraId="5240AEB4" w14:textId="3A8018E5" w:rsidR="006B296C" w:rsidRPr="00B6294C" w:rsidRDefault="006B296C" w:rsidP="00E177CF">
      <w:pPr>
        <w:pStyle w:val="0-TitTCC"/>
        <w:spacing w:before="0" w:after="160" w:line="360" w:lineRule="auto"/>
        <w:rPr>
          <w:sz w:val="24"/>
        </w:rPr>
      </w:pPr>
      <w:r w:rsidRPr="00B6294C">
        <w:rPr>
          <w:sz w:val="24"/>
        </w:rPr>
        <w:lastRenderedPageBreak/>
        <w:t>Aplicativo de Despesas pessoais</w:t>
      </w:r>
      <w:r w:rsidR="000A714B" w:rsidRPr="00B6294C">
        <w:rPr>
          <w:sz w:val="24"/>
        </w:rPr>
        <w:t xml:space="preserve"> para web</w:t>
      </w:r>
    </w:p>
    <w:p w14:paraId="167B1AFE" w14:textId="77777777" w:rsidR="00462664" w:rsidRPr="00B6294C" w:rsidRDefault="0074490F" w:rsidP="00E177CF">
      <w:pPr>
        <w:spacing w:after="160"/>
        <w:ind w:firstLine="0"/>
        <w:jc w:val="center"/>
        <w:rPr>
          <w:b/>
        </w:rPr>
      </w:pPr>
      <w:r w:rsidRPr="00B6294C">
        <w:rPr>
          <w:b/>
        </w:rPr>
        <w:t xml:space="preserve">Joao Flávio </w:t>
      </w:r>
      <w:r w:rsidR="00446E83" w:rsidRPr="00B6294C">
        <w:rPr>
          <w:b/>
        </w:rPr>
        <w:t>Lima F</w:t>
      </w:r>
      <w:r w:rsidRPr="00B6294C">
        <w:rPr>
          <w:b/>
        </w:rPr>
        <w:t>lausi</w:t>
      </w:r>
      <w:r w:rsidR="00446E83" w:rsidRPr="00B6294C">
        <w:rPr>
          <w:b/>
        </w:rPr>
        <w:t>no S</w:t>
      </w:r>
      <w:r w:rsidRPr="00B6294C">
        <w:rPr>
          <w:b/>
        </w:rPr>
        <w:t>enne</w:t>
      </w:r>
      <w:r w:rsidR="00B92555" w:rsidRPr="00B6294C">
        <w:rPr>
          <w:rStyle w:val="Refdenotaderodap"/>
          <w:b/>
        </w:rPr>
        <w:footnoteReference w:id="1"/>
      </w:r>
    </w:p>
    <w:p w14:paraId="0BC72F75" w14:textId="77777777" w:rsidR="00462664" w:rsidRPr="00B6294C" w:rsidRDefault="00462664" w:rsidP="00B6294C">
      <w:pPr>
        <w:pStyle w:val="RME-Resumo"/>
        <w:numPr>
          <w:ilvl w:val="0"/>
          <w:numId w:val="0"/>
        </w:numPr>
        <w:spacing w:before="0" w:after="160" w:line="360" w:lineRule="auto"/>
        <w:ind w:left="227" w:firstLine="1134"/>
        <w:rPr>
          <w:rFonts w:ascii="Arial" w:hAnsi="Arial"/>
          <w:b/>
          <w:sz w:val="24"/>
        </w:rPr>
      </w:pPr>
    </w:p>
    <w:p w14:paraId="73746348" w14:textId="1B838E99" w:rsidR="00462664" w:rsidRPr="00B6294C" w:rsidRDefault="000261DA" w:rsidP="000261DA">
      <w:pPr>
        <w:pStyle w:val="Ttulo1"/>
      </w:pPr>
      <w:bookmarkStart w:id="1" w:name="_Toc45271530"/>
      <w:bookmarkStart w:id="2" w:name="_Toc67510528"/>
      <w:bookmarkStart w:id="3" w:name="_Toc67511720"/>
      <w:bookmarkStart w:id="4" w:name="_Toc67515573"/>
      <w:bookmarkStart w:id="5" w:name="_Toc69229630"/>
      <w:r w:rsidRPr="000261DA">
        <w:t>RESUMO</w:t>
      </w:r>
      <w:bookmarkEnd w:id="1"/>
      <w:bookmarkEnd w:id="2"/>
      <w:bookmarkEnd w:id="3"/>
      <w:bookmarkEnd w:id="4"/>
      <w:bookmarkEnd w:id="5"/>
    </w:p>
    <w:p w14:paraId="5311C1CF" w14:textId="77777777" w:rsidR="00462664" w:rsidRPr="00B6294C" w:rsidRDefault="00462664" w:rsidP="00B6294C">
      <w:pPr>
        <w:pStyle w:val="RME-Resumo"/>
        <w:numPr>
          <w:ilvl w:val="0"/>
          <w:numId w:val="0"/>
        </w:numPr>
        <w:spacing w:before="0" w:after="160" w:line="360" w:lineRule="auto"/>
        <w:ind w:firstLine="1134"/>
        <w:rPr>
          <w:rFonts w:ascii="Arial" w:hAnsi="Arial"/>
          <w:b/>
          <w:sz w:val="24"/>
        </w:rPr>
      </w:pPr>
    </w:p>
    <w:p w14:paraId="4FD3A552" w14:textId="3ACDADA0" w:rsidR="006B296C" w:rsidRDefault="00BC0D99" w:rsidP="00EE6F43">
      <w:pPr>
        <w:pStyle w:val="0-ABNT"/>
        <w:spacing w:after="160"/>
        <w:ind w:firstLine="1134"/>
        <w:rPr>
          <w:lang w:val="pt-BR"/>
        </w:rPr>
      </w:pPr>
      <w:r w:rsidRPr="00B6294C">
        <w:rPr>
          <w:lang w:val="pt-BR"/>
        </w:rPr>
        <w:t>A n</w:t>
      </w:r>
      <w:r w:rsidR="00A77DC8" w:rsidRPr="00B6294C">
        <w:rPr>
          <w:lang w:val="pt-BR"/>
        </w:rPr>
        <w:t xml:space="preserve">ecessidade de gerenciar e saber onde estão </w:t>
      </w:r>
      <w:r w:rsidRPr="00B6294C">
        <w:rPr>
          <w:lang w:val="pt-BR"/>
        </w:rPr>
        <w:t xml:space="preserve">as despesas não se encontra apenas dentro de uma grande ou pequena empresa, mas sim na vida </w:t>
      </w:r>
      <w:r w:rsidR="00BA060F" w:rsidRPr="00B6294C">
        <w:rPr>
          <w:lang w:val="pt-BR"/>
        </w:rPr>
        <w:t xml:space="preserve">de qualquer indivíduo. </w:t>
      </w:r>
      <w:r w:rsidR="00B6294C" w:rsidRPr="00B6294C">
        <w:rPr>
          <w:lang w:val="pt-BR"/>
        </w:rPr>
        <w:t>Ela</w:t>
      </w:r>
      <w:r w:rsidR="00BA060F" w:rsidRPr="00B6294C">
        <w:rPr>
          <w:lang w:val="pt-BR"/>
        </w:rPr>
        <w:t xml:space="preserve"> é possível por meio do</w:t>
      </w:r>
      <w:r w:rsidRPr="00B6294C">
        <w:rPr>
          <w:lang w:val="pt-BR"/>
        </w:rPr>
        <w:t xml:space="preserve"> controle de entrada e saída de </w:t>
      </w:r>
      <w:r w:rsidR="00BA060F" w:rsidRPr="00B6294C">
        <w:rPr>
          <w:lang w:val="pt-BR"/>
        </w:rPr>
        <w:t>recursos (</w:t>
      </w:r>
      <w:r w:rsidRPr="00B6294C">
        <w:rPr>
          <w:lang w:val="pt-BR"/>
        </w:rPr>
        <w:t>dinheiro</w:t>
      </w:r>
      <w:r w:rsidR="00BA060F" w:rsidRPr="00B6294C">
        <w:rPr>
          <w:lang w:val="pt-BR"/>
        </w:rPr>
        <w:t>)</w:t>
      </w:r>
      <w:r w:rsidR="001E2ABA" w:rsidRPr="00B6294C">
        <w:rPr>
          <w:lang w:val="pt-BR"/>
        </w:rPr>
        <w:t>,</w:t>
      </w:r>
      <w:r w:rsidRPr="00B6294C">
        <w:rPr>
          <w:lang w:val="pt-BR"/>
        </w:rPr>
        <w:t xml:space="preserve"> seja manualmente ou por </w:t>
      </w:r>
      <w:r w:rsidRPr="00B6294C">
        <w:rPr>
          <w:iCs/>
          <w:lang w:val="pt-BR"/>
        </w:rPr>
        <w:t>auxílio</w:t>
      </w:r>
      <w:r w:rsidRPr="00B6294C">
        <w:rPr>
          <w:lang w:val="pt-BR"/>
        </w:rPr>
        <w:t xml:space="preserve"> de </w:t>
      </w:r>
      <w:r w:rsidR="00BA060F" w:rsidRPr="00B6294C">
        <w:rPr>
          <w:lang w:val="pt-BR"/>
        </w:rPr>
        <w:t>ferramentas (</w:t>
      </w:r>
      <w:r w:rsidR="000E511C" w:rsidRPr="00B6294C">
        <w:rPr>
          <w:lang w:val="pt-BR"/>
        </w:rPr>
        <w:t>software</w:t>
      </w:r>
      <w:r w:rsidR="00BA060F" w:rsidRPr="00B6294C">
        <w:rPr>
          <w:lang w:val="pt-BR"/>
        </w:rPr>
        <w:t xml:space="preserve">), sendo que </w:t>
      </w:r>
      <w:r w:rsidR="00D72F4A" w:rsidRPr="00B6294C">
        <w:rPr>
          <w:lang w:val="pt-BR"/>
        </w:rPr>
        <w:t>ele</w:t>
      </w:r>
      <w:r w:rsidRPr="00B6294C">
        <w:rPr>
          <w:lang w:val="pt-BR"/>
        </w:rPr>
        <w:t xml:space="preserve"> </w:t>
      </w:r>
      <w:r w:rsidR="00BA060F" w:rsidRPr="00B6294C">
        <w:rPr>
          <w:lang w:val="pt-BR"/>
        </w:rPr>
        <w:t>te</w:t>
      </w:r>
      <w:r w:rsidRPr="00B6294C">
        <w:rPr>
          <w:lang w:val="pt-BR"/>
        </w:rPr>
        <w:t>rá</w:t>
      </w:r>
      <w:r w:rsidR="00BA060F" w:rsidRPr="00B6294C">
        <w:rPr>
          <w:lang w:val="pt-BR"/>
        </w:rPr>
        <w:t xml:space="preserve"> a finalidade de</w:t>
      </w:r>
      <w:r w:rsidRPr="00B6294C">
        <w:rPr>
          <w:lang w:val="pt-BR"/>
        </w:rPr>
        <w:t xml:space="preserve"> poupar </w:t>
      </w:r>
      <w:r w:rsidR="00BA060F" w:rsidRPr="00B6294C">
        <w:rPr>
          <w:lang w:val="pt-BR"/>
        </w:rPr>
        <w:t>o</w:t>
      </w:r>
      <w:r w:rsidRPr="00B6294C">
        <w:rPr>
          <w:lang w:val="pt-BR"/>
        </w:rPr>
        <w:t xml:space="preserve"> tempo</w:t>
      </w:r>
      <w:r w:rsidR="00BA060F" w:rsidRPr="00B6294C">
        <w:rPr>
          <w:lang w:val="pt-BR"/>
        </w:rPr>
        <w:t xml:space="preserve"> gasto na </w:t>
      </w:r>
      <w:r w:rsidRPr="00B6294C">
        <w:rPr>
          <w:lang w:val="pt-BR"/>
        </w:rPr>
        <w:t>construção</w:t>
      </w:r>
      <w:r w:rsidR="00BA060F" w:rsidRPr="00B6294C">
        <w:rPr>
          <w:lang w:val="pt-BR"/>
        </w:rPr>
        <w:t xml:space="preserve"> da estrutura e nos cálculos necessários para obter informações relevantes</w:t>
      </w:r>
      <w:r w:rsidR="008F5FF0" w:rsidRPr="00B6294C">
        <w:rPr>
          <w:lang w:val="pt-BR"/>
        </w:rPr>
        <w:t>,</w:t>
      </w:r>
      <w:r w:rsidRPr="00B6294C">
        <w:rPr>
          <w:lang w:val="pt-BR"/>
        </w:rPr>
        <w:t xml:space="preserve"> pois o </w:t>
      </w:r>
      <w:r w:rsidR="00BA060F" w:rsidRPr="00B6294C">
        <w:rPr>
          <w:lang w:val="pt-BR"/>
        </w:rPr>
        <w:t xml:space="preserve">sistema encarregará da construção dos </w:t>
      </w:r>
      <w:r w:rsidRPr="00B6294C">
        <w:rPr>
          <w:lang w:val="pt-BR"/>
        </w:rPr>
        <w:t>formulários</w:t>
      </w:r>
      <w:r w:rsidR="00BA060F" w:rsidRPr="00B6294C">
        <w:rPr>
          <w:lang w:val="pt-BR"/>
        </w:rPr>
        <w:t>,</w:t>
      </w:r>
      <w:r w:rsidR="00A77DC8" w:rsidRPr="00B6294C">
        <w:rPr>
          <w:lang w:val="pt-BR"/>
        </w:rPr>
        <w:t xml:space="preserve"> tabelas</w:t>
      </w:r>
      <w:r w:rsidRPr="00B6294C">
        <w:rPr>
          <w:lang w:val="pt-BR"/>
        </w:rPr>
        <w:t xml:space="preserve"> </w:t>
      </w:r>
      <w:r w:rsidR="00BA060F" w:rsidRPr="00B6294C">
        <w:rPr>
          <w:lang w:val="pt-BR"/>
        </w:rPr>
        <w:t>e cálculo</w:t>
      </w:r>
      <w:r w:rsidR="001E2ABA" w:rsidRPr="00B6294C">
        <w:rPr>
          <w:lang w:val="pt-BR"/>
        </w:rPr>
        <w:t>,</w:t>
      </w:r>
      <w:r w:rsidRPr="00B6294C">
        <w:rPr>
          <w:lang w:val="pt-BR"/>
        </w:rPr>
        <w:t xml:space="preserve"> </w:t>
      </w:r>
      <w:r w:rsidR="001E2ABA" w:rsidRPr="00B6294C">
        <w:rPr>
          <w:lang w:val="pt-BR"/>
        </w:rPr>
        <w:t>basta apenas</w:t>
      </w:r>
      <w:r w:rsidRPr="00B6294C">
        <w:rPr>
          <w:lang w:val="pt-BR"/>
        </w:rPr>
        <w:t xml:space="preserve"> </w:t>
      </w:r>
      <w:r w:rsidR="00A77DC8" w:rsidRPr="00B6294C">
        <w:rPr>
          <w:lang w:val="pt-BR"/>
        </w:rPr>
        <w:t>inserir o</w:t>
      </w:r>
      <w:r w:rsidR="001E2ABA" w:rsidRPr="00B6294C">
        <w:rPr>
          <w:lang w:val="pt-BR"/>
        </w:rPr>
        <w:t>s</w:t>
      </w:r>
      <w:r w:rsidR="00A77DC8" w:rsidRPr="00B6294C">
        <w:rPr>
          <w:lang w:val="pt-BR"/>
        </w:rPr>
        <w:t xml:space="preserve"> dado</w:t>
      </w:r>
      <w:r w:rsidR="001E2ABA" w:rsidRPr="00B6294C">
        <w:rPr>
          <w:lang w:val="pt-BR"/>
        </w:rPr>
        <w:t>s</w:t>
      </w:r>
      <w:r w:rsidR="00A77DC8" w:rsidRPr="00B6294C">
        <w:rPr>
          <w:lang w:val="pt-BR"/>
        </w:rPr>
        <w:t xml:space="preserve"> </w:t>
      </w:r>
      <w:r w:rsidR="001E2ABA" w:rsidRPr="00B6294C">
        <w:rPr>
          <w:lang w:val="pt-BR"/>
        </w:rPr>
        <w:t>e logo adiante será possível tomar decisões através da informação que obtiver</w:t>
      </w:r>
      <w:r w:rsidRPr="00B6294C">
        <w:rPr>
          <w:lang w:val="pt-BR"/>
        </w:rPr>
        <w:t>.</w:t>
      </w:r>
      <w:r w:rsidR="00D72F4A">
        <w:rPr>
          <w:lang w:val="pt-BR"/>
        </w:rPr>
        <w:t xml:space="preserve"> O problema encontrado que esse software tem o objetivo de solucionar, é como gerenciar o fluxo de recursos a ponto de conseguir estar em </w:t>
      </w:r>
      <w:r w:rsidR="00D72F4A" w:rsidRPr="00D72F4A">
        <w:rPr>
          <w:i/>
          <w:iCs/>
          <w:lang w:val="pt-BR"/>
        </w:rPr>
        <w:t>superávit</w:t>
      </w:r>
      <w:r w:rsidR="00D72F4A">
        <w:rPr>
          <w:lang w:val="pt-BR"/>
        </w:rPr>
        <w:t>, no entanto, esse documento mostrará quais os passos trilhados para o desenvolvimento de uma aplicação cujo objetivo é facilitar o acesso ao controle de entrada e saída de dinheiro. Foram adotados alguns padrões de desenvolvimento tanto na construção do software, quanto na metodologia de construção em geral. Em seguida</w:t>
      </w:r>
      <w:r w:rsidR="00E64309">
        <w:rPr>
          <w:lang w:val="pt-BR"/>
        </w:rPr>
        <w:t xml:space="preserve"> uma tabela com todos requisitos e processos do funcionamento do sistema, sendo ilustrado por diagramas da UML como o caso de uso, diagrama de </w:t>
      </w:r>
      <w:r w:rsidR="00722C14">
        <w:rPr>
          <w:lang w:val="pt-BR"/>
        </w:rPr>
        <w:t>sequência</w:t>
      </w:r>
      <w:r w:rsidR="00E64309">
        <w:rPr>
          <w:lang w:val="pt-BR"/>
        </w:rPr>
        <w:t xml:space="preserve"> e de atividade, também como está estruturado o banco com o modelo conceitual e por fim algumas telas desenvolvidas na sua conclusão.</w:t>
      </w:r>
    </w:p>
    <w:p w14:paraId="7F8AB846" w14:textId="77777777" w:rsidR="00722C14" w:rsidRPr="00EE6F43" w:rsidRDefault="00722C14" w:rsidP="00EE6F43">
      <w:pPr>
        <w:pStyle w:val="0-ABNT"/>
        <w:spacing w:after="160"/>
        <w:ind w:firstLine="1134"/>
        <w:rPr>
          <w:lang w:val="pt-BR"/>
        </w:rPr>
      </w:pPr>
    </w:p>
    <w:p w14:paraId="3B308B39" w14:textId="49A3729B" w:rsidR="00A455CD" w:rsidRPr="00EE6F43" w:rsidRDefault="006B296C" w:rsidP="00EE6F43">
      <w:pPr>
        <w:pStyle w:val="0-ABNT"/>
        <w:spacing w:after="160"/>
        <w:ind w:firstLine="1134"/>
        <w:rPr>
          <w:lang w:val="pt-BR"/>
        </w:rPr>
      </w:pPr>
      <w:r w:rsidRPr="00B6294C">
        <w:rPr>
          <w:b/>
          <w:lang w:val="pt-BR"/>
        </w:rPr>
        <w:t>Palavras-Chave</w:t>
      </w:r>
      <w:r w:rsidR="00A455CD" w:rsidRPr="00B6294C">
        <w:rPr>
          <w:b/>
          <w:lang w:val="pt-BR"/>
        </w:rPr>
        <w:t>:</w:t>
      </w:r>
      <w:r w:rsidRPr="00B6294C">
        <w:rPr>
          <w:b/>
          <w:lang w:val="pt-BR"/>
        </w:rPr>
        <w:t xml:space="preserve"> </w:t>
      </w:r>
      <w:r w:rsidR="00722C14">
        <w:rPr>
          <w:lang w:val="pt-BR"/>
        </w:rPr>
        <w:t>Estrutura, Fluxo, Informação, Recursos, Requisitos</w:t>
      </w:r>
    </w:p>
    <w:p w14:paraId="5059EFFC" w14:textId="1E709215" w:rsidR="00A455CD" w:rsidRDefault="00A455CD" w:rsidP="00B6294C">
      <w:pPr>
        <w:pStyle w:val="RME-Resumo"/>
        <w:numPr>
          <w:ilvl w:val="0"/>
          <w:numId w:val="0"/>
        </w:numPr>
        <w:spacing w:before="0" w:after="160" w:line="360" w:lineRule="auto"/>
        <w:ind w:left="227" w:firstLine="1134"/>
        <w:rPr>
          <w:rFonts w:ascii="Arial" w:hAnsi="Arial"/>
          <w:sz w:val="24"/>
        </w:rPr>
      </w:pPr>
    </w:p>
    <w:p w14:paraId="5FA0E713" w14:textId="77777777" w:rsidR="00722C14" w:rsidRPr="00B6294C" w:rsidRDefault="00722C14" w:rsidP="00B6294C">
      <w:pPr>
        <w:pStyle w:val="RME-Resumo"/>
        <w:numPr>
          <w:ilvl w:val="0"/>
          <w:numId w:val="0"/>
        </w:numPr>
        <w:spacing w:before="0" w:after="160" w:line="360" w:lineRule="auto"/>
        <w:ind w:left="227" w:firstLine="1134"/>
        <w:rPr>
          <w:rFonts w:ascii="Arial" w:hAnsi="Arial"/>
          <w:sz w:val="24"/>
        </w:rPr>
      </w:pPr>
    </w:p>
    <w:p w14:paraId="25586E11" w14:textId="21BD9FC3" w:rsidR="00462664" w:rsidRPr="00B6294C" w:rsidRDefault="000261DA" w:rsidP="000261DA">
      <w:pPr>
        <w:pStyle w:val="Ttulo1"/>
      </w:pPr>
      <w:bookmarkStart w:id="6" w:name="_Toc45271531"/>
      <w:bookmarkStart w:id="7" w:name="_Toc67510529"/>
      <w:bookmarkStart w:id="8" w:name="_Toc67511721"/>
      <w:bookmarkStart w:id="9" w:name="_Toc67515574"/>
      <w:bookmarkStart w:id="10" w:name="_Toc69229631"/>
      <w:r w:rsidRPr="000261DA">
        <w:lastRenderedPageBreak/>
        <w:t>ABSTRACT</w:t>
      </w:r>
      <w:bookmarkEnd w:id="6"/>
      <w:bookmarkEnd w:id="7"/>
      <w:bookmarkEnd w:id="8"/>
      <w:bookmarkEnd w:id="9"/>
      <w:bookmarkEnd w:id="10"/>
    </w:p>
    <w:p w14:paraId="4C833BA5" w14:textId="77777777" w:rsidR="00462664" w:rsidRPr="00B6294C" w:rsidRDefault="00462664" w:rsidP="00B6294C">
      <w:pPr>
        <w:pStyle w:val="RME-Resumo"/>
        <w:numPr>
          <w:ilvl w:val="0"/>
          <w:numId w:val="0"/>
        </w:numPr>
        <w:spacing w:before="0" w:after="160" w:line="360" w:lineRule="auto"/>
        <w:ind w:firstLine="1134"/>
        <w:rPr>
          <w:rFonts w:ascii="Arial" w:hAnsi="Arial"/>
          <w:i/>
          <w:sz w:val="24"/>
          <w:lang w:val="en-US"/>
        </w:rPr>
      </w:pPr>
    </w:p>
    <w:p w14:paraId="589EF572" w14:textId="05E399F8" w:rsidR="00476FCF" w:rsidRPr="00476FCF" w:rsidRDefault="001E2ABA" w:rsidP="00476FCF">
      <w:pPr>
        <w:pStyle w:val="Pr-formataoHTML"/>
        <w:spacing w:line="540" w:lineRule="atLeast"/>
        <w:jc w:val="both"/>
        <w:rPr>
          <w:i/>
          <w:iCs/>
          <w:color w:val="222222"/>
          <w:sz w:val="18"/>
          <w:szCs w:val="18"/>
        </w:rPr>
      </w:pPr>
      <w:r w:rsidRPr="00B6294C">
        <w:rPr>
          <w:i/>
          <w:color w:val="222222"/>
        </w:rPr>
        <w:t xml:space="preserve">     </w:t>
      </w:r>
      <w:r w:rsidR="002465B5" w:rsidRPr="00476FCF">
        <w:rPr>
          <w:rFonts w:ascii="Arial" w:hAnsi="Arial" w:cs="Arial"/>
          <w:i/>
          <w:color w:val="222222"/>
          <w:sz w:val="24"/>
        </w:rPr>
        <w:t xml:space="preserve">In need to know and manage where are the expenses, don't apply only to small or large companies, but in everyone's life. </w:t>
      </w:r>
      <w:r w:rsidRPr="00476FCF">
        <w:rPr>
          <w:rFonts w:ascii="Arial" w:hAnsi="Arial" w:cs="Arial"/>
          <w:i/>
          <w:sz w:val="24"/>
        </w:rPr>
        <w:t xml:space="preserve">The same is possible by controlling the entry and exit of </w:t>
      </w:r>
      <w:r w:rsidR="005F6A3C" w:rsidRPr="00476FCF">
        <w:rPr>
          <w:rFonts w:ascii="Arial" w:hAnsi="Arial" w:cs="Arial"/>
          <w:i/>
          <w:sz w:val="24"/>
        </w:rPr>
        <w:t>resource (money)</w:t>
      </w:r>
      <w:r w:rsidRPr="00476FCF">
        <w:rPr>
          <w:rFonts w:ascii="Arial" w:hAnsi="Arial" w:cs="Arial"/>
          <w:i/>
          <w:sz w:val="24"/>
        </w:rPr>
        <w:t xml:space="preserve">, either manually or with the aid of </w:t>
      </w:r>
      <w:r w:rsidR="005F6A3C" w:rsidRPr="00476FCF">
        <w:rPr>
          <w:rFonts w:ascii="Arial" w:hAnsi="Arial" w:cs="Arial"/>
          <w:i/>
          <w:sz w:val="24"/>
        </w:rPr>
        <w:t>tools (</w:t>
      </w:r>
      <w:r w:rsidRPr="00476FCF">
        <w:rPr>
          <w:rFonts w:ascii="Arial" w:hAnsi="Arial" w:cs="Arial"/>
          <w:i/>
          <w:sz w:val="24"/>
        </w:rPr>
        <w:t>software</w:t>
      </w:r>
      <w:r w:rsidR="005F6A3C" w:rsidRPr="00476FCF">
        <w:rPr>
          <w:rFonts w:ascii="Arial" w:hAnsi="Arial" w:cs="Arial"/>
          <w:i/>
          <w:sz w:val="24"/>
        </w:rPr>
        <w:t>)</w:t>
      </w:r>
      <w:r w:rsidR="00C24FA6" w:rsidRPr="00476FCF">
        <w:rPr>
          <w:rFonts w:ascii="Arial" w:hAnsi="Arial" w:cs="Arial"/>
          <w:i/>
          <w:sz w:val="24"/>
        </w:rPr>
        <w:t xml:space="preserve">, </w:t>
      </w:r>
      <w:r w:rsidR="005F6A3C" w:rsidRPr="00476FCF">
        <w:rPr>
          <w:rFonts w:ascii="Arial" w:hAnsi="Arial" w:cs="Arial"/>
          <w:i/>
          <w:sz w:val="24"/>
        </w:rPr>
        <w:t xml:space="preserve">same will </w:t>
      </w:r>
      <w:r w:rsidR="00C24FA6" w:rsidRPr="00476FCF">
        <w:rPr>
          <w:rFonts w:ascii="Arial" w:hAnsi="Arial" w:cs="Arial"/>
          <w:i/>
          <w:sz w:val="24"/>
        </w:rPr>
        <w:t>be possible</w:t>
      </w:r>
      <w:r w:rsidR="00973425" w:rsidRPr="00476FCF">
        <w:rPr>
          <w:rFonts w:ascii="Arial" w:hAnsi="Arial" w:cs="Arial"/>
          <w:i/>
          <w:sz w:val="24"/>
        </w:rPr>
        <w:t xml:space="preserve"> by control</w:t>
      </w:r>
      <w:r w:rsidR="005F6A3C" w:rsidRPr="00476FCF">
        <w:rPr>
          <w:rFonts w:ascii="Arial" w:hAnsi="Arial" w:cs="Arial"/>
          <w:i/>
          <w:sz w:val="24"/>
        </w:rPr>
        <w:t xml:space="preserve"> the spent time</w:t>
      </w:r>
      <w:r w:rsidRPr="00476FCF">
        <w:rPr>
          <w:rFonts w:ascii="Arial" w:hAnsi="Arial" w:cs="Arial"/>
          <w:i/>
          <w:sz w:val="24"/>
        </w:rPr>
        <w:t xml:space="preserve"> </w:t>
      </w:r>
      <w:r w:rsidR="005F6A3C" w:rsidRPr="00476FCF">
        <w:rPr>
          <w:rFonts w:ascii="Arial" w:hAnsi="Arial" w:cs="Arial"/>
          <w:i/>
          <w:sz w:val="24"/>
        </w:rPr>
        <w:t>in build the structure and needed calculations to get relevant information,</w:t>
      </w:r>
      <w:r w:rsidR="00DA38E0" w:rsidRPr="00476FCF">
        <w:rPr>
          <w:rFonts w:ascii="Arial" w:hAnsi="Arial" w:cs="Arial"/>
          <w:i/>
          <w:sz w:val="24"/>
        </w:rPr>
        <w:t xml:space="preserve"> for the sy</w:t>
      </w:r>
      <w:r w:rsidR="005F6A3C" w:rsidRPr="00476FCF">
        <w:rPr>
          <w:rFonts w:ascii="Arial" w:hAnsi="Arial" w:cs="Arial"/>
          <w:i/>
          <w:sz w:val="24"/>
        </w:rPr>
        <w:t>stem</w:t>
      </w:r>
      <w:r w:rsidR="00DA38E0" w:rsidRPr="00476FCF">
        <w:rPr>
          <w:rFonts w:ascii="Arial" w:hAnsi="Arial" w:cs="Arial"/>
          <w:i/>
          <w:sz w:val="24"/>
        </w:rPr>
        <w:t xml:space="preserve"> will </w:t>
      </w:r>
      <w:r w:rsidR="00A95331" w:rsidRPr="00476FCF">
        <w:rPr>
          <w:rFonts w:ascii="Arial" w:hAnsi="Arial" w:cs="Arial"/>
          <w:i/>
          <w:sz w:val="24"/>
        </w:rPr>
        <w:t>make</w:t>
      </w:r>
      <w:r w:rsidR="00DA38E0" w:rsidRPr="00476FCF">
        <w:rPr>
          <w:rFonts w:ascii="Arial" w:hAnsi="Arial" w:cs="Arial"/>
          <w:i/>
          <w:sz w:val="24"/>
        </w:rPr>
        <w:t xml:space="preserve"> of</w:t>
      </w:r>
      <w:r w:rsidRPr="00476FCF">
        <w:rPr>
          <w:rFonts w:ascii="Arial" w:hAnsi="Arial" w:cs="Arial"/>
          <w:i/>
          <w:sz w:val="24"/>
        </w:rPr>
        <w:t xml:space="preserve"> construction the f</w:t>
      </w:r>
      <w:r w:rsidR="00DA38E0" w:rsidRPr="00476FCF">
        <w:rPr>
          <w:rFonts w:ascii="Arial" w:hAnsi="Arial" w:cs="Arial"/>
          <w:i/>
          <w:sz w:val="24"/>
        </w:rPr>
        <w:t xml:space="preserve">orms, </w:t>
      </w:r>
      <w:r w:rsidR="00FD2993" w:rsidRPr="00476FCF">
        <w:rPr>
          <w:rFonts w:ascii="Arial" w:hAnsi="Arial" w:cs="Arial"/>
          <w:i/>
          <w:sz w:val="24"/>
        </w:rPr>
        <w:t>tables,</w:t>
      </w:r>
      <w:r w:rsidRPr="00476FCF">
        <w:rPr>
          <w:rFonts w:ascii="Arial" w:hAnsi="Arial" w:cs="Arial"/>
          <w:i/>
          <w:sz w:val="24"/>
        </w:rPr>
        <w:t xml:space="preserve"> </w:t>
      </w:r>
      <w:r w:rsidR="00DA38E0" w:rsidRPr="00476FCF">
        <w:rPr>
          <w:rFonts w:ascii="Arial" w:hAnsi="Arial" w:cs="Arial"/>
          <w:i/>
          <w:sz w:val="24"/>
        </w:rPr>
        <w:t xml:space="preserve">and calculations, </w:t>
      </w:r>
      <w:r w:rsidRPr="00476FCF">
        <w:rPr>
          <w:rFonts w:ascii="Arial" w:hAnsi="Arial" w:cs="Arial"/>
          <w:i/>
          <w:sz w:val="24"/>
        </w:rPr>
        <w:t>just insert the data and soon it will be possible to make decis</w:t>
      </w:r>
      <w:r w:rsidR="00A95331" w:rsidRPr="00476FCF">
        <w:rPr>
          <w:rFonts w:ascii="Arial" w:hAnsi="Arial" w:cs="Arial"/>
          <w:i/>
          <w:sz w:val="24"/>
        </w:rPr>
        <w:t>ions through the information</w:t>
      </w:r>
      <w:r w:rsidRPr="00476FCF">
        <w:rPr>
          <w:rFonts w:ascii="Arial" w:hAnsi="Arial" w:cs="Arial"/>
          <w:i/>
          <w:sz w:val="24"/>
        </w:rPr>
        <w:t xml:space="preserve"> obtain</w:t>
      </w:r>
      <w:r w:rsidR="00A95331" w:rsidRPr="00476FCF">
        <w:rPr>
          <w:rFonts w:ascii="Arial" w:hAnsi="Arial" w:cs="Arial"/>
          <w:i/>
          <w:sz w:val="24"/>
        </w:rPr>
        <w:t>ed</w:t>
      </w:r>
      <w:r w:rsidRPr="00476FCF">
        <w:rPr>
          <w:rFonts w:ascii="Arial" w:hAnsi="Arial" w:cs="Arial"/>
          <w:i/>
          <w:sz w:val="24"/>
        </w:rPr>
        <w:t>.</w:t>
      </w:r>
      <w:r w:rsidR="00476FCF" w:rsidRPr="00476FCF">
        <w:rPr>
          <w:rFonts w:ascii="Arial" w:hAnsi="Arial" w:cs="Arial"/>
          <w:i/>
          <w:sz w:val="24"/>
        </w:rPr>
        <w:t xml:space="preserve">  </w:t>
      </w:r>
      <w:r w:rsidR="00476FCF" w:rsidRPr="00476FCF">
        <w:rPr>
          <w:rFonts w:ascii="Arial" w:hAnsi="Arial" w:cs="Arial"/>
          <w:i/>
          <w:color w:val="202124"/>
          <w:sz w:val="24"/>
          <w:lang w:val="en"/>
        </w:rPr>
        <w:t xml:space="preserve">The problem found that this software has the objective of solving, is how to manage the flow of resources to the point of being in surplus, however, this document will show the steps taken for the development of an application whose objective is to facilitate access to the control of entry and exit of money. Some development standards were adopted both in the construction of the software and in the construction methodology in general. Then a table with all the requirements and processes for the system's operation, illustrated by UML diagrams such as the use case, sequence and activity diagram, also how the bank is structured with the conceptual model and finally some screens developed in </w:t>
      </w:r>
      <w:proofErr w:type="gramStart"/>
      <w:r w:rsidR="00476FCF">
        <w:rPr>
          <w:rFonts w:ascii="Arial" w:hAnsi="Arial" w:cs="Arial"/>
          <w:i/>
          <w:color w:val="202124"/>
          <w:sz w:val="24"/>
          <w:lang w:val="en"/>
        </w:rPr>
        <w:t>the your</w:t>
      </w:r>
      <w:proofErr w:type="gramEnd"/>
      <w:r w:rsidR="00476FCF">
        <w:rPr>
          <w:rFonts w:ascii="Arial" w:hAnsi="Arial" w:cs="Arial"/>
          <w:i/>
          <w:color w:val="202124"/>
          <w:sz w:val="24"/>
          <w:lang w:val="en"/>
        </w:rPr>
        <w:t xml:space="preserve"> conclusion.</w:t>
      </w:r>
    </w:p>
    <w:p w14:paraId="61940EFE" w14:textId="653AFAF7" w:rsidR="00462664" w:rsidRPr="00B6294C" w:rsidRDefault="00462664" w:rsidP="00B6294C">
      <w:pPr>
        <w:pStyle w:val="0-ABNT"/>
        <w:spacing w:after="160"/>
        <w:ind w:firstLine="1134"/>
        <w:rPr>
          <w:b/>
          <w:i/>
          <w:color w:val="212121"/>
          <w:shd w:val="clear" w:color="auto" w:fill="FFFFFF"/>
        </w:rPr>
      </w:pPr>
    </w:p>
    <w:p w14:paraId="08100F40" w14:textId="68CEA14C" w:rsidR="00BC0D99" w:rsidRPr="00B6294C" w:rsidRDefault="00B92555" w:rsidP="00B6294C">
      <w:pPr>
        <w:pStyle w:val="RME-Resumo"/>
        <w:numPr>
          <w:ilvl w:val="0"/>
          <w:numId w:val="0"/>
        </w:numPr>
        <w:spacing w:before="0" w:after="160" w:line="360" w:lineRule="auto"/>
        <w:ind w:left="227" w:firstLine="1134"/>
        <w:rPr>
          <w:rFonts w:ascii="Arial" w:hAnsi="Arial"/>
          <w:b/>
          <w:i/>
          <w:sz w:val="24"/>
          <w:lang w:val="en-US"/>
        </w:rPr>
      </w:pPr>
      <w:r w:rsidRPr="00B6294C">
        <w:rPr>
          <w:rFonts w:ascii="Arial" w:hAnsi="Arial"/>
          <w:b/>
          <w:i/>
          <w:sz w:val="24"/>
          <w:lang w:val="en-US"/>
        </w:rPr>
        <w:t>Keywords:</w:t>
      </w:r>
      <w:r w:rsidR="006B296C" w:rsidRPr="00B6294C">
        <w:rPr>
          <w:rFonts w:ascii="Arial" w:hAnsi="Arial"/>
          <w:b/>
          <w:i/>
          <w:sz w:val="24"/>
          <w:lang w:val="en-US"/>
        </w:rPr>
        <w:t xml:space="preserve"> </w:t>
      </w:r>
      <w:r w:rsidR="006B296C" w:rsidRPr="00B6294C">
        <w:rPr>
          <w:rFonts w:ascii="Arial" w:hAnsi="Arial"/>
          <w:i/>
          <w:sz w:val="24"/>
          <w:lang w:val="en-US"/>
        </w:rPr>
        <w:t>Cash Flow</w:t>
      </w:r>
      <w:r w:rsidR="00D80BE0" w:rsidRPr="00B6294C">
        <w:rPr>
          <w:rFonts w:ascii="Arial" w:hAnsi="Arial"/>
          <w:i/>
          <w:sz w:val="24"/>
          <w:lang w:val="en-US"/>
        </w:rPr>
        <w:t xml:space="preserve">, Management, </w:t>
      </w:r>
      <w:r w:rsidR="006B296C" w:rsidRPr="00B6294C">
        <w:rPr>
          <w:rFonts w:ascii="Arial" w:hAnsi="Arial"/>
          <w:i/>
          <w:sz w:val="24"/>
          <w:lang w:val="en-US"/>
        </w:rPr>
        <w:t>Re</w:t>
      </w:r>
      <w:r w:rsidR="009C2D8C" w:rsidRPr="00B6294C">
        <w:rPr>
          <w:rFonts w:ascii="Arial" w:hAnsi="Arial"/>
          <w:i/>
          <w:sz w:val="24"/>
          <w:lang w:val="en-US"/>
        </w:rPr>
        <w:t>quest</w:t>
      </w:r>
      <w:r w:rsidR="00D80BE0" w:rsidRPr="00B6294C">
        <w:rPr>
          <w:rFonts w:ascii="Arial" w:hAnsi="Arial"/>
          <w:i/>
          <w:sz w:val="24"/>
          <w:lang w:val="en-US"/>
        </w:rPr>
        <w:t>, Resource</w:t>
      </w:r>
      <w:r w:rsidR="006B296C" w:rsidRPr="00B6294C">
        <w:rPr>
          <w:rFonts w:ascii="Arial" w:hAnsi="Arial"/>
          <w:i/>
          <w:sz w:val="24"/>
          <w:lang w:val="en-US"/>
        </w:rPr>
        <w:t>, Use Case</w:t>
      </w:r>
    </w:p>
    <w:p w14:paraId="6B25D015" w14:textId="6F21CD8C" w:rsidR="0023599E" w:rsidRPr="000261DA" w:rsidRDefault="00B92555" w:rsidP="000261DA">
      <w:pPr>
        <w:pStyle w:val="Ttulo1"/>
      </w:pPr>
      <w:r w:rsidRPr="000261DA">
        <w:t xml:space="preserve"> </w:t>
      </w:r>
      <w:bookmarkStart w:id="11" w:name="_Toc45271532"/>
      <w:bookmarkStart w:id="12" w:name="_Toc67510530"/>
      <w:bookmarkStart w:id="13" w:name="_Toc67511722"/>
      <w:bookmarkStart w:id="14" w:name="_Toc67515575"/>
      <w:bookmarkStart w:id="15" w:name="_Toc69229632"/>
      <w:r w:rsidR="000261DA" w:rsidRPr="000261DA">
        <w:t>INTRODUÇÃO</w:t>
      </w:r>
      <w:bookmarkEnd w:id="0"/>
      <w:bookmarkEnd w:id="11"/>
      <w:bookmarkEnd w:id="12"/>
      <w:bookmarkEnd w:id="13"/>
      <w:bookmarkEnd w:id="14"/>
      <w:bookmarkEnd w:id="15"/>
    </w:p>
    <w:p w14:paraId="24AC9A8F" w14:textId="77777777" w:rsidR="00573E41" w:rsidRPr="00B6294C" w:rsidRDefault="00573E41" w:rsidP="00B6294C">
      <w:pPr>
        <w:pStyle w:val="0-ABNT"/>
        <w:spacing w:after="160"/>
        <w:ind w:firstLine="1134"/>
        <w:rPr>
          <w:bCs/>
        </w:rPr>
      </w:pPr>
      <w:bookmarkStart w:id="16" w:name="_Toc434489512"/>
    </w:p>
    <w:p w14:paraId="5DC2F0B4" w14:textId="2759A846" w:rsidR="00B701A2" w:rsidRPr="00922671" w:rsidRDefault="00B701A2" w:rsidP="00922671">
      <w:pPr>
        <w:pStyle w:val="0-ABNT"/>
      </w:pPr>
      <w:r w:rsidRPr="00922671">
        <w:rPr>
          <w:shd w:val="clear" w:color="auto" w:fill="FFFFFF"/>
        </w:rPr>
        <w:t xml:space="preserve">“54 </w:t>
      </w:r>
      <w:proofErr w:type="spellStart"/>
      <w:r w:rsidRPr="00922671">
        <w:rPr>
          <w:shd w:val="clear" w:color="auto" w:fill="FFFFFF"/>
        </w:rPr>
        <w:t>milhões</w:t>
      </w:r>
      <w:proofErr w:type="spellEnd"/>
      <w:r w:rsidRPr="00922671">
        <w:rPr>
          <w:shd w:val="clear" w:color="auto" w:fill="FFFFFF"/>
        </w:rPr>
        <w:t xml:space="preserve"> de </w:t>
      </w:r>
      <w:proofErr w:type="spellStart"/>
      <w:r w:rsidRPr="00922671">
        <w:rPr>
          <w:shd w:val="clear" w:color="auto" w:fill="FFFFFF"/>
        </w:rPr>
        <w:t>brasileiros</w:t>
      </w:r>
      <w:proofErr w:type="spellEnd"/>
      <w:r w:rsidRPr="00922671">
        <w:rPr>
          <w:shd w:val="clear" w:color="auto" w:fill="FFFFFF"/>
        </w:rPr>
        <w:t xml:space="preserve"> </w:t>
      </w:r>
      <w:proofErr w:type="spellStart"/>
      <w:r w:rsidRPr="00922671">
        <w:rPr>
          <w:shd w:val="clear" w:color="auto" w:fill="FFFFFF"/>
        </w:rPr>
        <w:t>estão</w:t>
      </w:r>
      <w:proofErr w:type="spellEnd"/>
      <w:r w:rsidRPr="00922671">
        <w:rPr>
          <w:shd w:val="clear" w:color="auto" w:fill="FFFFFF"/>
        </w:rPr>
        <w:t xml:space="preserve"> </w:t>
      </w:r>
      <w:proofErr w:type="spellStart"/>
      <w:r w:rsidRPr="00922671">
        <w:rPr>
          <w:shd w:val="clear" w:color="auto" w:fill="FFFFFF"/>
        </w:rPr>
        <w:t>endividados</w:t>
      </w:r>
      <w:proofErr w:type="spellEnd"/>
      <w:r w:rsidRPr="00922671">
        <w:rPr>
          <w:shd w:val="clear" w:color="auto" w:fill="FFFFFF"/>
        </w:rPr>
        <w:t xml:space="preserve">. </w:t>
      </w:r>
      <w:proofErr w:type="spellStart"/>
      <w:r w:rsidRPr="00922671">
        <w:rPr>
          <w:shd w:val="clear" w:color="auto" w:fill="FFFFFF"/>
        </w:rPr>
        <w:t>Isso</w:t>
      </w:r>
      <w:proofErr w:type="spellEnd"/>
      <w:r w:rsidRPr="00922671">
        <w:rPr>
          <w:shd w:val="clear" w:color="auto" w:fill="FFFFFF"/>
        </w:rPr>
        <w:t xml:space="preserve"> equivale a 40% dos </w:t>
      </w:r>
      <w:proofErr w:type="spellStart"/>
      <w:r w:rsidRPr="00922671">
        <w:rPr>
          <w:shd w:val="clear" w:color="auto" w:fill="FFFFFF"/>
        </w:rPr>
        <w:t>adultos</w:t>
      </w:r>
      <w:proofErr w:type="spellEnd"/>
      <w:r w:rsidRPr="00922671">
        <w:rPr>
          <w:shd w:val="clear" w:color="auto" w:fill="FFFFFF"/>
        </w:rPr>
        <w:t xml:space="preserve"> com </w:t>
      </w:r>
      <w:proofErr w:type="spellStart"/>
      <w:r w:rsidRPr="00922671">
        <w:rPr>
          <w:shd w:val="clear" w:color="auto" w:fill="FFFFFF"/>
        </w:rPr>
        <w:t>mais</w:t>
      </w:r>
      <w:proofErr w:type="spellEnd"/>
      <w:r w:rsidRPr="00922671">
        <w:rPr>
          <w:shd w:val="clear" w:color="auto" w:fill="FFFFFF"/>
        </w:rPr>
        <w:t xml:space="preserve"> de 18 </w:t>
      </w:r>
      <w:proofErr w:type="spellStart"/>
      <w:r w:rsidRPr="00922671">
        <w:rPr>
          <w:shd w:val="clear" w:color="auto" w:fill="FFFFFF"/>
        </w:rPr>
        <w:t>anos</w:t>
      </w:r>
      <w:proofErr w:type="spellEnd"/>
      <w:r w:rsidRPr="00922671">
        <w:rPr>
          <w:shd w:val="clear" w:color="auto" w:fill="FFFFFF"/>
        </w:rPr>
        <w:t xml:space="preserve">. </w:t>
      </w:r>
      <w:proofErr w:type="spellStart"/>
      <w:r w:rsidRPr="00922671">
        <w:rPr>
          <w:shd w:val="clear" w:color="auto" w:fill="FFFFFF"/>
        </w:rPr>
        <w:t>Todas</w:t>
      </w:r>
      <w:proofErr w:type="spellEnd"/>
      <w:r w:rsidRPr="00922671">
        <w:rPr>
          <w:shd w:val="clear" w:color="auto" w:fill="FFFFFF"/>
        </w:rPr>
        <w:t xml:space="preserve"> as </w:t>
      </w:r>
      <w:proofErr w:type="spellStart"/>
      <w:r w:rsidRPr="00922671">
        <w:rPr>
          <w:shd w:val="clear" w:color="auto" w:fill="FFFFFF"/>
        </w:rPr>
        <w:t>dívidas</w:t>
      </w:r>
      <w:proofErr w:type="spellEnd"/>
      <w:r w:rsidRPr="00922671">
        <w:rPr>
          <w:shd w:val="clear" w:color="auto" w:fill="FFFFFF"/>
        </w:rPr>
        <w:t xml:space="preserve">, </w:t>
      </w:r>
      <w:proofErr w:type="spellStart"/>
      <w:r w:rsidRPr="00922671">
        <w:rPr>
          <w:shd w:val="clear" w:color="auto" w:fill="FFFFFF"/>
        </w:rPr>
        <w:t>somadas</w:t>
      </w:r>
      <w:proofErr w:type="spellEnd"/>
      <w:r w:rsidRPr="00922671">
        <w:rPr>
          <w:shd w:val="clear" w:color="auto" w:fill="FFFFFF"/>
        </w:rPr>
        <w:t xml:space="preserve">, </w:t>
      </w:r>
      <w:proofErr w:type="spellStart"/>
      <w:r w:rsidRPr="00922671">
        <w:rPr>
          <w:shd w:val="clear" w:color="auto" w:fill="FFFFFF"/>
        </w:rPr>
        <w:t>chegam</w:t>
      </w:r>
      <w:proofErr w:type="spellEnd"/>
      <w:r w:rsidRPr="00922671">
        <w:rPr>
          <w:shd w:val="clear" w:color="auto" w:fill="FFFFFF"/>
        </w:rPr>
        <w:t xml:space="preserve"> </w:t>
      </w:r>
      <w:proofErr w:type="gramStart"/>
      <w:r w:rsidRPr="00922671">
        <w:rPr>
          <w:shd w:val="clear" w:color="auto" w:fill="FFFFFF"/>
        </w:rPr>
        <w:t>a</w:t>
      </w:r>
      <w:proofErr w:type="gramEnd"/>
      <w:r w:rsidRPr="00922671">
        <w:rPr>
          <w:shd w:val="clear" w:color="auto" w:fill="FFFFFF"/>
        </w:rPr>
        <w:t xml:space="preserve"> um valor </w:t>
      </w:r>
      <w:proofErr w:type="spellStart"/>
      <w:r w:rsidRPr="00922671">
        <w:rPr>
          <w:shd w:val="clear" w:color="auto" w:fill="FFFFFF"/>
        </w:rPr>
        <w:t>impressionante</w:t>
      </w:r>
      <w:proofErr w:type="spellEnd"/>
      <w:r w:rsidRPr="00922671">
        <w:rPr>
          <w:shd w:val="clear" w:color="auto" w:fill="FFFFFF"/>
        </w:rPr>
        <w:t xml:space="preserve">: r$ 218 </w:t>
      </w:r>
      <w:proofErr w:type="spellStart"/>
      <w:r w:rsidR="00D42D86" w:rsidRPr="00922671">
        <w:rPr>
          <w:shd w:val="clear" w:color="auto" w:fill="FFFFFF"/>
        </w:rPr>
        <w:t>bilhões</w:t>
      </w:r>
      <w:proofErr w:type="spellEnd"/>
      <w:r w:rsidR="00D42D86" w:rsidRPr="00922671">
        <w:rPr>
          <w:shd w:val="clear" w:color="auto" w:fill="FFFFFF"/>
        </w:rPr>
        <w:t>” (</w:t>
      </w:r>
      <w:r w:rsidRPr="00922671">
        <w:rPr>
          <w:shd w:val="clear" w:color="auto" w:fill="FFFFFF"/>
        </w:rPr>
        <w:t>g1.globo.com).</w:t>
      </w:r>
      <w:r w:rsidRPr="00922671">
        <w:t xml:space="preserve"> </w:t>
      </w:r>
      <w:proofErr w:type="spellStart"/>
      <w:r w:rsidRPr="00922671">
        <w:t>Isso</w:t>
      </w:r>
      <w:proofErr w:type="spellEnd"/>
      <w:r w:rsidRPr="00922671">
        <w:t xml:space="preserve"> </w:t>
      </w:r>
      <w:proofErr w:type="spellStart"/>
      <w:r w:rsidRPr="00922671">
        <w:t>acontece</w:t>
      </w:r>
      <w:proofErr w:type="spellEnd"/>
      <w:r w:rsidRPr="00922671">
        <w:t xml:space="preserve"> </w:t>
      </w:r>
      <w:r w:rsidR="00D42D86" w:rsidRPr="00922671">
        <w:t xml:space="preserve">por </w:t>
      </w:r>
      <w:proofErr w:type="spellStart"/>
      <w:r w:rsidRPr="00922671">
        <w:t>não</w:t>
      </w:r>
      <w:proofErr w:type="spellEnd"/>
      <w:r w:rsidRPr="00922671">
        <w:t xml:space="preserve"> </w:t>
      </w:r>
      <w:proofErr w:type="spellStart"/>
      <w:r w:rsidRPr="00922671">
        <w:t>sobrar</w:t>
      </w:r>
      <w:proofErr w:type="spellEnd"/>
      <w:r w:rsidRPr="00922671">
        <w:t xml:space="preserve"> </w:t>
      </w:r>
      <w:proofErr w:type="spellStart"/>
      <w:r w:rsidRPr="00922671">
        <w:t>dinheiro</w:t>
      </w:r>
      <w:proofErr w:type="spellEnd"/>
      <w:r w:rsidRPr="00922671">
        <w:t xml:space="preserve"> para as </w:t>
      </w:r>
      <w:proofErr w:type="spellStart"/>
      <w:r w:rsidRPr="00922671">
        <w:t>compras</w:t>
      </w:r>
      <w:proofErr w:type="spellEnd"/>
      <w:r w:rsidRPr="00922671">
        <w:t xml:space="preserve"> </w:t>
      </w:r>
      <w:proofErr w:type="spellStart"/>
      <w:r w:rsidRPr="00922671">
        <w:t>em</w:t>
      </w:r>
      <w:proofErr w:type="spellEnd"/>
      <w:r w:rsidRPr="00922671">
        <w:t xml:space="preserve"> </w:t>
      </w:r>
      <w:proofErr w:type="spellStart"/>
      <w:r w:rsidRPr="00922671">
        <w:t>geral</w:t>
      </w:r>
      <w:proofErr w:type="spellEnd"/>
      <w:r w:rsidRPr="00922671">
        <w:t xml:space="preserve">, </w:t>
      </w:r>
      <w:proofErr w:type="spellStart"/>
      <w:r w:rsidRPr="00922671">
        <w:t>então</w:t>
      </w:r>
      <w:proofErr w:type="spellEnd"/>
      <w:r w:rsidRPr="00922671">
        <w:t xml:space="preserve"> </w:t>
      </w:r>
      <w:proofErr w:type="spellStart"/>
      <w:r w:rsidRPr="00922671">
        <w:t>parcelam</w:t>
      </w:r>
      <w:proofErr w:type="spellEnd"/>
      <w:r w:rsidRPr="00922671">
        <w:t xml:space="preserve"> </w:t>
      </w:r>
      <w:proofErr w:type="spellStart"/>
      <w:r w:rsidRPr="00922671">
        <w:t>em</w:t>
      </w:r>
      <w:proofErr w:type="spellEnd"/>
      <w:r w:rsidRPr="00922671">
        <w:t xml:space="preserve"> </w:t>
      </w:r>
      <w:proofErr w:type="spellStart"/>
      <w:r w:rsidRPr="00922671">
        <w:t>cartões</w:t>
      </w:r>
      <w:proofErr w:type="spellEnd"/>
      <w:r w:rsidRPr="00922671">
        <w:t xml:space="preserve"> de </w:t>
      </w:r>
      <w:proofErr w:type="spellStart"/>
      <w:r w:rsidRPr="00922671">
        <w:t>crédito</w:t>
      </w:r>
      <w:proofErr w:type="spellEnd"/>
      <w:r w:rsidRPr="00922671">
        <w:t xml:space="preserve"> </w:t>
      </w:r>
      <w:proofErr w:type="spellStart"/>
      <w:r w:rsidRPr="00922671">
        <w:t>ou</w:t>
      </w:r>
      <w:proofErr w:type="spellEnd"/>
      <w:r w:rsidRPr="00922671">
        <w:t xml:space="preserve"> </w:t>
      </w:r>
      <w:proofErr w:type="spellStart"/>
      <w:r w:rsidRPr="00922671">
        <w:lastRenderedPageBreak/>
        <w:t>dividem</w:t>
      </w:r>
      <w:proofErr w:type="spellEnd"/>
      <w:r w:rsidRPr="00922671">
        <w:t xml:space="preserve"> </w:t>
      </w:r>
      <w:proofErr w:type="spellStart"/>
      <w:r w:rsidRPr="00922671">
        <w:t>em</w:t>
      </w:r>
      <w:proofErr w:type="spellEnd"/>
      <w:r w:rsidRPr="00922671">
        <w:t xml:space="preserve"> </w:t>
      </w:r>
      <w:proofErr w:type="spellStart"/>
      <w:r w:rsidRPr="00922671">
        <w:t>prestações</w:t>
      </w:r>
      <w:proofErr w:type="spellEnd"/>
      <w:r w:rsidRPr="00922671">
        <w:t xml:space="preserve">. </w:t>
      </w:r>
      <w:proofErr w:type="spellStart"/>
      <w:r w:rsidRPr="00922671">
        <w:t>Cada</w:t>
      </w:r>
      <w:proofErr w:type="spellEnd"/>
      <w:r w:rsidRPr="00922671">
        <w:t xml:space="preserve"> </w:t>
      </w:r>
      <w:proofErr w:type="spellStart"/>
      <w:r w:rsidRPr="00922671">
        <w:t>pessoa</w:t>
      </w:r>
      <w:proofErr w:type="spellEnd"/>
      <w:r w:rsidRPr="00922671">
        <w:t xml:space="preserve"> </w:t>
      </w:r>
      <w:proofErr w:type="spellStart"/>
      <w:r w:rsidRPr="00922671">
        <w:t>recebe</w:t>
      </w:r>
      <w:proofErr w:type="spellEnd"/>
      <w:r w:rsidRPr="00922671">
        <w:t xml:space="preserve"> </w:t>
      </w:r>
      <w:proofErr w:type="spellStart"/>
      <w:r w:rsidRPr="00922671">
        <w:t>seu</w:t>
      </w:r>
      <w:proofErr w:type="spellEnd"/>
      <w:r w:rsidRPr="00922671">
        <w:t xml:space="preserve"> </w:t>
      </w:r>
      <w:proofErr w:type="spellStart"/>
      <w:r w:rsidRPr="00922671">
        <w:t>salário</w:t>
      </w:r>
      <w:proofErr w:type="spellEnd"/>
      <w:r w:rsidRPr="00922671">
        <w:t xml:space="preserve"> e </w:t>
      </w:r>
      <w:proofErr w:type="spellStart"/>
      <w:r w:rsidRPr="00922671">
        <w:t>precisa</w:t>
      </w:r>
      <w:proofErr w:type="spellEnd"/>
      <w:r w:rsidRPr="00922671">
        <w:t xml:space="preserve"> </w:t>
      </w:r>
      <w:proofErr w:type="spellStart"/>
      <w:r w:rsidRPr="00922671">
        <w:t>ou</w:t>
      </w:r>
      <w:proofErr w:type="spellEnd"/>
      <w:r w:rsidRPr="00922671">
        <w:t xml:space="preserve"> </w:t>
      </w:r>
      <w:proofErr w:type="spellStart"/>
      <w:r w:rsidRPr="00922671">
        <w:t>deseja</w:t>
      </w:r>
      <w:proofErr w:type="spellEnd"/>
      <w:r w:rsidRPr="00922671">
        <w:t xml:space="preserve"> </w:t>
      </w:r>
      <w:proofErr w:type="spellStart"/>
      <w:r w:rsidRPr="00922671">
        <w:t>ter</w:t>
      </w:r>
      <w:proofErr w:type="spellEnd"/>
      <w:r w:rsidRPr="00922671">
        <w:t xml:space="preserve"> algo, no </w:t>
      </w:r>
      <w:proofErr w:type="spellStart"/>
      <w:r w:rsidRPr="00922671">
        <w:t>entanto</w:t>
      </w:r>
      <w:proofErr w:type="spellEnd"/>
      <w:r w:rsidRPr="00922671">
        <w:t xml:space="preserve"> </w:t>
      </w:r>
      <w:proofErr w:type="spellStart"/>
      <w:r w:rsidRPr="00922671">
        <w:t>não</w:t>
      </w:r>
      <w:proofErr w:type="spellEnd"/>
      <w:r w:rsidRPr="00922671">
        <w:t xml:space="preserve"> </w:t>
      </w:r>
      <w:proofErr w:type="spellStart"/>
      <w:r w:rsidRPr="00922671">
        <w:t>contam</w:t>
      </w:r>
      <w:proofErr w:type="spellEnd"/>
      <w:r w:rsidRPr="00922671">
        <w:t xml:space="preserve"> com </w:t>
      </w:r>
      <w:proofErr w:type="spellStart"/>
      <w:r w:rsidRPr="00922671">
        <w:t>os</w:t>
      </w:r>
      <w:proofErr w:type="spellEnd"/>
      <w:r w:rsidRPr="00922671">
        <w:t xml:space="preserve"> </w:t>
      </w:r>
      <w:proofErr w:type="spellStart"/>
      <w:r w:rsidRPr="00922671">
        <w:t>imprevistos</w:t>
      </w:r>
      <w:proofErr w:type="spellEnd"/>
      <w:r w:rsidRPr="00922671">
        <w:t xml:space="preserve"> que </w:t>
      </w:r>
      <w:proofErr w:type="spellStart"/>
      <w:r w:rsidRPr="00922671">
        <w:t>podem</w:t>
      </w:r>
      <w:proofErr w:type="spellEnd"/>
      <w:r w:rsidRPr="00922671">
        <w:t xml:space="preserve"> </w:t>
      </w:r>
      <w:proofErr w:type="spellStart"/>
      <w:r w:rsidRPr="00922671">
        <w:t>ocorrer</w:t>
      </w:r>
      <w:proofErr w:type="spellEnd"/>
      <w:r w:rsidRPr="00922671">
        <w:t xml:space="preserve"> no </w:t>
      </w:r>
      <w:proofErr w:type="spellStart"/>
      <w:r w:rsidRPr="00922671">
        <w:t>decorrer</w:t>
      </w:r>
      <w:proofErr w:type="spellEnd"/>
      <w:r w:rsidRPr="00922671">
        <w:t xml:space="preserve"> do </w:t>
      </w:r>
      <w:proofErr w:type="spellStart"/>
      <w:r w:rsidRPr="00922671">
        <w:t>mês</w:t>
      </w:r>
      <w:proofErr w:type="spellEnd"/>
      <w:r w:rsidRPr="00922671">
        <w:t xml:space="preserve">, por </w:t>
      </w:r>
      <w:proofErr w:type="spellStart"/>
      <w:r w:rsidRPr="00922671">
        <w:t>isso</w:t>
      </w:r>
      <w:proofErr w:type="spellEnd"/>
      <w:r w:rsidRPr="00922671">
        <w:t xml:space="preserve"> </w:t>
      </w:r>
      <w:proofErr w:type="spellStart"/>
      <w:r w:rsidRPr="00922671">
        <w:t>necessitam</w:t>
      </w:r>
      <w:proofErr w:type="spellEnd"/>
      <w:r w:rsidRPr="00922671">
        <w:t xml:space="preserve"> </w:t>
      </w:r>
      <w:proofErr w:type="spellStart"/>
      <w:r w:rsidRPr="00922671">
        <w:t>gastar</w:t>
      </w:r>
      <w:proofErr w:type="spellEnd"/>
      <w:r w:rsidRPr="00922671">
        <w:t xml:space="preserve"> </w:t>
      </w:r>
      <w:proofErr w:type="spellStart"/>
      <w:r w:rsidRPr="00922671">
        <w:t>mais</w:t>
      </w:r>
      <w:proofErr w:type="spellEnd"/>
      <w:r w:rsidRPr="00922671">
        <w:t xml:space="preserve"> do que </w:t>
      </w:r>
      <w:proofErr w:type="spellStart"/>
      <w:r w:rsidRPr="00922671">
        <w:t>possuem</w:t>
      </w:r>
      <w:proofErr w:type="spellEnd"/>
      <w:r w:rsidRPr="00922671">
        <w:t xml:space="preserve"> no </w:t>
      </w:r>
      <w:proofErr w:type="spellStart"/>
      <w:r w:rsidRPr="00922671">
        <w:t>momento</w:t>
      </w:r>
      <w:proofErr w:type="spellEnd"/>
      <w:r w:rsidRPr="00922671">
        <w:t xml:space="preserve">, </w:t>
      </w:r>
      <w:proofErr w:type="spellStart"/>
      <w:r w:rsidRPr="00922671">
        <w:t>decidem</w:t>
      </w:r>
      <w:proofErr w:type="spellEnd"/>
      <w:r w:rsidRPr="00922671">
        <w:t xml:space="preserve"> </w:t>
      </w:r>
      <w:proofErr w:type="spellStart"/>
      <w:r w:rsidRPr="00922671">
        <w:t>parcelar</w:t>
      </w:r>
      <w:proofErr w:type="spellEnd"/>
      <w:r w:rsidRPr="00922671">
        <w:t xml:space="preserve"> </w:t>
      </w:r>
      <w:proofErr w:type="spellStart"/>
      <w:r w:rsidRPr="00922671">
        <w:t>ou</w:t>
      </w:r>
      <w:proofErr w:type="spellEnd"/>
      <w:r w:rsidRPr="00922671">
        <w:t xml:space="preserve"> </w:t>
      </w:r>
      <w:proofErr w:type="spellStart"/>
      <w:r w:rsidRPr="00922671">
        <w:t>sujeitar</w:t>
      </w:r>
      <w:proofErr w:type="spellEnd"/>
      <w:r w:rsidRPr="00922671">
        <w:t>-</w:t>
      </w:r>
      <w:proofErr w:type="spellStart"/>
      <w:r w:rsidRPr="00922671">
        <w:t xml:space="preserve">se </w:t>
      </w:r>
      <w:proofErr w:type="gramStart"/>
      <w:r w:rsidRPr="00922671">
        <w:t>a</w:t>
      </w:r>
      <w:proofErr w:type="spellEnd"/>
      <w:proofErr w:type="gramEnd"/>
      <w:r w:rsidRPr="00922671">
        <w:t xml:space="preserve"> </w:t>
      </w:r>
      <w:proofErr w:type="spellStart"/>
      <w:r w:rsidRPr="00922671">
        <w:t>altíssimos</w:t>
      </w:r>
      <w:proofErr w:type="spellEnd"/>
      <w:r w:rsidRPr="00922671">
        <w:t xml:space="preserve"> </w:t>
      </w:r>
      <w:proofErr w:type="spellStart"/>
      <w:r w:rsidRPr="00922671">
        <w:t>juros</w:t>
      </w:r>
      <w:proofErr w:type="spellEnd"/>
      <w:r w:rsidRPr="00922671">
        <w:t xml:space="preserve"> com </w:t>
      </w:r>
      <w:proofErr w:type="spellStart"/>
      <w:r w:rsidRPr="00922671">
        <w:t>boletos</w:t>
      </w:r>
      <w:proofErr w:type="spellEnd"/>
      <w:r w:rsidRPr="00922671">
        <w:t xml:space="preserve">. O </w:t>
      </w:r>
      <w:proofErr w:type="spellStart"/>
      <w:r w:rsidRPr="00922671">
        <w:t>foco</w:t>
      </w:r>
      <w:proofErr w:type="spellEnd"/>
      <w:r w:rsidRPr="00922671">
        <w:t xml:space="preserve"> </w:t>
      </w:r>
      <w:proofErr w:type="spellStart"/>
      <w:r w:rsidRPr="00922671">
        <w:t>desse</w:t>
      </w:r>
      <w:proofErr w:type="spellEnd"/>
      <w:r w:rsidRPr="00922671">
        <w:t xml:space="preserve"> </w:t>
      </w:r>
      <w:proofErr w:type="spellStart"/>
      <w:r w:rsidRPr="00922671">
        <w:t>projeto</w:t>
      </w:r>
      <w:proofErr w:type="spellEnd"/>
      <w:r w:rsidRPr="00922671">
        <w:t xml:space="preserve"> </w:t>
      </w:r>
      <w:proofErr w:type="spellStart"/>
      <w:r w:rsidRPr="00922671">
        <w:t>não</w:t>
      </w:r>
      <w:proofErr w:type="spellEnd"/>
      <w:r w:rsidRPr="00922671">
        <w:t xml:space="preserve"> é </w:t>
      </w:r>
      <w:proofErr w:type="spellStart"/>
      <w:r w:rsidRPr="00922671">
        <w:t>entrar</w:t>
      </w:r>
      <w:proofErr w:type="spellEnd"/>
      <w:r w:rsidRPr="00922671">
        <w:t xml:space="preserve"> </w:t>
      </w:r>
      <w:proofErr w:type="spellStart"/>
      <w:r w:rsidRPr="00922671">
        <w:t>em</w:t>
      </w:r>
      <w:proofErr w:type="spellEnd"/>
      <w:r w:rsidRPr="00922671">
        <w:t xml:space="preserve"> </w:t>
      </w:r>
      <w:proofErr w:type="spellStart"/>
      <w:r w:rsidRPr="00922671">
        <w:t>detalhes</w:t>
      </w:r>
      <w:proofErr w:type="spellEnd"/>
      <w:r w:rsidRPr="00922671">
        <w:t xml:space="preserve"> de </w:t>
      </w:r>
      <w:proofErr w:type="spellStart"/>
      <w:r w:rsidRPr="00922671">
        <w:t>como</w:t>
      </w:r>
      <w:proofErr w:type="spellEnd"/>
      <w:r w:rsidRPr="00922671">
        <w:t xml:space="preserve"> </w:t>
      </w:r>
      <w:proofErr w:type="spellStart"/>
      <w:r w:rsidRPr="00922671">
        <w:t>gerenciar</w:t>
      </w:r>
      <w:proofErr w:type="spellEnd"/>
      <w:r w:rsidRPr="00922671">
        <w:t xml:space="preserve"> as </w:t>
      </w:r>
      <w:proofErr w:type="spellStart"/>
      <w:r w:rsidRPr="00922671">
        <w:t>finanças</w:t>
      </w:r>
      <w:proofErr w:type="spellEnd"/>
      <w:r w:rsidRPr="00922671">
        <w:t xml:space="preserve"> por </w:t>
      </w:r>
      <w:proofErr w:type="spellStart"/>
      <w:r w:rsidRPr="00922671">
        <w:t>assim</w:t>
      </w:r>
      <w:proofErr w:type="spellEnd"/>
      <w:r w:rsidRPr="00922671">
        <w:t xml:space="preserve"> </w:t>
      </w:r>
      <w:proofErr w:type="spellStart"/>
      <w:r w:rsidRPr="00922671">
        <w:t>dizer</w:t>
      </w:r>
      <w:proofErr w:type="spellEnd"/>
      <w:r w:rsidRPr="00922671">
        <w:t xml:space="preserve">, mas </w:t>
      </w:r>
      <w:proofErr w:type="spellStart"/>
      <w:r w:rsidRPr="00922671">
        <w:t>em</w:t>
      </w:r>
      <w:proofErr w:type="spellEnd"/>
      <w:r w:rsidRPr="00922671">
        <w:t xml:space="preserve"> </w:t>
      </w:r>
      <w:proofErr w:type="spellStart"/>
      <w:r w:rsidRPr="00922671">
        <w:t>apresentar</w:t>
      </w:r>
      <w:proofErr w:type="spellEnd"/>
      <w:r w:rsidRPr="00922671">
        <w:t xml:space="preserve"> </w:t>
      </w:r>
      <w:proofErr w:type="spellStart"/>
      <w:r w:rsidRPr="00922671">
        <w:t>uma</w:t>
      </w:r>
      <w:proofErr w:type="spellEnd"/>
      <w:r w:rsidRPr="00922671">
        <w:t xml:space="preserve"> ferramenta </w:t>
      </w:r>
      <w:proofErr w:type="spellStart"/>
      <w:r w:rsidRPr="00922671">
        <w:t>desenvolvida</w:t>
      </w:r>
      <w:proofErr w:type="spellEnd"/>
      <w:r w:rsidRPr="00922671">
        <w:t xml:space="preserve"> </w:t>
      </w:r>
      <w:r w:rsidR="001F4D6E" w:rsidRPr="00922671">
        <w:t xml:space="preserve">por </w:t>
      </w:r>
      <w:proofErr w:type="spellStart"/>
      <w:r w:rsidR="001F4D6E" w:rsidRPr="00922671">
        <w:t>mim</w:t>
      </w:r>
      <w:proofErr w:type="spellEnd"/>
      <w:r w:rsidRPr="00922671">
        <w:t xml:space="preserve"> para fins de </w:t>
      </w:r>
      <w:proofErr w:type="spellStart"/>
      <w:r w:rsidRPr="00922671">
        <w:t>controlar</w:t>
      </w:r>
      <w:proofErr w:type="spellEnd"/>
      <w:r w:rsidRPr="00922671">
        <w:t xml:space="preserve"> </w:t>
      </w:r>
      <w:proofErr w:type="spellStart"/>
      <w:r w:rsidRPr="00922671">
        <w:t>fluxo</w:t>
      </w:r>
      <w:proofErr w:type="spellEnd"/>
      <w:r w:rsidRPr="00922671">
        <w:t xml:space="preserve"> de entradas e </w:t>
      </w:r>
      <w:proofErr w:type="spellStart"/>
      <w:r w:rsidRPr="00922671">
        <w:t>saídas</w:t>
      </w:r>
      <w:proofErr w:type="spellEnd"/>
      <w:r w:rsidRPr="00922671">
        <w:t xml:space="preserve"> de </w:t>
      </w:r>
      <w:proofErr w:type="spellStart"/>
      <w:r w:rsidRPr="00922671">
        <w:t>recurso</w:t>
      </w:r>
      <w:proofErr w:type="spellEnd"/>
      <w:r w:rsidRPr="00922671">
        <w:t xml:space="preserve"> no </w:t>
      </w:r>
      <w:proofErr w:type="spellStart"/>
      <w:r w:rsidRPr="00922671">
        <w:t>cotidiano</w:t>
      </w:r>
      <w:proofErr w:type="spellEnd"/>
      <w:r w:rsidRPr="00922671">
        <w:t xml:space="preserve">. </w:t>
      </w:r>
    </w:p>
    <w:p w14:paraId="1A990BA0" w14:textId="1D973880" w:rsidR="00B701A2" w:rsidRPr="00922671" w:rsidRDefault="00B701A2" w:rsidP="00922671">
      <w:pPr>
        <w:pStyle w:val="0-ABNT"/>
      </w:pPr>
      <w:r w:rsidRPr="00922671">
        <w:t xml:space="preserve">Para </w:t>
      </w:r>
      <w:proofErr w:type="spellStart"/>
      <w:r w:rsidRPr="00922671">
        <w:t>entender</w:t>
      </w:r>
      <w:proofErr w:type="spellEnd"/>
      <w:r w:rsidRPr="00922671">
        <w:t xml:space="preserve"> qual o </w:t>
      </w:r>
      <w:proofErr w:type="spellStart"/>
      <w:r w:rsidRPr="00922671">
        <w:t>propósito</w:t>
      </w:r>
      <w:proofErr w:type="spellEnd"/>
      <w:r w:rsidRPr="00922671">
        <w:t xml:space="preserve"> do </w:t>
      </w:r>
      <w:proofErr w:type="spellStart"/>
      <w:r w:rsidRPr="00922671">
        <w:t>desenvolvimento</w:t>
      </w:r>
      <w:proofErr w:type="spellEnd"/>
      <w:r w:rsidRPr="00922671">
        <w:t xml:space="preserve"> do </w:t>
      </w:r>
      <w:proofErr w:type="spellStart"/>
      <w:r w:rsidRPr="00922671">
        <w:t>aplicativo</w:t>
      </w:r>
      <w:proofErr w:type="spellEnd"/>
      <w:r w:rsidRPr="00922671">
        <w:t xml:space="preserve">, é </w:t>
      </w:r>
      <w:proofErr w:type="spellStart"/>
      <w:r w:rsidRPr="00922671">
        <w:t>necessário</w:t>
      </w:r>
      <w:proofErr w:type="spellEnd"/>
      <w:r w:rsidRPr="00922671">
        <w:t xml:space="preserve"> </w:t>
      </w:r>
      <w:proofErr w:type="spellStart"/>
      <w:r w:rsidRPr="00922671">
        <w:t>refletir</w:t>
      </w:r>
      <w:proofErr w:type="spellEnd"/>
      <w:r w:rsidRPr="00922671">
        <w:t xml:space="preserve"> no </w:t>
      </w:r>
      <w:proofErr w:type="spellStart"/>
      <w:r w:rsidRPr="00922671">
        <w:t>seguinte</w:t>
      </w:r>
      <w:proofErr w:type="spellEnd"/>
      <w:r w:rsidRPr="00922671">
        <w:t xml:space="preserve"> </w:t>
      </w:r>
      <w:proofErr w:type="spellStart"/>
      <w:r w:rsidRPr="00922671">
        <w:t>aspecto</w:t>
      </w:r>
      <w:proofErr w:type="spellEnd"/>
      <w:r w:rsidRPr="00922671">
        <w:t xml:space="preserve">. Como saber o </w:t>
      </w:r>
      <w:proofErr w:type="spellStart"/>
      <w:r w:rsidRPr="00922671">
        <w:t>quanto</w:t>
      </w:r>
      <w:proofErr w:type="spellEnd"/>
      <w:r w:rsidRPr="00922671">
        <w:t xml:space="preserve"> e </w:t>
      </w:r>
      <w:proofErr w:type="spellStart"/>
      <w:r w:rsidRPr="00922671">
        <w:t>quando</w:t>
      </w:r>
      <w:proofErr w:type="spellEnd"/>
      <w:r w:rsidRPr="00922671">
        <w:t xml:space="preserve"> </w:t>
      </w:r>
      <w:proofErr w:type="spellStart"/>
      <w:r w:rsidRPr="00922671">
        <w:t>deve</w:t>
      </w:r>
      <w:proofErr w:type="spellEnd"/>
      <w:r w:rsidRPr="00922671">
        <w:t xml:space="preserve">-se </w:t>
      </w:r>
      <w:proofErr w:type="spellStart"/>
      <w:r w:rsidRPr="00922671">
        <w:t>comprar</w:t>
      </w:r>
      <w:proofErr w:type="spellEnd"/>
      <w:r w:rsidRPr="00922671">
        <w:t xml:space="preserve"> algo </w:t>
      </w:r>
      <w:proofErr w:type="spellStart"/>
      <w:r w:rsidRPr="00922671">
        <w:t>independente</w:t>
      </w:r>
      <w:proofErr w:type="spellEnd"/>
      <w:r w:rsidRPr="00922671">
        <w:t xml:space="preserve"> da </w:t>
      </w:r>
      <w:proofErr w:type="spellStart"/>
      <w:r w:rsidRPr="00922671">
        <w:t>necessidade</w:t>
      </w:r>
      <w:proofErr w:type="spellEnd"/>
      <w:r w:rsidRPr="00922671">
        <w:t xml:space="preserve"> </w:t>
      </w:r>
      <w:proofErr w:type="spellStart"/>
      <w:r w:rsidRPr="00922671">
        <w:t>não</w:t>
      </w:r>
      <w:proofErr w:type="spellEnd"/>
      <w:r w:rsidRPr="00922671">
        <w:t xml:space="preserve"> </w:t>
      </w:r>
      <w:proofErr w:type="spellStart"/>
      <w:r w:rsidRPr="00922671">
        <w:t>entrando</w:t>
      </w:r>
      <w:proofErr w:type="spellEnd"/>
      <w:r w:rsidRPr="00922671">
        <w:t xml:space="preserve"> </w:t>
      </w:r>
      <w:proofErr w:type="spellStart"/>
      <w:r w:rsidRPr="00922671">
        <w:t>em</w:t>
      </w:r>
      <w:proofErr w:type="spellEnd"/>
      <w:r w:rsidRPr="00922671">
        <w:t xml:space="preserve"> </w:t>
      </w:r>
      <w:proofErr w:type="spellStart"/>
      <w:r w:rsidRPr="00922671">
        <w:t>uma</w:t>
      </w:r>
      <w:proofErr w:type="spellEnd"/>
      <w:r w:rsidRPr="00922671">
        <w:t xml:space="preserve"> </w:t>
      </w:r>
      <w:proofErr w:type="spellStart"/>
      <w:r w:rsidRPr="00922671">
        <w:t>série</w:t>
      </w:r>
      <w:proofErr w:type="spellEnd"/>
      <w:r w:rsidRPr="00922671">
        <w:t xml:space="preserve"> de </w:t>
      </w:r>
      <w:proofErr w:type="spellStart"/>
      <w:r w:rsidRPr="00922671">
        <w:t>dívidas</w:t>
      </w:r>
      <w:proofErr w:type="spellEnd"/>
      <w:r w:rsidRPr="00922671">
        <w:t xml:space="preserve">? A </w:t>
      </w:r>
      <w:proofErr w:type="spellStart"/>
      <w:r w:rsidRPr="00922671">
        <w:t>resposta</w:t>
      </w:r>
      <w:proofErr w:type="spellEnd"/>
      <w:r w:rsidRPr="00922671">
        <w:t xml:space="preserve"> </w:t>
      </w:r>
      <w:proofErr w:type="spellStart"/>
      <w:r w:rsidRPr="00922671">
        <w:t>parece</w:t>
      </w:r>
      <w:proofErr w:type="spellEnd"/>
      <w:r w:rsidRPr="00922671">
        <w:t xml:space="preserve"> simples, basta </w:t>
      </w:r>
      <w:proofErr w:type="spellStart"/>
      <w:r w:rsidRPr="00922671">
        <w:t>apenas</w:t>
      </w:r>
      <w:proofErr w:type="spellEnd"/>
      <w:r w:rsidRPr="00922671">
        <w:t xml:space="preserve"> </w:t>
      </w:r>
      <w:proofErr w:type="spellStart"/>
      <w:r w:rsidRPr="00922671">
        <w:t>anotar</w:t>
      </w:r>
      <w:proofErr w:type="spellEnd"/>
      <w:r w:rsidRPr="00922671">
        <w:t xml:space="preserve"> o que </w:t>
      </w:r>
      <w:proofErr w:type="spellStart"/>
      <w:r w:rsidRPr="00922671">
        <w:t>recebe</w:t>
      </w:r>
      <w:proofErr w:type="spellEnd"/>
      <w:r w:rsidRPr="00922671">
        <w:t xml:space="preserve"> e que </w:t>
      </w:r>
      <w:proofErr w:type="spellStart"/>
      <w:r w:rsidRPr="00922671">
        <w:t>gasta</w:t>
      </w:r>
      <w:proofErr w:type="spellEnd"/>
      <w:r w:rsidRPr="00922671">
        <w:t xml:space="preserve"> (</w:t>
      </w:r>
      <w:proofErr w:type="spellStart"/>
      <w:r w:rsidRPr="00922671">
        <w:t>receita</w:t>
      </w:r>
      <w:proofErr w:type="spellEnd"/>
      <w:r w:rsidRPr="00922671">
        <w:t xml:space="preserve"> </w:t>
      </w:r>
      <w:proofErr w:type="spellStart"/>
      <w:r w:rsidRPr="00922671">
        <w:t>menos</w:t>
      </w:r>
      <w:proofErr w:type="spellEnd"/>
      <w:r w:rsidRPr="00922671">
        <w:t xml:space="preserve"> </w:t>
      </w:r>
      <w:proofErr w:type="spellStart"/>
      <w:r w:rsidRPr="00922671">
        <w:t>despesa</w:t>
      </w:r>
      <w:proofErr w:type="spellEnd"/>
      <w:r w:rsidRPr="00922671">
        <w:t xml:space="preserve"> </w:t>
      </w:r>
      <w:proofErr w:type="spellStart"/>
      <w:r w:rsidRPr="00922671">
        <w:t>igual</w:t>
      </w:r>
      <w:proofErr w:type="spellEnd"/>
      <w:r w:rsidRPr="00922671">
        <w:t xml:space="preserve"> valor </w:t>
      </w:r>
      <w:proofErr w:type="spellStart"/>
      <w:r w:rsidRPr="00922671">
        <w:t>disponível</w:t>
      </w:r>
      <w:proofErr w:type="spellEnd"/>
      <w:r w:rsidRPr="00922671">
        <w:t xml:space="preserve">). Se é </w:t>
      </w:r>
      <w:proofErr w:type="spellStart"/>
      <w:r w:rsidRPr="00922671">
        <w:t>tão</w:t>
      </w:r>
      <w:proofErr w:type="spellEnd"/>
      <w:r w:rsidRPr="00922671">
        <w:t xml:space="preserve"> simples </w:t>
      </w:r>
      <w:proofErr w:type="spellStart"/>
      <w:r w:rsidRPr="00922671">
        <w:t>porque</w:t>
      </w:r>
      <w:proofErr w:type="spellEnd"/>
      <w:r w:rsidRPr="00922671">
        <w:t xml:space="preserve"> </w:t>
      </w:r>
      <w:proofErr w:type="spellStart"/>
      <w:r w:rsidRPr="00922671">
        <w:t>muitos</w:t>
      </w:r>
      <w:proofErr w:type="spellEnd"/>
      <w:r w:rsidRPr="00922671">
        <w:t xml:space="preserve"> </w:t>
      </w:r>
      <w:proofErr w:type="spellStart"/>
      <w:r w:rsidRPr="00922671">
        <w:t>possuem</w:t>
      </w:r>
      <w:proofErr w:type="spellEnd"/>
      <w:r w:rsidRPr="00922671">
        <w:t xml:space="preserve"> </w:t>
      </w:r>
      <w:proofErr w:type="spellStart"/>
      <w:r w:rsidRPr="00922671">
        <w:t>dívidas</w:t>
      </w:r>
      <w:proofErr w:type="spellEnd"/>
      <w:r w:rsidRPr="00922671">
        <w:t xml:space="preserve">? </w:t>
      </w:r>
      <w:proofErr w:type="spellStart"/>
      <w:r w:rsidRPr="00922671">
        <w:t>Existem</w:t>
      </w:r>
      <w:proofErr w:type="spellEnd"/>
      <w:r w:rsidRPr="00922671">
        <w:t xml:space="preserve"> </w:t>
      </w:r>
      <w:proofErr w:type="spellStart"/>
      <w:r w:rsidRPr="00922671">
        <w:t>vários</w:t>
      </w:r>
      <w:proofErr w:type="spellEnd"/>
      <w:r w:rsidRPr="00922671">
        <w:t xml:space="preserve"> </w:t>
      </w:r>
      <w:proofErr w:type="spellStart"/>
      <w:r w:rsidRPr="00922671">
        <w:t>fatores</w:t>
      </w:r>
      <w:proofErr w:type="spellEnd"/>
      <w:r w:rsidRPr="00922671">
        <w:t xml:space="preserve">, entre </w:t>
      </w:r>
      <w:proofErr w:type="spellStart"/>
      <w:r w:rsidRPr="00922671">
        <w:t>eles</w:t>
      </w:r>
      <w:proofErr w:type="spellEnd"/>
      <w:r w:rsidRPr="00922671">
        <w:t xml:space="preserve"> </w:t>
      </w:r>
      <w:proofErr w:type="spellStart"/>
      <w:r w:rsidRPr="00922671">
        <w:t>são</w:t>
      </w:r>
      <w:proofErr w:type="spellEnd"/>
      <w:r w:rsidRPr="00922671">
        <w:t xml:space="preserve"> </w:t>
      </w:r>
      <w:proofErr w:type="spellStart"/>
      <w:r w:rsidRPr="00922671">
        <w:t>os</w:t>
      </w:r>
      <w:proofErr w:type="spellEnd"/>
      <w:r w:rsidRPr="00922671">
        <w:t xml:space="preserve"> </w:t>
      </w:r>
      <w:proofErr w:type="spellStart"/>
      <w:r w:rsidRPr="00922671">
        <w:t>imprevistos</w:t>
      </w:r>
      <w:proofErr w:type="spellEnd"/>
      <w:r w:rsidRPr="00922671">
        <w:t xml:space="preserve"> que </w:t>
      </w:r>
      <w:proofErr w:type="spellStart"/>
      <w:r w:rsidRPr="00922671">
        <w:t>surgem</w:t>
      </w:r>
      <w:proofErr w:type="spellEnd"/>
      <w:r w:rsidRPr="00922671">
        <w:t xml:space="preserve"> e “</w:t>
      </w:r>
      <w:proofErr w:type="spellStart"/>
      <w:r w:rsidRPr="00922671">
        <w:t>obrigam</w:t>
      </w:r>
      <w:proofErr w:type="spellEnd"/>
      <w:r w:rsidRPr="00922671">
        <w:t xml:space="preserve">” a </w:t>
      </w:r>
      <w:proofErr w:type="spellStart"/>
      <w:r w:rsidRPr="00922671">
        <w:t>ter</w:t>
      </w:r>
      <w:proofErr w:type="spellEnd"/>
      <w:r w:rsidRPr="00922671">
        <w:t xml:space="preserve"> que </w:t>
      </w:r>
      <w:proofErr w:type="spellStart"/>
      <w:r w:rsidRPr="00922671">
        <w:t>gastar</w:t>
      </w:r>
      <w:proofErr w:type="spellEnd"/>
      <w:r w:rsidRPr="00922671">
        <w:t xml:space="preserve"> com </w:t>
      </w:r>
      <w:proofErr w:type="spellStart"/>
      <w:r w:rsidRPr="00922671">
        <w:t>uma</w:t>
      </w:r>
      <w:proofErr w:type="spellEnd"/>
      <w:r w:rsidRPr="00922671">
        <w:t xml:space="preserve"> </w:t>
      </w:r>
      <w:proofErr w:type="spellStart"/>
      <w:r w:rsidRPr="00922671">
        <w:t>determinada</w:t>
      </w:r>
      <w:proofErr w:type="spellEnd"/>
      <w:r w:rsidRPr="00922671">
        <w:t xml:space="preserve"> </w:t>
      </w:r>
      <w:proofErr w:type="spellStart"/>
      <w:r w:rsidRPr="00922671">
        <w:t>coisa</w:t>
      </w:r>
      <w:proofErr w:type="spellEnd"/>
      <w:r w:rsidRPr="00922671">
        <w:t xml:space="preserve">, a </w:t>
      </w:r>
      <w:proofErr w:type="spellStart"/>
      <w:r w:rsidRPr="00922671">
        <w:t>falta</w:t>
      </w:r>
      <w:proofErr w:type="spellEnd"/>
      <w:r w:rsidRPr="00922671">
        <w:t xml:space="preserve"> de costume </w:t>
      </w:r>
      <w:proofErr w:type="spellStart"/>
      <w:r w:rsidRPr="00922671">
        <w:t>em</w:t>
      </w:r>
      <w:proofErr w:type="spellEnd"/>
      <w:r w:rsidRPr="00922671">
        <w:t xml:space="preserve"> </w:t>
      </w:r>
      <w:proofErr w:type="spellStart"/>
      <w:r w:rsidRPr="00922671">
        <w:t>anotar</w:t>
      </w:r>
      <w:proofErr w:type="spellEnd"/>
      <w:r w:rsidRPr="00922671">
        <w:t xml:space="preserve"> </w:t>
      </w:r>
      <w:proofErr w:type="spellStart"/>
      <w:r w:rsidRPr="00922671">
        <w:t>os</w:t>
      </w:r>
      <w:proofErr w:type="spellEnd"/>
      <w:r w:rsidRPr="00922671">
        <w:t xml:space="preserve"> </w:t>
      </w:r>
      <w:proofErr w:type="spellStart"/>
      <w:r w:rsidRPr="00922671">
        <w:t>lançamentos</w:t>
      </w:r>
      <w:proofErr w:type="spellEnd"/>
      <w:r w:rsidRPr="00922671">
        <w:t xml:space="preserve"> </w:t>
      </w:r>
      <w:proofErr w:type="spellStart"/>
      <w:r w:rsidRPr="00922671">
        <w:t>seja</w:t>
      </w:r>
      <w:proofErr w:type="spellEnd"/>
      <w:r w:rsidRPr="00922671">
        <w:t xml:space="preserve"> pela </w:t>
      </w:r>
      <w:proofErr w:type="spellStart"/>
      <w:r w:rsidRPr="00922671">
        <w:t>correria</w:t>
      </w:r>
      <w:proofErr w:type="spellEnd"/>
      <w:r w:rsidRPr="00922671">
        <w:t xml:space="preserve"> do </w:t>
      </w:r>
      <w:proofErr w:type="spellStart"/>
      <w:r w:rsidRPr="00922671">
        <w:t>dia</w:t>
      </w:r>
      <w:proofErr w:type="spellEnd"/>
      <w:r w:rsidRPr="00922671">
        <w:t xml:space="preserve"> </w:t>
      </w:r>
      <w:proofErr w:type="spellStart"/>
      <w:r w:rsidRPr="00922671">
        <w:t>ou</w:t>
      </w:r>
      <w:proofErr w:type="spellEnd"/>
      <w:r w:rsidRPr="00922671">
        <w:t xml:space="preserve"> por </w:t>
      </w:r>
      <w:proofErr w:type="spellStart"/>
      <w:r w:rsidRPr="00922671">
        <w:t>simplesmente</w:t>
      </w:r>
      <w:proofErr w:type="spellEnd"/>
      <w:r w:rsidRPr="00922671">
        <w:t xml:space="preserve"> </w:t>
      </w:r>
      <w:proofErr w:type="spellStart"/>
      <w:r w:rsidRPr="00922671">
        <w:t>esquecer</w:t>
      </w:r>
      <w:proofErr w:type="spellEnd"/>
      <w:r w:rsidRPr="00922671">
        <w:t xml:space="preserve">, </w:t>
      </w:r>
      <w:proofErr w:type="spellStart"/>
      <w:r w:rsidRPr="00922671">
        <w:t>ou</w:t>
      </w:r>
      <w:proofErr w:type="spellEnd"/>
      <w:r w:rsidRPr="00922671">
        <w:t xml:space="preserve"> </w:t>
      </w:r>
      <w:proofErr w:type="spellStart"/>
      <w:r w:rsidRPr="00922671">
        <w:t>até</w:t>
      </w:r>
      <w:proofErr w:type="spellEnd"/>
      <w:r w:rsidRPr="00922671">
        <w:t xml:space="preserve"> </w:t>
      </w:r>
      <w:proofErr w:type="spellStart"/>
      <w:r w:rsidRPr="00922671">
        <w:t>mesmo</w:t>
      </w:r>
      <w:proofErr w:type="spellEnd"/>
      <w:r w:rsidRPr="00922671">
        <w:t xml:space="preserve"> por </w:t>
      </w:r>
      <w:proofErr w:type="spellStart"/>
      <w:r w:rsidRPr="00922671">
        <w:t>teimosia</w:t>
      </w:r>
      <w:proofErr w:type="spellEnd"/>
      <w:r w:rsidRPr="00922671">
        <w:t xml:space="preserve">, por achar que </w:t>
      </w:r>
      <w:proofErr w:type="spellStart"/>
      <w:r w:rsidRPr="00922671">
        <w:t>está</w:t>
      </w:r>
      <w:proofErr w:type="spellEnd"/>
      <w:r w:rsidRPr="00922671">
        <w:t xml:space="preserve"> </w:t>
      </w:r>
      <w:proofErr w:type="spellStart"/>
      <w:r w:rsidRPr="00922671">
        <w:t>tudo</w:t>
      </w:r>
      <w:proofErr w:type="spellEnd"/>
      <w:r w:rsidRPr="00922671">
        <w:t xml:space="preserve"> </w:t>
      </w:r>
      <w:proofErr w:type="spellStart"/>
      <w:r w:rsidRPr="00922671">
        <w:t>sobre</w:t>
      </w:r>
      <w:proofErr w:type="spellEnd"/>
      <w:r w:rsidRPr="00922671">
        <w:t xml:space="preserve"> </w:t>
      </w:r>
      <w:proofErr w:type="spellStart"/>
      <w:r w:rsidRPr="00922671">
        <w:t>controle</w:t>
      </w:r>
      <w:proofErr w:type="spellEnd"/>
      <w:r w:rsidRPr="00922671">
        <w:t xml:space="preserve">. O </w:t>
      </w:r>
      <w:proofErr w:type="spellStart"/>
      <w:r w:rsidRPr="00922671">
        <w:t>mais</w:t>
      </w:r>
      <w:proofErr w:type="spellEnd"/>
      <w:r w:rsidRPr="00922671">
        <w:t xml:space="preserve"> </w:t>
      </w:r>
      <w:proofErr w:type="spellStart"/>
      <w:r w:rsidRPr="00922671">
        <w:t>importante</w:t>
      </w:r>
      <w:proofErr w:type="spellEnd"/>
      <w:r w:rsidRPr="00922671">
        <w:t xml:space="preserve"> dos </w:t>
      </w:r>
      <w:proofErr w:type="spellStart"/>
      <w:r w:rsidRPr="00922671">
        <w:t>motivos</w:t>
      </w:r>
      <w:proofErr w:type="spellEnd"/>
      <w:r w:rsidRPr="00922671">
        <w:t xml:space="preserve"> é o tempo. O tempo </w:t>
      </w:r>
      <w:proofErr w:type="spellStart"/>
      <w:r w:rsidRPr="00922671">
        <w:t>gasto</w:t>
      </w:r>
      <w:proofErr w:type="spellEnd"/>
      <w:r w:rsidRPr="00922671">
        <w:t xml:space="preserve"> para </w:t>
      </w:r>
      <w:proofErr w:type="spellStart"/>
      <w:r w:rsidRPr="00922671">
        <w:t>montar</w:t>
      </w:r>
      <w:proofErr w:type="spellEnd"/>
      <w:r w:rsidRPr="00922671">
        <w:t xml:space="preserve"> </w:t>
      </w:r>
      <w:proofErr w:type="gramStart"/>
      <w:r w:rsidRPr="00922671">
        <w:t>a</w:t>
      </w:r>
      <w:proofErr w:type="gramEnd"/>
      <w:r w:rsidRPr="00922671">
        <w:t xml:space="preserve"> </w:t>
      </w:r>
      <w:proofErr w:type="spellStart"/>
      <w:r w:rsidRPr="00922671">
        <w:t>estrutura</w:t>
      </w:r>
      <w:proofErr w:type="spellEnd"/>
      <w:r w:rsidRPr="00922671">
        <w:t xml:space="preserve"> e </w:t>
      </w:r>
      <w:proofErr w:type="spellStart"/>
      <w:r w:rsidRPr="00922671">
        <w:t>alimentar</w:t>
      </w:r>
      <w:proofErr w:type="spellEnd"/>
      <w:r w:rsidRPr="00922671">
        <w:t xml:space="preserve"> a </w:t>
      </w:r>
      <w:proofErr w:type="spellStart"/>
      <w:r w:rsidRPr="00922671">
        <w:t>mesma</w:t>
      </w:r>
      <w:proofErr w:type="spellEnd"/>
      <w:r w:rsidRPr="00922671">
        <w:t xml:space="preserve"> com dados </w:t>
      </w:r>
      <w:proofErr w:type="spellStart"/>
      <w:r w:rsidRPr="00922671">
        <w:t>relevantes</w:t>
      </w:r>
      <w:proofErr w:type="spellEnd"/>
      <w:r w:rsidRPr="00922671">
        <w:t xml:space="preserve"> </w:t>
      </w:r>
      <w:proofErr w:type="spellStart"/>
      <w:r w:rsidRPr="00922671">
        <w:t>pode</w:t>
      </w:r>
      <w:proofErr w:type="spellEnd"/>
      <w:r w:rsidRPr="00922671">
        <w:t xml:space="preserve"> ser </w:t>
      </w:r>
      <w:proofErr w:type="spellStart"/>
      <w:r w:rsidRPr="00922671">
        <w:t>mais</w:t>
      </w:r>
      <w:proofErr w:type="spellEnd"/>
      <w:r w:rsidRPr="00922671">
        <w:t xml:space="preserve"> </w:t>
      </w:r>
      <w:proofErr w:type="spellStart"/>
      <w:r w:rsidRPr="00922671">
        <w:t>demorado</w:t>
      </w:r>
      <w:proofErr w:type="spellEnd"/>
      <w:r w:rsidRPr="00922671">
        <w:t xml:space="preserve">, por </w:t>
      </w:r>
      <w:proofErr w:type="spellStart"/>
      <w:r w:rsidRPr="00922671">
        <w:t>esse</w:t>
      </w:r>
      <w:proofErr w:type="spellEnd"/>
      <w:r w:rsidRPr="00922671">
        <w:t xml:space="preserve"> </w:t>
      </w:r>
      <w:proofErr w:type="spellStart"/>
      <w:r w:rsidRPr="00922671">
        <w:t>motivo</w:t>
      </w:r>
      <w:proofErr w:type="spellEnd"/>
      <w:r w:rsidRPr="00922671">
        <w:t xml:space="preserve"> </w:t>
      </w:r>
      <w:proofErr w:type="spellStart"/>
      <w:r w:rsidRPr="00922671">
        <w:t>acabam</w:t>
      </w:r>
      <w:proofErr w:type="spellEnd"/>
      <w:r w:rsidRPr="00922671">
        <w:t xml:space="preserve"> </w:t>
      </w:r>
      <w:proofErr w:type="spellStart"/>
      <w:r w:rsidRPr="00922671">
        <w:t>desanimando</w:t>
      </w:r>
      <w:proofErr w:type="spellEnd"/>
      <w:r w:rsidRPr="00922671">
        <w:t xml:space="preserve"> de </w:t>
      </w:r>
      <w:proofErr w:type="spellStart"/>
      <w:r w:rsidRPr="00922671">
        <w:t>monitorar</w:t>
      </w:r>
      <w:proofErr w:type="spellEnd"/>
      <w:r w:rsidRPr="00922671">
        <w:t xml:space="preserve"> os </w:t>
      </w:r>
      <w:proofErr w:type="spellStart"/>
      <w:r w:rsidRPr="00922671">
        <w:t>gastos</w:t>
      </w:r>
      <w:proofErr w:type="spellEnd"/>
      <w:r w:rsidRPr="00922671">
        <w:t xml:space="preserve">. </w:t>
      </w:r>
    </w:p>
    <w:p w14:paraId="7C5FB19E" w14:textId="24ECF4C9" w:rsidR="00B701A2" w:rsidRPr="00922671" w:rsidRDefault="00B701A2" w:rsidP="00922671">
      <w:pPr>
        <w:pStyle w:val="0-ABNT"/>
      </w:pPr>
      <w:proofErr w:type="spellStart"/>
      <w:r w:rsidRPr="00922671">
        <w:t>Em</w:t>
      </w:r>
      <w:proofErr w:type="spellEnd"/>
      <w:r w:rsidRPr="00922671">
        <w:t xml:space="preserve"> </w:t>
      </w:r>
      <w:proofErr w:type="spellStart"/>
      <w:r w:rsidRPr="00922671">
        <w:t>meio</w:t>
      </w:r>
      <w:proofErr w:type="spellEnd"/>
      <w:r w:rsidRPr="00922671">
        <w:t xml:space="preserve"> </w:t>
      </w:r>
      <w:proofErr w:type="spellStart"/>
      <w:r w:rsidRPr="00922671">
        <w:t>esse</w:t>
      </w:r>
      <w:proofErr w:type="spellEnd"/>
      <w:r w:rsidRPr="00922671">
        <w:t xml:space="preserve"> </w:t>
      </w:r>
      <w:proofErr w:type="spellStart"/>
      <w:r w:rsidRPr="00922671">
        <w:t>cenário</w:t>
      </w:r>
      <w:proofErr w:type="spellEnd"/>
      <w:r w:rsidRPr="00922671">
        <w:t xml:space="preserve">, </w:t>
      </w:r>
      <w:proofErr w:type="spellStart"/>
      <w:r w:rsidRPr="00922671">
        <w:t>foi</w:t>
      </w:r>
      <w:proofErr w:type="spellEnd"/>
      <w:r w:rsidRPr="00922671">
        <w:t xml:space="preserve"> </w:t>
      </w:r>
      <w:proofErr w:type="spellStart"/>
      <w:r w:rsidRPr="00922671">
        <w:t>proposta</w:t>
      </w:r>
      <w:proofErr w:type="spellEnd"/>
      <w:r w:rsidRPr="00922671">
        <w:t xml:space="preserve"> </w:t>
      </w:r>
      <w:proofErr w:type="spellStart"/>
      <w:r w:rsidRPr="00922671">
        <w:t>uma</w:t>
      </w:r>
      <w:proofErr w:type="spellEnd"/>
      <w:r w:rsidRPr="00922671">
        <w:t xml:space="preserve"> </w:t>
      </w:r>
      <w:proofErr w:type="spellStart"/>
      <w:r w:rsidRPr="00922671">
        <w:t>iniciativa</w:t>
      </w:r>
      <w:proofErr w:type="spellEnd"/>
      <w:r w:rsidRPr="00922671">
        <w:t xml:space="preserve"> de </w:t>
      </w:r>
      <w:proofErr w:type="spellStart"/>
      <w:r w:rsidRPr="00922671">
        <w:t>desenvolver</w:t>
      </w:r>
      <w:proofErr w:type="spellEnd"/>
      <w:r w:rsidRPr="00922671">
        <w:t xml:space="preserve"> </w:t>
      </w:r>
      <w:proofErr w:type="spellStart"/>
      <w:r w:rsidRPr="00922671">
        <w:t>uma</w:t>
      </w:r>
      <w:proofErr w:type="spellEnd"/>
      <w:r w:rsidRPr="00922671">
        <w:t xml:space="preserve"> </w:t>
      </w:r>
      <w:proofErr w:type="spellStart"/>
      <w:r w:rsidRPr="00922671">
        <w:t>aplicação</w:t>
      </w:r>
      <w:proofErr w:type="spellEnd"/>
      <w:r w:rsidRPr="00922671">
        <w:t xml:space="preserve"> </w:t>
      </w:r>
      <w:proofErr w:type="spellStart"/>
      <w:r w:rsidRPr="00922671">
        <w:t>capaz</w:t>
      </w:r>
      <w:proofErr w:type="spellEnd"/>
      <w:r w:rsidRPr="00922671">
        <w:t xml:space="preserve"> de </w:t>
      </w:r>
      <w:proofErr w:type="spellStart"/>
      <w:r w:rsidRPr="00922671">
        <w:t>agilizar</w:t>
      </w:r>
      <w:proofErr w:type="spellEnd"/>
      <w:r w:rsidRPr="00922671">
        <w:t xml:space="preserve"> o </w:t>
      </w:r>
      <w:proofErr w:type="spellStart"/>
      <w:r w:rsidRPr="00922671">
        <w:t>processo</w:t>
      </w:r>
      <w:proofErr w:type="spellEnd"/>
      <w:r w:rsidRPr="00922671">
        <w:t xml:space="preserve"> de </w:t>
      </w:r>
      <w:proofErr w:type="spellStart"/>
      <w:r w:rsidRPr="00922671">
        <w:t>construção</w:t>
      </w:r>
      <w:proofErr w:type="spellEnd"/>
      <w:r w:rsidRPr="00922671">
        <w:t xml:space="preserve"> do </w:t>
      </w:r>
      <w:proofErr w:type="spellStart"/>
      <w:r w:rsidRPr="00922671">
        <w:t>armazenamento</w:t>
      </w:r>
      <w:proofErr w:type="spellEnd"/>
      <w:r w:rsidRPr="00922671">
        <w:t xml:space="preserve"> de dados para </w:t>
      </w:r>
      <w:proofErr w:type="spellStart"/>
      <w:r w:rsidRPr="00922671">
        <w:t>assim</w:t>
      </w:r>
      <w:proofErr w:type="spellEnd"/>
      <w:r w:rsidRPr="00922671">
        <w:t xml:space="preserve"> </w:t>
      </w:r>
      <w:proofErr w:type="spellStart"/>
      <w:r w:rsidRPr="00922671">
        <w:t>tê</w:t>
      </w:r>
      <w:proofErr w:type="spellEnd"/>
      <w:r w:rsidRPr="00922671">
        <w:t xml:space="preserve">-los à </w:t>
      </w:r>
      <w:proofErr w:type="spellStart"/>
      <w:r w:rsidRPr="00922671">
        <w:t>disposição</w:t>
      </w:r>
      <w:proofErr w:type="spellEnd"/>
      <w:r w:rsidRPr="00922671">
        <w:t xml:space="preserve"> </w:t>
      </w:r>
      <w:proofErr w:type="spellStart"/>
      <w:r w:rsidRPr="00922671">
        <w:t>em</w:t>
      </w:r>
      <w:proofErr w:type="spellEnd"/>
      <w:r w:rsidRPr="00922671">
        <w:t xml:space="preserve"> </w:t>
      </w:r>
      <w:proofErr w:type="spellStart"/>
      <w:r w:rsidRPr="00922671">
        <w:t>qualquer</w:t>
      </w:r>
      <w:proofErr w:type="spellEnd"/>
      <w:r w:rsidRPr="00922671">
        <w:t xml:space="preserve"> </w:t>
      </w:r>
      <w:proofErr w:type="spellStart"/>
      <w:r w:rsidRPr="00922671">
        <w:t>lugar</w:t>
      </w:r>
      <w:proofErr w:type="spellEnd"/>
      <w:r w:rsidRPr="00922671">
        <w:t xml:space="preserve">, basta </w:t>
      </w:r>
      <w:proofErr w:type="spellStart"/>
      <w:r w:rsidRPr="00922671">
        <w:t>ter</w:t>
      </w:r>
      <w:proofErr w:type="spellEnd"/>
      <w:r w:rsidRPr="00922671">
        <w:t xml:space="preserve"> </w:t>
      </w:r>
      <w:proofErr w:type="spellStart"/>
      <w:r w:rsidRPr="00922671">
        <w:t>acesso</w:t>
      </w:r>
      <w:proofErr w:type="spellEnd"/>
      <w:r w:rsidRPr="00922671">
        <w:t xml:space="preserve"> </w:t>
      </w:r>
      <w:proofErr w:type="spellStart"/>
      <w:proofErr w:type="gramStart"/>
      <w:r w:rsidRPr="00922671">
        <w:t>a</w:t>
      </w:r>
      <w:proofErr w:type="spellEnd"/>
      <w:proofErr w:type="gramEnd"/>
      <w:r w:rsidRPr="00922671">
        <w:t xml:space="preserve"> internet que </w:t>
      </w:r>
      <w:proofErr w:type="spellStart"/>
      <w:r w:rsidRPr="00922671">
        <w:t>os</w:t>
      </w:r>
      <w:proofErr w:type="spellEnd"/>
      <w:r w:rsidRPr="00922671">
        <w:t xml:space="preserve"> dados </w:t>
      </w:r>
      <w:proofErr w:type="spellStart"/>
      <w:r w:rsidRPr="00922671">
        <w:t>serão</w:t>
      </w:r>
      <w:proofErr w:type="spellEnd"/>
      <w:r w:rsidRPr="00922671">
        <w:t xml:space="preserve"> </w:t>
      </w:r>
      <w:proofErr w:type="spellStart"/>
      <w:r w:rsidRPr="00922671">
        <w:t>mostrados</w:t>
      </w:r>
      <w:proofErr w:type="spellEnd"/>
      <w:r w:rsidRPr="00922671">
        <w:t xml:space="preserve"> para o </w:t>
      </w:r>
      <w:proofErr w:type="spellStart"/>
      <w:r w:rsidRPr="00922671">
        <w:t>usuário</w:t>
      </w:r>
      <w:proofErr w:type="spellEnd"/>
      <w:r w:rsidRPr="00922671">
        <w:t xml:space="preserve"> </w:t>
      </w:r>
      <w:proofErr w:type="spellStart"/>
      <w:r w:rsidRPr="00922671">
        <w:t>tomar</w:t>
      </w:r>
      <w:proofErr w:type="spellEnd"/>
      <w:r w:rsidRPr="00922671">
        <w:t xml:space="preserve"> </w:t>
      </w:r>
      <w:proofErr w:type="spellStart"/>
      <w:r w:rsidRPr="00922671">
        <w:t>suas</w:t>
      </w:r>
      <w:proofErr w:type="spellEnd"/>
      <w:r w:rsidRPr="00922671">
        <w:t xml:space="preserve"> </w:t>
      </w:r>
      <w:proofErr w:type="spellStart"/>
      <w:r w:rsidRPr="00922671">
        <w:t>decisões</w:t>
      </w:r>
      <w:proofErr w:type="spellEnd"/>
      <w:r w:rsidRPr="00922671">
        <w:t xml:space="preserve"> </w:t>
      </w:r>
      <w:proofErr w:type="spellStart"/>
      <w:r w:rsidRPr="00922671">
        <w:t>conforme</w:t>
      </w:r>
      <w:proofErr w:type="spellEnd"/>
      <w:r w:rsidRPr="00922671">
        <w:t xml:space="preserve"> </w:t>
      </w:r>
      <w:proofErr w:type="spellStart"/>
      <w:r w:rsidRPr="00922671">
        <w:t>necessário</w:t>
      </w:r>
      <w:proofErr w:type="spellEnd"/>
      <w:r w:rsidRPr="00922671">
        <w:t xml:space="preserve">. A </w:t>
      </w:r>
      <w:proofErr w:type="spellStart"/>
      <w:r w:rsidRPr="00922671">
        <w:t>proposta</w:t>
      </w:r>
      <w:proofErr w:type="spellEnd"/>
      <w:r w:rsidRPr="00922671">
        <w:t xml:space="preserve"> </w:t>
      </w:r>
      <w:proofErr w:type="spellStart"/>
      <w:r w:rsidRPr="00922671">
        <w:t>surgiu</w:t>
      </w:r>
      <w:proofErr w:type="spellEnd"/>
      <w:r w:rsidRPr="00922671">
        <w:t xml:space="preserve"> no </w:t>
      </w:r>
      <w:proofErr w:type="spellStart"/>
      <w:r w:rsidRPr="00922671">
        <w:t>cenário</w:t>
      </w:r>
      <w:proofErr w:type="spellEnd"/>
      <w:r w:rsidRPr="00922671">
        <w:t xml:space="preserve"> individual a </w:t>
      </w:r>
      <w:proofErr w:type="spellStart"/>
      <w:r w:rsidRPr="00922671">
        <w:t>princípio</w:t>
      </w:r>
      <w:proofErr w:type="spellEnd"/>
      <w:r w:rsidRPr="00922671">
        <w:t xml:space="preserve">, </w:t>
      </w:r>
      <w:proofErr w:type="spellStart"/>
      <w:r w:rsidRPr="00922671">
        <w:t>na</w:t>
      </w:r>
      <w:proofErr w:type="spellEnd"/>
      <w:r w:rsidRPr="00922671">
        <w:t xml:space="preserve"> </w:t>
      </w:r>
      <w:proofErr w:type="spellStart"/>
      <w:r w:rsidRPr="00922671">
        <w:t>gestão</w:t>
      </w:r>
      <w:proofErr w:type="spellEnd"/>
      <w:r w:rsidRPr="00922671">
        <w:t xml:space="preserve"> de </w:t>
      </w:r>
      <w:proofErr w:type="spellStart"/>
      <w:r w:rsidRPr="00922671">
        <w:t>lançamentos</w:t>
      </w:r>
      <w:proofErr w:type="spellEnd"/>
      <w:r w:rsidRPr="00922671">
        <w:t xml:space="preserve"> (</w:t>
      </w:r>
      <w:proofErr w:type="spellStart"/>
      <w:r w:rsidRPr="00922671">
        <w:t>despesa</w:t>
      </w:r>
      <w:proofErr w:type="spellEnd"/>
      <w:r w:rsidRPr="00922671">
        <w:t xml:space="preserve"> e </w:t>
      </w:r>
      <w:proofErr w:type="spellStart"/>
      <w:r w:rsidRPr="00922671">
        <w:t>receita</w:t>
      </w:r>
      <w:proofErr w:type="spellEnd"/>
      <w:r w:rsidRPr="00922671">
        <w:t xml:space="preserve">) </w:t>
      </w:r>
      <w:proofErr w:type="spellStart"/>
      <w:r w:rsidRPr="00922671">
        <w:t>nos</w:t>
      </w:r>
      <w:proofErr w:type="spellEnd"/>
      <w:r w:rsidRPr="00922671">
        <w:t xml:space="preserve"> </w:t>
      </w:r>
      <w:proofErr w:type="spellStart"/>
      <w:r w:rsidRPr="00922671">
        <w:t>respectivos</w:t>
      </w:r>
      <w:proofErr w:type="spellEnd"/>
      <w:r w:rsidRPr="00922671">
        <w:t xml:space="preserve"> meses para </w:t>
      </w:r>
      <w:proofErr w:type="spellStart"/>
      <w:r w:rsidRPr="00922671">
        <w:t>controle</w:t>
      </w:r>
      <w:proofErr w:type="spellEnd"/>
      <w:r w:rsidRPr="00922671">
        <w:t xml:space="preserve"> </w:t>
      </w:r>
      <w:proofErr w:type="spellStart"/>
      <w:r w:rsidRPr="00922671">
        <w:t>financeiro</w:t>
      </w:r>
      <w:proofErr w:type="spellEnd"/>
      <w:r w:rsidRPr="00922671">
        <w:t xml:space="preserve"> </w:t>
      </w:r>
      <w:proofErr w:type="spellStart"/>
      <w:r w:rsidRPr="00922671">
        <w:t>mais</w:t>
      </w:r>
      <w:proofErr w:type="spellEnd"/>
      <w:r w:rsidRPr="00922671">
        <w:t xml:space="preserve"> </w:t>
      </w:r>
      <w:proofErr w:type="spellStart"/>
      <w:r w:rsidRPr="00922671">
        <w:t>apropriado</w:t>
      </w:r>
      <w:proofErr w:type="spellEnd"/>
      <w:r w:rsidRPr="00922671">
        <w:t xml:space="preserve"> dos </w:t>
      </w:r>
      <w:proofErr w:type="spellStart"/>
      <w:r w:rsidRPr="00922671">
        <w:t>gastos</w:t>
      </w:r>
      <w:proofErr w:type="spellEnd"/>
      <w:r w:rsidRPr="00922671">
        <w:t xml:space="preserve">. </w:t>
      </w:r>
      <w:proofErr w:type="spellStart"/>
      <w:r w:rsidRPr="00922671">
        <w:t>Após</w:t>
      </w:r>
      <w:proofErr w:type="spellEnd"/>
      <w:r w:rsidRPr="00922671">
        <w:t xml:space="preserve"> </w:t>
      </w:r>
      <w:proofErr w:type="spellStart"/>
      <w:r w:rsidRPr="00922671">
        <w:t>isso</w:t>
      </w:r>
      <w:proofErr w:type="spellEnd"/>
      <w:r w:rsidRPr="00922671">
        <w:t xml:space="preserve"> </w:t>
      </w:r>
      <w:proofErr w:type="spellStart"/>
      <w:r w:rsidRPr="00922671">
        <w:t>foi</w:t>
      </w:r>
      <w:proofErr w:type="spellEnd"/>
      <w:r w:rsidRPr="00922671">
        <w:t xml:space="preserve"> </w:t>
      </w:r>
      <w:proofErr w:type="spellStart"/>
      <w:r w:rsidRPr="00922671">
        <w:t>feito</w:t>
      </w:r>
      <w:proofErr w:type="spellEnd"/>
      <w:r w:rsidRPr="00922671">
        <w:t xml:space="preserve"> </w:t>
      </w:r>
      <w:proofErr w:type="spellStart"/>
      <w:r w:rsidRPr="00922671">
        <w:t>uma</w:t>
      </w:r>
      <w:proofErr w:type="spellEnd"/>
      <w:r w:rsidRPr="00922671">
        <w:t xml:space="preserve"> </w:t>
      </w:r>
      <w:proofErr w:type="spellStart"/>
      <w:r w:rsidRPr="00922671">
        <w:t>pesquisa</w:t>
      </w:r>
      <w:proofErr w:type="spellEnd"/>
      <w:r w:rsidRPr="00922671">
        <w:t xml:space="preserve"> </w:t>
      </w:r>
      <w:proofErr w:type="spellStart"/>
      <w:r w:rsidRPr="00922671">
        <w:t>quantitativa</w:t>
      </w:r>
      <w:proofErr w:type="spellEnd"/>
      <w:r w:rsidRPr="00922671">
        <w:t xml:space="preserve"> com </w:t>
      </w:r>
      <w:proofErr w:type="spellStart"/>
      <w:r w:rsidRPr="00922671">
        <w:t>pessoas</w:t>
      </w:r>
      <w:proofErr w:type="spellEnd"/>
      <w:r w:rsidRPr="00922671">
        <w:t xml:space="preserve"> da </w:t>
      </w:r>
      <w:proofErr w:type="spellStart"/>
      <w:r w:rsidRPr="00922671">
        <w:t>família</w:t>
      </w:r>
      <w:proofErr w:type="spellEnd"/>
      <w:r w:rsidRPr="00922671">
        <w:t xml:space="preserve"> e </w:t>
      </w:r>
      <w:proofErr w:type="spellStart"/>
      <w:r w:rsidRPr="00922671">
        <w:t>colegas</w:t>
      </w:r>
      <w:proofErr w:type="spellEnd"/>
      <w:r w:rsidRPr="00922671">
        <w:t xml:space="preserve"> se </w:t>
      </w:r>
      <w:proofErr w:type="gramStart"/>
      <w:r w:rsidRPr="00922671">
        <w:t>a</w:t>
      </w:r>
      <w:proofErr w:type="gramEnd"/>
      <w:r w:rsidRPr="00922671">
        <w:t xml:space="preserve"> </w:t>
      </w:r>
      <w:proofErr w:type="spellStart"/>
      <w:r w:rsidRPr="00922671">
        <w:t>aplicação</w:t>
      </w:r>
      <w:proofErr w:type="spellEnd"/>
      <w:r w:rsidRPr="00922671">
        <w:t xml:space="preserve"> </w:t>
      </w:r>
      <w:proofErr w:type="spellStart"/>
      <w:r w:rsidRPr="00922671">
        <w:t>traria</w:t>
      </w:r>
      <w:proofErr w:type="spellEnd"/>
      <w:r w:rsidRPr="00922671">
        <w:t xml:space="preserve"> um </w:t>
      </w:r>
      <w:proofErr w:type="spellStart"/>
      <w:r w:rsidRPr="00922671">
        <w:t>maior</w:t>
      </w:r>
      <w:proofErr w:type="spellEnd"/>
      <w:r w:rsidRPr="00922671">
        <w:t xml:space="preserve"> </w:t>
      </w:r>
      <w:proofErr w:type="spellStart"/>
      <w:r w:rsidRPr="00922671">
        <w:t>auxílio</w:t>
      </w:r>
      <w:proofErr w:type="spellEnd"/>
      <w:r w:rsidRPr="00922671">
        <w:t xml:space="preserve"> </w:t>
      </w:r>
      <w:proofErr w:type="spellStart"/>
      <w:r w:rsidRPr="00922671">
        <w:t>na</w:t>
      </w:r>
      <w:proofErr w:type="spellEnd"/>
      <w:r w:rsidRPr="00922671">
        <w:t xml:space="preserve"> </w:t>
      </w:r>
      <w:proofErr w:type="spellStart"/>
      <w:r w:rsidRPr="00922671">
        <w:t>gestão</w:t>
      </w:r>
      <w:proofErr w:type="spellEnd"/>
      <w:r w:rsidRPr="00922671">
        <w:t xml:space="preserve"> de </w:t>
      </w:r>
      <w:proofErr w:type="spellStart"/>
      <w:r w:rsidRPr="00922671">
        <w:t>finanças</w:t>
      </w:r>
      <w:proofErr w:type="spellEnd"/>
      <w:r w:rsidRPr="00922671">
        <w:t xml:space="preserve">. </w:t>
      </w:r>
      <w:proofErr w:type="spellStart"/>
      <w:r w:rsidRPr="00922671">
        <w:t>Alguns</w:t>
      </w:r>
      <w:proofErr w:type="spellEnd"/>
      <w:r w:rsidRPr="00922671">
        <w:t xml:space="preserve"> </w:t>
      </w:r>
      <w:proofErr w:type="spellStart"/>
      <w:r w:rsidRPr="00922671">
        <w:t>questionaram</w:t>
      </w:r>
      <w:proofErr w:type="spellEnd"/>
      <w:r w:rsidRPr="00922671">
        <w:t xml:space="preserve"> qual a </w:t>
      </w:r>
      <w:proofErr w:type="spellStart"/>
      <w:r w:rsidRPr="00922671">
        <w:t>diferença</w:t>
      </w:r>
      <w:proofErr w:type="spellEnd"/>
      <w:r w:rsidRPr="00922671">
        <w:t xml:space="preserve"> entre usar o </w:t>
      </w:r>
      <w:proofErr w:type="spellStart"/>
      <w:r w:rsidRPr="00922671">
        <w:t>sistema</w:t>
      </w:r>
      <w:proofErr w:type="spellEnd"/>
      <w:r w:rsidRPr="00922671">
        <w:t xml:space="preserve"> </w:t>
      </w:r>
      <w:proofErr w:type="spellStart"/>
      <w:r w:rsidRPr="00922671">
        <w:t>ou</w:t>
      </w:r>
      <w:proofErr w:type="spellEnd"/>
      <w:r w:rsidRPr="00922671">
        <w:t xml:space="preserve"> </w:t>
      </w:r>
      <w:proofErr w:type="spellStart"/>
      <w:r w:rsidRPr="00922671">
        <w:t>montar</w:t>
      </w:r>
      <w:proofErr w:type="spellEnd"/>
      <w:r w:rsidRPr="00922671">
        <w:t xml:space="preserve"> </w:t>
      </w:r>
      <w:proofErr w:type="spellStart"/>
      <w:r w:rsidRPr="00922671">
        <w:t>uma</w:t>
      </w:r>
      <w:proofErr w:type="spellEnd"/>
      <w:r w:rsidRPr="00922671">
        <w:t xml:space="preserve"> </w:t>
      </w:r>
      <w:proofErr w:type="spellStart"/>
      <w:r w:rsidRPr="00922671">
        <w:t>planilha</w:t>
      </w:r>
      <w:proofErr w:type="spellEnd"/>
      <w:r w:rsidRPr="00922671">
        <w:t xml:space="preserve"> de </w:t>
      </w:r>
      <w:r w:rsidR="004316CC" w:rsidRPr="00922671">
        <w:t>Excel</w:t>
      </w:r>
      <w:r w:rsidRPr="00922671">
        <w:t xml:space="preserve"> </w:t>
      </w:r>
      <w:proofErr w:type="spellStart"/>
      <w:r w:rsidRPr="00922671">
        <w:t>ou</w:t>
      </w:r>
      <w:proofErr w:type="spellEnd"/>
      <w:r w:rsidRPr="00922671">
        <w:t xml:space="preserve"> </w:t>
      </w:r>
      <w:proofErr w:type="spellStart"/>
      <w:r w:rsidRPr="00922671">
        <w:t>até</w:t>
      </w:r>
      <w:proofErr w:type="spellEnd"/>
      <w:r w:rsidRPr="00922671">
        <w:t xml:space="preserve"> </w:t>
      </w:r>
      <w:proofErr w:type="spellStart"/>
      <w:r w:rsidRPr="00922671">
        <w:t>mesmo</w:t>
      </w:r>
      <w:proofErr w:type="spellEnd"/>
      <w:r w:rsidRPr="00922671">
        <w:t xml:space="preserve"> usar </w:t>
      </w:r>
      <w:proofErr w:type="spellStart"/>
      <w:r w:rsidRPr="00922671">
        <w:t>os</w:t>
      </w:r>
      <w:proofErr w:type="spellEnd"/>
      <w:r w:rsidRPr="00922671">
        <w:t xml:space="preserve"> </w:t>
      </w:r>
      <w:proofErr w:type="spellStart"/>
      <w:r w:rsidRPr="00922671">
        <w:t>próprios</w:t>
      </w:r>
      <w:proofErr w:type="spellEnd"/>
      <w:r w:rsidRPr="00922671">
        <w:t xml:space="preserve"> </w:t>
      </w:r>
      <w:proofErr w:type="spellStart"/>
      <w:r w:rsidRPr="00922671">
        <w:t>aplicativos</w:t>
      </w:r>
      <w:proofErr w:type="spellEnd"/>
      <w:r w:rsidRPr="00922671">
        <w:t xml:space="preserve"> de banco </w:t>
      </w:r>
      <w:proofErr w:type="spellStart"/>
      <w:r w:rsidRPr="00922671">
        <w:t>como</w:t>
      </w:r>
      <w:proofErr w:type="spellEnd"/>
      <w:r w:rsidRPr="00922671">
        <w:t xml:space="preserve"> </w:t>
      </w:r>
      <w:proofErr w:type="spellStart"/>
      <w:r w:rsidR="004316CC" w:rsidRPr="00922671">
        <w:t>N</w:t>
      </w:r>
      <w:r w:rsidRPr="00922671">
        <w:t>ubank</w:t>
      </w:r>
      <w:proofErr w:type="spellEnd"/>
      <w:r w:rsidRPr="00922671">
        <w:t xml:space="preserve">, </w:t>
      </w:r>
      <w:r w:rsidR="004316CC" w:rsidRPr="00922671">
        <w:t>C</w:t>
      </w:r>
      <w:r w:rsidRPr="00922671">
        <w:t xml:space="preserve">aixa, </w:t>
      </w:r>
      <w:r w:rsidR="004316CC" w:rsidRPr="00922671">
        <w:t>S</w:t>
      </w:r>
      <w:r w:rsidRPr="00922671">
        <w:t xml:space="preserve">antander... De </w:t>
      </w:r>
      <w:proofErr w:type="spellStart"/>
      <w:r w:rsidRPr="00922671">
        <w:t>fato</w:t>
      </w:r>
      <w:proofErr w:type="spellEnd"/>
      <w:r w:rsidRPr="00922671">
        <w:t xml:space="preserve">, </w:t>
      </w:r>
      <w:proofErr w:type="spellStart"/>
      <w:r w:rsidRPr="00922671">
        <w:t>tem</w:t>
      </w:r>
      <w:proofErr w:type="spellEnd"/>
      <w:r w:rsidRPr="00922671">
        <w:t xml:space="preserve"> a </w:t>
      </w:r>
      <w:proofErr w:type="spellStart"/>
      <w:r w:rsidRPr="00922671">
        <w:t>suas</w:t>
      </w:r>
      <w:proofErr w:type="spellEnd"/>
      <w:r w:rsidRPr="00922671">
        <w:t xml:space="preserve"> </w:t>
      </w:r>
      <w:proofErr w:type="spellStart"/>
      <w:r w:rsidRPr="00922671">
        <w:t>semelhanças</w:t>
      </w:r>
      <w:proofErr w:type="spellEnd"/>
      <w:r w:rsidRPr="00922671">
        <w:t xml:space="preserve"> e </w:t>
      </w:r>
      <w:proofErr w:type="spellStart"/>
      <w:r w:rsidRPr="00922671">
        <w:t>em</w:t>
      </w:r>
      <w:proofErr w:type="spellEnd"/>
      <w:r w:rsidRPr="00922671">
        <w:t xml:space="preserve"> </w:t>
      </w:r>
      <w:proofErr w:type="spellStart"/>
      <w:r w:rsidRPr="00922671">
        <w:t>alguns</w:t>
      </w:r>
      <w:proofErr w:type="spellEnd"/>
      <w:r w:rsidRPr="00922671">
        <w:t xml:space="preserve"> </w:t>
      </w:r>
      <w:proofErr w:type="spellStart"/>
      <w:r w:rsidRPr="00922671">
        <w:t>casos</w:t>
      </w:r>
      <w:proofErr w:type="spellEnd"/>
      <w:r w:rsidRPr="00922671">
        <w:t xml:space="preserve"> </w:t>
      </w:r>
      <w:proofErr w:type="spellStart"/>
      <w:r w:rsidRPr="00922671">
        <w:t>compensam</w:t>
      </w:r>
      <w:proofErr w:type="spellEnd"/>
      <w:r w:rsidRPr="00922671">
        <w:t xml:space="preserve"> </w:t>
      </w:r>
      <w:proofErr w:type="spellStart"/>
      <w:r w:rsidRPr="00922671">
        <w:t>mais</w:t>
      </w:r>
      <w:proofErr w:type="spellEnd"/>
      <w:r w:rsidRPr="00922671">
        <w:t xml:space="preserve"> o banco. No </w:t>
      </w:r>
      <w:proofErr w:type="spellStart"/>
      <w:r w:rsidRPr="00922671">
        <w:t>entanto</w:t>
      </w:r>
      <w:proofErr w:type="spellEnd"/>
      <w:r w:rsidRPr="00922671">
        <w:t xml:space="preserve"> </w:t>
      </w:r>
      <w:proofErr w:type="spellStart"/>
      <w:r w:rsidRPr="00922671">
        <w:t>pessoas</w:t>
      </w:r>
      <w:proofErr w:type="spellEnd"/>
      <w:r w:rsidRPr="00922671">
        <w:t xml:space="preserve"> que </w:t>
      </w:r>
      <w:proofErr w:type="spellStart"/>
      <w:r w:rsidRPr="00922671">
        <w:t>sentem</w:t>
      </w:r>
      <w:proofErr w:type="spellEnd"/>
      <w:r w:rsidRPr="00922671">
        <w:t xml:space="preserve"> </w:t>
      </w:r>
      <w:proofErr w:type="spellStart"/>
      <w:r w:rsidRPr="00922671">
        <w:t>certa</w:t>
      </w:r>
      <w:proofErr w:type="spellEnd"/>
      <w:r w:rsidRPr="00922671">
        <w:t xml:space="preserve"> </w:t>
      </w:r>
      <w:proofErr w:type="spellStart"/>
      <w:r w:rsidRPr="00922671">
        <w:t>dificuldade</w:t>
      </w:r>
      <w:proofErr w:type="spellEnd"/>
      <w:r w:rsidRPr="00922671">
        <w:t xml:space="preserve"> no </w:t>
      </w:r>
      <w:proofErr w:type="spellStart"/>
      <w:r w:rsidRPr="00922671">
        <w:t>manuseio</w:t>
      </w:r>
      <w:proofErr w:type="spellEnd"/>
      <w:r w:rsidRPr="00922671">
        <w:t xml:space="preserve"> dos </w:t>
      </w:r>
      <w:proofErr w:type="spellStart"/>
      <w:r w:rsidRPr="00922671">
        <w:t>aplicativos</w:t>
      </w:r>
      <w:proofErr w:type="spellEnd"/>
      <w:r w:rsidRPr="00922671">
        <w:t xml:space="preserve"> e para </w:t>
      </w:r>
      <w:proofErr w:type="spellStart"/>
      <w:r w:rsidRPr="00922671">
        <w:t>aqueles</w:t>
      </w:r>
      <w:proofErr w:type="spellEnd"/>
      <w:r w:rsidRPr="00922671">
        <w:t xml:space="preserve"> </w:t>
      </w:r>
      <w:proofErr w:type="spellStart"/>
      <w:r w:rsidRPr="00922671">
        <w:t>indivíduos</w:t>
      </w:r>
      <w:proofErr w:type="spellEnd"/>
      <w:r w:rsidRPr="00922671">
        <w:t xml:space="preserve"> que </w:t>
      </w:r>
      <w:proofErr w:type="spellStart"/>
      <w:r w:rsidRPr="00922671">
        <w:t>não</w:t>
      </w:r>
      <w:proofErr w:type="spellEnd"/>
      <w:r w:rsidRPr="00922671">
        <w:t xml:space="preserve"> </w:t>
      </w:r>
      <w:proofErr w:type="spellStart"/>
      <w:r w:rsidRPr="00922671">
        <w:t>querem</w:t>
      </w:r>
      <w:proofErr w:type="spellEnd"/>
      <w:r w:rsidRPr="00922671">
        <w:t xml:space="preserve"> </w:t>
      </w:r>
      <w:proofErr w:type="spellStart"/>
      <w:r w:rsidRPr="00922671">
        <w:t>ter</w:t>
      </w:r>
      <w:proofErr w:type="spellEnd"/>
      <w:r w:rsidRPr="00922671">
        <w:t xml:space="preserve"> </w:t>
      </w:r>
      <w:proofErr w:type="spellStart"/>
      <w:r w:rsidRPr="00922671">
        <w:t>vínculo</w:t>
      </w:r>
      <w:proofErr w:type="spellEnd"/>
      <w:r w:rsidRPr="00922671">
        <w:t xml:space="preserve"> com banco e </w:t>
      </w:r>
      <w:proofErr w:type="spellStart"/>
      <w:r w:rsidRPr="00922671">
        <w:t>ter</w:t>
      </w:r>
      <w:proofErr w:type="spellEnd"/>
      <w:r w:rsidRPr="00922671">
        <w:t xml:space="preserve"> </w:t>
      </w:r>
      <w:proofErr w:type="spellStart"/>
      <w:r w:rsidRPr="00922671">
        <w:lastRenderedPageBreak/>
        <w:t>uma</w:t>
      </w:r>
      <w:proofErr w:type="spellEnd"/>
      <w:r w:rsidRPr="00922671">
        <w:t xml:space="preserve"> ferramenta </w:t>
      </w:r>
      <w:proofErr w:type="spellStart"/>
      <w:r w:rsidRPr="00922671">
        <w:t>gratuita</w:t>
      </w:r>
      <w:proofErr w:type="spellEnd"/>
      <w:r w:rsidRPr="00922671">
        <w:t xml:space="preserve"> que </w:t>
      </w:r>
      <w:proofErr w:type="spellStart"/>
      <w:r w:rsidRPr="00922671">
        <w:t>forneça</w:t>
      </w:r>
      <w:proofErr w:type="spellEnd"/>
      <w:r w:rsidRPr="00922671">
        <w:t xml:space="preserve"> o </w:t>
      </w:r>
      <w:proofErr w:type="spellStart"/>
      <w:r w:rsidRPr="00922671">
        <w:t>suporte</w:t>
      </w:r>
      <w:proofErr w:type="spellEnd"/>
      <w:r w:rsidRPr="00922671">
        <w:t xml:space="preserve"> de </w:t>
      </w:r>
      <w:proofErr w:type="spellStart"/>
      <w:r w:rsidRPr="00922671">
        <w:t>armazenar</w:t>
      </w:r>
      <w:proofErr w:type="spellEnd"/>
      <w:r w:rsidRPr="00922671">
        <w:t xml:space="preserve"> </w:t>
      </w:r>
      <w:proofErr w:type="spellStart"/>
      <w:r w:rsidRPr="00922671">
        <w:t>os</w:t>
      </w:r>
      <w:proofErr w:type="spellEnd"/>
      <w:r w:rsidRPr="00922671">
        <w:t xml:space="preserve"> dados e </w:t>
      </w:r>
      <w:proofErr w:type="spellStart"/>
      <w:r w:rsidRPr="00922671">
        <w:t>listar</w:t>
      </w:r>
      <w:proofErr w:type="spellEnd"/>
      <w:r w:rsidRPr="00922671">
        <w:t xml:space="preserve"> </w:t>
      </w:r>
      <w:proofErr w:type="spellStart"/>
      <w:r w:rsidRPr="00922671">
        <w:t>conforme</w:t>
      </w:r>
      <w:proofErr w:type="spellEnd"/>
      <w:r w:rsidRPr="00922671">
        <w:t xml:space="preserve"> a </w:t>
      </w:r>
      <w:proofErr w:type="spellStart"/>
      <w:r w:rsidRPr="00922671">
        <w:t>necessidade</w:t>
      </w:r>
      <w:proofErr w:type="spellEnd"/>
      <w:r w:rsidRPr="00922671">
        <w:t xml:space="preserve"> do </w:t>
      </w:r>
      <w:proofErr w:type="spellStart"/>
      <w:r w:rsidRPr="00922671">
        <w:t>usuário</w:t>
      </w:r>
      <w:proofErr w:type="spellEnd"/>
      <w:r w:rsidRPr="00922671">
        <w:t xml:space="preserve">. </w:t>
      </w:r>
    </w:p>
    <w:p w14:paraId="7E2DF8F3" w14:textId="2EF137DD" w:rsidR="00B701A2" w:rsidRPr="00922671" w:rsidRDefault="00B701A2" w:rsidP="00922671">
      <w:pPr>
        <w:pStyle w:val="0-ABNT"/>
      </w:pPr>
      <w:proofErr w:type="spellStart"/>
      <w:r w:rsidRPr="00922671">
        <w:t>Além</w:t>
      </w:r>
      <w:proofErr w:type="spellEnd"/>
      <w:r w:rsidRPr="00922671">
        <w:t xml:space="preserve"> </w:t>
      </w:r>
      <w:proofErr w:type="spellStart"/>
      <w:r w:rsidRPr="00922671">
        <w:t>disso</w:t>
      </w:r>
      <w:proofErr w:type="spellEnd"/>
      <w:r w:rsidRPr="00922671">
        <w:t xml:space="preserve">, </w:t>
      </w:r>
      <w:proofErr w:type="spellStart"/>
      <w:r w:rsidRPr="00922671">
        <w:t>existem</w:t>
      </w:r>
      <w:proofErr w:type="spellEnd"/>
      <w:r w:rsidRPr="00922671">
        <w:t xml:space="preserve"> </w:t>
      </w:r>
      <w:proofErr w:type="spellStart"/>
      <w:r w:rsidRPr="00922671">
        <w:t>algumas</w:t>
      </w:r>
      <w:proofErr w:type="spellEnd"/>
      <w:r w:rsidRPr="00922671">
        <w:t xml:space="preserve"> </w:t>
      </w:r>
      <w:proofErr w:type="spellStart"/>
      <w:r w:rsidRPr="00922671">
        <w:t>funcionalidades</w:t>
      </w:r>
      <w:proofErr w:type="spellEnd"/>
      <w:r w:rsidRPr="00922671">
        <w:t xml:space="preserve"> </w:t>
      </w:r>
      <w:proofErr w:type="spellStart"/>
      <w:r w:rsidRPr="00922671">
        <w:t>únicas</w:t>
      </w:r>
      <w:proofErr w:type="spellEnd"/>
      <w:r w:rsidRPr="00922671">
        <w:t xml:space="preserve"> </w:t>
      </w:r>
      <w:proofErr w:type="spellStart"/>
      <w:r w:rsidRPr="00922671">
        <w:t>como</w:t>
      </w:r>
      <w:proofErr w:type="spellEnd"/>
      <w:r w:rsidRPr="00922671">
        <w:t xml:space="preserve"> </w:t>
      </w:r>
      <w:proofErr w:type="spellStart"/>
      <w:r w:rsidRPr="00922671">
        <w:t>categorias</w:t>
      </w:r>
      <w:proofErr w:type="spellEnd"/>
      <w:r w:rsidRPr="00922671">
        <w:t xml:space="preserve"> </w:t>
      </w:r>
      <w:proofErr w:type="spellStart"/>
      <w:r w:rsidRPr="00922671">
        <w:t>personalizáveis</w:t>
      </w:r>
      <w:proofErr w:type="spellEnd"/>
      <w:r w:rsidRPr="00922671">
        <w:t xml:space="preserve"> (</w:t>
      </w:r>
      <w:proofErr w:type="spellStart"/>
      <w:r w:rsidRPr="00922671">
        <w:t>cada</w:t>
      </w:r>
      <w:proofErr w:type="spellEnd"/>
      <w:r w:rsidRPr="00922671">
        <w:t xml:space="preserve"> </w:t>
      </w:r>
      <w:proofErr w:type="spellStart"/>
      <w:r w:rsidRPr="00922671">
        <w:t>usuário</w:t>
      </w:r>
      <w:proofErr w:type="spellEnd"/>
      <w:r w:rsidRPr="00922671">
        <w:t xml:space="preserve"> </w:t>
      </w:r>
      <w:proofErr w:type="spellStart"/>
      <w:r w:rsidRPr="00922671">
        <w:t>pode</w:t>
      </w:r>
      <w:proofErr w:type="spellEnd"/>
      <w:r w:rsidRPr="00922671">
        <w:t xml:space="preserve"> </w:t>
      </w:r>
      <w:proofErr w:type="spellStart"/>
      <w:r w:rsidRPr="00922671">
        <w:t>criar</w:t>
      </w:r>
      <w:proofErr w:type="spellEnd"/>
      <w:r w:rsidRPr="00922671">
        <w:t xml:space="preserve"> </w:t>
      </w:r>
      <w:proofErr w:type="spellStart"/>
      <w:r w:rsidRPr="00922671">
        <w:t>suas</w:t>
      </w:r>
      <w:proofErr w:type="spellEnd"/>
      <w:r w:rsidRPr="00922671">
        <w:t xml:space="preserve"> </w:t>
      </w:r>
      <w:proofErr w:type="spellStart"/>
      <w:r w:rsidRPr="00922671">
        <w:t>próprias</w:t>
      </w:r>
      <w:proofErr w:type="spellEnd"/>
      <w:r w:rsidRPr="00922671">
        <w:t xml:space="preserve"> </w:t>
      </w:r>
      <w:proofErr w:type="spellStart"/>
      <w:r w:rsidRPr="00922671">
        <w:t>categorias</w:t>
      </w:r>
      <w:proofErr w:type="spellEnd"/>
      <w:r w:rsidRPr="00922671">
        <w:t xml:space="preserve">) e </w:t>
      </w:r>
      <w:proofErr w:type="spellStart"/>
      <w:r w:rsidRPr="00922671">
        <w:t>alterar</w:t>
      </w:r>
      <w:proofErr w:type="spellEnd"/>
      <w:r w:rsidRPr="00922671">
        <w:t xml:space="preserve"> o </w:t>
      </w:r>
      <w:proofErr w:type="spellStart"/>
      <w:r w:rsidRPr="00922671">
        <w:rPr>
          <w:iCs/>
        </w:rPr>
        <w:t>tema</w:t>
      </w:r>
      <w:proofErr w:type="spellEnd"/>
      <w:r w:rsidRPr="00922671">
        <w:rPr>
          <w:iCs/>
        </w:rPr>
        <w:t xml:space="preserve"> (</w:t>
      </w:r>
      <w:proofErr w:type="spellStart"/>
      <w:r w:rsidRPr="00922671">
        <w:rPr>
          <w:iCs/>
        </w:rPr>
        <w:t>cor</w:t>
      </w:r>
      <w:proofErr w:type="spellEnd"/>
      <w:r w:rsidRPr="00922671">
        <w:rPr>
          <w:iCs/>
        </w:rPr>
        <w:t xml:space="preserve"> da </w:t>
      </w:r>
      <w:proofErr w:type="spellStart"/>
      <w:r w:rsidRPr="00922671">
        <w:rPr>
          <w:iCs/>
        </w:rPr>
        <w:t>tela</w:t>
      </w:r>
      <w:proofErr w:type="spellEnd"/>
      <w:r w:rsidRPr="00922671">
        <w:rPr>
          <w:iCs/>
        </w:rPr>
        <w:t xml:space="preserve">) para </w:t>
      </w:r>
      <w:proofErr w:type="spellStart"/>
      <w:r w:rsidRPr="00922671">
        <w:rPr>
          <w:iCs/>
        </w:rPr>
        <w:t>escuro</w:t>
      </w:r>
      <w:proofErr w:type="spellEnd"/>
      <w:r w:rsidRPr="00922671">
        <w:rPr>
          <w:iCs/>
        </w:rPr>
        <w:t xml:space="preserve"> </w:t>
      </w:r>
      <w:proofErr w:type="spellStart"/>
      <w:r w:rsidRPr="00922671">
        <w:rPr>
          <w:iCs/>
        </w:rPr>
        <w:t>ou</w:t>
      </w:r>
      <w:proofErr w:type="spellEnd"/>
      <w:r w:rsidRPr="00922671">
        <w:rPr>
          <w:iCs/>
        </w:rPr>
        <w:t xml:space="preserve"> claro</w:t>
      </w:r>
      <w:r w:rsidRPr="00922671">
        <w:t xml:space="preserve">. O </w:t>
      </w:r>
      <w:proofErr w:type="spellStart"/>
      <w:r w:rsidRPr="00922671">
        <w:t>usuário</w:t>
      </w:r>
      <w:proofErr w:type="spellEnd"/>
      <w:r w:rsidRPr="00922671">
        <w:t xml:space="preserve"> </w:t>
      </w:r>
      <w:proofErr w:type="spellStart"/>
      <w:r w:rsidRPr="00922671">
        <w:t>consegue</w:t>
      </w:r>
      <w:proofErr w:type="spellEnd"/>
      <w:r w:rsidRPr="00922671">
        <w:t xml:space="preserve"> </w:t>
      </w:r>
      <w:proofErr w:type="spellStart"/>
      <w:r w:rsidRPr="00922671">
        <w:t>fazer</w:t>
      </w:r>
      <w:proofErr w:type="spellEnd"/>
      <w:r w:rsidRPr="00922671">
        <w:t xml:space="preserve"> </w:t>
      </w:r>
      <w:proofErr w:type="spellStart"/>
      <w:r w:rsidRPr="00922671">
        <w:t>os</w:t>
      </w:r>
      <w:proofErr w:type="spellEnd"/>
      <w:r w:rsidRPr="00922671">
        <w:t xml:space="preserve"> </w:t>
      </w:r>
      <w:proofErr w:type="spellStart"/>
      <w:r w:rsidRPr="00922671">
        <w:t>lançamentos</w:t>
      </w:r>
      <w:proofErr w:type="spellEnd"/>
      <w:r w:rsidRPr="00922671">
        <w:t xml:space="preserve"> </w:t>
      </w:r>
      <w:proofErr w:type="spellStart"/>
      <w:r w:rsidRPr="00922671">
        <w:t>conforme</w:t>
      </w:r>
      <w:proofErr w:type="spellEnd"/>
      <w:r w:rsidRPr="00922671">
        <w:t xml:space="preserve"> a </w:t>
      </w:r>
      <w:proofErr w:type="spellStart"/>
      <w:r w:rsidR="001E6086" w:rsidRPr="00922671">
        <w:t>necessidade</w:t>
      </w:r>
      <w:proofErr w:type="spellEnd"/>
      <w:r w:rsidRPr="00922671">
        <w:t xml:space="preserve">, </w:t>
      </w:r>
      <w:proofErr w:type="spellStart"/>
      <w:r w:rsidRPr="00922671">
        <w:t>ou</w:t>
      </w:r>
      <w:proofErr w:type="spellEnd"/>
      <w:r w:rsidRPr="00922671">
        <w:t xml:space="preserve"> </w:t>
      </w:r>
      <w:proofErr w:type="spellStart"/>
      <w:r w:rsidRPr="00922671">
        <w:t>seja</w:t>
      </w:r>
      <w:proofErr w:type="spellEnd"/>
      <w:r w:rsidRPr="00922671">
        <w:t xml:space="preserve">, </w:t>
      </w:r>
      <w:proofErr w:type="spellStart"/>
      <w:r w:rsidRPr="00922671">
        <w:t>inserir</w:t>
      </w:r>
      <w:proofErr w:type="spellEnd"/>
      <w:r w:rsidRPr="00922671">
        <w:t xml:space="preserve"> </w:t>
      </w:r>
      <w:proofErr w:type="spellStart"/>
      <w:r w:rsidRPr="00922671">
        <w:t>despesas</w:t>
      </w:r>
      <w:proofErr w:type="spellEnd"/>
      <w:r w:rsidRPr="00922671">
        <w:t xml:space="preserve"> </w:t>
      </w:r>
      <w:proofErr w:type="spellStart"/>
      <w:r w:rsidRPr="00922671">
        <w:t>ou</w:t>
      </w:r>
      <w:proofErr w:type="spellEnd"/>
      <w:r w:rsidRPr="00922671">
        <w:t xml:space="preserve"> </w:t>
      </w:r>
      <w:proofErr w:type="spellStart"/>
      <w:r w:rsidRPr="00922671">
        <w:t>receitas</w:t>
      </w:r>
      <w:proofErr w:type="spellEnd"/>
      <w:r w:rsidRPr="00922671">
        <w:t xml:space="preserve"> </w:t>
      </w:r>
      <w:proofErr w:type="spellStart"/>
      <w:r w:rsidRPr="00922671">
        <w:t>livremente</w:t>
      </w:r>
      <w:proofErr w:type="spellEnd"/>
      <w:r w:rsidRPr="00922671">
        <w:t xml:space="preserve">, </w:t>
      </w:r>
      <w:proofErr w:type="spellStart"/>
      <w:r w:rsidRPr="00922671">
        <w:t>personalizando</w:t>
      </w:r>
      <w:proofErr w:type="spellEnd"/>
      <w:r w:rsidRPr="00922671">
        <w:t xml:space="preserve"> </w:t>
      </w:r>
      <w:proofErr w:type="spellStart"/>
      <w:r w:rsidRPr="00922671">
        <w:t>conforme</w:t>
      </w:r>
      <w:proofErr w:type="spellEnd"/>
      <w:r w:rsidRPr="00922671">
        <w:t xml:space="preserve"> </w:t>
      </w:r>
      <w:proofErr w:type="spellStart"/>
      <w:r w:rsidRPr="00922671">
        <w:t>cada</w:t>
      </w:r>
      <w:proofErr w:type="spellEnd"/>
      <w:r w:rsidRPr="00922671">
        <w:t xml:space="preserve"> </w:t>
      </w:r>
      <w:proofErr w:type="spellStart"/>
      <w:r w:rsidRPr="00922671">
        <w:t>situação</w:t>
      </w:r>
      <w:proofErr w:type="spellEnd"/>
      <w:r w:rsidRPr="00922671">
        <w:t xml:space="preserve"> e </w:t>
      </w:r>
      <w:proofErr w:type="spellStart"/>
      <w:r w:rsidRPr="00922671">
        <w:t>caso</w:t>
      </w:r>
      <w:proofErr w:type="spellEnd"/>
      <w:r w:rsidRPr="00922671">
        <w:t xml:space="preserve"> </w:t>
      </w:r>
      <w:proofErr w:type="spellStart"/>
      <w:r w:rsidRPr="00922671">
        <w:t>seja</w:t>
      </w:r>
      <w:proofErr w:type="spellEnd"/>
      <w:r w:rsidRPr="00922671">
        <w:t xml:space="preserve"> </w:t>
      </w:r>
      <w:proofErr w:type="spellStart"/>
      <w:r w:rsidRPr="00922671">
        <w:t>necessário</w:t>
      </w:r>
      <w:proofErr w:type="spellEnd"/>
      <w:r w:rsidRPr="00922671">
        <w:t xml:space="preserve"> </w:t>
      </w:r>
      <w:proofErr w:type="spellStart"/>
      <w:r w:rsidRPr="00922671">
        <w:t>alterar</w:t>
      </w:r>
      <w:proofErr w:type="spellEnd"/>
      <w:r w:rsidRPr="00922671">
        <w:t xml:space="preserve"> </w:t>
      </w:r>
      <w:proofErr w:type="spellStart"/>
      <w:r w:rsidRPr="00922671">
        <w:t>ou</w:t>
      </w:r>
      <w:proofErr w:type="spellEnd"/>
      <w:r w:rsidRPr="00922671">
        <w:t xml:space="preserve"> </w:t>
      </w:r>
      <w:proofErr w:type="spellStart"/>
      <w:r w:rsidRPr="00922671">
        <w:t>até</w:t>
      </w:r>
      <w:proofErr w:type="spellEnd"/>
      <w:r w:rsidRPr="00922671">
        <w:t xml:space="preserve"> </w:t>
      </w:r>
      <w:proofErr w:type="spellStart"/>
      <w:r w:rsidRPr="00922671">
        <w:t>mesmo</w:t>
      </w:r>
      <w:proofErr w:type="spellEnd"/>
      <w:r w:rsidRPr="00922671">
        <w:t xml:space="preserve"> </w:t>
      </w:r>
      <w:proofErr w:type="spellStart"/>
      <w:r w:rsidRPr="00922671">
        <w:t>deletar</w:t>
      </w:r>
      <w:proofErr w:type="spellEnd"/>
      <w:r w:rsidRPr="00922671">
        <w:t xml:space="preserve"> </w:t>
      </w:r>
      <w:proofErr w:type="spellStart"/>
      <w:r w:rsidRPr="00922671">
        <w:t>algum</w:t>
      </w:r>
      <w:proofErr w:type="spellEnd"/>
      <w:r w:rsidRPr="00922671">
        <w:t xml:space="preserve"> da</w:t>
      </w:r>
      <w:r w:rsidR="00EC77DE" w:rsidRPr="00922671">
        <w:t>do</w:t>
      </w:r>
      <w:r w:rsidRPr="00922671">
        <w:t xml:space="preserve">, é de </w:t>
      </w:r>
      <w:proofErr w:type="spellStart"/>
      <w:r w:rsidR="00EC77DE" w:rsidRPr="00922671">
        <w:t>fácil</w:t>
      </w:r>
      <w:proofErr w:type="spellEnd"/>
      <w:r w:rsidRPr="00922671">
        <w:t xml:space="preserve"> </w:t>
      </w:r>
      <w:proofErr w:type="spellStart"/>
      <w:r w:rsidRPr="00922671">
        <w:t>acesso</w:t>
      </w:r>
      <w:proofErr w:type="spellEnd"/>
      <w:r w:rsidRPr="00922671">
        <w:t xml:space="preserve"> </w:t>
      </w:r>
      <w:proofErr w:type="spellStart"/>
      <w:r w:rsidRPr="00922671">
        <w:t>encontrar</w:t>
      </w:r>
      <w:proofErr w:type="spellEnd"/>
      <w:r w:rsidRPr="00922671">
        <w:t xml:space="preserve"> </w:t>
      </w:r>
      <w:proofErr w:type="spellStart"/>
      <w:r w:rsidRPr="00922671">
        <w:t>cada</w:t>
      </w:r>
      <w:proofErr w:type="spellEnd"/>
      <w:r w:rsidRPr="00922671">
        <w:t xml:space="preserve"> item, basta </w:t>
      </w:r>
      <w:proofErr w:type="spellStart"/>
      <w:r w:rsidRPr="00922671">
        <w:t>selecionar</w:t>
      </w:r>
      <w:proofErr w:type="spellEnd"/>
      <w:r w:rsidRPr="00922671">
        <w:t xml:space="preserve"> o dado e </w:t>
      </w:r>
      <w:proofErr w:type="spellStart"/>
      <w:r w:rsidRPr="00922671">
        <w:t>clicar</w:t>
      </w:r>
      <w:proofErr w:type="spellEnd"/>
      <w:r w:rsidRPr="00922671">
        <w:t xml:space="preserve"> no </w:t>
      </w:r>
      <w:proofErr w:type="spellStart"/>
      <w:r w:rsidR="00EC77DE" w:rsidRPr="00922671">
        <w:t>ícone</w:t>
      </w:r>
      <w:proofErr w:type="spellEnd"/>
      <w:r w:rsidRPr="00922671">
        <w:t xml:space="preserve"> de “</w:t>
      </w:r>
      <w:proofErr w:type="spellStart"/>
      <w:r w:rsidR="00EC77DE" w:rsidRPr="00922671">
        <w:t>lápis</w:t>
      </w:r>
      <w:proofErr w:type="spellEnd"/>
      <w:r w:rsidRPr="00922671">
        <w:t xml:space="preserve">” para </w:t>
      </w:r>
      <w:proofErr w:type="spellStart"/>
      <w:r w:rsidRPr="00922671">
        <w:t>editar</w:t>
      </w:r>
      <w:proofErr w:type="spellEnd"/>
      <w:r w:rsidRPr="00922671">
        <w:t xml:space="preserve"> </w:t>
      </w:r>
      <w:proofErr w:type="spellStart"/>
      <w:r w:rsidRPr="00922671">
        <w:t>ou</w:t>
      </w:r>
      <w:proofErr w:type="spellEnd"/>
      <w:r w:rsidRPr="00922671">
        <w:t xml:space="preserve"> </w:t>
      </w:r>
      <w:proofErr w:type="spellStart"/>
      <w:r w:rsidRPr="00922671">
        <w:t>na</w:t>
      </w:r>
      <w:proofErr w:type="spellEnd"/>
      <w:r w:rsidRPr="00922671">
        <w:t xml:space="preserve"> “</w:t>
      </w:r>
      <w:proofErr w:type="spellStart"/>
      <w:r w:rsidRPr="00922671">
        <w:t>lixeira</w:t>
      </w:r>
      <w:proofErr w:type="spellEnd"/>
      <w:r w:rsidRPr="00922671">
        <w:t xml:space="preserve">” </w:t>
      </w:r>
      <w:proofErr w:type="spellStart"/>
      <w:r w:rsidRPr="00922671">
        <w:t>caso</w:t>
      </w:r>
      <w:proofErr w:type="spellEnd"/>
      <w:r w:rsidRPr="00922671">
        <w:t xml:space="preserve"> </w:t>
      </w:r>
      <w:proofErr w:type="spellStart"/>
      <w:r w:rsidRPr="00922671">
        <w:t>queira</w:t>
      </w:r>
      <w:proofErr w:type="spellEnd"/>
      <w:r w:rsidRPr="00922671">
        <w:t xml:space="preserve"> </w:t>
      </w:r>
      <w:proofErr w:type="spellStart"/>
      <w:r w:rsidRPr="00922671">
        <w:t>deletar</w:t>
      </w:r>
      <w:proofErr w:type="spellEnd"/>
      <w:r w:rsidRPr="00922671">
        <w:t xml:space="preserve">. Fora que </w:t>
      </w:r>
      <w:proofErr w:type="spellStart"/>
      <w:r w:rsidRPr="00922671">
        <w:t>toda</w:t>
      </w:r>
      <w:proofErr w:type="spellEnd"/>
      <w:r w:rsidRPr="00922671">
        <w:t xml:space="preserve"> </w:t>
      </w:r>
      <w:proofErr w:type="spellStart"/>
      <w:r w:rsidRPr="00922671">
        <w:t>listagem</w:t>
      </w:r>
      <w:proofErr w:type="spellEnd"/>
      <w:r w:rsidRPr="00922671">
        <w:t xml:space="preserve"> é </w:t>
      </w:r>
      <w:proofErr w:type="spellStart"/>
      <w:r w:rsidRPr="00922671">
        <w:t>exclusiva</w:t>
      </w:r>
      <w:proofErr w:type="spellEnd"/>
      <w:r w:rsidRPr="00922671">
        <w:t xml:space="preserve"> para </w:t>
      </w:r>
      <w:proofErr w:type="spellStart"/>
      <w:r w:rsidRPr="00922671">
        <w:t>cada</w:t>
      </w:r>
      <w:proofErr w:type="spellEnd"/>
      <w:r w:rsidRPr="00922671">
        <w:t xml:space="preserve"> </w:t>
      </w:r>
      <w:proofErr w:type="spellStart"/>
      <w:r w:rsidRPr="00922671">
        <w:t>exigência</w:t>
      </w:r>
      <w:proofErr w:type="spellEnd"/>
      <w:r w:rsidRPr="00922671">
        <w:t xml:space="preserve">, </w:t>
      </w:r>
      <w:proofErr w:type="spellStart"/>
      <w:r w:rsidRPr="00922671">
        <w:t>melhor</w:t>
      </w:r>
      <w:proofErr w:type="spellEnd"/>
      <w:r w:rsidRPr="00922671">
        <w:t xml:space="preserve">, para </w:t>
      </w:r>
      <w:proofErr w:type="spellStart"/>
      <w:r w:rsidRPr="00922671">
        <w:t>cada</w:t>
      </w:r>
      <w:proofErr w:type="spellEnd"/>
      <w:r w:rsidRPr="00922671">
        <w:t xml:space="preserve"> </w:t>
      </w:r>
      <w:proofErr w:type="spellStart"/>
      <w:r w:rsidRPr="00922671">
        <w:t>filtro</w:t>
      </w:r>
      <w:proofErr w:type="spellEnd"/>
      <w:r w:rsidRPr="00922671">
        <w:t xml:space="preserve"> que </w:t>
      </w:r>
      <w:proofErr w:type="spellStart"/>
      <w:r w:rsidRPr="00922671">
        <w:t>precisar</w:t>
      </w:r>
      <w:proofErr w:type="spellEnd"/>
      <w:r w:rsidRPr="00922671">
        <w:t xml:space="preserve"> (</w:t>
      </w:r>
      <w:proofErr w:type="spellStart"/>
      <w:r w:rsidRPr="00922671">
        <w:t>seja</w:t>
      </w:r>
      <w:proofErr w:type="spellEnd"/>
      <w:r w:rsidRPr="00922671">
        <w:t xml:space="preserve"> por um </w:t>
      </w:r>
      <w:proofErr w:type="spellStart"/>
      <w:r w:rsidRPr="00922671">
        <w:t>determinado</w:t>
      </w:r>
      <w:proofErr w:type="spellEnd"/>
      <w:r w:rsidRPr="00922671">
        <w:t xml:space="preserve"> </w:t>
      </w:r>
      <w:proofErr w:type="spellStart"/>
      <w:r w:rsidR="00EC77DE" w:rsidRPr="00922671">
        <w:t>período</w:t>
      </w:r>
      <w:proofErr w:type="spellEnd"/>
      <w:r w:rsidRPr="00922671">
        <w:t xml:space="preserve"> </w:t>
      </w:r>
      <w:proofErr w:type="spellStart"/>
      <w:r w:rsidRPr="00922671">
        <w:t>ou</w:t>
      </w:r>
      <w:proofErr w:type="spellEnd"/>
      <w:r w:rsidRPr="00922671">
        <w:t xml:space="preserve"> por </w:t>
      </w:r>
      <w:proofErr w:type="spellStart"/>
      <w:r w:rsidR="00EC77DE" w:rsidRPr="00922671">
        <w:t>determinada</w:t>
      </w:r>
      <w:proofErr w:type="spellEnd"/>
      <w:r w:rsidRPr="00922671">
        <w:t xml:space="preserve"> </w:t>
      </w:r>
      <w:proofErr w:type="spellStart"/>
      <w:r w:rsidRPr="00922671">
        <w:t>categoria</w:t>
      </w:r>
      <w:proofErr w:type="spellEnd"/>
      <w:r w:rsidRPr="00922671">
        <w:t xml:space="preserve">) o </w:t>
      </w:r>
      <w:proofErr w:type="spellStart"/>
      <w:r w:rsidRPr="00922671">
        <w:t>sistema</w:t>
      </w:r>
      <w:proofErr w:type="spellEnd"/>
      <w:r w:rsidRPr="00922671">
        <w:t xml:space="preserve"> </w:t>
      </w:r>
      <w:proofErr w:type="spellStart"/>
      <w:r w:rsidRPr="00922671">
        <w:t>terá</w:t>
      </w:r>
      <w:proofErr w:type="spellEnd"/>
      <w:r w:rsidRPr="00922671">
        <w:t xml:space="preserve"> a </w:t>
      </w:r>
      <w:proofErr w:type="spellStart"/>
      <w:r w:rsidRPr="00922671">
        <w:t>responsabilidade</w:t>
      </w:r>
      <w:proofErr w:type="spellEnd"/>
      <w:r w:rsidRPr="00922671">
        <w:t xml:space="preserve"> de </w:t>
      </w:r>
      <w:proofErr w:type="spellStart"/>
      <w:r w:rsidRPr="00922671">
        <w:t>trazer</w:t>
      </w:r>
      <w:proofErr w:type="spellEnd"/>
      <w:r w:rsidRPr="00922671">
        <w:t xml:space="preserve"> </w:t>
      </w:r>
      <w:proofErr w:type="spellStart"/>
      <w:r w:rsidRPr="00922671">
        <w:t>toda</w:t>
      </w:r>
      <w:proofErr w:type="spellEnd"/>
      <w:r w:rsidRPr="00922671">
        <w:t xml:space="preserve"> </w:t>
      </w:r>
      <w:proofErr w:type="spellStart"/>
      <w:r w:rsidRPr="00922671">
        <w:t>lista</w:t>
      </w:r>
      <w:proofErr w:type="spellEnd"/>
      <w:r w:rsidRPr="00922671">
        <w:t xml:space="preserve"> </w:t>
      </w:r>
      <w:proofErr w:type="spellStart"/>
      <w:r w:rsidRPr="00922671">
        <w:t>em</w:t>
      </w:r>
      <w:proofErr w:type="spellEnd"/>
      <w:r w:rsidRPr="00922671">
        <w:t xml:space="preserve"> </w:t>
      </w:r>
      <w:proofErr w:type="spellStart"/>
      <w:r w:rsidRPr="00922671">
        <w:t>ordem</w:t>
      </w:r>
      <w:proofErr w:type="spellEnd"/>
      <w:r w:rsidRPr="00922671">
        <w:t xml:space="preserve"> de </w:t>
      </w:r>
      <w:proofErr w:type="spellStart"/>
      <w:r w:rsidRPr="00922671">
        <w:t>criação</w:t>
      </w:r>
      <w:proofErr w:type="spellEnd"/>
      <w:r w:rsidRPr="00922671">
        <w:t xml:space="preserve"> (data </w:t>
      </w:r>
      <w:proofErr w:type="spellStart"/>
      <w:r w:rsidRPr="00922671">
        <w:t>inicial</w:t>
      </w:r>
      <w:proofErr w:type="spellEnd"/>
      <w:r w:rsidRPr="00922671">
        <w:t xml:space="preserve"> a data final).</w:t>
      </w:r>
    </w:p>
    <w:p w14:paraId="44B47A8A" w14:textId="06BD33CE" w:rsidR="00B701A2" w:rsidRPr="00922671" w:rsidRDefault="00B701A2" w:rsidP="00922671">
      <w:pPr>
        <w:pStyle w:val="0-ABNT"/>
      </w:pPr>
      <w:proofErr w:type="spellStart"/>
      <w:r w:rsidRPr="00922671">
        <w:t>Ademais</w:t>
      </w:r>
      <w:proofErr w:type="spellEnd"/>
      <w:r w:rsidRPr="00922671">
        <w:t xml:space="preserve">, um item </w:t>
      </w:r>
      <w:proofErr w:type="spellStart"/>
      <w:r w:rsidRPr="00922671">
        <w:t>também</w:t>
      </w:r>
      <w:proofErr w:type="spellEnd"/>
      <w:r w:rsidRPr="00922671">
        <w:t xml:space="preserve"> </w:t>
      </w:r>
      <w:proofErr w:type="spellStart"/>
      <w:r w:rsidRPr="00922671">
        <w:t>importante</w:t>
      </w:r>
      <w:proofErr w:type="spellEnd"/>
      <w:r w:rsidRPr="00922671">
        <w:t xml:space="preserve"> de </w:t>
      </w:r>
      <w:proofErr w:type="spellStart"/>
      <w:r w:rsidRPr="00922671">
        <w:t>compreender</w:t>
      </w:r>
      <w:proofErr w:type="spellEnd"/>
      <w:r w:rsidRPr="00922671">
        <w:t xml:space="preserve"> (</w:t>
      </w:r>
      <w:proofErr w:type="spellStart"/>
      <w:r w:rsidRPr="00922671">
        <w:t>além</w:t>
      </w:r>
      <w:proofErr w:type="spellEnd"/>
      <w:r w:rsidRPr="00922671">
        <w:t xml:space="preserve"> do </w:t>
      </w:r>
      <w:proofErr w:type="spellStart"/>
      <w:r w:rsidRPr="00922671">
        <w:t>sistema</w:t>
      </w:r>
      <w:proofErr w:type="spellEnd"/>
      <w:r w:rsidRPr="00922671">
        <w:t xml:space="preserve"> por </w:t>
      </w:r>
      <w:proofErr w:type="spellStart"/>
      <w:r w:rsidRPr="00922671">
        <w:t>assim</w:t>
      </w:r>
      <w:proofErr w:type="spellEnd"/>
      <w:r w:rsidRPr="00922671">
        <w:t xml:space="preserve"> </w:t>
      </w:r>
      <w:proofErr w:type="spellStart"/>
      <w:r w:rsidRPr="00922671">
        <w:t>dizer</w:t>
      </w:r>
      <w:proofErr w:type="spellEnd"/>
      <w:r w:rsidRPr="00922671">
        <w:t xml:space="preserve">) é </w:t>
      </w:r>
      <w:proofErr w:type="spellStart"/>
      <w:r w:rsidRPr="00922671">
        <w:t>como</w:t>
      </w:r>
      <w:proofErr w:type="spellEnd"/>
      <w:r w:rsidRPr="00922671">
        <w:t xml:space="preserve"> </w:t>
      </w:r>
      <w:proofErr w:type="spellStart"/>
      <w:r w:rsidRPr="00922671">
        <w:t>foi</w:t>
      </w:r>
      <w:proofErr w:type="spellEnd"/>
      <w:r w:rsidRPr="00922671">
        <w:t xml:space="preserve"> </w:t>
      </w:r>
      <w:proofErr w:type="spellStart"/>
      <w:r w:rsidRPr="00922671">
        <w:t>feita</w:t>
      </w:r>
      <w:proofErr w:type="spellEnd"/>
      <w:r w:rsidRPr="00922671">
        <w:t xml:space="preserve"> a </w:t>
      </w:r>
      <w:proofErr w:type="spellStart"/>
      <w:r w:rsidRPr="00922671">
        <w:t>pesquisa</w:t>
      </w:r>
      <w:proofErr w:type="spellEnd"/>
      <w:r w:rsidRPr="00922671">
        <w:t xml:space="preserve"> no </w:t>
      </w:r>
      <w:proofErr w:type="spellStart"/>
      <w:r w:rsidRPr="00922671">
        <w:t>quesito</w:t>
      </w:r>
      <w:proofErr w:type="spellEnd"/>
      <w:r w:rsidRPr="00922671">
        <w:t xml:space="preserve"> de </w:t>
      </w:r>
      <w:proofErr w:type="spellStart"/>
      <w:r w:rsidRPr="00922671">
        <w:t>desenvolvimento</w:t>
      </w:r>
      <w:proofErr w:type="spellEnd"/>
      <w:r w:rsidRPr="00922671">
        <w:t xml:space="preserve"> do </w:t>
      </w:r>
      <w:proofErr w:type="spellStart"/>
      <w:r w:rsidRPr="00922671">
        <w:t>sistema</w:t>
      </w:r>
      <w:proofErr w:type="spellEnd"/>
      <w:r w:rsidRPr="00922671">
        <w:t xml:space="preserve"> </w:t>
      </w:r>
      <w:proofErr w:type="spellStart"/>
      <w:r w:rsidRPr="00922671">
        <w:t>em</w:t>
      </w:r>
      <w:proofErr w:type="spellEnd"/>
      <w:r w:rsidRPr="00922671">
        <w:t xml:space="preserve"> </w:t>
      </w:r>
      <w:proofErr w:type="spellStart"/>
      <w:r w:rsidRPr="00922671">
        <w:t>si</w:t>
      </w:r>
      <w:proofErr w:type="spellEnd"/>
      <w:r w:rsidRPr="00922671">
        <w:t xml:space="preserve"> e </w:t>
      </w:r>
      <w:proofErr w:type="spellStart"/>
      <w:r w:rsidRPr="00922671">
        <w:t>como</w:t>
      </w:r>
      <w:proofErr w:type="spellEnd"/>
      <w:r w:rsidRPr="00922671">
        <w:t xml:space="preserve"> </w:t>
      </w:r>
      <w:proofErr w:type="spellStart"/>
      <w:r w:rsidRPr="00922671">
        <w:t>os</w:t>
      </w:r>
      <w:proofErr w:type="spellEnd"/>
      <w:r w:rsidRPr="00922671">
        <w:t xml:space="preserve"> </w:t>
      </w:r>
      <w:proofErr w:type="spellStart"/>
      <w:r w:rsidRPr="00922671">
        <w:t>familiares</w:t>
      </w:r>
      <w:proofErr w:type="spellEnd"/>
      <w:r w:rsidRPr="00922671">
        <w:t xml:space="preserve"> e </w:t>
      </w:r>
      <w:proofErr w:type="spellStart"/>
      <w:r w:rsidRPr="00922671">
        <w:t>colegas</w:t>
      </w:r>
      <w:proofErr w:type="spellEnd"/>
      <w:r w:rsidRPr="00922671">
        <w:t xml:space="preserve"> </w:t>
      </w:r>
      <w:proofErr w:type="spellStart"/>
      <w:r w:rsidRPr="00922671">
        <w:t>reagiram</w:t>
      </w:r>
      <w:proofErr w:type="spellEnd"/>
      <w:r w:rsidRPr="00922671">
        <w:t xml:space="preserve"> </w:t>
      </w:r>
      <w:proofErr w:type="gramStart"/>
      <w:r w:rsidRPr="00922671">
        <w:t>a</w:t>
      </w:r>
      <w:proofErr w:type="gramEnd"/>
      <w:r w:rsidRPr="00922671">
        <w:t xml:space="preserve"> </w:t>
      </w:r>
      <w:proofErr w:type="spellStart"/>
      <w:r w:rsidRPr="00922671">
        <w:t>abordagem</w:t>
      </w:r>
      <w:proofErr w:type="spellEnd"/>
      <w:r w:rsidRPr="00922671">
        <w:t xml:space="preserve">. Para </w:t>
      </w:r>
      <w:proofErr w:type="spellStart"/>
      <w:r w:rsidRPr="00922671">
        <w:t>entendimento</w:t>
      </w:r>
      <w:proofErr w:type="spellEnd"/>
      <w:r w:rsidRPr="00922671">
        <w:t xml:space="preserve"> de </w:t>
      </w:r>
      <w:proofErr w:type="spellStart"/>
      <w:r w:rsidRPr="00922671">
        <w:t>como</w:t>
      </w:r>
      <w:proofErr w:type="spellEnd"/>
      <w:r w:rsidRPr="00922671">
        <w:t xml:space="preserve"> o software </w:t>
      </w:r>
      <w:proofErr w:type="spellStart"/>
      <w:r w:rsidRPr="00922671">
        <w:t>será</w:t>
      </w:r>
      <w:proofErr w:type="spellEnd"/>
      <w:r w:rsidRPr="00922671">
        <w:t xml:space="preserve"> </w:t>
      </w:r>
      <w:proofErr w:type="spellStart"/>
      <w:r w:rsidRPr="00922671">
        <w:t>encarado</w:t>
      </w:r>
      <w:proofErr w:type="spellEnd"/>
      <w:r w:rsidRPr="00922671">
        <w:t xml:space="preserve"> </w:t>
      </w:r>
      <w:proofErr w:type="spellStart"/>
      <w:r w:rsidRPr="00922671">
        <w:t>pelas</w:t>
      </w:r>
      <w:proofErr w:type="spellEnd"/>
      <w:r w:rsidRPr="00922671">
        <w:t xml:space="preserve"> </w:t>
      </w:r>
      <w:proofErr w:type="spellStart"/>
      <w:r w:rsidRPr="00922671">
        <w:t>pessoas</w:t>
      </w:r>
      <w:proofErr w:type="spellEnd"/>
      <w:r w:rsidRPr="00922671">
        <w:t xml:space="preserve"> </w:t>
      </w:r>
      <w:proofErr w:type="spellStart"/>
      <w:r w:rsidRPr="00922671">
        <w:t>foi</w:t>
      </w:r>
      <w:proofErr w:type="spellEnd"/>
      <w:r w:rsidRPr="00922671">
        <w:t xml:space="preserve"> </w:t>
      </w:r>
      <w:proofErr w:type="spellStart"/>
      <w:r w:rsidRPr="00922671">
        <w:t>feito</w:t>
      </w:r>
      <w:proofErr w:type="spellEnd"/>
      <w:r w:rsidRPr="00922671">
        <w:t xml:space="preserve"> </w:t>
      </w:r>
      <w:proofErr w:type="spellStart"/>
      <w:r w:rsidRPr="00922671">
        <w:t>algumas</w:t>
      </w:r>
      <w:proofErr w:type="spellEnd"/>
      <w:r w:rsidRPr="00922671">
        <w:t xml:space="preserve"> </w:t>
      </w:r>
      <w:proofErr w:type="spellStart"/>
      <w:r w:rsidRPr="00922671">
        <w:t>entrevistas</w:t>
      </w:r>
      <w:proofErr w:type="spellEnd"/>
      <w:r w:rsidRPr="00922671">
        <w:t xml:space="preserve"> </w:t>
      </w:r>
      <w:proofErr w:type="spellStart"/>
      <w:r w:rsidRPr="00922671">
        <w:t>abertas</w:t>
      </w:r>
      <w:proofErr w:type="spellEnd"/>
      <w:r w:rsidRPr="00922671">
        <w:t xml:space="preserve"> </w:t>
      </w:r>
      <w:proofErr w:type="spellStart"/>
      <w:r w:rsidRPr="00922671">
        <w:t>pedindo</w:t>
      </w:r>
      <w:proofErr w:type="spellEnd"/>
      <w:r w:rsidRPr="00922671">
        <w:t xml:space="preserve"> um </w:t>
      </w:r>
      <w:proofErr w:type="spellStart"/>
      <w:r w:rsidRPr="00922671">
        <w:t>pouco</w:t>
      </w:r>
      <w:proofErr w:type="spellEnd"/>
      <w:r w:rsidRPr="00922671">
        <w:t xml:space="preserve"> do tempo </w:t>
      </w:r>
      <w:proofErr w:type="spellStart"/>
      <w:r w:rsidRPr="00922671">
        <w:t>delas</w:t>
      </w:r>
      <w:proofErr w:type="spellEnd"/>
      <w:r w:rsidRPr="00922671">
        <w:t xml:space="preserve"> para </w:t>
      </w:r>
      <w:proofErr w:type="spellStart"/>
      <w:r w:rsidRPr="00922671">
        <w:t>avaliar</w:t>
      </w:r>
      <w:proofErr w:type="spellEnd"/>
      <w:r w:rsidRPr="00922671">
        <w:t xml:space="preserve"> o </w:t>
      </w:r>
      <w:proofErr w:type="spellStart"/>
      <w:r w:rsidRPr="00922671">
        <w:t>aplicativo</w:t>
      </w:r>
      <w:proofErr w:type="spellEnd"/>
      <w:r w:rsidRPr="00922671">
        <w:t xml:space="preserve">, se </w:t>
      </w:r>
      <w:proofErr w:type="spellStart"/>
      <w:r w:rsidRPr="00922671">
        <w:t>está</w:t>
      </w:r>
      <w:proofErr w:type="spellEnd"/>
      <w:r w:rsidRPr="00922671">
        <w:t xml:space="preserve"> </w:t>
      </w:r>
      <w:proofErr w:type="spellStart"/>
      <w:r w:rsidRPr="00922671">
        <w:t>facil</w:t>
      </w:r>
      <w:proofErr w:type="spellEnd"/>
      <w:r w:rsidRPr="00922671">
        <w:t xml:space="preserve"> de </w:t>
      </w:r>
      <w:proofErr w:type="spellStart"/>
      <w:r w:rsidRPr="00922671">
        <w:t>mexer</w:t>
      </w:r>
      <w:proofErr w:type="spellEnd"/>
      <w:r w:rsidRPr="00922671">
        <w:t xml:space="preserve">, o que </w:t>
      </w:r>
      <w:proofErr w:type="spellStart"/>
      <w:r w:rsidRPr="00922671">
        <w:t>pode</w:t>
      </w:r>
      <w:proofErr w:type="spellEnd"/>
      <w:r w:rsidRPr="00922671">
        <w:t xml:space="preserve"> ser </w:t>
      </w:r>
      <w:proofErr w:type="spellStart"/>
      <w:r w:rsidRPr="00922671">
        <w:t>acrescentado</w:t>
      </w:r>
      <w:proofErr w:type="spellEnd"/>
      <w:r w:rsidRPr="00922671">
        <w:t xml:space="preserve">. E as </w:t>
      </w:r>
      <w:proofErr w:type="spellStart"/>
      <w:r w:rsidRPr="00922671">
        <w:t>fontes</w:t>
      </w:r>
      <w:proofErr w:type="spellEnd"/>
      <w:r w:rsidRPr="00922671">
        <w:t xml:space="preserve"> </w:t>
      </w:r>
      <w:proofErr w:type="spellStart"/>
      <w:r w:rsidRPr="00922671">
        <w:t>mais</w:t>
      </w:r>
      <w:proofErr w:type="spellEnd"/>
      <w:r w:rsidRPr="00922671">
        <w:t xml:space="preserve"> </w:t>
      </w:r>
      <w:proofErr w:type="spellStart"/>
      <w:r w:rsidRPr="00922671">
        <w:t>usadas</w:t>
      </w:r>
      <w:proofErr w:type="spellEnd"/>
      <w:r w:rsidRPr="00922671">
        <w:t xml:space="preserve"> para a </w:t>
      </w:r>
      <w:proofErr w:type="spellStart"/>
      <w:r w:rsidRPr="00922671">
        <w:t>construção</w:t>
      </w:r>
      <w:proofErr w:type="spellEnd"/>
      <w:r w:rsidRPr="00922671">
        <w:t xml:space="preserve"> do </w:t>
      </w:r>
      <w:proofErr w:type="spellStart"/>
      <w:r w:rsidRPr="00922671">
        <w:t>projeto</w:t>
      </w:r>
      <w:proofErr w:type="spellEnd"/>
      <w:r w:rsidRPr="00922671">
        <w:t xml:space="preserve"> é de extrema </w:t>
      </w:r>
      <w:proofErr w:type="spellStart"/>
      <w:r w:rsidR="00EC77DE" w:rsidRPr="00922671">
        <w:t>importância</w:t>
      </w:r>
      <w:proofErr w:type="spellEnd"/>
      <w:r w:rsidRPr="00922671">
        <w:t xml:space="preserve"> </w:t>
      </w:r>
      <w:proofErr w:type="spellStart"/>
      <w:r w:rsidRPr="00922671">
        <w:t>citar</w:t>
      </w:r>
      <w:proofErr w:type="spellEnd"/>
      <w:r w:rsidRPr="00922671">
        <w:t xml:space="preserve"> o </w:t>
      </w:r>
      <w:r w:rsidR="00EC77DE" w:rsidRPr="00922671">
        <w:t>D</w:t>
      </w:r>
      <w:r w:rsidRPr="00922671">
        <w:t xml:space="preserve">iego </w:t>
      </w:r>
      <w:r w:rsidR="00EC77DE" w:rsidRPr="00922671">
        <w:t>F</w:t>
      </w:r>
      <w:r w:rsidRPr="00922671">
        <w:t>ernandes (</w:t>
      </w:r>
      <w:r w:rsidRPr="00922671">
        <w:rPr>
          <w:i/>
          <w:iCs/>
        </w:rPr>
        <w:t>vlogger</w:t>
      </w:r>
      <w:r w:rsidRPr="00922671">
        <w:t xml:space="preserve"> – </w:t>
      </w:r>
      <w:proofErr w:type="spellStart"/>
      <w:r w:rsidRPr="00922671">
        <w:t>pessoa</w:t>
      </w:r>
      <w:proofErr w:type="spellEnd"/>
      <w:r w:rsidRPr="00922671">
        <w:t xml:space="preserve"> que </w:t>
      </w:r>
      <w:proofErr w:type="spellStart"/>
      <w:r w:rsidRPr="00922671">
        <w:t>posta</w:t>
      </w:r>
      <w:proofErr w:type="spellEnd"/>
      <w:r w:rsidRPr="00922671">
        <w:t xml:space="preserve"> videos no </w:t>
      </w:r>
      <w:proofErr w:type="spellStart"/>
      <w:r w:rsidRPr="00922671">
        <w:rPr>
          <w:i/>
          <w:iCs/>
        </w:rPr>
        <w:t>youtube</w:t>
      </w:r>
      <w:proofErr w:type="spellEnd"/>
      <w:r w:rsidRPr="00922671">
        <w:t xml:space="preserve">) com </w:t>
      </w:r>
      <w:proofErr w:type="spellStart"/>
      <w:r w:rsidR="00EC77DE" w:rsidRPr="00922671">
        <w:t>conteúdo</w:t>
      </w:r>
      <w:proofErr w:type="spellEnd"/>
      <w:r w:rsidRPr="00922671">
        <w:t xml:space="preserve"> </w:t>
      </w:r>
      <w:proofErr w:type="spellStart"/>
      <w:r w:rsidRPr="00922671">
        <w:t>fantástico</w:t>
      </w:r>
      <w:proofErr w:type="spellEnd"/>
      <w:r w:rsidRPr="00922671">
        <w:t xml:space="preserve"> </w:t>
      </w:r>
      <w:proofErr w:type="spellStart"/>
      <w:r w:rsidRPr="00922671">
        <w:t>em</w:t>
      </w:r>
      <w:proofErr w:type="spellEnd"/>
      <w:r w:rsidRPr="00922671">
        <w:t xml:space="preserve"> </w:t>
      </w:r>
      <w:proofErr w:type="spellStart"/>
      <w:r w:rsidRPr="00922671">
        <w:rPr>
          <w:i/>
          <w:iCs/>
        </w:rPr>
        <w:t>nodejs</w:t>
      </w:r>
      <w:proofErr w:type="spellEnd"/>
      <w:r w:rsidRPr="00922671">
        <w:t xml:space="preserve"> (</w:t>
      </w:r>
      <w:r w:rsidRPr="00922671">
        <w:rPr>
          <w:i/>
          <w:iCs/>
        </w:rPr>
        <w:t>software</w:t>
      </w:r>
      <w:r w:rsidRPr="00922671">
        <w:t xml:space="preserve"> que </w:t>
      </w:r>
      <w:proofErr w:type="spellStart"/>
      <w:r w:rsidRPr="00922671">
        <w:t>executa</w:t>
      </w:r>
      <w:proofErr w:type="spellEnd"/>
      <w:r w:rsidRPr="00922671">
        <w:t xml:space="preserve"> o </w:t>
      </w:r>
      <w:proofErr w:type="spellStart"/>
      <w:r w:rsidRPr="00922671">
        <w:rPr>
          <w:i/>
          <w:iCs/>
        </w:rPr>
        <w:t>javascript</w:t>
      </w:r>
      <w:proofErr w:type="spellEnd"/>
      <w:r w:rsidRPr="00922671">
        <w:t xml:space="preserve"> no </w:t>
      </w:r>
      <w:proofErr w:type="spellStart"/>
      <w:r w:rsidRPr="00922671">
        <w:t>lado</w:t>
      </w:r>
      <w:proofErr w:type="spellEnd"/>
      <w:r w:rsidRPr="00922671">
        <w:t xml:space="preserve"> do </w:t>
      </w:r>
      <w:proofErr w:type="spellStart"/>
      <w:r w:rsidRPr="00922671">
        <w:t>servidor</w:t>
      </w:r>
      <w:proofErr w:type="spellEnd"/>
      <w:r w:rsidRPr="00922671">
        <w:t xml:space="preserve">) e </w:t>
      </w:r>
      <w:proofErr w:type="spellStart"/>
      <w:r w:rsidRPr="00922671">
        <w:rPr>
          <w:i/>
          <w:iCs/>
        </w:rPr>
        <w:t>reactjs</w:t>
      </w:r>
      <w:proofErr w:type="spellEnd"/>
      <w:r w:rsidRPr="00922671">
        <w:t xml:space="preserve"> (</w:t>
      </w:r>
      <w:proofErr w:type="spellStart"/>
      <w:r w:rsidRPr="00922671">
        <w:t>biblioteca</w:t>
      </w:r>
      <w:proofErr w:type="spellEnd"/>
      <w:r w:rsidRPr="00922671">
        <w:t xml:space="preserve"> </w:t>
      </w:r>
      <w:proofErr w:type="spellStart"/>
      <w:r w:rsidRPr="00922671">
        <w:t>javascript</w:t>
      </w:r>
      <w:proofErr w:type="spellEnd"/>
      <w:r w:rsidRPr="00922671">
        <w:t xml:space="preserve"> </w:t>
      </w:r>
      <w:proofErr w:type="spellStart"/>
      <w:r w:rsidRPr="00922671">
        <w:t>responsável</w:t>
      </w:r>
      <w:proofErr w:type="spellEnd"/>
      <w:r w:rsidRPr="00922671">
        <w:t xml:space="preserve"> pela </w:t>
      </w:r>
      <w:proofErr w:type="spellStart"/>
      <w:r w:rsidRPr="00922671">
        <w:t>criação</w:t>
      </w:r>
      <w:proofErr w:type="spellEnd"/>
      <w:r w:rsidRPr="00922671">
        <w:t xml:space="preserve"> de </w:t>
      </w:r>
      <w:proofErr w:type="spellStart"/>
      <w:r w:rsidRPr="00922671">
        <w:t>páginas</w:t>
      </w:r>
      <w:proofErr w:type="spellEnd"/>
      <w:r w:rsidRPr="00922671">
        <w:t xml:space="preserve"> </w:t>
      </w:r>
      <w:r w:rsidRPr="00922671">
        <w:rPr>
          <w:i/>
          <w:iCs/>
        </w:rPr>
        <w:t>web</w:t>
      </w:r>
      <w:r w:rsidRPr="00922671">
        <w:t xml:space="preserve">, e a </w:t>
      </w:r>
      <w:proofErr w:type="spellStart"/>
      <w:r w:rsidR="00EC77DE" w:rsidRPr="00922671">
        <w:t>D</w:t>
      </w:r>
      <w:r w:rsidRPr="00922671">
        <w:t>ev</w:t>
      </w:r>
      <w:r w:rsidR="00EC77DE" w:rsidRPr="00922671">
        <w:t>M</w:t>
      </w:r>
      <w:r w:rsidRPr="00922671">
        <w:t>edia</w:t>
      </w:r>
      <w:proofErr w:type="spellEnd"/>
      <w:r w:rsidRPr="00922671">
        <w:t xml:space="preserve">, um </w:t>
      </w:r>
      <w:proofErr w:type="spellStart"/>
      <w:r w:rsidR="00EC77DE" w:rsidRPr="00922671">
        <w:t>fórum</w:t>
      </w:r>
      <w:proofErr w:type="spellEnd"/>
      <w:r w:rsidRPr="00922671">
        <w:t xml:space="preserve"> que </w:t>
      </w:r>
      <w:proofErr w:type="spellStart"/>
      <w:r w:rsidRPr="00922671">
        <w:t>responde</w:t>
      </w:r>
      <w:proofErr w:type="spellEnd"/>
      <w:r w:rsidRPr="00922671">
        <w:t xml:space="preserve"> </w:t>
      </w:r>
      <w:proofErr w:type="spellStart"/>
      <w:r w:rsidRPr="00922671">
        <w:t>perguntas</w:t>
      </w:r>
      <w:proofErr w:type="spellEnd"/>
      <w:r w:rsidRPr="00922671">
        <w:t xml:space="preserve"> </w:t>
      </w:r>
      <w:proofErr w:type="spellStart"/>
      <w:r w:rsidRPr="00922671">
        <w:t>na</w:t>
      </w:r>
      <w:proofErr w:type="spellEnd"/>
      <w:r w:rsidRPr="00922671">
        <w:t xml:space="preserve"> area da </w:t>
      </w:r>
      <w:proofErr w:type="spellStart"/>
      <w:r w:rsidRPr="00922671">
        <w:t>computação</w:t>
      </w:r>
      <w:proofErr w:type="spellEnd"/>
      <w:r w:rsidRPr="00922671">
        <w:t xml:space="preserve"> e </w:t>
      </w:r>
      <w:proofErr w:type="spellStart"/>
      <w:r w:rsidRPr="00922671">
        <w:t>além</w:t>
      </w:r>
      <w:proofErr w:type="spellEnd"/>
      <w:r w:rsidRPr="00922671">
        <w:t xml:space="preserve"> de </w:t>
      </w:r>
      <w:proofErr w:type="spellStart"/>
      <w:r w:rsidRPr="00922671">
        <w:t>terem</w:t>
      </w:r>
      <w:proofErr w:type="spellEnd"/>
      <w:r w:rsidRPr="00922671">
        <w:t xml:space="preserve"> um </w:t>
      </w:r>
      <w:proofErr w:type="spellStart"/>
      <w:r w:rsidRPr="00922671">
        <w:t>fórum</w:t>
      </w:r>
      <w:proofErr w:type="spellEnd"/>
      <w:r w:rsidRPr="00922671">
        <w:t xml:space="preserve"> </w:t>
      </w:r>
      <w:proofErr w:type="spellStart"/>
      <w:r w:rsidRPr="00922671">
        <w:t>também</w:t>
      </w:r>
      <w:proofErr w:type="spellEnd"/>
      <w:r w:rsidRPr="00922671">
        <w:t xml:space="preserve"> </w:t>
      </w:r>
      <w:proofErr w:type="spellStart"/>
      <w:r w:rsidRPr="00922671">
        <w:t>possuem</w:t>
      </w:r>
      <w:proofErr w:type="spellEnd"/>
      <w:r w:rsidRPr="00922671">
        <w:t xml:space="preserve"> </w:t>
      </w:r>
      <w:proofErr w:type="spellStart"/>
      <w:r w:rsidR="00EC77DE" w:rsidRPr="00922671">
        <w:t>coletâneas</w:t>
      </w:r>
      <w:proofErr w:type="spellEnd"/>
      <w:r w:rsidRPr="00922671">
        <w:t xml:space="preserve"> de </w:t>
      </w:r>
      <w:proofErr w:type="spellStart"/>
      <w:r w:rsidRPr="00922671">
        <w:t>livros</w:t>
      </w:r>
      <w:proofErr w:type="spellEnd"/>
      <w:r w:rsidRPr="00922671">
        <w:t xml:space="preserve"> </w:t>
      </w:r>
      <w:proofErr w:type="spellStart"/>
      <w:r w:rsidRPr="00922671">
        <w:t>os</w:t>
      </w:r>
      <w:proofErr w:type="spellEnd"/>
      <w:r w:rsidRPr="00922671">
        <w:t xml:space="preserve"> </w:t>
      </w:r>
      <w:proofErr w:type="spellStart"/>
      <w:r w:rsidRPr="00922671">
        <w:t>quais</w:t>
      </w:r>
      <w:proofErr w:type="spellEnd"/>
      <w:r w:rsidRPr="00922671">
        <w:t xml:space="preserve"> </w:t>
      </w:r>
      <w:proofErr w:type="spellStart"/>
      <w:r w:rsidRPr="00922671">
        <w:t>mostram</w:t>
      </w:r>
      <w:proofErr w:type="spellEnd"/>
      <w:r w:rsidRPr="00922671">
        <w:t xml:space="preserve"> </w:t>
      </w:r>
      <w:proofErr w:type="spellStart"/>
      <w:r w:rsidRPr="00922671">
        <w:t>os</w:t>
      </w:r>
      <w:proofErr w:type="spellEnd"/>
      <w:r w:rsidRPr="00922671">
        <w:t xml:space="preserve"> </w:t>
      </w:r>
      <w:proofErr w:type="spellStart"/>
      <w:r w:rsidRPr="00922671">
        <w:t>padrões</w:t>
      </w:r>
      <w:proofErr w:type="spellEnd"/>
      <w:r w:rsidRPr="00922671">
        <w:t xml:space="preserve"> de </w:t>
      </w:r>
      <w:proofErr w:type="spellStart"/>
      <w:r w:rsidRPr="00922671">
        <w:t>projeto</w:t>
      </w:r>
      <w:proofErr w:type="spellEnd"/>
      <w:r w:rsidRPr="00922671">
        <w:t xml:space="preserve"> </w:t>
      </w:r>
      <w:proofErr w:type="spellStart"/>
      <w:r w:rsidRPr="00922671">
        <w:t>mais</w:t>
      </w:r>
      <w:proofErr w:type="spellEnd"/>
      <w:r w:rsidRPr="00922671">
        <w:t xml:space="preserve"> </w:t>
      </w:r>
      <w:proofErr w:type="spellStart"/>
      <w:r w:rsidRPr="00922671">
        <w:t>usado</w:t>
      </w:r>
      <w:proofErr w:type="spellEnd"/>
      <w:r w:rsidRPr="00922671">
        <w:t xml:space="preserve"> pela </w:t>
      </w:r>
      <w:proofErr w:type="spellStart"/>
      <w:r w:rsidRPr="00922671">
        <w:t>comunidade</w:t>
      </w:r>
      <w:proofErr w:type="spellEnd"/>
      <w:r w:rsidRPr="00922671">
        <w:t>.</w:t>
      </w:r>
    </w:p>
    <w:p w14:paraId="5A681590" w14:textId="18E625EA" w:rsidR="00CF2334" w:rsidRPr="00922671" w:rsidRDefault="00B701A2" w:rsidP="001F159B">
      <w:pPr>
        <w:pStyle w:val="0-ABNT"/>
      </w:pPr>
      <w:proofErr w:type="spellStart"/>
      <w:r w:rsidRPr="00922671">
        <w:t>Enfim</w:t>
      </w:r>
      <w:proofErr w:type="spellEnd"/>
      <w:r w:rsidRPr="00922671">
        <w:t xml:space="preserve">, </w:t>
      </w:r>
      <w:proofErr w:type="spellStart"/>
      <w:r w:rsidRPr="00922671">
        <w:t>tendo</w:t>
      </w:r>
      <w:proofErr w:type="spellEnd"/>
      <w:r w:rsidRPr="00922671">
        <w:t xml:space="preserve"> </w:t>
      </w:r>
      <w:proofErr w:type="spellStart"/>
      <w:r w:rsidRPr="00922671">
        <w:t>esses</w:t>
      </w:r>
      <w:proofErr w:type="spellEnd"/>
      <w:r w:rsidRPr="00922671">
        <w:t xml:space="preserve"> </w:t>
      </w:r>
      <w:proofErr w:type="spellStart"/>
      <w:r w:rsidRPr="00922671">
        <w:t>requisitos</w:t>
      </w:r>
      <w:proofErr w:type="spellEnd"/>
      <w:r w:rsidRPr="00922671">
        <w:t xml:space="preserve"> (</w:t>
      </w:r>
      <w:proofErr w:type="spellStart"/>
      <w:r w:rsidRPr="00922671">
        <w:t>objetivo</w:t>
      </w:r>
      <w:proofErr w:type="spellEnd"/>
      <w:r w:rsidRPr="00922671">
        <w:t xml:space="preserve">) </w:t>
      </w:r>
      <w:proofErr w:type="spellStart"/>
      <w:r w:rsidRPr="00922671">
        <w:t>citadas</w:t>
      </w:r>
      <w:proofErr w:type="spellEnd"/>
      <w:r w:rsidRPr="00922671">
        <w:t xml:space="preserve"> </w:t>
      </w:r>
      <w:proofErr w:type="spellStart"/>
      <w:r w:rsidRPr="00922671">
        <w:t>anteriormente</w:t>
      </w:r>
      <w:proofErr w:type="spellEnd"/>
      <w:r w:rsidRPr="00922671">
        <w:t xml:space="preserve">, </w:t>
      </w:r>
      <w:proofErr w:type="spellStart"/>
      <w:r w:rsidRPr="00922671">
        <w:t>faz</w:t>
      </w:r>
      <w:proofErr w:type="spellEnd"/>
      <w:r w:rsidRPr="00922671">
        <w:t xml:space="preserve">-se de extrema </w:t>
      </w:r>
      <w:proofErr w:type="spellStart"/>
      <w:r w:rsidRPr="00922671">
        <w:t>importância</w:t>
      </w:r>
      <w:proofErr w:type="spellEnd"/>
      <w:r w:rsidRPr="00922671">
        <w:t xml:space="preserve"> para o </w:t>
      </w:r>
      <w:proofErr w:type="spellStart"/>
      <w:r w:rsidRPr="00922671">
        <w:t>cumprimento</w:t>
      </w:r>
      <w:proofErr w:type="spellEnd"/>
      <w:r w:rsidRPr="00922671">
        <w:t xml:space="preserve"> dessas “</w:t>
      </w:r>
      <w:proofErr w:type="spellStart"/>
      <w:r w:rsidRPr="00922671">
        <w:t>promessas</w:t>
      </w:r>
      <w:proofErr w:type="spellEnd"/>
      <w:r w:rsidRPr="00922671">
        <w:t xml:space="preserve">” </w:t>
      </w:r>
      <w:proofErr w:type="spellStart"/>
      <w:r w:rsidRPr="00922671">
        <w:t>desenvolver</w:t>
      </w:r>
      <w:proofErr w:type="spellEnd"/>
      <w:r w:rsidRPr="00922671">
        <w:t xml:space="preserve"> </w:t>
      </w:r>
      <w:proofErr w:type="spellStart"/>
      <w:r w:rsidRPr="00922671">
        <w:t>este</w:t>
      </w:r>
      <w:proofErr w:type="spellEnd"/>
      <w:r w:rsidRPr="00922671">
        <w:t xml:space="preserve"> </w:t>
      </w:r>
      <w:proofErr w:type="spellStart"/>
      <w:r w:rsidRPr="00922671">
        <w:t>documento</w:t>
      </w:r>
      <w:proofErr w:type="spellEnd"/>
      <w:r w:rsidRPr="00922671">
        <w:t xml:space="preserve"> com </w:t>
      </w:r>
      <w:proofErr w:type="spellStart"/>
      <w:r w:rsidRPr="00922671">
        <w:t>finalidade</w:t>
      </w:r>
      <w:proofErr w:type="spellEnd"/>
      <w:r w:rsidRPr="00922671">
        <w:t xml:space="preserve"> registrar e </w:t>
      </w:r>
      <w:proofErr w:type="spellStart"/>
      <w:r w:rsidRPr="00922671">
        <w:t>assegurar</w:t>
      </w:r>
      <w:proofErr w:type="spellEnd"/>
      <w:r w:rsidRPr="00922671">
        <w:t xml:space="preserve"> que as </w:t>
      </w:r>
      <w:proofErr w:type="spellStart"/>
      <w:r w:rsidRPr="00922671">
        <w:t>funcionalidades</w:t>
      </w:r>
      <w:proofErr w:type="spellEnd"/>
      <w:r w:rsidRPr="00922671">
        <w:t xml:space="preserve"> a </w:t>
      </w:r>
      <w:proofErr w:type="spellStart"/>
      <w:r w:rsidRPr="00922671">
        <w:t>serem</w:t>
      </w:r>
      <w:proofErr w:type="spellEnd"/>
      <w:r w:rsidRPr="00922671">
        <w:t xml:space="preserve"> </w:t>
      </w:r>
      <w:proofErr w:type="spellStart"/>
      <w:r w:rsidRPr="00922671">
        <w:t>desenvolvidas</w:t>
      </w:r>
      <w:proofErr w:type="spellEnd"/>
      <w:r w:rsidRPr="00922671">
        <w:t xml:space="preserve"> </w:t>
      </w:r>
      <w:proofErr w:type="spellStart"/>
      <w:r w:rsidRPr="00922671">
        <w:t>mediante</w:t>
      </w:r>
      <w:proofErr w:type="spellEnd"/>
      <w:r w:rsidRPr="00922671">
        <w:t xml:space="preserve"> a </w:t>
      </w:r>
      <w:proofErr w:type="spellStart"/>
      <w:r w:rsidRPr="00922671">
        <w:t>reunião</w:t>
      </w:r>
      <w:proofErr w:type="spellEnd"/>
      <w:r w:rsidRPr="00922671">
        <w:t xml:space="preserve"> com o(s) </w:t>
      </w:r>
      <w:r w:rsidRPr="00922671">
        <w:rPr>
          <w:i/>
          <w:iCs/>
        </w:rPr>
        <w:t>stakeholder</w:t>
      </w:r>
      <w:r w:rsidRPr="00922671">
        <w:t>(s) (</w:t>
      </w:r>
      <w:proofErr w:type="spellStart"/>
      <w:r w:rsidRPr="00922671">
        <w:t>envolventes</w:t>
      </w:r>
      <w:proofErr w:type="spellEnd"/>
      <w:r w:rsidRPr="00922671">
        <w:t xml:space="preserve"> do </w:t>
      </w:r>
      <w:proofErr w:type="spellStart"/>
      <w:r w:rsidRPr="00922671">
        <w:t>projeto</w:t>
      </w:r>
      <w:proofErr w:type="spellEnd"/>
      <w:r w:rsidRPr="00922671">
        <w:t xml:space="preserve">) </w:t>
      </w:r>
      <w:proofErr w:type="spellStart"/>
      <w:r w:rsidRPr="00922671">
        <w:t>vão</w:t>
      </w:r>
      <w:proofErr w:type="spellEnd"/>
      <w:r w:rsidRPr="00922671">
        <w:t xml:space="preserve"> ser de </w:t>
      </w:r>
      <w:proofErr w:type="spellStart"/>
      <w:r w:rsidRPr="00922671">
        <w:t>fato</w:t>
      </w:r>
      <w:proofErr w:type="spellEnd"/>
      <w:r w:rsidRPr="00922671">
        <w:t xml:space="preserve"> </w:t>
      </w:r>
      <w:proofErr w:type="spellStart"/>
      <w:r w:rsidRPr="00922671">
        <w:t>implementadas</w:t>
      </w:r>
      <w:proofErr w:type="spellEnd"/>
      <w:r w:rsidRPr="00922671">
        <w:t xml:space="preserve">. </w:t>
      </w:r>
      <w:proofErr w:type="spellStart"/>
      <w:r w:rsidRPr="00922671">
        <w:t>Pode</w:t>
      </w:r>
      <w:proofErr w:type="spellEnd"/>
      <w:r w:rsidRPr="00922671">
        <w:t xml:space="preserve"> se </w:t>
      </w:r>
      <w:proofErr w:type="spellStart"/>
      <w:r w:rsidRPr="00922671">
        <w:t>ampliar</w:t>
      </w:r>
      <w:proofErr w:type="spellEnd"/>
      <w:r w:rsidRPr="00922671">
        <w:t xml:space="preserve"> </w:t>
      </w:r>
      <w:proofErr w:type="spellStart"/>
      <w:r w:rsidRPr="00922671">
        <w:t>também</w:t>
      </w:r>
      <w:proofErr w:type="spellEnd"/>
      <w:r w:rsidRPr="00922671">
        <w:t xml:space="preserve"> </w:t>
      </w:r>
      <w:proofErr w:type="spellStart"/>
      <w:r w:rsidRPr="00922671">
        <w:t>como</w:t>
      </w:r>
      <w:proofErr w:type="spellEnd"/>
      <w:r w:rsidRPr="00922671">
        <w:t xml:space="preserve"> um </w:t>
      </w:r>
      <w:proofErr w:type="spellStart"/>
      <w:r w:rsidRPr="00922671">
        <w:t>documento</w:t>
      </w:r>
      <w:proofErr w:type="spellEnd"/>
      <w:r w:rsidRPr="00922671">
        <w:t xml:space="preserve"> de consulta para </w:t>
      </w:r>
      <w:proofErr w:type="spellStart"/>
      <w:r w:rsidRPr="00922671">
        <w:t>futuros</w:t>
      </w:r>
      <w:proofErr w:type="spellEnd"/>
      <w:r w:rsidRPr="00922671">
        <w:t xml:space="preserve"> </w:t>
      </w:r>
      <w:proofErr w:type="spellStart"/>
      <w:r w:rsidRPr="00922671">
        <w:t>estudantes</w:t>
      </w:r>
      <w:proofErr w:type="spellEnd"/>
      <w:r w:rsidRPr="00922671">
        <w:t xml:space="preserve">, </w:t>
      </w:r>
      <w:proofErr w:type="spellStart"/>
      <w:r w:rsidRPr="00922671">
        <w:t>quais</w:t>
      </w:r>
      <w:proofErr w:type="spellEnd"/>
      <w:r w:rsidRPr="00922671">
        <w:t xml:space="preserve"> </w:t>
      </w:r>
      <w:proofErr w:type="spellStart"/>
      <w:r w:rsidRPr="00922671">
        <w:t>os</w:t>
      </w:r>
      <w:proofErr w:type="spellEnd"/>
      <w:r w:rsidRPr="00922671">
        <w:t xml:space="preserve"> </w:t>
      </w:r>
      <w:proofErr w:type="spellStart"/>
      <w:r w:rsidRPr="00922671">
        <w:t>processos</w:t>
      </w:r>
      <w:proofErr w:type="spellEnd"/>
      <w:r w:rsidRPr="00922671">
        <w:t xml:space="preserve"> (</w:t>
      </w:r>
      <w:proofErr w:type="spellStart"/>
      <w:r w:rsidRPr="00922671">
        <w:t>etapas</w:t>
      </w:r>
      <w:proofErr w:type="spellEnd"/>
      <w:r w:rsidRPr="00922671">
        <w:t xml:space="preserve">) a </w:t>
      </w:r>
      <w:proofErr w:type="spellStart"/>
      <w:r w:rsidRPr="00922671">
        <w:t>serem</w:t>
      </w:r>
      <w:proofErr w:type="spellEnd"/>
      <w:r w:rsidRPr="00922671">
        <w:t xml:space="preserve"> </w:t>
      </w:r>
      <w:proofErr w:type="spellStart"/>
      <w:r w:rsidRPr="00922671">
        <w:t>seguidos</w:t>
      </w:r>
      <w:proofErr w:type="spellEnd"/>
      <w:r w:rsidRPr="00922671">
        <w:t xml:space="preserve"> para a </w:t>
      </w:r>
      <w:proofErr w:type="spellStart"/>
      <w:r w:rsidRPr="00922671">
        <w:t>criação</w:t>
      </w:r>
      <w:proofErr w:type="spellEnd"/>
      <w:r w:rsidRPr="00922671">
        <w:t xml:space="preserve"> de </w:t>
      </w:r>
      <w:proofErr w:type="spellStart"/>
      <w:r w:rsidRPr="00922671">
        <w:t>uma</w:t>
      </w:r>
      <w:proofErr w:type="spellEnd"/>
      <w:r w:rsidRPr="00922671">
        <w:t xml:space="preserve"> </w:t>
      </w:r>
      <w:proofErr w:type="spellStart"/>
      <w:r w:rsidRPr="00922671">
        <w:t>aplicação</w:t>
      </w:r>
      <w:proofErr w:type="spellEnd"/>
      <w:r w:rsidRPr="00922671">
        <w:t>.</w:t>
      </w:r>
    </w:p>
    <w:p w14:paraId="0EFBE4BC" w14:textId="4E0E561A" w:rsidR="00FB1A78" w:rsidRDefault="00B92555" w:rsidP="000261DA">
      <w:pPr>
        <w:pStyle w:val="Ttulo1"/>
      </w:pPr>
      <w:r w:rsidRPr="00B6294C">
        <w:lastRenderedPageBreak/>
        <w:t xml:space="preserve"> </w:t>
      </w:r>
      <w:bookmarkStart w:id="17" w:name="_Toc45271533"/>
      <w:bookmarkStart w:id="18" w:name="_Toc67510531"/>
      <w:bookmarkStart w:id="19" w:name="_Toc67511723"/>
      <w:bookmarkStart w:id="20" w:name="_Toc67515576"/>
      <w:bookmarkStart w:id="21" w:name="_Toc69229633"/>
      <w:r w:rsidR="000261DA" w:rsidRPr="00B6294C">
        <w:t xml:space="preserve">LEVANTAMENTO DE </w:t>
      </w:r>
      <w:r w:rsidR="000261DA" w:rsidRPr="00922671">
        <w:t>REQUISITOS</w:t>
      </w:r>
      <w:bookmarkEnd w:id="17"/>
      <w:bookmarkEnd w:id="18"/>
      <w:bookmarkEnd w:id="19"/>
      <w:bookmarkEnd w:id="20"/>
      <w:bookmarkEnd w:id="21"/>
    </w:p>
    <w:p w14:paraId="5AEF878C" w14:textId="77777777" w:rsidR="00EE6F43" w:rsidRPr="00EE6F43" w:rsidRDefault="00EE6F43" w:rsidP="00EE6F43">
      <w:pPr>
        <w:pStyle w:val="0-ABNT"/>
      </w:pPr>
    </w:p>
    <w:p w14:paraId="5313D737" w14:textId="05165071" w:rsidR="004448DE" w:rsidRPr="00753B38" w:rsidRDefault="00B92555" w:rsidP="00753B38">
      <w:pPr>
        <w:pStyle w:val="Ttulo2"/>
      </w:pPr>
      <w:bookmarkStart w:id="22" w:name="_Toc45271534"/>
      <w:bookmarkStart w:id="23" w:name="_Toc67510532"/>
      <w:bookmarkStart w:id="24" w:name="_Toc67511724"/>
      <w:bookmarkStart w:id="25" w:name="_Toc67515577"/>
      <w:bookmarkStart w:id="26" w:name="_Toc69229634"/>
      <w:r w:rsidRPr="00753B38">
        <w:t>Elicitação de Requisitos</w:t>
      </w:r>
      <w:bookmarkEnd w:id="22"/>
      <w:bookmarkEnd w:id="23"/>
      <w:bookmarkEnd w:id="24"/>
      <w:bookmarkEnd w:id="25"/>
      <w:bookmarkEnd w:id="26"/>
    </w:p>
    <w:p w14:paraId="611AC5E5" w14:textId="77777777" w:rsidR="006D22C3" w:rsidRPr="00B6294C" w:rsidRDefault="006D22C3" w:rsidP="00B6294C">
      <w:pPr>
        <w:pStyle w:val="0-ABNT"/>
        <w:spacing w:after="160"/>
        <w:ind w:firstLine="1134"/>
      </w:pPr>
    </w:p>
    <w:p w14:paraId="5B26BE6D" w14:textId="150F4777" w:rsidR="00462664" w:rsidRPr="00B6294C" w:rsidRDefault="00B92555" w:rsidP="00B6294C">
      <w:pPr>
        <w:pStyle w:val="0-ABNT"/>
        <w:spacing w:after="160"/>
        <w:ind w:firstLine="1134"/>
        <w:rPr>
          <w:lang w:val="pt-BR"/>
        </w:rPr>
      </w:pPr>
      <w:r w:rsidRPr="00B6294C">
        <w:rPr>
          <w:lang w:val="pt-BR"/>
        </w:rPr>
        <w:t>O levantamento de requisito se deu de forma empírica</w:t>
      </w:r>
      <w:r w:rsidR="00835D6D" w:rsidRPr="00B6294C">
        <w:rPr>
          <w:lang w:val="pt-BR"/>
        </w:rPr>
        <w:t xml:space="preserve"> (experiência na observação)</w:t>
      </w:r>
      <w:r w:rsidRPr="00B6294C">
        <w:rPr>
          <w:lang w:val="pt-BR"/>
        </w:rPr>
        <w:t xml:space="preserve"> no momento que surgiu a necessidade de controlar as entradas e saídas de dinheiro dentro de casa. A dificuldade de </w:t>
      </w:r>
      <w:r w:rsidR="00835D6D" w:rsidRPr="00B6294C">
        <w:rPr>
          <w:lang w:val="pt-BR"/>
        </w:rPr>
        <w:t xml:space="preserve">administrar </w:t>
      </w:r>
      <w:r w:rsidRPr="00B6294C">
        <w:rPr>
          <w:lang w:val="pt-BR"/>
        </w:rPr>
        <w:t>qualquer despesa no a</w:t>
      </w:r>
      <w:r w:rsidR="00A77DC8" w:rsidRPr="00B6294C">
        <w:rPr>
          <w:lang w:val="pt-BR"/>
        </w:rPr>
        <w:t xml:space="preserve">mbiente doméstico é muito alta, pois a pessoa que se encontra em tal situação não sabe ao menos onde deve </w:t>
      </w:r>
      <w:r w:rsidR="00550783" w:rsidRPr="00B6294C">
        <w:rPr>
          <w:lang w:val="pt-BR"/>
        </w:rPr>
        <w:t>começar sendo</w:t>
      </w:r>
      <w:r w:rsidR="00E16FCA" w:rsidRPr="00B6294C">
        <w:rPr>
          <w:lang w:val="pt-BR"/>
        </w:rPr>
        <w:t xml:space="preserve"> assim</w:t>
      </w:r>
      <w:r w:rsidR="008F5FF0" w:rsidRPr="00B6294C">
        <w:rPr>
          <w:lang w:val="pt-BR"/>
        </w:rPr>
        <w:t>,</w:t>
      </w:r>
      <w:r w:rsidR="00E16FCA" w:rsidRPr="00B6294C">
        <w:rPr>
          <w:lang w:val="pt-BR"/>
        </w:rPr>
        <w:t xml:space="preserve"> a consequência pode </w:t>
      </w:r>
      <w:r w:rsidR="00835D6D" w:rsidRPr="00B6294C">
        <w:rPr>
          <w:lang w:val="pt-BR"/>
        </w:rPr>
        <w:t xml:space="preserve">acarretar uma série de </w:t>
      </w:r>
      <w:r w:rsidR="004A4B50" w:rsidRPr="00B6294C">
        <w:rPr>
          <w:lang w:val="pt-BR"/>
        </w:rPr>
        <w:t>instabilidade</w:t>
      </w:r>
      <w:r w:rsidR="00E16FCA" w:rsidRPr="00B6294C">
        <w:rPr>
          <w:lang w:val="pt-BR"/>
        </w:rPr>
        <w:t xml:space="preserve"> e descontrole</w:t>
      </w:r>
      <w:r w:rsidR="004A4B50" w:rsidRPr="00B6294C">
        <w:rPr>
          <w:lang w:val="pt-BR"/>
        </w:rPr>
        <w:t xml:space="preserve"> nas finanças.</w:t>
      </w:r>
      <w:r w:rsidR="004A03C2">
        <w:rPr>
          <w:lang w:val="pt-BR"/>
        </w:rPr>
        <w:t xml:space="preserve"> Além disso também em um segundo momento, o sistema foi apresentado a diversas pessoas na rede de comunicação do desenvolvedor para que elas dessem sugestões de melhorias e quais as sensações de utilizar o </w:t>
      </w:r>
      <w:r w:rsidR="004A03C2" w:rsidRPr="004A03C2">
        <w:rPr>
          <w:i/>
          <w:iCs/>
          <w:lang w:val="pt-BR"/>
        </w:rPr>
        <w:t>software</w:t>
      </w:r>
      <w:r w:rsidR="004A03C2">
        <w:rPr>
          <w:lang w:val="pt-BR"/>
        </w:rPr>
        <w:t xml:space="preserve">. </w:t>
      </w:r>
    </w:p>
    <w:p w14:paraId="78644C70" w14:textId="77777777" w:rsidR="00462664" w:rsidRPr="00B6294C" w:rsidRDefault="00462664" w:rsidP="00B6294C">
      <w:pPr>
        <w:pStyle w:val="0-ABNT"/>
        <w:spacing w:after="160"/>
        <w:ind w:firstLine="1134"/>
        <w:rPr>
          <w:lang w:val="pt-BR"/>
        </w:rPr>
      </w:pPr>
    </w:p>
    <w:p w14:paraId="3AD553A8" w14:textId="77777777" w:rsidR="00462664" w:rsidRPr="00B6294C" w:rsidRDefault="00B92555" w:rsidP="00753B38">
      <w:pPr>
        <w:pStyle w:val="Ttulo2"/>
      </w:pPr>
      <w:bookmarkStart w:id="27" w:name="_Toc45271535"/>
      <w:bookmarkStart w:id="28" w:name="_Toc67510533"/>
      <w:bookmarkStart w:id="29" w:name="_Toc67511725"/>
      <w:bookmarkStart w:id="30" w:name="_Toc67515578"/>
      <w:bookmarkStart w:id="31" w:name="_Toc69229635"/>
      <w:r w:rsidRPr="00B6294C">
        <w:t xml:space="preserve">Especificação dos </w:t>
      </w:r>
      <w:r w:rsidRPr="00104894">
        <w:t>Requisitos</w:t>
      </w:r>
      <w:bookmarkEnd w:id="27"/>
      <w:bookmarkEnd w:id="28"/>
      <w:bookmarkEnd w:id="29"/>
      <w:bookmarkEnd w:id="30"/>
      <w:bookmarkEnd w:id="31"/>
    </w:p>
    <w:p w14:paraId="24F72E52" w14:textId="77777777" w:rsidR="00D7022C" w:rsidRPr="00B6294C" w:rsidRDefault="00D7022C" w:rsidP="00B6294C">
      <w:pPr>
        <w:pStyle w:val="0-ABNT"/>
        <w:spacing w:after="160"/>
        <w:ind w:firstLine="1134"/>
      </w:pPr>
    </w:p>
    <w:p w14:paraId="39B8D4E9" w14:textId="6648FB86" w:rsidR="00E72189" w:rsidRPr="00B6294C" w:rsidRDefault="00B92555" w:rsidP="00B6294C">
      <w:pPr>
        <w:pStyle w:val="0-ABNT"/>
        <w:spacing w:after="160"/>
        <w:ind w:firstLine="1134"/>
        <w:rPr>
          <w:lang w:val="pt-BR"/>
        </w:rPr>
      </w:pPr>
      <w:r w:rsidRPr="00B6294C">
        <w:rPr>
          <w:lang w:val="pt-BR"/>
        </w:rPr>
        <w:t xml:space="preserve">Especificar documento na engenharia de software nada mais é do que documentar todo processo de desenvolvimento, o que será feito, como e </w:t>
      </w:r>
      <w:r w:rsidR="00550783" w:rsidRPr="00B6294C">
        <w:rPr>
          <w:lang w:val="pt-BR"/>
        </w:rPr>
        <w:t>por quê</w:t>
      </w:r>
      <w:r w:rsidRPr="00B6294C">
        <w:rPr>
          <w:lang w:val="pt-BR"/>
        </w:rPr>
        <w:t>. Além disso traz uma garantia formal tanto para o cliente quanto a empresa que determinado requisito foi atendido ou não.</w:t>
      </w:r>
      <w:r w:rsidR="0094200F" w:rsidRPr="00B6294C">
        <w:rPr>
          <w:lang w:val="pt-BR"/>
        </w:rPr>
        <w:t xml:space="preserve"> Para a </w:t>
      </w:r>
      <w:r w:rsidR="008D68AE" w:rsidRPr="00B6294C">
        <w:rPr>
          <w:lang w:val="pt-BR"/>
        </w:rPr>
        <w:t>avaliação</w:t>
      </w:r>
      <w:r w:rsidR="0094200F" w:rsidRPr="00B6294C">
        <w:rPr>
          <w:lang w:val="pt-BR"/>
        </w:rPr>
        <w:t xml:space="preserve"> de um sistema como esse (Despesa </w:t>
      </w:r>
      <w:r w:rsidR="00550783" w:rsidRPr="00B6294C">
        <w:rPr>
          <w:lang w:val="pt-BR"/>
        </w:rPr>
        <w:t>Fácil</w:t>
      </w:r>
      <w:r w:rsidR="00B7345A" w:rsidRPr="00B6294C">
        <w:rPr>
          <w:lang w:val="pt-BR"/>
        </w:rPr>
        <w:t xml:space="preserve"> – Sistema de f</w:t>
      </w:r>
      <w:r w:rsidR="00553C42" w:rsidRPr="00B6294C">
        <w:rPr>
          <w:lang w:val="pt-BR"/>
        </w:rPr>
        <w:t>luxo de caixa</w:t>
      </w:r>
      <w:r w:rsidR="0094200F" w:rsidRPr="00B6294C">
        <w:rPr>
          <w:lang w:val="pt-BR"/>
        </w:rPr>
        <w:t>)</w:t>
      </w:r>
      <w:r w:rsidR="008D68AE" w:rsidRPr="00B6294C">
        <w:rPr>
          <w:lang w:val="pt-BR"/>
        </w:rPr>
        <w:t xml:space="preserve">, o documento mostra-se </w:t>
      </w:r>
      <w:r w:rsidR="0094200F" w:rsidRPr="00B6294C">
        <w:rPr>
          <w:lang w:val="pt-BR"/>
        </w:rPr>
        <w:t xml:space="preserve">necessário para controle do desenvolvedor (João Flávio) e para </w:t>
      </w:r>
      <w:r w:rsidR="007A136E" w:rsidRPr="00B6294C">
        <w:rPr>
          <w:lang w:val="pt-BR"/>
        </w:rPr>
        <w:t>o(s</w:t>
      </w:r>
      <w:r w:rsidR="0094200F" w:rsidRPr="00B6294C">
        <w:rPr>
          <w:lang w:val="pt-BR"/>
        </w:rPr>
        <w:t>) cliente</w:t>
      </w:r>
      <w:r w:rsidR="007A136E" w:rsidRPr="00B6294C">
        <w:rPr>
          <w:lang w:val="pt-BR"/>
        </w:rPr>
        <w:t>(</w:t>
      </w:r>
      <w:r w:rsidR="0094200F" w:rsidRPr="00B6294C">
        <w:rPr>
          <w:lang w:val="pt-BR"/>
        </w:rPr>
        <w:t>s</w:t>
      </w:r>
      <w:r w:rsidR="007A136E" w:rsidRPr="00B6294C">
        <w:rPr>
          <w:lang w:val="pt-BR"/>
        </w:rPr>
        <w:t>)</w:t>
      </w:r>
      <w:r w:rsidR="0094200F" w:rsidRPr="00B6294C">
        <w:rPr>
          <w:lang w:val="pt-BR"/>
        </w:rPr>
        <w:t xml:space="preserve"> (banca examinadora da Fatec)</w:t>
      </w:r>
      <w:r w:rsidR="00CD75BC" w:rsidRPr="00B6294C">
        <w:rPr>
          <w:lang w:val="pt-BR"/>
        </w:rPr>
        <w:t xml:space="preserve">, que todas as funcionalidades (Requisitos) </w:t>
      </w:r>
      <w:r w:rsidR="008D68AE" w:rsidRPr="00B6294C">
        <w:rPr>
          <w:lang w:val="pt-BR"/>
        </w:rPr>
        <w:t>sejam atendida</w:t>
      </w:r>
      <w:r w:rsidR="00CD75BC" w:rsidRPr="00B6294C">
        <w:rPr>
          <w:lang w:val="pt-BR"/>
        </w:rPr>
        <w:t xml:space="preserve">s ou não, além de </w:t>
      </w:r>
      <w:r w:rsidR="008D68AE" w:rsidRPr="00B6294C">
        <w:rPr>
          <w:lang w:val="pt-BR"/>
        </w:rPr>
        <w:t xml:space="preserve">trazer também uma </w:t>
      </w:r>
      <w:r w:rsidR="00CD75BC" w:rsidRPr="00B6294C">
        <w:rPr>
          <w:lang w:val="pt-BR"/>
        </w:rPr>
        <w:t xml:space="preserve">melhor </w:t>
      </w:r>
      <w:r w:rsidR="00550783" w:rsidRPr="00B6294C">
        <w:rPr>
          <w:lang w:val="pt-BR"/>
        </w:rPr>
        <w:t>compreensão</w:t>
      </w:r>
      <w:r w:rsidR="008D68AE" w:rsidRPr="00B6294C">
        <w:rPr>
          <w:lang w:val="pt-BR"/>
        </w:rPr>
        <w:t xml:space="preserve"> de qual </w:t>
      </w:r>
      <w:r w:rsidR="00CD75BC" w:rsidRPr="00B6294C">
        <w:rPr>
          <w:lang w:val="pt-BR"/>
        </w:rPr>
        <w:t xml:space="preserve">o objetivo do projeto, para quem está designado e porque está sendo desenvolvido. </w:t>
      </w:r>
      <w:r w:rsidR="00550783" w:rsidRPr="00B6294C">
        <w:rPr>
          <w:lang w:val="pt-BR"/>
        </w:rPr>
        <w:t>São estas questões que a especificação de requisitos ajuda</w:t>
      </w:r>
      <w:r w:rsidR="00CD75BC" w:rsidRPr="00B6294C">
        <w:rPr>
          <w:lang w:val="pt-BR"/>
        </w:rPr>
        <w:t xml:space="preserve"> a responder por meio de diagramas, tabelas descrevendo o sistema, qua</w:t>
      </w:r>
      <w:r w:rsidR="008D68AE" w:rsidRPr="00B6294C">
        <w:rPr>
          <w:lang w:val="pt-BR"/>
        </w:rPr>
        <w:t>i</w:t>
      </w:r>
      <w:r w:rsidR="00CD75BC" w:rsidRPr="00B6294C">
        <w:rPr>
          <w:lang w:val="pt-BR"/>
        </w:rPr>
        <w:t xml:space="preserve">s </w:t>
      </w:r>
      <w:r w:rsidR="008D68AE" w:rsidRPr="00B6294C">
        <w:rPr>
          <w:lang w:val="pt-BR"/>
        </w:rPr>
        <w:t xml:space="preserve">os comportamentos </w:t>
      </w:r>
      <w:r w:rsidR="004A03C2" w:rsidRPr="00B6294C">
        <w:rPr>
          <w:lang w:val="pt-BR"/>
        </w:rPr>
        <w:t>dele</w:t>
      </w:r>
      <w:r w:rsidR="008D68AE" w:rsidRPr="00B6294C">
        <w:rPr>
          <w:lang w:val="pt-BR"/>
        </w:rPr>
        <w:t>, como o</w:t>
      </w:r>
      <w:r w:rsidR="00CD75BC" w:rsidRPr="00B6294C">
        <w:rPr>
          <w:lang w:val="pt-BR"/>
        </w:rPr>
        <w:t xml:space="preserve"> banco de dados está sendo </w:t>
      </w:r>
      <w:r w:rsidR="008D68AE" w:rsidRPr="00B6294C">
        <w:rPr>
          <w:lang w:val="pt-BR"/>
        </w:rPr>
        <w:t>elaborado</w:t>
      </w:r>
      <w:r w:rsidR="00CD75BC" w:rsidRPr="00B6294C">
        <w:rPr>
          <w:lang w:val="pt-BR"/>
        </w:rPr>
        <w:t xml:space="preserve">, quais ferramentas... </w:t>
      </w:r>
      <w:r w:rsidR="00550783" w:rsidRPr="00B6294C">
        <w:rPr>
          <w:lang w:val="pt-BR"/>
        </w:rPr>
        <w:t>Enfim</w:t>
      </w:r>
      <w:r w:rsidR="00CD75BC" w:rsidRPr="00B6294C">
        <w:rPr>
          <w:lang w:val="pt-BR"/>
        </w:rPr>
        <w:t xml:space="preserve">, especificar é documentar todo processo de criação até mesmo a manutenção do </w:t>
      </w:r>
      <w:r w:rsidR="001F159B" w:rsidRPr="00B6294C">
        <w:rPr>
          <w:lang w:val="pt-BR"/>
        </w:rPr>
        <w:t>produto</w:t>
      </w:r>
      <w:r w:rsidR="00CD75BC" w:rsidRPr="00B6294C">
        <w:rPr>
          <w:lang w:val="pt-BR"/>
        </w:rPr>
        <w:t>.</w:t>
      </w:r>
    </w:p>
    <w:p w14:paraId="5FCDF06D" w14:textId="77777777" w:rsidR="00AB48F8" w:rsidRPr="00B6294C" w:rsidRDefault="00AB48F8" w:rsidP="00B6294C">
      <w:pPr>
        <w:pStyle w:val="0-ABNT"/>
        <w:spacing w:after="160"/>
        <w:ind w:firstLine="1134"/>
        <w:rPr>
          <w:u w:val="single"/>
          <w:lang w:val="pt-BR"/>
        </w:rPr>
      </w:pPr>
    </w:p>
    <w:p w14:paraId="7A8D6C79" w14:textId="00969C17" w:rsidR="00462664" w:rsidRPr="00B6294C" w:rsidRDefault="00EE6F43" w:rsidP="00753B38">
      <w:pPr>
        <w:pStyle w:val="Ttulo2"/>
      </w:pPr>
      <w:bookmarkStart w:id="32" w:name="_Toc45271537"/>
      <w:bookmarkStart w:id="33" w:name="_Toc67510534"/>
      <w:bookmarkStart w:id="34" w:name="_Toc67511726"/>
      <w:bookmarkStart w:id="35" w:name="_Toc67515579"/>
      <w:bookmarkStart w:id="36" w:name="_Toc69229636"/>
      <w:r w:rsidRPr="004448DE">
        <w:lastRenderedPageBreak/>
        <w:t>Modelagem</w:t>
      </w:r>
      <w:r w:rsidR="00AB48F8" w:rsidRPr="00B6294C">
        <w:t xml:space="preserve"> de Regra de </w:t>
      </w:r>
      <w:proofErr w:type="spellStart"/>
      <w:r w:rsidR="00AB48F8" w:rsidRPr="00B6294C">
        <w:t>Negócio</w:t>
      </w:r>
      <w:proofErr w:type="spellEnd"/>
      <w:r w:rsidR="00A848CE" w:rsidRPr="00B6294C">
        <w:t xml:space="preserve"> - BPMN</w:t>
      </w:r>
      <w:bookmarkEnd w:id="32"/>
      <w:bookmarkEnd w:id="33"/>
      <w:bookmarkEnd w:id="34"/>
      <w:bookmarkEnd w:id="35"/>
      <w:bookmarkEnd w:id="36"/>
    </w:p>
    <w:p w14:paraId="1E8746DC" w14:textId="539446D9" w:rsidR="0069314B" w:rsidRDefault="00476FCF" w:rsidP="00104894">
      <w:pPr>
        <w:pStyle w:val="0-ABNT"/>
        <w:spacing w:after="160"/>
        <w:ind w:firstLine="0"/>
      </w:pPr>
      <w:r>
        <w:rPr>
          <w:noProof/>
        </w:rPr>
        <w:drawing>
          <wp:inline distT="0" distB="0" distL="0" distR="0" wp14:anchorId="566A6248" wp14:editId="0AB81898">
            <wp:extent cx="5753100" cy="66484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6648450"/>
                    </a:xfrm>
                    <a:prstGeom prst="rect">
                      <a:avLst/>
                    </a:prstGeom>
                    <a:noFill/>
                    <a:ln>
                      <a:noFill/>
                    </a:ln>
                  </pic:spPr>
                </pic:pic>
              </a:graphicData>
            </a:graphic>
          </wp:inline>
        </w:drawing>
      </w:r>
    </w:p>
    <w:p w14:paraId="11C035BB" w14:textId="15D9FD7C" w:rsidR="00CF2334" w:rsidRDefault="00CF2334" w:rsidP="00104894">
      <w:pPr>
        <w:pStyle w:val="0-ABNT"/>
        <w:spacing w:after="160"/>
        <w:ind w:firstLine="0"/>
      </w:pPr>
    </w:p>
    <w:p w14:paraId="5B91249B" w14:textId="7A6EE58B" w:rsidR="001F159B" w:rsidRDefault="001F159B" w:rsidP="00104894">
      <w:pPr>
        <w:pStyle w:val="0-ABNT"/>
        <w:spacing w:after="160"/>
        <w:ind w:firstLine="0"/>
      </w:pPr>
    </w:p>
    <w:p w14:paraId="0B690939" w14:textId="57938FC5" w:rsidR="00476FCF" w:rsidRDefault="00476FCF" w:rsidP="00104894">
      <w:pPr>
        <w:pStyle w:val="0-ABNT"/>
        <w:spacing w:after="160"/>
        <w:ind w:firstLine="0"/>
      </w:pPr>
    </w:p>
    <w:p w14:paraId="52FF5E05" w14:textId="77777777" w:rsidR="00476FCF" w:rsidRPr="00B6294C" w:rsidRDefault="00476FCF" w:rsidP="00104894">
      <w:pPr>
        <w:pStyle w:val="0-ABNT"/>
        <w:spacing w:after="160"/>
        <w:ind w:firstLine="0"/>
      </w:pPr>
    </w:p>
    <w:p w14:paraId="468D166D" w14:textId="77777777" w:rsidR="001F159B" w:rsidRDefault="00B92555" w:rsidP="00753B38">
      <w:pPr>
        <w:pStyle w:val="Ttulo2"/>
      </w:pPr>
      <w:bookmarkStart w:id="37" w:name="_Toc67515580"/>
      <w:bookmarkStart w:id="38" w:name="_Toc45271538"/>
      <w:bookmarkStart w:id="39" w:name="_Toc67510535"/>
      <w:bookmarkStart w:id="40" w:name="_Toc67511727"/>
      <w:bookmarkStart w:id="41" w:name="_Toc69229637"/>
      <w:r w:rsidRPr="008C3C59">
        <w:lastRenderedPageBreak/>
        <w:t>Requisitos</w:t>
      </w:r>
      <w:bookmarkEnd w:id="37"/>
      <w:bookmarkEnd w:id="41"/>
    </w:p>
    <w:p w14:paraId="41799613" w14:textId="77777777" w:rsidR="001F159B" w:rsidRDefault="001F159B" w:rsidP="00753B38">
      <w:pPr>
        <w:pStyle w:val="Ttulo2"/>
        <w:numPr>
          <w:ilvl w:val="0"/>
          <w:numId w:val="0"/>
        </w:numPr>
        <w:ind w:left="720"/>
      </w:pPr>
    </w:p>
    <w:p w14:paraId="5BE50A87" w14:textId="77777777" w:rsidR="001F159B" w:rsidRDefault="001F159B" w:rsidP="00753B38">
      <w:pPr>
        <w:pStyle w:val="Ttulo2"/>
        <w:numPr>
          <w:ilvl w:val="0"/>
          <w:numId w:val="0"/>
        </w:numPr>
        <w:ind w:left="720"/>
      </w:pPr>
    </w:p>
    <w:p w14:paraId="76F2CBD0" w14:textId="63ED04D3" w:rsidR="008D408B" w:rsidRPr="001F159B" w:rsidRDefault="00B92555" w:rsidP="00753B38">
      <w:pPr>
        <w:pStyle w:val="Ttulo2"/>
        <w:numPr>
          <w:ilvl w:val="0"/>
          <w:numId w:val="0"/>
        </w:numPr>
        <w:ind w:left="720"/>
      </w:pPr>
      <w:r w:rsidRPr="00B6294C">
        <w:t xml:space="preserve"> </w:t>
      </w:r>
      <w:bookmarkEnd w:id="38"/>
      <w:bookmarkEnd w:id="39"/>
      <w:bookmarkEnd w:id="40"/>
    </w:p>
    <w:p w14:paraId="2B3C4160" w14:textId="2CD42ED5" w:rsidR="008D408B" w:rsidRPr="008D408B" w:rsidRDefault="008D408B" w:rsidP="00BC1E7B">
      <w:pPr>
        <w:pStyle w:val="Ttulo3"/>
      </w:pPr>
      <w:bookmarkStart w:id="42" w:name="_Toc67515581"/>
      <w:bookmarkStart w:id="43" w:name="_Toc69229638"/>
      <w:r w:rsidRPr="008D408B">
        <w:t>Funcionais</w:t>
      </w:r>
      <w:bookmarkEnd w:id="42"/>
      <w:bookmarkEnd w:id="43"/>
    </w:p>
    <w:p w14:paraId="54AE1C11" w14:textId="77777777" w:rsidR="0069314B" w:rsidRPr="00B6294C" w:rsidRDefault="0069314B" w:rsidP="00B6294C">
      <w:pPr>
        <w:pStyle w:val="0-ABNT"/>
        <w:spacing w:after="160"/>
        <w:ind w:firstLine="1134"/>
      </w:pPr>
    </w:p>
    <w:tbl>
      <w:tblPr>
        <w:tblpPr w:leftFromText="141" w:rightFromText="141" w:vertAnchor="text" w:tblpX="123" w:tblpY="1"/>
        <w:tblOverlap w:val="never"/>
        <w:tblW w:w="8931" w:type="dxa"/>
        <w:tblCellSpacing w:w="0" w:type="dxa"/>
        <w:tblCellMar>
          <w:top w:w="105" w:type="dxa"/>
          <w:left w:w="105" w:type="dxa"/>
          <w:bottom w:w="105" w:type="dxa"/>
          <w:right w:w="105" w:type="dxa"/>
        </w:tblCellMar>
        <w:tblLook w:val="04A0" w:firstRow="1" w:lastRow="0" w:firstColumn="1" w:lastColumn="0" w:noHBand="0" w:noVBand="1"/>
      </w:tblPr>
      <w:tblGrid>
        <w:gridCol w:w="4111"/>
        <w:gridCol w:w="2126"/>
        <w:gridCol w:w="2694"/>
      </w:tblGrid>
      <w:tr w:rsidR="00462664" w:rsidRPr="00B6294C" w14:paraId="49A5E905" w14:textId="77777777" w:rsidTr="004448DE">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3677AB57" w14:textId="4A497766" w:rsidR="00462664" w:rsidRPr="00600E26" w:rsidRDefault="00B92555" w:rsidP="004448DE">
            <w:pPr>
              <w:pStyle w:val="0-BancaComponentes"/>
              <w:jc w:val="center"/>
              <w:rPr>
                <w:b/>
                <w:bCs/>
              </w:rPr>
            </w:pPr>
            <w:r w:rsidRPr="00600E26">
              <w:rPr>
                <w:b/>
                <w:bCs/>
              </w:rPr>
              <w:t>RF 001 – Cadastr</w:t>
            </w:r>
            <w:r w:rsidR="00804DB2" w:rsidRPr="00600E26">
              <w:rPr>
                <w:b/>
                <w:bCs/>
              </w:rPr>
              <w:t>o de</w:t>
            </w:r>
            <w:r w:rsidRPr="00600E26">
              <w:rPr>
                <w:b/>
                <w:bCs/>
              </w:rPr>
              <w:t xml:space="preserve"> usuário</w:t>
            </w:r>
            <w:r w:rsidR="00804DB2" w:rsidRPr="00600E26">
              <w:rPr>
                <w:b/>
                <w:bCs/>
              </w:rPr>
              <w:t>s</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7F5096A" w14:textId="77777777" w:rsidR="00462664" w:rsidRPr="00B6294C" w:rsidRDefault="00B92555" w:rsidP="00922671">
            <w:pPr>
              <w:pStyle w:val="0-BancaComponentes"/>
            </w:pPr>
            <w:r w:rsidRPr="00B6294C">
              <w:t xml:space="preserve">Categoria: </w:t>
            </w:r>
            <w:r w:rsidRPr="00B6294C">
              <w:tab/>
            </w:r>
          </w:p>
          <w:p w14:paraId="7E76F50E" w14:textId="77777777" w:rsidR="00462664" w:rsidRPr="00B6294C" w:rsidRDefault="00B92555" w:rsidP="00922671">
            <w:pPr>
              <w:pStyle w:val="0-BancaComponentes"/>
            </w:pPr>
            <w:proofErr w:type="gramStart"/>
            <w:r w:rsidRPr="00B6294C">
              <w:t>( )</w:t>
            </w:r>
            <w:proofErr w:type="gramEnd"/>
            <w:r w:rsidRPr="00B6294C">
              <w:t xml:space="preserve"> Oculto</w:t>
            </w:r>
          </w:p>
          <w:p w14:paraId="34A41A37" w14:textId="77777777" w:rsidR="00462664" w:rsidRPr="00B6294C" w:rsidRDefault="00B92555" w:rsidP="00922671">
            <w:pPr>
              <w:pStyle w:val="0-BancaComponentes"/>
            </w:pPr>
            <w:r w:rsidRPr="00B6294C">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8E7AD6" w14:textId="77777777" w:rsidR="00462664" w:rsidRPr="00B6294C" w:rsidRDefault="00B92555" w:rsidP="00922671">
            <w:pPr>
              <w:pStyle w:val="0-BancaComponentes"/>
            </w:pPr>
            <w:r w:rsidRPr="00B6294C">
              <w:t xml:space="preserve">Prioridade: </w:t>
            </w:r>
            <w:r w:rsidRPr="00B6294C">
              <w:tab/>
            </w:r>
          </w:p>
          <w:p w14:paraId="730B28D3" w14:textId="77777777" w:rsidR="00462664" w:rsidRPr="00B6294C" w:rsidRDefault="00B92555" w:rsidP="00922671">
            <w:pPr>
              <w:pStyle w:val="0-BancaComponentes"/>
            </w:pPr>
            <w:r w:rsidRPr="00B6294C">
              <w:t>(X) Altíssima</w:t>
            </w:r>
          </w:p>
          <w:p w14:paraId="0E2A12A1" w14:textId="77777777" w:rsidR="00462664" w:rsidRPr="00B6294C" w:rsidRDefault="00B92555" w:rsidP="00922671">
            <w:pPr>
              <w:pStyle w:val="0-BancaComponentes"/>
            </w:pPr>
            <w:proofErr w:type="gramStart"/>
            <w:r w:rsidRPr="00B6294C">
              <w:t>( )</w:t>
            </w:r>
            <w:proofErr w:type="gramEnd"/>
            <w:r w:rsidRPr="00B6294C">
              <w:t xml:space="preserve"> Alta</w:t>
            </w:r>
          </w:p>
          <w:p w14:paraId="7F195438" w14:textId="77777777" w:rsidR="00462664" w:rsidRPr="00B6294C" w:rsidRDefault="00B92555" w:rsidP="00922671">
            <w:pPr>
              <w:pStyle w:val="0-BancaComponentes"/>
            </w:pPr>
            <w:r w:rsidRPr="00B6294C">
              <w:t>() Média</w:t>
            </w:r>
          </w:p>
          <w:p w14:paraId="09C0EF38" w14:textId="77777777" w:rsidR="00462664" w:rsidRPr="00B6294C" w:rsidRDefault="00B92555" w:rsidP="00922671">
            <w:pPr>
              <w:pStyle w:val="0-BancaComponentes"/>
            </w:pPr>
            <w:proofErr w:type="gramStart"/>
            <w:r w:rsidRPr="00B6294C">
              <w:t>( )</w:t>
            </w:r>
            <w:proofErr w:type="gramEnd"/>
            <w:r w:rsidRPr="00B6294C">
              <w:t xml:space="preserve"> Baixa </w:t>
            </w:r>
          </w:p>
        </w:tc>
      </w:tr>
      <w:tr w:rsidR="00462664" w:rsidRPr="00B6294C" w14:paraId="1D8B0862"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E94F10" w14:textId="77777777" w:rsidR="00462664" w:rsidRPr="00B6294C" w:rsidRDefault="00B92555" w:rsidP="00B6294C">
            <w:pPr>
              <w:pStyle w:val="0-ABNT"/>
              <w:spacing w:after="160"/>
              <w:ind w:firstLine="1134"/>
              <w:rPr>
                <w:color w:val="000000"/>
                <w:lang w:val="pt-BR"/>
              </w:rPr>
            </w:pPr>
            <w:r w:rsidRPr="00B6294C">
              <w:rPr>
                <w:b/>
                <w:bCs/>
                <w:color w:val="000000"/>
                <w:lang w:val="pt-BR"/>
              </w:rPr>
              <w:t>Descrição</w:t>
            </w:r>
            <w:r w:rsidRPr="00B6294C">
              <w:rPr>
                <w:color w:val="000000"/>
                <w:lang w:val="pt-BR"/>
              </w:rPr>
              <w:t>: O sistema deve permitir o cadastro do usuário contendo as informações de s</w:t>
            </w:r>
            <w:r w:rsidR="00696952" w:rsidRPr="00B6294C">
              <w:rPr>
                <w:color w:val="000000"/>
                <w:lang w:val="pt-BR"/>
              </w:rPr>
              <w:t xml:space="preserve">ua descrição como: nome, e-mail, usuário, </w:t>
            </w:r>
            <w:r w:rsidRPr="00B6294C">
              <w:rPr>
                <w:color w:val="000000"/>
                <w:lang w:val="pt-BR"/>
              </w:rPr>
              <w:t>senha</w:t>
            </w:r>
            <w:r w:rsidR="00696952" w:rsidRPr="00B6294C">
              <w:rPr>
                <w:color w:val="000000"/>
                <w:lang w:val="pt-BR"/>
              </w:rPr>
              <w:t xml:space="preserve"> e confirmação de senha</w:t>
            </w:r>
            <w:r w:rsidRPr="00B6294C">
              <w:rPr>
                <w:color w:val="000000"/>
                <w:lang w:val="pt-BR"/>
              </w:rPr>
              <w:t>.</w:t>
            </w:r>
          </w:p>
        </w:tc>
      </w:tr>
      <w:tr w:rsidR="00462664" w:rsidRPr="00B6294C" w14:paraId="769153C5" w14:textId="77777777" w:rsidTr="004448DE">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79CD5CE8" w14:textId="2C2C1513" w:rsidR="00462664" w:rsidRPr="00600E26" w:rsidRDefault="00B92555" w:rsidP="004448DE">
            <w:pPr>
              <w:pStyle w:val="0-BancaComponentes"/>
              <w:jc w:val="center"/>
              <w:rPr>
                <w:b/>
                <w:bCs/>
              </w:rPr>
            </w:pPr>
            <w:r w:rsidRPr="00600E26">
              <w:rPr>
                <w:b/>
                <w:bCs/>
              </w:rPr>
              <w:t>RF 002 – Cadastr</w:t>
            </w:r>
            <w:r w:rsidR="00804DB2" w:rsidRPr="00600E26">
              <w:rPr>
                <w:b/>
                <w:bCs/>
              </w:rPr>
              <w:t>o de Lançamentos</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56723128" w14:textId="77777777" w:rsidR="00462664" w:rsidRPr="00B6294C" w:rsidRDefault="00B92555" w:rsidP="00922671">
            <w:pPr>
              <w:pStyle w:val="0-BancaComponentes"/>
            </w:pPr>
            <w:r w:rsidRPr="00B6294C">
              <w:t>Categoria:</w:t>
            </w:r>
          </w:p>
          <w:p w14:paraId="75D4B58D" w14:textId="77777777" w:rsidR="00462664" w:rsidRPr="00B6294C" w:rsidRDefault="00B92555" w:rsidP="00922671">
            <w:pPr>
              <w:pStyle w:val="0-BancaComponentes"/>
            </w:pPr>
            <w:proofErr w:type="gramStart"/>
            <w:r w:rsidRPr="00B6294C">
              <w:t>( )</w:t>
            </w:r>
            <w:proofErr w:type="gramEnd"/>
            <w:r w:rsidRPr="00B6294C">
              <w:t xml:space="preserve"> Oculto</w:t>
            </w:r>
          </w:p>
          <w:p w14:paraId="7C45E33F" w14:textId="77777777" w:rsidR="00462664" w:rsidRPr="00B6294C" w:rsidRDefault="00B92555" w:rsidP="00922671">
            <w:pPr>
              <w:pStyle w:val="0-BancaComponentes"/>
            </w:pPr>
            <w:r w:rsidRPr="00B6294C">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2BE000" w14:textId="77777777" w:rsidR="00462664" w:rsidRPr="00B6294C" w:rsidRDefault="00B92555" w:rsidP="00922671">
            <w:pPr>
              <w:pStyle w:val="0-BancaComponentes"/>
            </w:pPr>
            <w:r w:rsidRPr="00B6294C">
              <w:t xml:space="preserve">Prioridade: </w:t>
            </w:r>
            <w:r w:rsidRPr="00B6294C">
              <w:tab/>
            </w:r>
          </w:p>
          <w:p w14:paraId="4E3D1A12" w14:textId="77777777" w:rsidR="00462664" w:rsidRPr="00B6294C" w:rsidRDefault="002E494F" w:rsidP="00922671">
            <w:pPr>
              <w:pStyle w:val="0-BancaComponentes"/>
            </w:pPr>
            <w:r w:rsidRPr="00B6294C">
              <w:t>(</w:t>
            </w:r>
            <w:r w:rsidR="00994FB9" w:rsidRPr="00B6294C">
              <w:t>X</w:t>
            </w:r>
            <w:r w:rsidR="00B92555" w:rsidRPr="00B6294C">
              <w:t>) Altíssima</w:t>
            </w:r>
          </w:p>
          <w:p w14:paraId="191DF59D" w14:textId="77777777" w:rsidR="00462664" w:rsidRPr="00B6294C" w:rsidRDefault="00B92555" w:rsidP="00922671">
            <w:pPr>
              <w:pStyle w:val="0-BancaComponentes"/>
            </w:pPr>
            <w:r w:rsidRPr="00B6294C">
              <w:t>() Alta</w:t>
            </w:r>
          </w:p>
          <w:p w14:paraId="2D64500B" w14:textId="77777777" w:rsidR="00462664" w:rsidRPr="00B6294C" w:rsidRDefault="00B92555" w:rsidP="00922671">
            <w:pPr>
              <w:pStyle w:val="0-BancaComponentes"/>
            </w:pPr>
            <w:proofErr w:type="gramStart"/>
            <w:r w:rsidRPr="00B6294C">
              <w:t>( )</w:t>
            </w:r>
            <w:proofErr w:type="gramEnd"/>
            <w:r w:rsidRPr="00B6294C">
              <w:t xml:space="preserve"> Média</w:t>
            </w:r>
          </w:p>
          <w:p w14:paraId="7C5F7ED3" w14:textId="77777777" w:rsidR="00462664" w:rsidRPr="00B6294C" w:rsidRDefault="00B92555" w:rsidP="00922671">
            <w:pPr>
              <w:pStyle w:val="0-BancaComponentes"/>
            </w:pPr>
            <w:proofErr w:type="gramStart"/>
            <w:r w:rsidRPr="00B6294C">
              <w:t>( )</w:t>
            </w:r>
            <w:proofErr w:type="gramEnd"/>
            <w:r w:rsidRPr="00B6294C">
              <w:t xml:space="preserve"> Baixa </w:t>
            </w:r>
          </w:p>
        </w:tc>
      </w:tr>
      <w:tr w:rsidR="00462664" w:rsidRPr="00B6294C" w14:paraId="1523FCB3"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04794CB" w14:textId="6DCCFA38" w:rsidR="00462664" w:rsidRPr="00B6294C" w:rsidRDefault="00B92555" w:rsidP="00B6294C">
            <w:pPr>
              <w:pStyle w:val="0-ABNT"/>
              <w:spacing w:after="160"/>
              <w:ind w:firstLine="1134"/>
              <w:rPr>
                <w:color w:val="000000"/>
                <w:lang w:val="pt-BR"/>
              </w:rPr>
            </w:pPr>
            <w:r w:rsidRPr="00B6294C">
              <w:rPr>
                <w:b/>
                <w:bCs/>
                <w:color w:val="000000"/>
                <w:lang w:val="pt-BR"/>
              </w:rPr>
              <w:t>Descrição</w:t>
            </w:r>
            <w:r w:rsidRPr="00B6294C">
              <w:rPr>
                <w:color w:val="000000"/>
                <w:lang w:val="pt-BR"/>
              </w:rPr>
              <w:t xml:space="preserve">: O sistema deve </w:t>
            </w:r>
            <w:r w:rsidR="00696952" w:rsidRPr="00B6294C">
              <w:rPr>
                <w:color w:val="000000"/>
                <w:lang w:val="pt-BR"/>
              </w:rPr>
              <w:t>permitir o cadastro</w:t>
            </w:r>
            <w:r w:rsidR="000E0164" w:rsidRPr="00B6294C">
              <w:rPr>
                <w:color w:val="000000"/>
                <w:lang w:val="pt-BR"/>
              </w:rPr>
              <w:t>, atualização, listagem e exclusão</w:t>
            </w:r>
            <w:r w:rsidR="00696952" w:rsidRPr="00B6294C">
              <w:rPr>
                <w:color w:val="000000"/>
                <w:lang w:val="pt-BR"/>
              </w:rPr>
              <w:t xml:space="preserve"> d</w:t>
            </w:r>
            <w:r w:rsidR="00804DB2" w:rsidRPr="00B6294C">
              <w:rPr>
                <w:color w:val="000000"/>
                <w:lang w:val="pt-BR"/>
              </w:rPr>
              <w:t xml:space="preserve">os lançamentos (receita/despesa) </w:t>
            </w:r>
            <w:r w:rsidRPr="00B6294C">
              <w:rPr>
                <w:color w:val="000000"/>
                <w:lang w:val="pt-BR"/>
              </w:rPr>
              <w:t>contendo as informações de sua d</w:t>
            </w:r>
            <w:r w:rsidR="004A4B50" w:rsidRPr="00B6294C">
              <w:rPr>
                <w:color w:val="000000"/>
                <w:lang w:val="pt-BR"/>
              </w:rPr>
              <w:t>escrição,</w:t>
            </w:r>
            <w:r w:rsidR="002135E5" w:rsidRPr="00B6294C">
              <w:rPr>
                <w:color w:val="000000"/>
                <w:lang w:val="pt-BR"/>
              </w:rPr>
              <w:t xml:space="preserve"> </w:t>
            </w:r>
            <w:r w:rsidR="00696952" w:rsidRPr="00B6294C">
              <w:rPr>
                <w:color w:val="000000"/>
                <w:lang w:val="pt-BR"/>
              </w:rPr>
              <w:t>data da operação</w:t>
            </w:r>
            <w:r w:rsidR="002135E5" w:rsidRPr="00B6294C">
              <w:rPr>
                <w:color w:val="000000"/>
                <w:lang w:val="pt-BR"/>
              </w:rPr>
              <w:t xml:space="preserve">, </w:t>
            </w:r>
            <w:r w:rsidR="00696952" w:rsidRPr="00B6294C">
              <w:rPr>
                <w:color w:val="000000"/>
                <w:lang w:val="pt-BR"/>
              </w:rPr>
              <w:t>descrição</w:t>
            </w:r>
            <w:r w:rsidRPr="00B6294C">
              <w:rPr>
                <w:color w:val="000000"/>
                <w:lang w:val="pt-BR"/>
              </w:rPr>
              <w:t>,</w:t>
            </w:r>
            <w:r w:rsidR="002135E5" w:rsidRPr="00B6294C">
              <w:rPr>
                <w:color w:val="000000"/>
                <w:lang w:val="pt-BR"/>
              </w:rPr>
              <w:t xml:space="preserve"> </w:t>
            </w:r>
            <w:r w:rsidR="00804DB2" w:rsidRPr="00B6294C">
              <w:rPr>
                <w:color w:val="000000"/>
                <w:lang w:val="pt-BR"/>
              </w:rPr>
              <w:t xml:space="preserve">categoria, </w:t>
            </w:r>
            <w:r w:rsidR="005F121A" w:rsidRPr="00B6294C">
              <w:rPr>
                <w:color w:val="000000"/>
                <w:lang w:val="pt-BR"/>
              </w:rPr>
              <w:t>status (</w:t>
            </w:r>
            <w:r w:rsidR="00696952" w:rsidRPr="00B6294C">
              <w:rPr>
                <w:color w:val="000000"/>
                <w:lang w:val="pt-BR"/>
              </w:rPr>
              <w:t xml:space="preserve">o </w:t>
            </w:r>
            <w:r w:rsidR="00FA7C5C" w:rsidRPr="00B6294C">
              <w:rPr>
                <w:color w:val="000000"/>
                <w:lang w:val="pt-BR"/>
              </w:rPr>
              <w:t>usuário</w:t>
            </w:r>
            <w:r w:rsidR="00696952" w:rsidRPr="00B6294C">
              <w:rPr>
                <w:color w:val="000000"/>
                <w:lang w:val="pt-BR"/>
              </w:rPr>
              <w:t xml:space="preserve"> </w:t>
            </w:r>
            <w:proofErr w:type="gramStart"/>
            <w:r w:rsidR="00696952" w:rsidRPr="00B6294C">
              <w:rPr>
                <w:color w:val="000000"/>
                <w:lang w:val="pt-BR"/>
              </w:rPr>
              <w:t>ira</w:t>
            </w:r>
            <w:proofErr w:type="gramEnd"/>
            <w:r w:rsidR="00696952" w:rsidRPr="00B6294C">
              <w:rPr>
                <w:color w:val="000000"/>
                <w:lang w:val="pt-BR"/>
              </w:rPr>
              <w:t xml:space="preserve"> marcar a caixa de pendente ou </w:t>
            </w:r>
            <w:r w:rsidR="00E6061C" w:rsidRPr="00B6294C">
              <w:rPr>
                <w:color w:val="000000"/>
                <w:lang w:val="pt-BR"/>
              </w:rPr>
              <w:t>finalizado</w:t>
            </w:r>
            <w:r w:rsidR="002135E5" w:rsidRPr="00B6294C">
              <w:rPr>
                <w:color w:val="000000"/>
                <w:lang w:val="pt-BR"/>
              </w:rPr>
              <w:t>)</w:t>
            </w:r>
            <w:r w:rsidR="00804DB2" w:rsidRPr="00B6294C">
              <w:rPr>
                <w:color w:val="000000"/>
                <w:lang w:val="pt-BR"/>
              </w:rPr>
              <w:t xml:space="preserve">, quantidade de parcelas caso necessário </w:t>
            </w:r>
            <w:r w:rsidR="00696952" w:rsidRPr="00B6294C">
              <w:rPr>
                <w:color w:val="000000"/>
                <w:lang w:val="pt-BR"/>
              </w:rPr>
              <w:t xml:space="preserve">e por fim </w:t>
            </w:r>
            <w:r w:rsidR="002E494F" w:rsidRPr="00B6294C">
              <w:rPr>
                <w:color w:val="000000"/>
                <w:lang w:val="pt-BR"/>
              </w:rPr>
              <w:t xml:space="preserve">o </w:t>
            </w:r>
            <w:r w:rsidR="00696952" w:rsidRPr="00B6294C">
              <w:rPr>
                <w:color w:val="000000"/>
                <w:lang w:val="pt-BR"/>
              </w:rPr>
              <w:t>valor.</w:t>
            </w:r>
          </w:p>
        </w:tc>
      </w:tr>
      <w:tr w:rsidR="00462664" w:rsidRPr="00B6294C" w14:paraId="5F567D0A" w14:textId="77777777" w:rsidTr="004448DE">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20A22769" w14:textId="2E1A917E" w:rsidR="00462664" w:rsidRPr="00600E26" w:rsidRDefault="00B92555" w:rsidP="004448DE">
            <w:pPr>
              <w:pStyle w:val="0-BancaComponentes"/>
              <w:jc w:val="center"/>
              <w:rPr>
                <w:b/>
                <w:bCs/>
              </w:rPr>
            </w:pPr>
            <w:r w:rsidRPr="00600E26">
              <w:rPr>
                <w:b/>
                <w:bCs/>
              </w:rPr>
              <w:t xml:space="preserve">RF 003 – </w:t>
            </w:r>
            <w:r w:rsidR="00600E26" w:rsidRPr="00600E26">
              <w:rPr>
                <w:b/>
                <w:bCs/>
              </w:rPr>
              <w:t>Relatório</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07CEAC75" w14:textId="77777777" w:rsidR="00462664" w:rsidRPr="00B6294C" w:rsidRDefault="00B92555" w:rsidP="00922671">
            <w:pPr>
              <w:pStyle w:val="0-BancaComponentes"/>
            </w:pPr>
            <w:r w:rsidRPr="00B6294C">
              <w:t xml:space="preserve">Categoria: </w:t>
            </w:r>
            <w:r w:rsidRPr="00B6294C">
              <w:tab/>
            </w:r>
          </w:p>
          <w:p w14:paraId="1EBAB8A8" w14:textId="77777777" w:rsidR="00462664" w:rsidRPr="00B6294C" w:rsidRDefault="00B92555" w:rsidP="00922671">
            <w:pPr>
              <w:pStyle w:val="0-BancaComponentes"/>
            </w:pPr>
            <w:proofErr w:type="gramStart"/>
            <w:r w:rsidRPr="00B6294C">
              <w:t>( )</w:t>
            </w:r>
            <w:proofErr w:type="gramEnd"/>
            <w:r w:rsidRPr="00B6294C">
              <w:t xml:space="preserve"> Oculto</w:t>
            </w:r>
          </w:p>
          <w:p w14:paraId="7C4AC8B0" w14:textId="77777777" w:rsidR="00462664" w:rsidRPr="00B6294C" w:rsidRDefault="00B92555" w:rsidP="00922671">
            <w:pPr>
              <w:pStyle w:val="0-BancaComponentes"/>
            </w:pPr>
            <w:r w:rsidRPr="00B6294C">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0208F6" w14:textId="77777777" w:rsidR="00462664" w:rsidRPr="00B6294C" w:rsidRDefault="00B92555" w:rsidP="00922671">
            <w:pPr>
              <w:pStyle w:val="0-BancaComponentes"/>
            </w:pPr>
            <w:r w:rsidRPr="00B6294C">
              <w:t xml:space="preserve">Prioridade: </w:t>
            </w:r>
            <w:r w:rsidRPr="00B6294C">
              <w:tab/>
            </w:r>
          </w:p>
          <w:p w14:paraId="551EBD7A" w14:textId="77777777" w:rsidR="00462664" w:rsidRPr="00B6294C" w:rsidRDefault="00B92555" w:rsidP="00922671">
            <w:pPr>
              <w:pStyle w:val="0-BancaComponentes"/>
            </w:pPr>
            <w:r w:rsidRPr="00B6294C">
              <w:t>(</w:t>
            </w:r>
            <w:r w:rsidR="002E494F" w:rsidRPr="00B6294C">
              <w:t>X</w:t>
            </w:r>
            <w:r w:rsidRPr="00B6294C">
              <w:t>) Altíssima</w:t>
            </w:r>
          </w:p>
          <w:p w14:paraId="1757D1AE" w14:textId="77777777" w:rsidR="00462664" w:rsidRPr="00B6294C" w:rsidRDefault="00B92555" w:rsidP="00922671">
            <w:pPr>
              <w:pStyle w:val="0-BancaComponentes"/>
            </w:pPr>
            <w:proofErr w:type="gramStart"/>
            <w:r w:rsidRPr="00B6294C">
              <w:t>( )</w:t>
            </w:r>
            <w:proofErr w:type="gramEnd"/>
            <w:r w:rsidRPr="00B6294C">
              <w:t xml:space="preserve"> Alta</w:t>
            </w:r>
          </w:p>
          <w:p w14:paraId="1F13CA51" w14:textId="77777777" w:rsidR="00462664" w:rsidRPr="00B6294C" w:rsidRDefault="00B92555" w:rsidP="00922671">
            <w:pPr>
              <w:pStyle w:val="0-BancaComponentes"/>
            </w:pPr>
            <w:r w:rsidRPr="00B6294C">
              <w:t>() Média</w:t>
            </w:r>
          </w:p>
          <w:p w14:paraId="5545518D" w14:textId="77777777" w:rsidR="00462664" w:rsidRPr="00B6294C" w:rsidRDefault="00B92555" w:rsidP="00922671">
            <w:pPr>
              <w:pStyle w:val="0-BancaComponentes"/>
            </w:pPr>
            <w:proofErr w:type="gramStart"/>
            <w:r w:rsidRPr="00B6294C">
              <w:t>( )</w:t>
            </w:r>
            <w:proofErr w:type="gramEnd"/>
            <w:r w:rsidRPr="00B6294C">
              <w:t xml:space="preserve"> Baixa </w:t>
            </w:r>
          </w:p>
        </w:tc>
      </w:tr>
      <w:tr w:rsidR="00462664" w:rsidRPr="00B6294C" w14:paraId="0C73E2D3"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407DB47" w14:textId="5501621A" w:rsidR="00462664" w:rsidRPr="00B6294C" w:rsidRDefault="00B92555" w:rsidP="00B6294C">
            <w:pPr>
              <w:pStyle w:val="0-ABNT"/>
              <w:spacing w:after="160"/>
              <w:ind w:firstLine="1134"/>
              <w:rPr>
                <w:color w:val="000000"/>
                <w:lang w:val="pt-BR"/>
              </w:rPr>
            </w:pPr>
            <w:r w:rsidRPr="00B6294C">
              <w:rPr>
                <w:b/>
                <w:bCs/>
                <w:color w:val="000000"/>
                <w:lang w:val="pt-BR"/>
              </w:rPr>
              <w:t>Descrição</w:t>
            </w:r>
            <w:r w:rsidRPr="00B6294C">
              <w:rPr>
                <w:color w:val="000000"/>
                <w:lang w:val="pt-BR"/>
              </w:rPr>
              <w:t>:</w:t>
            </w:r>
            <w:r w:rsidR="00AA1201" w:rsidRPr="00B6294C">
              <w:rPr>
                <w:color w:val="000000"/>
                <w:lang w:val="pt-BR"/>
              </w:rPr>
              <w:t xml:space="preserve"> </w:t>
            </w:r>
            <w:r w:rsidR="00D6352D" w:rsidRPr="00B6294C">
              <w:rPr>
                <w:color w:val="000000"/>
                <w:lang w:val="pt-BR"/>
              </w:rPr>
              <w:t xml:space="preserve">O sistema </w:t>
            </w:r>
            <w:r w:rsidR="00FA7C5C" w:rsidRPr="00B6294C">
              <w:rPr>
                <w:color w:val="000000"/>
                <w:lang w:val="pt-BR"/>
              </w:rPr>
              <w:t>irá</w:t>
            </w:r>
            <w:r w:rsidR="00D6352D" w:rsidRPr="00B6294C">
              <w:rPr>
                <w:color w:val="000000"/>
                <w:lang w:val="pt-BR"/>
              </w:rPr>
              <w:t xml:space="preserve"> permitir que o </w:t>
            </w:r>
            <w:r w:rsidR="00FA7C5C" w:rsidRPr="00B6294C">
              <w:rPr>
                <w:color w:val="000000"/>
                <w:lang w:val="pt-BR"/>
              </w:rPr>
              <w:t>usuário</w:t>
            </w:r>
            <w:r w:rsidR="00D6352D" w:rsidRPr="00B6294C">
              <w:rPr>
                <w:color w:val="000000"/>
                <w:lang w:val="pt-BR"/>
              </w:rPr>
              <w:t xml:space="preserve"> </w:t>
            </w:r>
            <w:r w:rsidR="00E6061C" w:rsidRPr="00B6294C">
              <w:rPr>
                <w:color w:val="000000"/>
                <w:lang w:val="pt-BR"/>
              </w:rPr>
              <w:t xml:space="preserve">navegue até a tela do relatório onde </w:t>
            </w:r>
            <w:r w:rsidR="00D6352D" w:rsidRPr="00B6294C">
              <w:rPr>
                <w:color w:val="000000"/>
                <w:lang w:val="pt-BR"/>
              </w:rPr>
              <w:t>mostrar</w:t>
            </w:r>
            <w:r w:rsidR="00E6061C" w:rsidRPr="00B6294C">
              <w:rPr>
                <w:color w:val="000000"/>
                <w:lang w:val="pt-BR"/>
              </w:rPr>
              <w:t>á</w:t>
            </w:r>
            <w:r w:rsidR="00D6352D" w:rsidRPr="00B6294C">
              <w:rPr>
                <w:color w:val="000000"/>
                <w:lang w:val="pt-BR"/>
              </w:rPr>
              <w:t xml:space="preserve"> uma lista de receitas e despesas com suas respectivas descrições, </w:t>
            </w:r>
            <w:r w:rsidRPr="00B6294C">
              <w:rPr>
                <w:color w:val="000000"/>
                <w:lang w:val="pt-BR"/>
              </w:rPr>
              <w:t xml:space="preserve">O sistema </w:t>
            </w:r>
            <w:r w:rsidR="00D6352D" w:rsidRPr="00B6294C">
              <w:rPr>
                <w:color w:val="000000"/>
                <w:lang w:val="pt-BR"/>
              </w:rPr>
              <w:t>irá</w:t>
            </w:r>
            <w:r w:rsidRPr="00B6294C">
              <w:rPr>
                <w:color w:val="000000"/>
                <w:lang w:val="pt-BR"/>
              </w:rPr>
              <w:t xml:space="preserve"> </w:t>
            </w:r>
            <w:r w:rsidR="00D6352D" w:rsidRPr="00B6294C">
              <w:rPr>
                <w:color w:val="000000"/>
                <w:lang w:val="pt-BR"/>
              </w:rPr>
              <w:t>apresentar a</w:t>
            </w:r>
            <w:r w:rsidRPr="00B6294C">
              <w:rPr>
                <w:color w:val="000000"/>
                <w:lang w:val="pt-BR"/>
              </w:rPr>
              <w:t xml:space="preserve"> situação d</w:t>
            </w:r>
            <w:r w:rsidR="000E0164" w:rsidRPr="00B6294C">
              <w:rPr>
                <w:color w:val="000000"/>
                <w:lang w:val="pt-BR"/>
              </w:rPr>
              <w:t>e todos os lançamentos,</w:t>
            </w:r>
            <w:r w:rsidRPr="00B6294C">
              <w:rPr>
                <w:color w:val="000000"/>
                <w:lang w:val="pt-BR"/>
              </w:rPr>
              <w:t xml:space="preserve"> contendo as informações de sua descrição</w:t>
            </w:r>
            <w:r w:rsidR="003F193B" w:rsidRPr="00B6294C">
              <w:rPr>
                <w:color w:val="000000"/>
                <w:lang w:val="pt-BR"/>
              </w:rPr>
              <w:t xml:space="preserve">: Nome do </w:t>
            </w:r>
            <w:r w:rsidR="00FA7C5C" w:rsidRPr="00B6294C">
              <w:rPr>
                <w:color w:val="000000"/>
                <w:lang w:val="pt-BR"/>
              </w:rPr>
              <w:t>usuário</w:t>
            </w:r>
            <w:r w:rsidR="003F193B" w:rsidRPr="00B6294C">
              <w:rPr>
                <w:color w:val="000000"/>
                <w:lang w:val="pt-BR"/>
              </w:rPr>
              <w:t xml:space="preserve"> Logado; </w:t>
            </w:r>
            <w:r w:rsidRPr="00B6294C">
              <w:rPr>
                <w:color w:val="000000"/>
                <w:lang w:val="pt-BR"/>
              </w:rPr>
              <w:t>p</w:t>
            </w:r>
            <w:r w:rsidR="007E5A42" w:rsidRPr="00B6294C">
              <w:rPr>
                <w:color w:val="000000"/>
                <w:lang w:val="pt-BR"/>
              </w:rPr>
              <w:t>orcentagem de gastos refe</w:t>
            </w:r>
            <w:r w:rsidR="001A68B5" w:rsidRPr="00B6294C">
              <w:rPr>
                <w:color w:val="000000"/>
                <w:lang w:val="pt-BR"/>
              </w:rPr>
              <w:t xml:space="preserve">rente a receita do </w:t>
            </w:r>
            <w:r w:rsidR="00FA7C5C" w:rsidRPr="00B6294C">
              <w:rPr>
                <w:color w:val="000000"/>
                <w:lang w:val="pt-BR"/>
              </w:rPr>
              <w:t>período</w:t>
            </w:r>
            <w:r w:rsidR="003F193B" w:rsidRPr="00B6294C">
              <w:rPr>
                <w:color w:val="000000"/>
                <w:lang w:val="pt-BR"/>
              </w:rPr>
              <w:t xml:space="preserve"> </w:t>
            </w:r>
            <w:r w:rsidR="00B24553" w:rsidRPr="00B6294C">
              <w:rPr>
                <w:color w:val="000000"/>
                <w:lang w:val="pt-BR"/>
              </w:rPr>
              <w:t>(</w:t>
            </w:r>
            <w:r w:rsidR="001A68B5" w:rsidRPr="00B6294C">
              <w:rPr>
                <w:color w:val="000000"/>
                <w:lang w:val="pt-BR"/>
              </w:rPr>
              <w:t xml:space="preserve">acumulo de receitas </w:t>
            </w:r>
            <w:r w:rsidR="001A68B5" w:rsidRPr="00B6294C">
              <w:rPr>
                <w:color w:val="000000"/>
                <w:lang w:val="pt-BR"/>
              </w:rPr>
              <w:lastRenderedPageBreak/>
              <w:t>dividido pelo</w:t>
            </w:r>
            <w:r w:rsidR="00B24553" w:rsidRPr="00B6294C">
              <w:rPr>
                <w:color w:val="000000"/>
                <w:lang w:val="pt-BR"/>
              </w:rPr>
              <w:t xml:space="preserve"> acumulo de despesas </w:t>
            </w:r>
            <w:r w:rsidR="00FA197B" w:rsidRPr="00B6294C">
              <w:rPr>
                <w:color w:val="000000"/>
                <w:lang w:val="pt-BR"/>
              </w:rPr>
              <w:t xml:space="preserve"> =&gt;</w:t>
            </w:r>
            <w:r w:rsidR="00FA197B" w:rsidRPr="00B6294C">
              <w:rPr>
                <w:b/>
                <w:color w:val="000000"/>
                <w:u w:val="single"/>
                <w:lang w:val="pt-BR"/>
              </w:rPr>
              <w:t xml:space="preserve"> </w:t>
            </w:r>
            <w:r w:rsidR="007E5A42" w:rsidRPr="00B6294C">
              <w:rPr>
                <w:b/>
                <w:color w:val="000000"/>
                <w:u w:val="single"/>
                <w:lang w:val="pt-BR"/>
              </w:rPr>
              <w:t xml:space="preserve">todas receitas </w:t>
            </w:r>
            <w:r w:rsidR="00FA197B" w:rsidRPr="00B6294C">
              <w:rPr>
                <w:b/>
                <w:color w:val="000000"/>
                <w:u w:val="single"/>
                <w:lang w:val="pt-BR"/>
              </w:rPr>
              <w:t>/ todas despesas = resultado*100</w:t>
            </w:r>
            <w:r w:rsidR="00B24553" w:rsidRPr="00B6294C">
              <w:rPr>
                <w:color w:val="000000"/>
                <w:lang w:val="pt-BR"/>
              </w:rPr>
              <w:t>)</w:t>
            </w:r>
            <w:r w:rsidRPr="00B6294C">
              <w:rPr>
                <w:color w:val="000000"/>
                <w:lang w:val="pt-BR"/>
              </w:rPr>
              <w:t xml:space="preserve">, </w:t>
            </w:r>
            <w:r w:rsidR="007E5A42" w:rsidRPr="00B6294C">
              <w:rPr>
                <w:color w:val="000000"/>
                <w:lang w:val="pt-BR"/>
              </w:rPr>
              <w:t xml:space="preserve">total de receitas, </w:t>
            </w:r>
            <w:r w:rsidRPr="00B6294C">
              <w:rPr>
                <w:color w:val="000000"/>
                <w:lang w:val="pt-BR"/>
              </w:rPr>
              <w:t xml:space="preserve">total de despesas </w:t>
            </w:r>
            <w:r w:rsidR="000E0164" w:rsidRPr="00B6294C">
              <w:rPr>
                <w:color w:val="000000"/>
                <w:lang w:val="pt-BR"/>
              </w:rPr>
              <w:t>e resultado final: receita me</w:t>
            </w:r>
            <w:r w:rsidR="005C2D96" w:rsidRPr="00B6294C">
              <w:rPr>
                <w:color w:val="000000"/>
                <w:lang w:val="pt-BR"/>
              </w:rPr>
              <w:t>nos</w:t>
            </w:r>
            <w:r w:rsidR="000E0164" w:rsidRPr="00B6294C">
              <w:rPr>
                <w:color w:val="000000"/>
                <w:lang w:val="pt-BR"/>
              </w:rPr>
              <w:t xml:space="preserve"> despesa.</w:t>
            </w:r>
          </w:p>
        </w:tc>
      </w:tr>
      <w:tr w:rsidR="00BB4D23" w:rsidRPr="00B6294C" w14:paraId="016FF0FC" w14:textId="77777777" w:rsidTr="004448DE">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134C71C5" w14:textId="645BB1DC" w:rsidR="00BB4D23" w:rsidRPr="00600E26" w:rsidRDefault="00696952" w:rsidP="004448DE">
            <w:pPr>
              <w:pStyle w:val="0-BancaComponentes"/>
              <w:jc w:val="center"/>
              <w:rPr>
                <w:b/>
                <w:bCs/>
              </w:rPr>
            </w:pPr>
            <w:r w:rsidRPr="00600E26">
              <w:rPr>
                <w:b/>
                <w:bCs/>
              </w:rPr>
              <w:lastRenderedPageBreak/>
              <w:t>RF 0</w:t>
            </w:r>
            <w:r w:rsidR="005D33B4" w:rsidRPr="00600E26">
              <w:rPr>
                <w:b/>
                <w:bCs/>
              </w:rPr>
              <w:t>04</w:t>
            </w:r>
            <w:r w:rsidR="00BB4D23" w:rsidRPr="00600E26">
              <w:rPr>
                <w:b/>
                <w:bCs/>
              </w:rPr>
              <w:t xml:space="preserve"> – </w:t>
            </w:r>
            <w:r w:rsidR="00D1146A" w:rsidRPr="00600E26">
              <w:rPr>
                <w:b/>
                <w:bCs/>
              </w:rPr>
              <w:t>Alterar</w:t>
            </w:r>
            <w:r w:rsidR="008C497D" w:rsidRPr="00600E26">
              <w:rPr>
                <w:b/>
                <w:bCs/>
              </w:rPr>
              <w:t xml:space="preserve"> </w:t>
            </w:r>
            <w:r w:rsidR="00D1146A" w:rsidRPr="00600E26">
              <w:rPr>
                <w:b/>
                <w:bCs/>
              </w:rPr>
              <w:t>layout</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76B544B1" w14:textId="77777777" w:rsidR="00BB4D23" w:rsidRPr="00B6294C" w:rsidRDefault="00BB4D23" w:rsidP="00922671">
            <w:pPr>
              <w:pStyle w:val="0-BancaComponentes"/>
            </w:pPr>
            <w:r w:rsidRPr="00B6294C">
              <w:t xml:space="preserve">Categoria: </w:t>
            </w:r>
            <w:r w:rsidRPr="00B6294C">
              <w:tab/>
            </w:r>
          </w:p>
          <w:p w14:paraId="231927FF" w14:textId="77777777" w:rsidR="00BB4D23" w:rsidRPr="00B6294C" w:rsidRDefault="00BB4D23" w:rsidP="00922671">
            <w:pPr>
              <w:pStyle w:val="0-BancaComponentes"/>
            </w:pPr>
            <w:proofErr w:type="gramStart"/>
            <w:r w:rsidRPr="00B6294C">
              <w:t>( )</w:t>
            </w:r>
            <w:proofErr w:type="gramEnd"/>
            <w:r w:rsidRPr="00B6294C">
              <w:t xml:space="preserve"> Oculto</w:t>
            </w:r>
          </w:p>
          <w:p w14:paraId="1720387B" w14:textId="77777777" w:rsidR="00BB4D23" w:rsidRPr="00B6294C" w:rsidRDefault="00BB4D23" w:rsidP="00922671">
            <w:pPr>
              <w:pStyle w:val="0-BancaComponentes"/>
            </w:pPr>
            <w:r w:rsidRPr="00B6294C">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A238E2A" w14:textId="77777777" w:rsidR="00BB4D23" w:rsidRPr="00B6294C" w:rsidRDefault="00BB4D23" w:rsidP="00922671">
            <w:pPr>
              <w:pStyle w:val="0-BancaComponentes"/>
            </w:pPr>
            <w:r w:rsidRPr="00B6294C">
              <w:t xml:space="preserve">Prioridade: </w:t>
            </w:r>
            <w:r w:rsidRPr="00B6294C">
              <w:tab/>
            </w:r>
          </w:p>
          <w:p w14:paraId="5111C609" w14:textId="77777777" w:rsidR="00BB4D23" w:rsidRPr="00B6294C" w:rsidRDefault="00BB4D23" w:rsidP="00922671">
            <w:pPr>
              <w:pStyle w:val="0-BancaComponentes"/>
            </w:pPr>
            <w:r w:rsidRPr="00B6294C">
              <w:t>() Altíssima</w:t>
            </w:r>
          </w:p>
          <w:p w14:paraId="31E72CE0" w14:textId="77777777" w:rsidR="00BB4D23" w:rsidRPr="00B6294C" w:rsidRDefault="00BB4D23" w:rsidP="00922671">
            <w:pPr>
              <w:pStyle w:val="0-BancaComponentes"/>
            </w:pPr>
            <w:proofErr w:type="gramStart"/>
            <w:r w:rsidRPr="00B6294C">
              <w:t>( )</w:t>
            </w:r>
            <w:proofErr w:type="gramEnd"/>
            <w:r w:rsidRPr="00B6294C">
              <w:t xml:space="preserve"> Alta</w:t>
            </w:r>
          </w:p>
          <w:p w14:paraId="0CB14C8B" w14:textId="77777777" w:rsidR="00BB4D23" w:rsidRPr="00B6294C" w:rsidRDefault="00BB4D23" w:rsidP="00922671">
            <w:pPr>
              <w:pStyle w:val="0-BancaComponentes"/>
            </w:pPr>
            <w:r w:rsidRPr="00B6294C">
              <w:t>() Média</w:t>
            </w:r>
          </w:p>
          <w:p w14:paraId="08D228B2" w14:textId="77777777" w:rsidR="00BB4D23" w:rsidRPr="00B6294C" w:rsidRDefault="00BB4D23" w:rsidP="00922671">
            <w:pPr>
              <w:pStyle w:val="0-BancaComponentes"/>
            </w:pPr>
            <w:r w:rsidRPr="00B6294C">
              <w:t>(</w:t>
            </w:r>
            <w:r w:rsidR="00681B74" w:rsidRPr="00B6294C">
              <w:t>X</w:t>
            </w:r>
            <w:r w:rsidRPr="00B6294C">
              <w:t xml:space="preserve">) Baixa </w:t>
            </w:r>
          </w:p>
        </w:tc>
      </w:tr>
      <w:tr w:rsidR="00BB4D23" w:rsidRPr="00B6294C" w14:paraId="5065343D"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E7CAF7D" w14:textId="0B0C25B7" w:rsidR="00BB4D23" w:rsidRPr="00B6294C" w:rsidRDefault="00BB4D23" w:rsidP="00B6294C">
            <w:pPr>
              <w:pStyle w:val="0-ABNT"/>
              <w:spacing w:after="160"/>
              <w:ind w:firstLine="1134"/>
              <w:rPr>
                <w:color w:val="000000"/>
                <w:lang w:val="pt-BR"/>
              </w:rPr>
            </w:pPr>
            <w:r w:rsidRPr="00B6294C">
              <w:rPr>
                <w:b/>
                <w:bCs/>
                <w:color w:val="000000"/>
                <w:lang w:val="pt-BR"/>
              </w:rPr>
              <w:t>Descrição</w:t>
            </w:r>
            <w:r w:rsidRPr="00B6294C">
              <w:rPr>
                <w:color w:val="000000"/>
                <w:lang w:val="pt-BR"/>
              </w:rPr>
              <w:t>: O sistema deve permitir a alteraç</w:t>
            </w:r>
            <w:r w:rsidR="001C23DF" w:rsidRPr="00B6294C">
              <w:rPr>
                <w:color w:val="000000"/>
                <w:lang w:val="pt-BR"/>
              </w:rPr>
              <w:t>ão d</w:t>
            </w:r>
            <w:r w:rsidR="008C497D" w:rsidRPr="00B6294C">
              <w:rPr>
                <w:color w:val="000000"/>
                <w:lang w:val="pt-BR"/>
              </w:rPr>
              <w:t xml:space="preserve">o tema da aplicação possibilitando o </w:t>
            </w:r>
            <w:r w:rsidR="00FA7C5C" w:rsidRPr="00B6294C">
              <w:rPr>
                <w:color w:val="000000"/>
                <w:lang w:val="pt-BR"/>
              </w:rPr>
              <w:t>usuário</w:t>
            </w:r>
            <w:r w:rsidR="008C497D" w:rsidRPr="00B6294C">
              <w:rPr>
                <w:color w:val="000000"/>
                <w:lang w:val="pt-BR"/>
              </w:rPr>
              <w:t xml:space="preserve"> trocar o padrão de cores padrão </w:t>
            </w:r>
            <w:r w:rsidR="008C497D" w:rsidRPr="00B6294C">
              <w:rPr>
                <w:i/>
                <w:iCs/>
                <w:color w:val="000000"/>
                <w:lang w:val="pt-BR"/>
              </w:rPr>
              <w:t>dark</w:t>
            </w:r>
            <w:r w:rsidR="008C497D" w:rsidRPr="00B6294C">
              <w:rPr>
                <w:color w:val="000000"/>
                <w:lang w:val="pt-BR"/>
              </w:rPr>
              <w:t xml:space="preserve"> (fundo </w:t>
            </w:r>
            <w:r w:rsidR="00DA7245" w:rsidRPr="00B6294C">
              <w:rPr>
                <w:color w:val="000000"/>
                <w:lang w:val="pt-BR"/>
              </w:rPr>
              <w:t>escuro</w:t>
            </w:r>
            <w:r w:rsidR="008C497D" w:rsidRPr="00B6294C">
              <w:rPr>
                <w:color w:val="000000"/>
                <w:lang w:val="pt-BR"/>
              </w:rPr>
              <w:t xml:space="preserve">) e </w:t>
            </w:r>
            <w:r w:rsidR="008C497D" w:rsidRPr="00B6294C">
              <w:rPr>
                <w:i/>
                <w:iCs/>
                <w:color w:val="000000"/>
                <w:lang w:val="pt-BR"/>
              </w:rPr>
              <w:t>default</w:t>
            </w:r>
            <w:r w:rsidR="008C497D" w:rsidRPr="00B6294C">
              <w:rPr>
                <w:color w:val="000000"/>
                <w:lang w:val="pt-BR"/>
              </w:rPr>
              <w:t xml:space="preserve"> (com o fundo).</w:t>
            </w:r>
          </w:p>
        </w:tc>
      </w:tr>
      <w:tr w:rsidR="00BA70B4" w:rsidRPr="00B6294C" w14:paraId="6FCA79CF" w14:textId="77777777" w:rsidTr="004448DE">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5591E7B1" w14:textId="5B1E6B2F" w:rsidR="00BA70B4" w:rsidRPr="004448DE" w:rsidRDefault="00696952" w:rsidP="004448DE">
            <w:pPr>
              <w:pStyle w:val="0-BancaComponentes"/>
              <w:jc w:val="center"/>
              <w:rPr>
                <w:b/>
                <w:bCs/>
              </w:rPr>
            </w:pPr>
            <w:r w:rsidRPr="004448DE">
              <w:rPr>
                <w:b/>
                <w:bCs/>
              </w:rPr>
              <w:t>RF 0</w:t>
            </w:r>
            <w:r w:rsidR="005D33B4" w:rsidRPr="004448DE">
              <w:rPr>
                <w:b/>
                <w:bCs/>
              </w:rPr>
              <w:t>05</w:t>
            </w:r>
            <w:r w:rsidR="00BA70B4" w:rsidRPr="004448DE">
              <w:rPr>
                <w:b/>
                <w:bCs/>
              </w:rPr>
              <w:t xml:space="preserve"> </w:t>
            </w:r>
            <w:r w:rsidR="00BA70B4" w:rsidRPr="004448DE">
              <w:rPr>
                <w:b/>
                <w:bCs/>
                <w:i/>
                <w:iCs/>
              </w:rPr>
              <w:t>– Sobre</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597261D8" w14:textId="77777777" w:rsidR="00BA70B4" w:rsidRPr="00B6294C" w:rsidRDefault="00BA70B4" w:rsidP="00922671">
            <w:pPr>
              <w:pStyle w:val="0-BancaComponentes"/>
            </w:pPr>
            <w:r w:rsidRPr="00B6294C">
              <w:t xml:space="preserve">Categoria: </w:t>
            </w:r>
            <w:r w:rsidRPr="00B6294C">
              <w:tab/>
            </w:r>
          </w:p>
          <w:p w14:paraId="14206E91" w14:textId="77777777" w:rsidR="00BA70B4" w:rsidRPr="00B6294C" w:rsidRDefault="00BA70B4" w:rsidP="00922671">
            <w:pPr>
              <w:pStyle w:val="0-BancaComponentes"/>
            </w:pPr>
            <w:proofErr w:type="gramStart"/>
            <w:r w:rsidRPr="00B6294C">
              <w:t>( )</w:t>
            </w:r>
            <w:proofErr w:type="gramEnd"/>
            <w:r w:rsidRPr="00B6294C">
              <w:t xml:space="preserve"> Oculto</w:t>
            </w:r>
          </w:p>
          <w:p w14:paraId="3B3E7503" w14:textId="77777777" w:rsidR="00BA70B4" w:rsidRPr="00B6294C" w:rsidRDefault="00BA70B4" w:rsidP="00922671">
            <w:pPr>
              <w:pStyle w:val="0-BancaComponentes"/>
            </w:pPr>
            <w:r w:rsidRPr="00B6294C">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61BC0BD" w14:textId="77777777" w:rsidR="00BA70B4" w:rsidRPr="00B6294C" w:rsidRDefault="00BA70B4" w:rsidP="00922671">
            <w:pPr>
              <w:pStyle w:val="0-BancaComponentes"/>
            </w:pPr>
            <w:r w:rsidRPr="00B6294C">
              <w:t xml:space="preserve">Prioridade: </w:t>
            </w:r>
            <w:r w:rsidRPr="00B6294C">
              <w:tab/>
            </w:r>
          </w:p>
          <w:p w14:paraId="51BE0BE5" w14:textId="77777777" w:rsidR="00BA70B4" w:rsidRPr="00B6294C" w:rsidRDefault="00BA70B4" w:rsidP="00922671">
            <w:pPr>
              <w:pStyle w:val="0-BancaComponentes"/>
            </w:pPr>
            <w:r w:rsidRPr="00B6294C">
              <w:t>() Altíssima</w:t>
            </w:r>
          </w:p>
          <w:p w14:paraId="02DB25FD" w14:textId="77777777" w:rsidR="00BA70B4" w:rsidRPr="00B6294C" w:rsidRDefault="00BA70B4" w:rsidP="00922671">
            <w:pPr>
              <w:pStyle w:val="0-BancaComponentes"/>
            </w:pPr>
            <w:proofErr w:type="gramStart"/>
            <w:r w:rsidRPr="00B6294C">
              <w:t>( )</w:t>
            </w:r>
            <w:proofErr w:type="gramEnd"/>
            <w:r w:rsidRPr="00B6294C">
              <w:t xml:space="preserve"> Alta</w:t>
            </w:r>
          </w:p>
          <w:p w14:paraId="2C4D0D90" w14:textId="77777777" w:rsidR="00BA70B4" w:rsidRPr="00B6294C" w:rsidRDefault="00BA70B4" w:rsidP="00922671">
            <w:pPr>
              <w:pStyle w:val="0-BancaComponentes"/>
            </w:pPr>
            <w:r w:rsidRPr="00B6294C">
              <w:t>(X) Média</w:t>
            </w:r>
          </w:p>
          <w:p w14:paraId="230E1F10" w14:textId="77777777" w:rsidR="00BA70B4" w:rsidRPr="00B6294C" w:rsidRDefault="00BA70B4" w:rsidP="00922671">
            <w:pPr>
              <w:pStyle w:val="0-BancaComponentes"/>
            </w:pPr>
            <w:proofErr w:type="gramStart"/>
            <w:r w:rsidRPr="00B6294C">
              <w:t>( )</w:t>
            </w:r>
            <w:proofErr w:type="gramEnd"/>
            <w:r w:rsidRPr="00B6294C">
              <w:t xml:space="preserve"> Baixa </w:t>
            </w:r>
          </w:p>
        </w:tc>
      </w:tr>
      <w:tr w:rsidR="00BA70B4" w:rsidRPr="00B6294C" w14:paraId="076E9DE7"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5AFE19A" w14:textId="4811486C" w:rsidR="00BA70B4" w:rsidRPr="00B6294C" w:rsidRDefault="00BA70B4" w:rsidP="00B6294C">
            <w:pPr>
              <w:pStyle w:val="0-ABNT"/>
              <w:spacing w:after="160"/>
              <w:ind w:firstLine="1134"/>
              <w:rPr>
                <w:color w:val="000000"/>
                <w:lang w:val="pt-BR"/>
              </w:rPr>
            </w:pPr>
            <w:r w:rsidRPr="00B6294C">
              <w:rPr>
                <w:b/>
                <w:bCs/>
                <w:color w:val="000000"/>
                <w:lang w:val="pt-BR"/>
              </w:rPr>
              <w:t>Descrição</w:t>
            </w:r>
            <w:r w:rsidRPr="00B6294C">
              <w:rPr>
                <w:color w:val="000000"/>
                <w:lang w:val="pt-BR"/>
              </w:rPr>
              <w:t xml:space="preserve">: O sistema deve permitir que o </w:t>
            </w:r>
            <w:r w:rsidR="00FA7C5C" w:rsidRPr="00B6294C">
              <w:rPr>
                <w:color w:val="000000"/>
                <w:lang w:val="pt-BR"/>
              </w:rPr>
              <w:t>usuário</w:t>
            </w:r>
            <w:r w:rsidRPr="00B6294C">
              <w:rPr>
                <w:color w:val="000000"/>
                <w:lang w:val="pt-BR"/>
              </w:rPr>
              <w:t xml:space="preserve"> ao clicar no botão sobre, abra uma </w:t>
            </w:r>
            <w:r w:rsidR="00D1146A" w:rsidRPr="00B6294C">
              <w:rPr>
                <w:color w:val="000000"/>
                <w:lang w:val="pt-BR"/>
              </w:rPr>
              <w:t>página</w:t>
            </w:r>
            <w:r w:rsidRPr="00B6294C">
              <w:rPr>
                <w:color w:val="000000"/>
                <w:lang w:val="pt-BR"/>
              </w:rPr>
              <w:t xml:space="preserve"> com a descrição do projeto e do autor do </w:t>
            </w:r>
            <w:r w:rsidRPr="00B6294C">
              <w:rPr>
                <w:i/>
                <w:iCs/>
                <w:color w:val="000000"/>
                <w:lang w:val="pt-BR"/>
              </w:rPr>
              <w:t>software</w:t>
            </w:r>
            <w:r w:rsidRPr="00B6294C">
              <w:rPr>
                <w:color w:val="000000"/>
                <w:lang w:val="pt-BR"/>
              </w:rPr>
              <w:t>.</w:t>
            </w:r>
          </w:p>
        </w:tc>
      </w:tr>
      <w:tr w:rsidR="00495EC7" w:rsidRPr="00B6294C" w14:paraId="3848A56D" w14:textId="77777777" w:rsidTr="004448DE">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39AC48F0" w14:textId="72390911" w:rsidR="00495EC7" w:rsidRPr="00600E26" w:rsidRDefault="00696952" w:rsidP="004448DE">
            <w:pPr>
              <w:pStyle w:val="0-BancaComponentes"/>
              <w:jc w:val="center"/>
              <w:rPr>
                <w:b/>
                <w:bCs/>
              </w:rPr>
            </w:pPr>
            <w:r w:rsidRPr="00600E26">
              <w:rPr>
                <w:b/>
                <w:bCs/>
              </w:rPr>
              <w:t>RF 0</w:t>
            </w:r>
            <w:r w:rsidR="005D33B4" w:rsidRPr="00600E26">
              <w:rPr>
                <w:b/>
                <w:bCs/>
              </w:rPr>
              <w:t>06</w:t>
            </w:r>
            <w:r w:rsidR="00495EC7" w:rsidRPr="00600E26">
              <w:rPr>
                <w:b/>
                <w:bCs/>
              </w:rPr>
              <w:t xml:space="preserve"> – Filtrar</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176E480" w14:textId="42993E7A" w:rsidR="00495EC7" w:rsidRPr="00B6294C" w:rsidRDefault="00495EC7" w:rsidP="00922671">
            <w:pPr>
              <w:pStyle w:val="0-BancaComponentes"/>
            </w:pPr>
            <w:r w:rsidRPr="00B6294C">
              <w:t>Categoria:</w:t>
            </w:r>
          </w:p>
          <w:p w14:paraId="6928B6A6" w14:textId="77777777" w:rsidR="00495EC7" w:rsidRPr="00B6294C" w:rsidRDefault="00495EC7" w:rsidP="00922671">
            <w:pPr>
              <w:pStyle w:val="0-BancaComponentes"/>
            </w:pPr>
            <w:proofErr w:type="gramStart"/>
            <w:r w:rsidRPr="00B6294C">
              <w:t>( )</w:t>
            </w:r>
            <w:proofErr w:type="gramEnd"/>
            <w:r w:rsidRPr="00B6294C">
              <w:t xml:space="preserve"> Oculto</w:t>
            </w:r>
          </w:p>
          <w:p w14:paraId="59F3E854" w14:textId="77777777" w:rsidR="00495EC7" w:rsidRPr="00B6294C" w:rsidRDefault="00495EC7" w:rsidP="00922671">
            <w:pPr>
              <w:pStyle w:val="0-BancaComponentes"/>
            </w:pPr>
            <w:r w:rsidRPr="00B6294C">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24B92D" w14:textId="77777777" w:rsidR="00495EC7" w:rsidRPr="00B6294C" w:rsidRDefault="00495EC7" w:rsidP="00922671">
            <w:pPr>
              <w:pStyle w:val="0-BancaComponentes"/>
            </w:pPr>
            <w:r w:rsidRPr="00B6294C">
              <w:t xml:space="preserve">Prioridade: </w:t>
            </w:r>
            <w:r w:rsidRPr="00B6294C">
              <w:tab/>
            </w:r>
          </w:p>
          <w:p w14:paraId="04E0EB50" w14:textId="6DA4478F" w:rsidR="00495EC7" w:rsidRPr="00B6294C" w:rsidRDefault="00495EC7" w:rsidP="00922671">
            <w:pPr>
              <w:pStyle w:val="0-BancaComponentes"/>
            </w:pPr>
            <w:r w:rsidRPr="00B6294C">
              <w:t>() Altíssima</w:t>
            </w:r>
          </w:p>
          <w:p w14:paraId="43B00832" w14:textId="68EDCEBF" w:rsidR="00495EC7" w:rsidRPr="00B6294C" w:rsidRDefault="00495EC7" w:rsidP="00922671">
            <w:pPr>
              <w:pStyle w:val="0-BancaComponentes"/>
            </w:pPr>
            <w:r w:rsidRPr="00B6294C">
              <w:t>(</w:t>
            </w:r>
            <w:r w:rsidR="00D1146A" w:rsidRPr="00B6294C">
              <w:t>X</w:t>
            </w:r>
            <w:r w:rsidRPr="00B6294C">
              <w:t>) Alta</w:t>
            </w:r>
          </w:p>
          <w:p w14:paraId="53373F7A" w14:textId="77777777" w:rsidR="00495EC7" w:rsidRPr="00B6294C" w:rsidRDefault="00495EC7" w:rsidP="00922671">
            <w:pPr>
              <w:pStyle w:val="0-BancaComponentes"/>
            </w:pPr>
            <w:r w:rsidRPr="00B6294C">
              <w:t>() Média</w:t>
            </w:r>
          </w:p>
          <w:p w14:paraId="098B18F2" w14:textId="139B2BF8" w:rsidR="00495EC7" w:rsidRPr="00B6294C" w:rsidRDefault="00681B74" w:rsidP="00922671">
            <w:pPr>
              <w:pStyle w:val="0-BancaComponentes"/>
            </w:pPr>
            <w:r w:rsidRPr="00B6294C">
              <w:t>(</w:t>
            </w:r>
            <w:r w:rsidR="00495EC7" w:rsidRPr="00B6294C">
              <w:t xml:space="preserve">) Baixa </w:t>
            </w:r>
          </w:p>
        </w:tc>
      </w:tr>
      <w:tr w:rsidR="00495EC7" w:rsidRPr="00B6294C" w14:paraId="356A12EF"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FF1233" w14:textId="52604537" w:rsidR="00495EC7" w:rsidRPr="00B6294C" w:rsidRDefault="00495EC7" w:rsidP="00B6294C">
            <w:pPr>
              <w:pStyle w:val="0-ABNT"/>
              <w:spacing w:after="160"/>
              <w:ind w:firstLine="1134"/>
              <w:rPr>
                <w:color w:val="000000"/>
                <w:lang w:val="pt-BR"/>
              </w:rPr>
            </w:pPr>
            <w:r w:rsidRPr="00B6294C">
              <w:rPr>
                <w:b/>
                <w:bCs/>
                <w:color w:val="000000"/>
                <w:lang w:val="pt-BR"/>
              </w:rPr>
              <w:t>Descrição</w:t>
            </w:r>
            <w:r w:rsidRPr="00B6294C">
              <w:rPr>
                <w:color w:val="000000"/>
                <w:lang w:val="pt-BR"/>
              </w:rPr>
              <w:t xml:space="preserve">: O sistema deve permitir que o </w:t>
            </w:r>
            <w:r w:rsidR="00FA7C5C" w:rsidRPr="00B6294C">
              <w:rPr>
                <w:color w:val="000000"/>
                <w:lang w:val="pt-BR"/>
              </w:rPr>
              <w:t>usuário</w:t>
            </w:r>
            <w:r w:rsidRPr="00B6294C">
              <w:rPr>
                <w:color w:val="000000"/>
                <w:lang w:val="pt-BR"/>
              </w:rPr>
              <w:t xml:space="preserve"> insira em dois campos separa</w:t>
            </w:r>
            <w:r w:rsidR="00BA1AD6" w:rsidRPr="00B6294C">
              <w:rPr>
                <w:color w:val="000000"/>
                <w:lang w:val="pt-BR"/>
              </w:rPr>
              <w:t xml:space="preserve">dos as datas de </w:t>
            </w:r>
            <w:r w:rsidR="0015552F" w:rsidRPr="00B6294C">
              <w:rPr>
                <w:color w:val="000000"/>
                <w:lang w:val="pt-BR"/>
              </w:rPr>
              <w:t>início</w:t>
            </w:r>
            <w:r w:rsidR="00BA1AD6" w:rsidRPr="00B6294C">
              <w:rPr>
                <w:color w:val="000000"/>
                <w:lang w:val="pt-BR"/>
              </w:rPr>
              <w:t xml:space="preserve"> e </w:t>
            </w:r>
            <w:r w:rsidR="008155F9" w:rsidRPr="00B6294C">
              <w:rPr>
                <w:color w:val="000000"/>
                <w:lang w:val="pt-BR"/>
              </w:rPr>
              <w:t xml:space="preserve">final, </w:t>
            </w:r>
            <w:r w:rsidR="00DA7245" w:rsidRPr="00B6294C">
              <w:rPr>
                <w:color w:val="000000"/>
                <w:lang w:val="pt-BR"/>
              </w:rPr>
              <w:t>também dentro de uma caixa de seleção escolher a</w:t>
            </w:r>
            <w:r w:rsidR="008155F9" w:rsidRPr="00B6294C">
              <w:rPr>
                <w:color w:val="000000"/>
                <w:lang w:val="pt-BR"/>
              </w:rPr>
              <w:t xml:space="preserve"> categoria. E</w:t>
            </w:r>
            <w:r w:rsidR="00BA1AD6" w:rsidRPr="00B6294C">
              <w:rPr>
                <w:color w:val="000000"/>
                <w:lang w:val="pt-BR"/>
              </w:rPr>
              <w:t xml:space="preserve">m seguida o </w:t>
            </w:r>
            <w:r w:rsidR="00FA7C5C" w:rsidRPr="00B6294C">
              <w:rPr>
                <w:color w:val="000000"/>
                <w:lang w:val="pt-BR"/>
              </w:rPr>
              <w:t>usuário</w:t>
            </w:r>
            <w:r w:rsidRPr="00B6294C">
              <w:rPr>
                <w:color w:val="000000"/>
                <w:lang w:val="pt-BR"/>
              </w:rPr>
              <w:t xml:space="preserve"> clica</w:t>
            </w:r>
            <w:r w:rsidR="00BA1AD6" w:rsidRPr="00B6294C">
              <w:rPr>
                <w:color w:val="000000"/>
                <w:lang w:val="pt-BR"/>
              </w:rPr>
              <w:t xml:space="preserve"> no botão filtrar</w:t>
            </w:r>
            <w:r w:rsidR="00AF002D" w:rsidRPr="00B6294C">
              <w:rPr>
                <w:color w:val="000000"/>
                <w:lang w:val="pt-BR"/>
              </w:rPr>
              <w:t xml:space="preserve"> possibilitando o sistema listar as respectivas despesas </w:t>
            </w:r>
            <w:r w:rsidR="008155F9" w:rsidRPr="00B6294C">
              <w:rPr>
                <w:color w:val="000000"/>
                <w:lang w:val="pt-BR"/>
              </w:rPr>
              <w:t xml:space="preserve">e receitas </w:t>
            </w:r>
            <w:r w:rsidR="00AF002D" w:rsidRPr="00B6294C">
              <w:rPr>
                <w:color w:val="000000"/>
                <w:lang w:val="pt-BR"/>
              </w:rPr>
              <w:t xml:space="preserve">no determinado </w:t>
            </w:r>
            <w:r w:rsidR="00FA7C5C" w:rsidRPr="00B6294C">
              <w:rPr>
                <w:color w:val="000000"/>
                <w:lang w:val="pt-BR"/>
              </w:rPr>
              <w:t>período</w:t>
            </w:r>
            <w:r w:rsidR="00AF002D" w:rsidRPr="00B6294C">
              <w:rPr>
                <w:color w:val="000000"/>
                <w:lang w:val="pt-BR"/>
              </w:rPr>
              <w:t xml:space="preserve"> selecionado</w:t>
            </w:r>
            <w:r w:rsidR="008155F9" w:rsidRPr="00B6294C">
              <w:rPr>
                <w:color w:val="000000"/>
                <w:lang w:val="pt-BR"/>
              </w:rPr>
              <w:t>.</w:t>
            </w:r>
          </w:p>
        </w:tc>
      </w:tr>
      <w:tr w:rsidR="006654DF" w:rsidRPr="00B6294C" w14:paraId="0125A1F3" w14:textId="77777777" w:rsidTr="004448DE">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06622E33" w14:textId="4BDF2E31" w:rsidR="006654DF" w:rsidRPr="00600E26" w:rsidRDefault="006654DF" w:rsidP="004448DE">
            <w:pPr>
              <w:pStyle w:val="0-BancaComponentes"/>
              <w:jc w:val="center"/>
              <w:rPr>
                <w:b/>
                <w:bCs/>
              </w:rPr>
            </w:pPr>
            <w:r w:rsidRPr="00600E26">
              <w:rPr>
                <w:b/>
                <w:bCs/>
              </w:rPr>
              <w:t xml:space="preserve">RF </w:t>
            </w:r>
            <w:r w:rsidR="005D33B4" w:rsidRPr="00600E26">
              <w:rPr>
                <w:b/>
                <w:bCs/>
              </w:rPr>
              <w:t>007</w:t>
            </w:r>
            <w:r w:rsidRPr="00600E26">
              <w:rPr>
                <w:b/>
                <w:bCs/>
              </w:rPr>
              <w:t xml:space="preserve"> – Alterar </w:t>
            </w:r>
            <w:r w:rsidR="00600E26" w:rsidRPr="00600E26">
              <w:rPr>
                <w:b/>
                <w:bCs/>
              </w:rPr>
              <w:t>Usuários</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7F9304C9" w14:textId="77777777" w:rsidR="006654DF" w:rsidRPr="00B6294C" w:rsidRDefault="006654DF" w:rsidP="00922671">
            <w:pPr>
              <w:pStyle w:val="0-BancaComponentes"/>
            </w:pPr>
            <w:r w:rsidRPr="00B6294C">
              <w:t xml:space="preserve">Categoria: </w:t>
            </w:r>
            <w:r w:rsidRPr="00B6294C">
              <w:tab/>
            </w:r>
          </w:p>
          <w:p w14:paraId="462B7DF1" w14:textId="77777777" w:rsidR="006654DF" w:rsidRPr="00B6294C" w:rsidRDefault="006654DF" w:rsidP="00922671">
            <w:pPr>
              <w:pStyle w:val="0-BancaComponentes"/>
            </w:pPr>
            <w:proofErr w:type="gramStart"/>
            <w:r w:rsidRPr="00B6294C">
              <w:t>( )</w:t>
            </w:r>
            <w:proofErr w:type="gramEnd"/>
            <w:r w:rsidRPr="00B6294C">
              <w:t xml:space="preserve"> Oculto</w:t>
            </w:r>
          </w:p>
          <w:p w14:paraId="0D8B6830" w14:textId="77777777" w:rsidR="006654DF" w:rsidRPr="00B6294C" w:rsidRDefault="006654DF" w:rsidP="00922671">
            <w:pPr>
              <w:pStyle w:val="0-BancaComponentes"/>
            </w:pPr>
            <w:r w:rsidRPr="00B6294C">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828A08D" w14:textId="77777777" w:rsidR="006654DF" w:rsidRPr="00B6294C" w:rsidRDefault="006654DF" w:rsidP="00922671">
            <w:pPr>
              <w:pStyle w:val="0-BancaComponentes"/>
            </w:pPr>
            <w:r w:rsidRPr="00B6294C">
              <w:t xml:space="preserve">Prioridade: </w:t>
            </w:r>
            <w:r w:rsidRPr="00B6294C">
              <w:tab/>
            </w:r>
          </w:p>
          <w:p w14:paraId="09A41406" w14:textId="77777777" w:rsidR="006654DF" w:rsidRPr="00B6294C" w:rsidRDefault="006654DF" w:rsidP="00922671">
            <w:pPr>
              <w:pStyle w:val="0-BancaComponentes"/>
            </w:pPr>
            <w:r w:rsidRPr="00B6294C">
              <w:t>() Altíssima</w:t>
            </w:r>
          </w:p>
          <w:p w14:paraId="76A0D2A3" w14:textId="77777777" w:rsidR="006654DF" w:rsidRPr="00B6294C" w:rsidRDefault="006654DF" w:rsidP="00922671">
            <w:pPr>
              <w:pStyle w:val="0-BancaComponentes"/>
            </w:pPr>
            <w:proofErr w:type="gramStart"/>
            <w:r w:rsidRPr="00B6294C">
              <w:t>( )</w:t>
            </w:r>
            <w:proofErr w:type="gramEnd"/>
            <w:r w:rsidRPr="00B6294C">
              <w:t xml:space="preserve"> Alta</w:t>
            </w:r>
          </w:p>
          <w:p w14:paraId="12BDBAB8" w14:textId="04CE3C4D" w:rsidR="006654DF" w:rsidRPr="00B6294C" w:rsidRDefault="006654DF" w:rsidP="00922671">
            <w:pPr>
              <w:pStyle w:val="0-BancaComponentes"/>
            </w:pPr>
            <w:r w:rsidRPr="00B6294C">
              <w:t>(X) Média</w:t>
            </w:r>
          </w:p>
          <w:p w14:paraId="13B0CFEE" w14:textId="11FBD2AF" w:rsidR="006654DF" w:rsidRPr="00B6294C" w:rsidRDefault="006654DF" w:rsidP="00922671">
            <w:pPr>
              <w:pStyle w:val="0-BancaComponentes"/>
            </w:pPr>
            <w:r w:rsidRPr="00B6294C">
              <w:t xml:space="preserve">() Baixa </w:t>
            </w:r>
          </w:p>
        </w:tc>
      </w:tr>
      <w:tr w:rsidR="006654DF" w:rsidRPr="00B6294C" w14:paraId="13D46E7F" w14:textId="77777777" w:rsidTr="00430122">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BC29B81" w14:textId="02669E7C" w:rsidR="006654DF" w:rsidRPr="00B6294C" w:rsidRDefault="006654DF" w:rsidP="00B6294C">
            <w:pPr>
              <w:pStyle w:val="0-ABNT"/>
              <w:spacing w:after="160"/>
              <w:ind w:firstLine="1134"/>
              <w:rPr>
                <w:color w:val="000000"/>
                <w:lang w:val="pt-BR"/>
              </w:rPr>
            </w:pPr>
            <w:r w:rsidRPr="00B6294C">
              <w:rPr>
                <w:b/>
                <w:bCs/>
                <w:color w:val="000000"/>
                <w:lang w:val="pt-BR"/>
              </w:rPr>
              <w:t>Descrição</w:t>
            </w:r>
            <w:r w:rsidRPr="00B6294C">
              <w:rPr>
                <w:color w:val="000000"/>
                <w:lang w:val="pt-BR"/>
              </w:rPr>
              <w:t xml:space="preserve">: O sistema deve permitir que o </w:t>
            </w:r>
            <w:r w:rsidR="00FA7C5C" w:rsidRPr="00B6294C">
              <w:rPr>
                <w:color w:val="000000"/>
                <w:lang w:val="pt-BR"/>
              </w:rPr>
              <w:t>usuário</w:t>
            </w:r>
            <w:r w:rsidRPr="00B6294C">
              <w:rPr>
                <w:color w:val="000000"/>
                <w:lang w:val="pt-BR"/>
              </w:rPr>
              <w:t xml:space="preserve"> altere seus dados já cadastrados logo após ter logado no sistema.</w:t>
            </w:r>
            <w:r w:rsidR="0010045E" w:rsidRPr="00B6294C">
              <w:rPr>
                <w:color w:val="000000"/>
                <w:lang w:val="pt-BR"/>
              </w:rPr>
              <w:t xml:space="preserve"> O usuário irá visualizar o nome dele (onde havia escolhido no cadastro inserido no campo “nome”) no canto </w:t>
            </w:r>
            <w:r w:rsidR="0010045E" w:rsidRPr="00B6294C">
              <w:rPr>
                <w:color w:val="000000"/>
                <w:lang w:val="pt-BR"/>
              </w:rPr>
              <w:lastRenderedPageBreak/>
              <w:t>superior direito e clicar no link “Minha conta”, logo após será possível atualizar seus dados além de poder também alterar a cor de fundo e clicando na “mãozinha” que faz o sinal de apontar</w:t>
            </w:r>
            <w:r w:rsidR="00AE5295" w:rsidRPr="00B6294C">
              <w:rPr>
                <w:color w:val="000000"/>
                <w:lang w:val="pt-BR"/>
              </w:rPr>
              <w:t>.</w:t>
            </w:r>
            <w:r w:rsidR="0010045E" w:rsidRPr="00B6294C">
              <w:rPr>
                <w:color w:val="000000"/>
                <w:lang w:val="pt-BR"/>
              </w:rPr>
              <w:t xml:space="preserve">   </w:t>
            </w:r>
          </w:p>
        </w:tc>
      </w:tr>
      <w:tr w:rsidR="000E0164" w:rsidRPr="00B6294C" w14:paraId="0E822DCF" w14:textId="77777777" w:rsidTr="004448DE">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79C9D854" w14:textId="53C2FC2E" w:rsidR="000E0164" w:rsidRPr="00600E26" w:rsidRDefault="000E0164" w:rsidP="004448DE">
            <w:pPr>
              <w:pStyle w:val="0-BancaComponentes"/>
              <w:jc w:val="center"/>
              <w:rPr>
                <w:b/>
                <w:bCs/>
              </w:rPr>
            </w:pPr>
            <w:r w:rsidRPr="00600E26">
              <w:rPr>
                <w:b/>
                <w:bCs/>
              </w:rPr>
              <w:lastRenderedPageBreak/>
              <w:t xml:space="preserve">RF </w:t>
            </w:r>
            <w:r w:rsidR="005D33B4" w:rsidRPr="00600E26">
              <w:rPr>
                <w:b/>
                <w:bCs/>
              </w:rPr>
              <w:t>008</w:t>
            </w:r>
            <w:r w:rsidRPr="00600E26">
              <w:rPr>
                <w:b/>
                <w:bCs/>
              </w:rPr>
              <w:t xml:space="preserve"> – Recuperar senha</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4F7D0833" w14:textId="77777777" w:rsidR="000E0164" w:rsidRPr="00B6294C" w:rsidRDefault="000E0164" w:rsidP="00922671">
            <w:pPr>
              <w:pStyle w:val="0-BancaComponentes"/>
            </w:pPr>
            <w:r w:rsidRPr="00B6294C">
              <w:t xml:space="preserve">Categoria: </w:t>
            </w:r>
            <w:r w:rsidRPr="00B6294C">
              <w:tab/>
            </w:r>
          </w:p>
          <w:p w14:paraId="0AB065C5" w14:textId="77777777" w:rsidR="000E0164" w:rsidRPr="00B6294C" w:rsidRDefault="000E0164" w:rsidP="00922671">
            <w:pPr>
              <w:pStyle w:val="0-BancaComponentes"/>
            </w:pPr>
            <w:proofErr w:type="gramStart"/>
            <w:r w:rsidRPr="00B6294C">
              <w:t>( )</w:t>
            </w:r>
            <w:proofErr w:type="gramEnd"/>
            <w:r w:rsidRPr="00B6294C">
              <w:t xml:space="preserve"> Oculto</w:t>
            </w:r>
          </w:p>
          <w:p w14:paraId="2C3CF6DB" w14:textId="77777777" w:rsidR="000E0164" w:rsidRPr="00B6294C" w:rsidRDefault="000E0164" w:rsidP="00922671">
            <w:pPr>
              <w:pStyle w:val="0-BancaComponentes"/>
            </w:pPr>
            <w:r w:rsidRPr="00B6294C">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9D7038E" w14:textId="77777777" w:rsidR="000E0164" w:rsidRPr="00B6294C" w:rsidRDefault="000E0164" w:rsidP="00922671">
            <w:pPr>
              <w:pStyle w:val="0-BancaComponentes"/>
            </w:pPr>
            <w:r w:rsidRPr="00B6294C">
              <w:t xml:space="preserve">Prioridade: </w:t>
            </w:r>
            <w:r w:rsidRPr="00B6294C">
              <w:tab/>
            </w:r>
          </w:p>
          <w:p w14:paraId="08B029D1" w14:textId="77777777" w:rsidR="000E0164" w:rsidRPr="00B6294C" w:rsidRDefault="000E0164" w:rsidP="00922671">
            <w:pPr>
              <w:pStyle w:val="0-BancaComponentes"/>
            </w:pPr>
            <w:r w:rsidRPr="00B6294C">
              <w:t>() Altíssima</w:t>
            </w:r>
          </w:p>
          <w:p w14:paraId="6940F87C" w14:textId="77777777" w:rsidR="000E0164" w:rsidRPr="00B6294C" w:rsidRDefault="000E0164" w:rsidP="00922671">
            <w:pPr>
              <w:pStyle w:val="0-BancaComponentes"/>
            </w:pPr>
            <w:proofErr w:type="gramStart"/>
            <w:r w:rsidRPr="00B6294C">
              <w:t>( )</w:t>
            </w:r>
            <w:proofErr w:type="gramEnd"/>
            <w:r w:rsidRPr="00B6294C">
              <w:t xml:space="preserve"> Alta</w:t>
            </w:r>
          </w:p>
          <w:p w14:paraId="7C89AAC6" w14:textId="77777777" w:rsidR="000E0164" w:rsidRPr="00B6294C" w:rsidRDefault="000E0164" w:rsidP="00922671">
            <w:pPr>
              <w:pStyle w:val="0-BancaComponentes"/>
            </w:pPr>
            <w:r w:rsidRPr="00B6294C">
              <w:t>(X) Média</w:t>
            </w:r>
          </w:p>
          <w:p w14:paraId="48696630" w14:textId="77777777" w:rsidR="000E0164" w:rsidRPr="00B6294C" w:rsidRDefault="000E0164" w:rsidP="00922671">
            <w:pPr>
              <w:pStyle w:val="0-BancaComponentes"/>
            </w:pPr>
            <w:r w:rsidRPr="00B6294C">
              <w:t xml:space="preserve">() Baixa </w:t>
            </w:r>
          </w:p>
        </w:tc>
      </w:tr>
      <w:tr w:rsidR="000E0164" w:rsidRPr="00B6294C" w14:paraId="0CFA26AA" w14:textId="77777777" w:rsidTr="00B73438">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3242708" w14:textId="6247ECAB" w:rsidR="000E0164" w:rsidRPr="00B6294C" w:rsidRDefault="000E0164" w:rsidP="00B6294C">
            <w:pPr>
              <w:pStyle w:val="0-ABNT"/>
              <w:spacing w:after="160"/>
              <w:ind w:firstLine="1134"/>
              <w:rPr>
                <w:color w:val="000000"/>
                <w:lang w:val="pt-BR"/>
              </w:rPr>
            </w:pPr>
            <w:r w:rsidRPr="00B6294C">
              <w:rPr>
                <w:b/>
                <w:bCs/>
                <w:color w:val="000000"/>
                <w:lang w:val="pt-BR"/>
              </w:rPr>
              <w:t>Descrição</w:t>
            </w:r>
            <w:r w:rsidRPr="00B6294C">
              <w:rPr>
                <w:color w:val="000000"/>
                <w:lang w:val="pt-BR"/>
              </w:rPr>
              <w:t>: O sistema deve permitir que o usuário recupere sua senha já cadastrada na base de dados, por meio do código que será enviado por e</w:t>
            </w:r>
            <w:r w:rsidR="005D33B4" w:rsidRPr="00B6294C">
              <w:rPr>
                <w:color w:val="000000"/>
                <w:lang w:val="pt-BR"/>
              </w:rPr>
              <w:t>-</w:t>
            </w:r>
            <w:r w:rsidRPr="00B6294C">
              <w:rPr>
                <w:color w:val="000000"/>
                <w:lang w:val="pt-BR"/>
              </w:rPr>
              <w:t xml:space="preserve">mail do mesmo para a atualização da senha.   </w:t>
            </w:r>
          </w:p>
        </w:tc>
      </w:tr>
      <w:tr w:rsidR="00D1146A" w:rsidRPr="00B6294C" w14:paraId="60E3ECED" w14:textId="77777777" w:rsidTr="004448DE">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2E080AB1" w14:textId="5A694579" w:rsidR="00D1146A" w:rsidRPr="00600E26" w:rsidRDefault="00D1146A" w:rsidP="004448DE">
            <w:pPr>
              <w:pStyle w:val="0-BancaComponentes"/>
              <w:jc w:val="center"/>
              <w:rPr>
                <w:b/>
                <w:bCs/>
              </w:rPr>
            </w:pPr>
            <w:r w:rsidRPr="00600E26">
              <w:rPr>
                <w:b/>
                <w:bCs/>
              </w:rPr>
              <w:t>RF 009 – Mandar e-mail</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058F0704" w14:textId="77777777" w:rsidR="00D1146A" w:rsidRPr="00B6294C" w:rsidRDefault="00D1146A" w:rsidP="00922671">
            <w:pPr>
              <w:pStyle w:val="0-BancaComponentes"/>
            </w:pPr>
            <w:r w:rsidRPr="00B6294C">
              <w:t xml:space="preserve">Categoria: </w:t>
            </w:r>
            <w:r w:rsidRPr="00B6294C">
              <w:tab/>
            </w:r>
          </w:p>
          <w:p w14:paraId="5B0CC858" w14:textId="77777777" w:rsidR="00D1146A" w:rsidRPr="00B6294C" w:rsidRDefault="00D1146A" w:rsidP="00922671">
            <w:pPr>
              <w:pStyle w:val="0-BancaComponentes"/>
            </w:pPr>
            <w:proofErr w:type="gramStart"/>
            <w:r w:rsidRPr="00B6294C">
              <w:t>( )</w:t>
            </w:r>
            <w:proofErr w:type="gramEnd"/>
            <w:r w:rsidRPr="00B6294C">
              <w:t xml:space="preserve"> Oculto</w:t>
            </w:r>
          </w:p>
          <w:p w14:paraId="146EB209" w14:textId="77777777" w:rsidR="00D1146A" w:rsidRPr="00B6294C" w:rsidRDefault="00D1146A" w:rsidP="00922671">
            <w:pPr>
              <w:pStyle w:val="0-BancaComponentes"/>
            </w:pPr>
            <w:r w:rsidRPr="00B6294C">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5B0C37B" w14:textId="77777777" w:rsidR="00D1146A" w:rsidRPr="00B6294C" w:rsidRDefault="00D1146A" w:rsidP="00922671">
            <w:pPr>
              <w:pStyle w:val="0-BancaComponentes"/>
            </w:pPr>
            <w:r w:rsidRPr="00B6294C">
              <w:t xml:space="preserve">Prioridade: </w:t>
            </w:r>
            <w:r w:rsidRPr="00B6294C">
              <w:tab/>
            </w:r>
          </w:p>
          <w:p w14:paraId="19483913" w14:textId="77777777" w:rsidR="00D1146A" w:rsidRPr="00B6294C" w:rsidRDefault="00D1146A" w:rsidP="00922671">
            <w:pPr>
              <w:pStyle w:val="0-BancaComponentes"/>
            </w:pPr>
            <w:r w:rsidRPr="00B6294C">
              <w:t>() Altíssima</w:t>
            </w:r>
          </w:p>
          <w:p w14:paraId="02C25D41" w14:textId="77777777" w:rsidR="00D1146A" w:rsidRPr="00B6294C" w:rsidRDefault="00D1146A" w:rsidP="00922671">
            <w:pPr>
              <w:pStyle w:val="0-BancaComponentes"/>
            </w:pPr>
            <w:proofErr w:type="gramStart"/>
            <w:r w:rsidRPr="00B6294C">
              <w:t>( )</w:t>
            </w:r>
            <w:proofErr w:type="gramEnd"/>
            <w:r w:rsidRPr="00B6294C">
              <w:t xml:space="preserve"> Alta</w:t>
            </w:r>
          </w:p>
          <w:p w14:paraId="758047CC" w14:textId="77777777" w:rsidR="00D1146A" w:rsidRPr="00B6294C" w:rsidRDefault="00D1146A" w:rsidP="00922671">
            <w:pPr>
              <w:pStyle w:val="0-BancaComponentes"/>
            </w:pPr>
            <w:r w:rsidRPr="00B6294C">
              <w:t>(X) Média</w:t>
            </w:r>
          </w:p>
          <w:p w14:paraId="554F5E5D" w14:textId="77777777" w:rsidR="00D1146A" w:rsidRPr="00B6294C" w:rsidRDefault="00D1146A" w:rsidP="00922671">
            <w:pPr>
              <w:pStyle w:val="0-BancaComponentes"/>
            </w:pPr>
            <w:r w:rsidRPr="00B6294C">
              <w:t xml:space="preserve">() Baixa </w:t>
            </w:r>
          </w:p>
        </w:tc>
      </w:tr>
      <w:tr w:rsidR="00D1146A" w:rsidRPr="00B6294C" w14:paraId="172DED70" w14:textId="77777777" w:rsidTr="00B701A2">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052374" w14:textId="6D78B44F" w:rsidR="00D1146A" w:rsidRPr="00B6294C" w:rsidRDefault="00D1146A" w:rsidP="00B6294C">
            <w:pPr>
              <w:pStyle w:val="0-ABNT"/>
              <w:spacing w:after="160"/>
              <w:ind w:firstLine="1134"/>
              <w:rPr>
                <w:color w:val="000000"/>
                <w:lang w:val="pt-BR"/>
              </w:rPr>
            </w:pPr>
            <w:r w:rsidRPr="00B6294C">
              <w:rPr>
                <w:b/>
                <w:bCs/>
                <w:color w:val="000000"/>
                <w:lang w:val="pt-BR"/>
              </w:rPr>
              <w:t>Descrição</w:t>
            </w:r>
            <w:r w:rsidRPr="00B6294C">
              <w:rPr>
                <w:color w:val="000000"/>
                <w:lang w:val="pt-BR"/>
              </w:rPr>
              <w:t>: O sistema deve mandar um código de recuperação de senha para o usuário conforme o e-mail esteja já cadastrado na base de</w:t>
            </w:r>
            <w:r w:rsidR="006A57A0" w:rsidRPr="00B6294C">
              <w:rPr>
                <w:color w:val="000000"/>
                <w:lang w:val="pt-BR"/>
              </w:rPr>
              <w:t xml:space="preserve"> </w:t>
            </w:r>
            <w:r w:rsidRPr="00B6294C">
              <w:rPr>
                <w:color w:val="000000"/>
                <w:lang w:val="pt-BR"/>
              </w:rPr>
              <w:t xml:space="preserve">dados para a recuperação da senha. </w:t>
            </w:r>
          </w:p>
        </w:tc>
      </w:tr>
    </w:tbl>
    <w:p w14:paraId="7702168F" w14:textId="46DF1B65" w:rsidR="005F121A" w:rsidRPr="00B6294C" w:rsidRDefault="005F121A" w:rsidP="00B6294C">
      <w:pPr>
        <w:pStyle w:val="0-ABNT"/>
        <w:spacing w:after="160"/>
        <w:ind w:firstLine="1134"/>
        <w:rPr>
          <w:lang w:val="pt-BR"/>
        </w:rPr>
      </w:pPr>
    </w:p>
    <w:p w14:paraId="782AD0EC" w14:textId="77777777" w:rsidR="005F121A" w:rsidRPr="00B6294C" w:rsidRDefault="005F121A" w:rsidP="00B6294C">
      <w:pPr>
        <w:pStyle w:val="0-ABNT"/>
        <w:spacing w:after="160"/>
        <w:ind w:firstLine="1134"/>
        <w:rPr>
          <w:lang w:val="pt-BR"/>
        </w:rPr>
      </w:pPr>
    </w:p>
    <w:p w14:paraId="153E0F35" w14:textId="77777777" w:rsidR="00462664" w:rsidRPr="00B6294C" w:rsidRDefault="00B92555" w:rsidP="00BC1E7B">
      <w:pPr>
        <w:pStyle w:val="Ttulo3"/>
      </w:pPr>
      <w:bookmarkStart w:id="44" w:name="_Toc45271539"/>
      <w:bookmarkStart w:id="45" w:name="_Toc67510536"/>
      <w:bookmarkStart w:id="46" w:name="_Toc67511728"/>
      <w:bookmarkStart w:id="47" w:name="_Toc67515582"/>
      <w:bookmarkStart w:id="48" w:name="_Toc69229639"/>
      <w:r w:rsidRPr="00EE6F43">
        <w:t>Requisitos</w:t>
      </w:r>
      <w:r w:rsidRPr="00B6294C">
        <w:t xml:space="preserve"> Não Funcionais</w:t>
      </w:r>
      <w:bookmarkEnd w:id="44"/>
      <w:bookmarkEnd w:id="45"/>
      <w:bookmarkEnd w:id="46"/>
      <w:bookmarkEnd w:id="47"/>
      <w:bookmarkEnd w:id="48"/>
    </w:p>
    <w:p w14:paraId="08DA1D47" w14:textId="77777777" w:rsidR="0069314B" w:rsidRPr="00B6294C" w:rsidRDefault="0069314B" w:rsidP="00B6294C">
      <w:pPr>
        <w:pStyle w:val="0-ABNT"/>
        <w:spacing w:after="160"/>
        <w:ind w:firstLine="1134"/>
      </w:pPr>
    </w:p>
    <w:tbl>
      <w:tblPr>
        <w:tblStyle w:val="Tabelacomgrade"/>
        <w:tblW w:w="0" w:type="auto"/>
        <w:tblInd w:w="108" w:type="dxa"/>
        <w:tblLayout w:type="fixed"/>
        <w:tblLook w:val="04A0" w:firstRow="1" w:lastRow="0" w:firstColumn="1" w:lastColumn="0" w:noHBand="0" w:noVBand="1"/>
      </w:tblPr>
      <w:tblGrid>
        <w:gridCol w:w="2835"/>
        <w:gridCol w:w="1560"/>
        <w:gridCol w:w="2126"/>
        <w:gridCol w:w="142"/>
        <w:gridCol w:w="19"/>
        <w:gridCol w:w="2249"/>
      </w:tblGrid>
      <w:tr w:rsidR="00462664" w:rsidRPr="00B6294C" w14:paraId="50850E2A" w14:textId="77777777" w:rsidTr="004448DE">
        <w:tc>
          <w:tcPr>
            <w:tcW w:w="2835" w:type="dxa"/>
            <w:vAlign w:val="center"/>
          </w:tcPr>
          <w:p w14:paraId="32A1E909" w14:textId="77777777" w:rsidR="00462664" w:rsidRPr="00600E26" w:rsidRDefault="00B92555" w:rsidP="004448DE">
            <w:pPr>
              <w:pStyle w:val="0-BancaComponentes"/>
              <w:jc w:val="center"/>
              <w:rPr>
                <w:b/>
                <w:bCs/>
              </w:rPr>
            </w:pPr>
            <w:r w:rsidRPr="00600E26">
              <w:rPr>
                <w:b/>
                <w:bCs/>
              </w:rPr>
              <w:t>RNF 001 – Controle de acesso</w:t>
            </w:r>
          </w:p>
        </w:tc>
        <w:tc>
          <w:tcPr>
            <w:tcW w:w="1560" w:type="dxa"/>
            <w:vAlign w:val="center"/>
          </w:tcPr>
          <w:p w14:paraId="0875D99C" w14:textId="77777777" w:rsidR="00462664" w:rsidRPr="00B6294C" w:rsidRDefault="00B92555" w:rsidP="00922671">
            <w:pPr>
              <w:pStyle w:val="0-BancaComponentes"/>
            </w:pPr>
            <w:r w:rsidRPr="00B6294C">
              <w:t>Categoria: Segurança</w:t>
            </w:r>
          </w:p>
        </w:tc>
        <w:tc>
          <w:tcPr>
            <w:tcW w:w="2126" w:type="dxa"/>
          </w:tcPr>
          <w:p w14:paraId="2C29F942" w14:textId="77777777" w:rsidR="00462664" w:rsidRPr="00B6294C" w:rsidRDefault="00B92555" w:rsidP="00922671">
            <w:pPr>
              <w:pStyle w:val="0-BancaComponentes"/>
            </w:pPr>
            <w:r w:rsidRPr="00B6294C">
              <w:t xml:space="preserve">Obrigatoriedade: </w:t>
            </w:r>
          </w:p>
          <w:p w14:paraId="614C2CAB" w14:textId="77777777" w:rsidR="00462664" w:rsidRPr="00B6294C" w:rsidRDefault="00B92555" w:rsidP="00922671">
            <w:pPr>
              <w:pStyle w:val="0-BancaComponentes"/>
            </w:pPr>
            <w:proofErr w:type="gramStart"/>
            <w:r w:rsidRPr="00B6294C">
              <w:t xml:space="preserve">(  </w:t>
            </w:r>
            <w:proofErr w:type="gramEnd"/>
            <w:r w:rsidRPr="00B6294C">
              <w:t xml:space="preserve">  ) Desejável</w:t>
            </w:r>
          </w:p>
          <w:p w14:paraId="425A9834" w14:textId="77777777" w:rsidR="00462664" w:rsidRPr="00B6294C" w:rsidRDefault="00B92555" w:rsidP="00922671">
            <w:pPr>
              <w:pStyle w:val="0-BancaComponentes"/>
            </w:pPr>
            <w:r w:rsidRPr="00B6294C">
              <w:t>(</w:t>
            </w:r>
            <w:proofErr w:type="gramStart"/>
            <w:r w:rsidRPr="00B6294C">
              <w:t>X )</w:t>
            </w:r>
            <w:proofErr w:type="gramEnd"/>
            <w:r w:rsidRPr="00B6294C">
              <w:t xml:space="preserve"> Obrigatório</w:t>
            </w:r>
          </w:p>
        </w:tc>
        <w:tc>
          <w:tcPr>
            <w:tcW w:w="2410" w:type="dxa"/>
            <w:gridSpan w:val="3"/>
          </w:tcPr>
          <w:p w14:paraId="288DD4F0" w14:textId="77777777" w:rsidR="00462664" w:rsidRPr="00B6294C" w:rsidRDefault="00B92555" w:rsidP="00922671">
            <w:pPr>
              <w:pStyle w:val="0-BancaComponentes"/>
            </w:pPr>
            <w:r w:rsidRPr="00B6294C">
              <w:t>Permanência:</w:t>
            </w:r>
          </w:p>
          <w:p w14:paraId="642ED10E" w14:textId="77777777" w:rsidR="00462664" w:rsidRPr="00B6294C" w:rsidRDefault="00B92555" w:rsidP="00922671">
            <w:pPr>
              <w:pStyle w:val="0-BancaComponentes"/>
            </w:pPr>
            <w:r w:rsidRPr="00B6294C">
              <w:t>(</w:t>
            </w:r>
            <w:proofErr w:type="gramStart"/>
            <w:r w:rsidRPr="00B6294C">
              <w:t>X )</w:t>
            </w:r>
            <w:proofErr w:type="gramEnd"/>
            <w:r w:rsidRPr="00B6294C">
              <w:t xml:space="preserve"> Permanente</w:t>
            </w:r>
          </w:p>
          <w:p w14:paraId="7316E611" w14:textId="77777777" w:rsidR="00462664" w:rsidRPr="00B6294C" w:rsidRDefault="00B92555" w:rsidP="00922671">
            <w:pPr>
              <w:pStyle w:val="0-BancaComponentes"/>
            </w:pPr>
            <w:proofErr w:type="gramStart"/>
            <w:r w:rsidRPr="00B6294C">
              <w:t xml:space="preserve">(  </w:t>
            </w:r>
            <w:proofErr w:type="gramEnd"/>
            <w:r w:rsidRPr="00B6294C">
              <w:t xml:space="preserve"> ) Transitório</w:t>
            </w:r>
          </w:p>
        </w:tc>
      </w:tr>
      <w:tr w:rsidR="00462664" w:rsidRPr="00B6294C" w14:paraId="2F5973DB" w14:textId="77777777" w:rsidTr="00217ECC">
        <w:tc>
          <w:tcPr>
            <w:tcW w:w="8931" w:type="dxa"/>
            <w:gridSpan w:val="6"/>
          </w:tcPr>
          <w:p w14:paraId="1B7D41FE" w14:textId="2376FFD7" w:rsidR="00462664" w:rsidRPr="00B6294C" w:rsidRDefault="00B92555" w:rsidP="00B6294C">
            <w:pPr>
              <w:pStyle w:val="0-ABNT"/>
              <w:spacing w:after="160"/>
              <w:ind w:firstLine="1134"/>
              <w:rPr>
                <w:lang w:val="pt-BR"/>
              </w:rPr>
            </w:pPr>
            <w:r w:rsidRPr="00B6294C">
              <w:rPr>
                <w:lang w:val="pt-BR"/>
              </w:rPr>
              <w:t xml:space="preserve">O sistema deverá permitir que </w:t>
            </w:r>
            <w:r w:rsidR="005F121A" w:rsidRPr="00B6294C">
              <w:rPr>
                <w:lang w:val="pt-BR"/>
              </w:rPr>
              <w:t>usuários já cadastrados</w:t>
            </w:r>
            <w:r w:rsidRPr="00B6294C">
              <w:rPr>
                <w:lang w:val="pt-BR"/>
              </w:rPr>
              <w:t xml:space="preserve"> tenha</w:t>
            </w:r>
            <w:r w:rsidR="005B763A" w:rsidRPr="00B6294C">
              <w:rPr>
                <w:lang w:val="pt-BR"/>
              </w:rPr>
              <w:t>m</w:t>
            </w:r>
            <w:r w:rsidRPr="00B6294C">
              <w:rPr>
                <w:lang w:val="pt-BR"/>
              </w:rPr>
              <w:t xml:space="preserve"> acesso as funcionalidades do sistema por completo. Usuários não autenticados não poderão executar nenhuma funcionalidade no sistema</w:t>
            </w:r>
            <w:r w:rsidR="00C16408" w:rsidRPr="00B6294C">
              <w:rPr>
                <w:lang w:val="pt-BR"/>
              </w:rPr>
              <w:t>. O sistema n</w:t>
            </w:r>
            <w:r w:rsidR="005B763A" w:rsidRPr="00B6294C">
              <w:rPr>
                <w:lang w:val="pt-BR"/>
              </w:rPr>
              <w:t xml:space="preserve">ão deve cadastrar </w:t>
            </w:r>
            <w:r w:rsidR="00C16408" w:rsidRPr="00B6294C">
              <w:rPr>
                <w:lang w:val="pt-BR"/>
              </w:rPr>
              <w:t xml:space="preserve">usuários </w:t>
            </w:r>
            <w:r w:rsidR="005B763A" w:rsidRPr="00B6294C">
              <w:rPr>
                <w:lang w:val="pt-BR"/>
              </w:rPr>
              <w:t xml:space="preserve">que </w:t>
            </w:r>
            <w:r w:rsidR="00FA7C5C" w:rsidRPr="00B6294C">
              <w:rPr>
                <w:lang w:val="pt-BR"/>
              </w:rPr>
              <w:t>utilizam</w:t>
            </w:r>
            <w:r w:rsidR="005B763A" w:rsidRPr="00B6294C">
              <w:rPr>
                <w:lang w:val="pt-BR"/>
              </w:rPr>
              <w:t xml:space="preserve"> o mesmo </w:t>
            </w:r>
            <w:r w:rsidR="00FA7C5C" w:rsidRPr="00B6294C">
              <w:rPr>
                <w:lang w:val="pt-BR"/>
              </w:rPr>
              <w:t>e-mail</w:t>
            </w:r>
            <w:r w:rsidR="005B763A" w:rsidRPr="00B6294C">
              <w:rPr>
                <w:lang w:val="pt-BR"/>
              </w:rPr>
              <w:t>.</w:t>
            </w:r>
            <w:r w:rsidR="00C16408" w:rsidRPr="00B6294C">
              <w:rPr>
                <w:lang w:val="pt-BR"/>
              </w:rPr>
              <w:t xml:space="preserve"> </w:t>
            </w:r>
          </w:p>
        </w:tc>
      </w:tr>
      <w:tr w:rsidR="00462664" w:rsidRPr="00B6294C" w14:paraId="0E653FA9" w14:textId="77777777" w:rsidTr="00820A8A">
        <w:tc>
          <w:tcPr>
            <w:tcW w:w="2835" w:type="dxa"/>
            <w:vAlign w:val="center"/>
          </w:tcPr>
          <w:p w14:paraId="15BE7672" w14:textId="77777777" w:rsidR="00462664" w:rsidRPr="00600E26" w:rsidRDefault="00B92555" w:rsidP="00820A8A">
            <w:pPr>
              <w:pStyle w:val="0-BancaComponentes"/>
              <w:jc w:val="center"/>
              <w:rPr>
                <w:b/>
                <w:bCs/>
              </w:rPr>
            </w:pPr>
            <w:r w:rsidRPr="00600E26">
              <w:rPr>
                <w:b/>
                <w:bCs/>
              </w:rPr>
              <w:t>RNF 002 – Sistema Web</w:t>
            </w:r>
          </w:p>
        </w:tc>
        <w:tc>
          <w:tcPr>
            <w:tcW w:w="1560" w:type="dxa"/>
            <w:vAlign w:val="center"/>
          </w:tcPr>
          <w:p w14:paraId="46D2BDBE" w14:textId="77777777" w:rsidR="00462664" w:rsidRPr="00B6294C" w:rsidRDefault="00B92555" w:rsidP="00922671">
            <w:pPr>
              <w:pStyle w:val="0-BancaComponentes"/>
            </w:pPr>
            <w:r w:rsidRPr="00B6294C">
              <w:t>Categoria: Produto</w:t>
            </w:r>
          </w:p>
        </w:tc>
        <w:tc>
          <w:tcPr>
            <w:tcW w:w="2287" w:type="dxa"/>
            <w:gridSpan w:val="3"/>
          </w:tcPr>
          <w:p w14:paraId="1DC6030F" w14:textId="77777777" w:rsidR="00462664" w:rsidRPr="00B6294C" w:rsidRDefault="00B92555" w:rsidP="00922671">
            <w:pPr>
              <w:pStyle w:val="0-BancaComponentes"/>
            </w:pPr>
            <w:r w:rsidRPr="00B6294C">
              <w:t xml:space="preserve">Obrigatoriedade: </w:t>
            </w:r>
          </w:p>
          <w:p w14:paraId="5070128B" w14:textId="77777777" w:rsidR="00462664" w:rsidRPr="00B6294C" w:rsidRDefault="00B92555" w:rsidP="00922671">
            <w:pPr>
              <w:pStyle w:val="0-BancaComponentes"/>
            </w:pPr>
            <w:proofErr w:type="gramStart"/>
            <w:r w:rsidRPr="00B6294C">
              <w:t>(  )</w:t>
            </w:r>
            <w:proofErr w:type="gramEnd"/>
            <w:r w:rsidRPr="00B6294C">
              <w:t xml:space="preserve"> Desejável</w:t>
            </w:r>
          </w:p>
          <w:p w14:paraId="76842BE5" w14:textId="77777777" w:rsidR="00462664" w:rsidRPr="00B6294C" w:rsidRDefault="00B92555" w:rsidP="00922671">
            <w:pPr>
              <w:pStyle w:val="0-BancaComponentes"/>
            </w:pPr>
            <w:r w:rsidRPr="00B6294C">
              <w:t>(</w:t>
            </w:r>
            <w:r w:rsidR="00323AED" w:rsidRPr="00B6294C">
              <w:t>X</w:t>
            </w:r>
            <w:r w:rsidRPr="00B6294C">
              <w:t>) Obrigatório</w:t>
            </w:r>
          </w:p>
        </w:tc>
        <w:tc>
          <w:tcPr>
            <w:tcW w:w="2249" w:type="dxa"/>
          </w:tcPr>
          <w:p w14:paraId="4794E262" w14:textId="77777777" w:rsidR="00462664" w:rsidRPr="00B6294C" w:rsidRDefault="00B92555" w:rsidP="00922671">
            <w:pPr>
              <w:pStyle w:val="0-BancaComponentes"/>
            </w:pPr>
            <w:r w:rsidRPr="00B6294C">
              <w:t>Permanência:</w:t>
            </w:r>
          </w:p>
          <w:p w14:paraId="35BD9C8C" w14:textId="2EF94398" w:rsidR="00462664" w:rsidRPr="00B6294C" w:rsidRDefault="005077CD" w:rsidP="00922671">
            <w:pPr>
              <w:pStyle w:val="0-BancaComponentes"/>
            </w:pPr>
            <w:r w:rsidRPr="00B6294C">
              <w:t>(</w:t>
            </w:r>
            <w:r w:rsidR="00B92555" w:rsidRPr="00B6294C">
              <w:t>) Permanente</w:t>
            </w:r>
          </w:p>
          <w:p w14:paraId="462B839F" w14:textId="5C1B3525" w:rsidR="00462664" w:rsidRPr="00B6294C" w:rsidRDefault="00B92555" w:rsidP="00922671">
            <w:pPr>
              <w:pStyle w:val="0-BancaComponentes"/>
            </w:pPr>
            <w:r w:rsidRPr="00B6294C">
              <w:t>(</w:t>
            </w:r>
            <w:r w:rsidR="00F5336E" w:rsidRPr="00B6294C">
              <w:t>X</w:t>
            </w:r>
            <w:r w:rsidRPr="00B6294C">
              <w:t>) Transitório</w:t>
            </w:r>
          </w:p>
        </w:tc>
      </w:tr>
      <w:tr w:rsidR="00462664" w:rsidRPr="00B6294C" w14:paraId="29BBCF01" w14:textId="77777777" w:rsidTr="00217ECC">
        <w:tc>
          <w:tcPr>
            <w:tcW w:w="8931" w:type="dxa"/>
            <w:gridSpan w:val="6"/>
          </w:tcPr>
          <w:p w14:paraId="5D47E227" w14:textId="77777777" w:rsidR="00462664" w:rsidRPr="00B6294C" w:rsidRDefault="00B92555" w:rsidP="00B6294C">
            <w:pPr>
              <w:pStyle w:val="0-ABNT"/>
              <w:spacing w:after="160"/>
              <w:ind w:firstLine="1134"/>
              <w:rPr>
                <w:lang w:val="pt-BR"/>
              </w:rPr>
            </w:pPr>
            <w:r w:rsidRPr="00B6294C">
              <w:rPr>
                <w:lang w:val="pt-BR"/>
              </w:rPr>
              <w:lastRenderedPageBreak/>
              <w:t xml:space="preserve">O usuário poderá acessar o sistema através da internet utilizando um navegador compatível com </w:t>
            </w:r>
            <w:r w:rsidRPr="00B6294C">
              <w:rPr>
                <w:i/>
                <w:iCs/>
                <w:lang w:val="pt-BR"/>
              </w:rPr>
              <w:t>Internet</w:t>
            </w:r>
            <w:r w:rsidRPr="00B6294C">
              <w:rPr>
                <w:lang w:val="pt-BR"/>
              </w:rPr>
              <w:t xml:space="preserve"> </w:t>
            </w:r>
            <w:r w:rsidRPr="00B6294C">
              <w:rPr>
                <w:i/>
                <w:iCs/>
                <w:lang w:val="pt-BR"/>
              </w:rPr>
              <w:t>Explorer</w:t>
            </w:r>
            <w:r w:rsidRPr="00B6294C">
              <w:rPr>
                <w:lang w:val="pt-BR"/>
              </w:rPr>
              <w:t xml:space="preserve"> 9 ou superior. </w:t>
            </w:r>
          </w:p>
        </w:tc>
      </w:tr>
      <w:tr w:rsidR="00462664" w:rsidRPr="00B6294C" w14:paraId="6878B512" w14:textId="77777777" w:rsidTr="00820A8A">
        <w:tc>
          <w:tcPr>
            <w:tcW w:w="2835" w:type="dxa"/>
            <w:vAlign w:val="center"/>
          </w:tcPr>
          <w:p w14:paraId="2501353A" w14:textId="14748FF2" w:rsidR="00462664" w:rsidRPr="00600E26" w:rsidRDefault="00B92555" w:rsidP="00820A8A">
            <w:pPr>
              <w:pStyle w:val="0-BancaComponentes"/>
              <w:jc w:val="center"/>
              <w:rPr>
                <w:b/>
                <w:bCs/>
              </w:rPr>
            </w:pPr>
            <w:r w:rsidRPr="00600E26">
              <w:rPr>
                <w:b/>
                <w:bCs/>
              </w:rPr>
              <w:t xml:space="preserve">RNF 003 </w:t>
            </w:r>
            <w:r w:rsidR="00600E26">
              <w:rPr>
                <w:b/>
                <w:bCs/>
              </w:rPr>
              <w:t>- F</w:t>
            </w:r>
            <w:r w:rsidR="005F322D" w:rsidRPr="00600E26">
              <w:rPr>
                <w:b/>
                <w:bCs/>
              </w:rPr>
              <w:t>ormato do relatório</w:t>
            </w:r>
          </w:p>
        </w:tc>
        <w:tc>
          <w:tcPr>
            <w:tcW w:w="1560" w:type="dxa"/>
            <w:vAlign w:val="center"/>
          </w:tcPr>
          <w:p w14:paraId="3A63C012" w14:textId="77777777" w:rsidR="00462664" w:rsidRPr="00B6294C" w:rsidRDefault="00B92555" w:rsidP="00922671">
            <w:pPr>
              <w:pStyle w:val="0-BancaComponentes"/>
            </w:pPr>
            <w:r w:rsidRPr="00B6294C">
              <w:t>Categoria: Interface</w:t>
            </w:r>
          </w:p>
        </w:tc>
        <w:tc>
          <w:tcPr>
            <w:tcW w:w="2268" w:type="dxa"/>
            <w:gridSpan w:val="2"/>
          </w:tcPr>
          <w:p w14:paraId="1FCC4FC1" w14:textId="77777777" w:rsidR="00462664" w:rsidRPr="00B6294C" w:rsidRDefault="00B92555" w:rsidP="00922671">
            <w:pPr>
              <w:pStyle w:val="0-BancaComponentes"/>
            </w:pPr>
            <w:r w:rsidRPr="00B6294C">
              <w:t xml:space="preserve">Obrigatoriedade: </w:t>
            </w:r>
          </w:p>
          <w:p w14:paraId="7C1C5116" w14:textId="77777777" w:rsidR="00462664" w:rsidRPr="00B6294C" w:rsidRDefault="00B92555" w:rsidP="00922671">
            <w:pPr>
              <w:pStyle w:val="0-BancaComponentes"/>
            </w:pPr>
            <w:proofErr w:type="gramStart"/>
            <w:r w:rsidRPr="00B6294C">
              <w:t>(  )</w:t>
            </w:r>
            <w:proofErr w:type="gramEnd"/>
            <w:r w:rsidRPr="00B6294C">
              <w:t xml:space="preserve"> Desejável</w:t>
            </w:r>
          </w:p>
          <w:p w14:paraId="655FBF1D" w14:textId="77777777" w:rsidR="00462664" w:rsidRPr="00B6294C" w:rsidRDefault="00B92555" w:rsidP="00922671">
            <w:pPr>
              <w:pStyle w:val="0-BancaComponentes"/>
            </w:pPr>
            <w:r w:rsidRPr="00B6294C">
              <w:t>(</w:t>
            </w:r>
            <w:proofErr w:type="gramStart"/>
            <w:r w:rsidRPr="00B6294C">
              <w:t>X )</w:t>
            </w:r>
            <w:proofErr w:type="gramEnd"/>
            <w:r w:rsidRPr="00B6294C">
              <w:t xml:space="preserve"> Obrigatório</w:t>
            </w:r>
          </w:p>
        </w:tc>
        <w:tc>
          <w:tcPr>
            <w:tcW w:w="2268" w:type="dxa"/>
            <w:gridSpan w:val="2"/>
          </w:tcPr>
          <w:p w14:paraId="25339AC5" w14:textId="77777777" w:rsidR="00462664" w:rsidRPr="00B6294C" w:rsidRDefault="00B92555" w:rsidP="00922671">
            <w:pPr>
              <w:pStyle w:val="0-BancaComponentes"/>
            </w:pPr>
            <w:r w:rsidRPr="00B6294C">
              <w:t>Permanência:</w:t>
            </w:r>
          </w:p>
          <w:p w14:paraId="47C54C3C" w14:textId="77777777" w:rsidR="00462664" w:rsidRPr="00B6294C" w:rsidRDefault="00100779" w:rsidP="00922671">
            <w:pPr>
              <w:pStyle w:val="0-BancaComponentes"/>
            </w:pPr>
            <w:proofErr w:type="gramStart"/>
            <w:r w:rsidRPr="00B6294C">
              <w:t>(</w:t>
            </w:r>
            <w:r w:rsidR="00B92555" w:rsidRPr="00B6294C">
              <w:t xml:space="preserve"> )</w:t>
            </w:r>
            <w:proofErr w:type="gramEnd"/>
            <w:r w:rsidR="00B92555" w:rsidRPr="00B6294C">
              <w:t xml:space="preserve"> Permanente</w:t>
            </w:r>
          </w:p>
          <w:p w14:paraId="770A7D60" w14:textId="77777777" w:rsidR="00462664" w:rsidRPr="00B6294C" w:rsidRDefault="00B92555" w:rsidP="00922671">
            <w:pPr>
              <w:pStyle w:val="0-BancaComponentes"/>
            </w:pPr>
            <w:r w:rsidRPr="00B6294C">
              <w:t>(</w:t>
            </w:r>
            <w:proofErr w:type="gramStart"/>
            <w:r w:rsidR="00100779" w:rsidRPr="00B6294C">
              <w:t>X</w:t>
            </w:r>
            <w:r w:rsidRPr="00B6294C">
              <w:t xml:space="preserve"> )</w:t>
            </w:r>
            <w:proofErr w:type="gramEnd"/>
            <w:r w:rsidRPr="00B6294C">
              <w:t xml:space="preserve"> Transitório</w:t>
            </w:r>
          </w:p>
        </w:tc>
      </w:tr>
      <w:tr w:rsidR="00462664" w:rsidRPr="00B6294C" w14:paraId="73D29024" w14:textId="77777777" w:rsidTr="00217ECC">
        <w:tc>
          <w:tcPr>
            <w:tcW w:w="8931" w:type="dxa"/>
            <w:gridSpan w:val="6"/>
          </w:tcPr>
          <w:p w14:paraId="79C774A3" w14:textId="5AAF7DB1" w:rsidR="00BB4D23" w:rsidRPr="00B6294C" w:rsidRDefault="00B92555" w:rsidP="00B6294C">
            <w:pPr>
              <w:pStyle w:val="0-ABNT"/>
              <w:spacing w:after="160"/>
              <w:ind w:firstLine="1134"/>
              <w:rPr>
                <w:lang w:val="pt-BR"/>
              </w:rPr>
            </w:pPr>
            <w:r w:rsidRPr="00B6294C">
              <w:rPr>
                <w:lang w:val="pt-BR"/>
              </w:rPr>
              <w:t xml:space="preserve">O sistema deverá mostrar </w:t>
            </w:r>
            <w:r w:rsidR="005F322D" w:rsidRPr="00B6294C">
              <w:rPr>
                <w:lang w:val="pt-BR"/>
              </w:rPr>
              <w:t xml:space="preserve">o </w:t>
            </w:r>
            <w:r w:rsidR="005F121A" w:rsidRPr="00B6294C">
              <w:rPr>
                <w:lang w:val="pt-BR"/>
              </w:rPr>
              <w:t>relatório</w:t>
            </w:r>
            <w:r w:rsidR="005F322D" w:rsidRPr="00B6294C">
              <w:rPr>
                <w:lang w:val="pt-BR"/>
              </w:rPr>
              <w:t xml:space="preserve"> </w:t>
            </w:r>
            <w:r w:rsidRPr="00B6294C">
              <w:rPr>
                <w:lang w:val="pt-BR"/>
              </w:rPr>
              <w:t xml:space="preserve">em uma tabela ocupando </w:t>
            </w:r>
            <w:r w:rsidR="005F322D" w:rsidRPr="00B6294C">
              <w:rPr>
                <w:lang w:val="pt-BR"/>
              </w:rPr>
              <w:t xml:space="preserve">quase </w:t>
            </w:r>
            <w:r w:rsidRPr="00B6294C">
              <w:rPr>
                <w:lang w:val="pt-BR"/>
              </w:rPr>
              <w:t xml:space="preserve">toda a página </w:t>
            </w:r>
            <w:r w:rsidR="003E42AE" w:rsidRPr="00B6294C">
              <w:rPr>
                <w:lang w:val="pt-BR"/>
              </w:rPr>
              <w:t xml:space="preserve">centralizado; o </w:t>
            </w:r>
            <w:r w:rsidR="005F322D" w:rsidRPr="00B6294C">
              <w:rPr>
                <w:lang w:val="pt-BR"/>
              </w:rPr>
              <w:t>título</w:t>
            </w:r>
            <w:r w:rsidR="003E42AE" w:rsidRPr="00B6294C">
              <w:rPr>
                <w:lang w:val="pt-BR"/>
              </w:rPr>
              <w:t xml:space="preserve"> também deve estar</w:t>
            </w:r>
            <w:r w:rsidR="005F322D" w:rsidRPr="00B6294C">
              <w:rPr>
                <w:lang w:val="pt-BR"/>
              </w:rPr>
              <w:t xml:space="preserve"> alinhado no centro </w:t>
            </w:r>
            <w:r w:rsidR="003E42AE" w:rsidRPr="00B6294C">
              <w:rPr>
                <w:lang w:val="pt-BR"/>
              </w:rPr>
              <w:t xml:space="preserve">e </w:t>
            </w:r>
            <w:r w:rsidR="005F322D" w:rsidRPr="00B6294C">
              <w:rPr>
                <w:lang w:val="pt-BR"/>
              </w:rPr>
              <w:t>em negrito.</w:t>
            </w:r>
            <w:r w:rsidR="002F1AC8" w:rsidRPr="00B6294C">
              <w:rPr>
                <w:lang w:val="pt-BR"/>
              </w:rPr>
              <w:t xml:space="preserve"> O relatório deve conter os seguintes dados de sua descrição como: </w:t>
            </w:r>
            <w:r w:rsidR="00FA7C5C" w:rsidRPr="00B6294C">
              <w:rPr>
                <w:lang w:val="pt-BR"/>
              </w:rPr>
              <w:t>Autor</w:t>
            </w:r>
            <w:r w:rsidR="002F1AC8" w:rsidRPr="00B6294C">
              <w:rPr>
                <w:lang w:val="pt-BR"/>
              </w:rPr>
              <w:t>: “</w:t>
            </w:r>
            <w:r w:rsidR="002F1AC8" w:rsidRPr="00B6294C">
              <w:rPr>
                <w:i/>
                <w:iCs/>
                <w:lang w:val="pt-BR"/>
              </w:rPr>
              <w:t>user</w:t>
            </w:r>
            <w:r w:rsidR="002F1AC8" w:rsidRPr="00B6294C">
              <w:rPr>
                <w:lang w:val="pt-BR"/>
              </w:rPr>
              <w:t xml:space="preserve">”; Data do Relatório: “12/01/2012”; Total de Receitas: “R$1500.00”; </w:t>
            </w:r>
            <w:r w:rsidR="001C0F77" w:rsidRPr="00B6294C">
              <w:rPr>
                <w:lang w:val="pt-BR"/>
              </w:rPr>
              <w:t>Total de Despesas: “R$932,00”</w:t>
            </w:r>
            <w:r w:rsidR="003E42AE" w:rsidRPr="00B6294C">
              <w:rPr>
                <w:lang w:val="pt-BR"/>
              </w:rPr>
              <w:t>; Despesas pagas, Despesas pendentes, porcentagem de gastos e</w:t>
            </w:r>
            <w:r w:rsidR="001C0F77" w:rsidRPr="00B6294C">
              <w:rPr>
                <w:lang w:val="pt-BR"/>
              </w:rPr>
              <w:t xml:space="preserve"> por fim Situação: </w:t>
            </w:r>
            <w:r w:rsidR="00D97048" w:rsidRPr="00B6294C">
              <w:rPr>
                <w:lang w:val="pt-BR"/>
              </w:rPr>
              <w:t>“R$1500,00 – R$932,00 = R$568,00. Foi gasto 61,33% da Receita total”</w:t>
            </w:r>
            <w:r w:rsidR="005F121A" w:rsidRPr="00B6294C">
              <w:rPr>
                <w:lang w:val="pt-BR"/>
              </w:rPr>
              <w:t>. L</w:t>
            </w:r>
            <w:r w:rsidR="00DF79E2" w:rsidRPr="00B6294C">
              <w:rPr>
                <w:lang w:val="pt-BR"/>
              </w:rPr>
              <w:t>ogo abaixo</w:t>
            </w:r>
            <w:r w:rsidR="00D97048" w:rsidRPr="00B6294C">
              <w:rPr>
                <w:lang w:val="pt-BR"/>
              </w:rPr>
              <w:t xml:space="preserve"> </w:t>
            </w:r>
            <w:r w:rsidR="00DF79E2" w:rsidRPr="00B6294C">
              <w:rPr>
                <w:lang w:val="pt-BR"/>
              </w:rPr>
              <w:t xml:space="preserve">uma tabela com a lista de todas as </w:t>
            </w:r>
            <w:r w:rsidR="005F121A" w:rsidRPr="00B6294C">
              <w:rPr>
                <w:lang w:val="pt-BR"/>
              </w:rPr>
              <w:t>receitas</w:t>
            </w:r>
            <w:r w:rsidR="00DF79E2" w:rsidRPr="00B6294C">
              <w:rPr>
                <w:lang w:val="pt-BR"/>
              </w:rPr>
              <w:t xml:space="preserve"> </w:t>
            </w:r>
            <w:r w:rsidR="005F121A" w:rsidRPr="00B6294C">
              <w:rPr>
                <w:lang w:val="pt-BR"/>
              </w:rPr>
              <w:t>e despesas</w:t>
            </w:r>
            <w:r w:rsidR="00DF79E2" w:rsidRPr="00B6294C">
              <w:rPr>
                <w:lang w:val="pt-BR"/>
              </w:rPr>
              <w:t xml:space="preserve"> com sua descrição, data</w:t>
            </w:r>
            <w:r w:rsidR="005F121A" w:rsidRPr="00B6294C">
              <w:rPr>
                <w:lang w:val="pt-BR"/>
              </w:rPr>
              <w:t>, descrição, categoria, status e valor</w:t>
            </w:r>
            <w:r w:rsidR="00D97048" w:rsidRPr="00B6294C">
              <w:rPr>
                <w:lang w:val="pt-BR"/>
              </w:rPr>
              <w:t>.</w:t>
            </w:r>
            <w:r w:rsidR="003E42AE" w:rsidRPr="00B6294C">
              <w:rPr>
                <w:lang w:val="pt-BR"/>
              </w:rPr>
              <w:t xml:space="preserve"> Também será possível ordenar os dados do relatório em categoria</w:t>
            </w:r>
            <w:r w:rsidR="005F121A" w:rsidRPr="00B6294C">
              <w:rPr>
                <w:lang w:val="pt-BR"/>
              </w:rPr>
              <w:t>, data, pendente e finalizado</w:t>
            </w:r>
            <w:r w:rsidR="003E42AE" w:rsidRPr="00B6294C">
              <w:rPr>
                <w:lang w:val="pt-BR"/>
              </w:rPr>
              <w:t>.</w:t>
            </w:r>
          </w:p>
        </w:tc>
      </w:tr>
      <w:tr w:rsidR="00462664" w:rsidRPr="00B6294C" w14:paraId="31122F50" w14:textId="77777777" w:rsidTr="00820A8A">
        <w:tc>
          <w:tcPr>
            <w:tcW w:w="2835" w:type="dxa"/>
            <w:vAlign w:val="center"/>
          </w:tcPr>
          <w:p w14:paraId="6FF0A9E4" w14:textId="4253EA54" w:rsidR="00462664" w:rsidRPr="00600E26" w:rsidRDefault="00B92555" w:rsidP="00820A8A">
            <w:pPr>
              <w:pStyle w:val="0-BancaComponentes"/>
              <w:jc w:val="center"/>
              <w:rPr>
                <w:b/>
                <w:bCs/>
              </w:rPr>
            </w:pPr>
            <w:r w:rsidRPr="00600E26">
              <w:rPr>
                <w:b/>
                <w:bCs/>
              </w:rPr>
              <w:t xml:space="preserve">RNF </w:t>
            </w:r>
            <w:r w:rsidR="00985F3E" w:rsidRPr="00600E26">
              <w:rPr>
                <w:b/>
                <w:bCs/>
              </w:rPr>
              <w:t xml:space="preserve">004 </w:t>
            </w:r>
            <w:r w:rsidR="00600E26" w:rsidRPr="00600E26">
              <w:rPr>
                <w:b/>
                <w:bCs/>
              </w:rPr>
              <w:t>- E</w:t>
            </w:r>
            <w:r w:rsidR="00985F3E" w:rsidRPr="00600E26">
              <w:rPr>
                <w:b/>
                <w:bCs/>
              </w:rPr>
              <w:t>ntrada</w:t>
            </w:r>
            <w:r w:rsidR="002135E5" w:rsidRPr="00600E26">
              <w:rPr>
                <w:b/>
                <w:bCs/>
              </w:rPr>
              <w:t xml:space="preserve"> de dados</w:t>
            </w:r>
          </w:p>
        </w:tc>
        <w:tc>
          <w:tcPr>
            <w:tcW w:w="1560" w:type="dxa"/>
            <w:vAlign w:val="center"/>
          </w:tcPr>
          <w:p w14:paraId="7EB2708F" w14:textId="77777777" w:rsidR="00462664" w:rsidRPr="00B6294C" w:rsidRDefault="00B92555" w:rsidP="00922671">
            <w:pPr>
              <w:pStyle w:val="0-BancaComponentes"/>
            </w:pPr>
            <w:r w:rsidRPr="00B6294C">
              <w:t>Categoria: Interface</w:t>
            </w:r>
          </w:p>
        </w:tc>
        <w:tc>
          <w:tcPr>
            <w:tcW w:w="2287" w:type="dxa"/>
            <w:gridSpan w:val="3"/>
          </w:tcPr>
          <w:p w14:paraId="1E950AF9" w14:textId="77777777" w:rsidR="00462664" w:rsidRPr="00B6294C" w:rsidRDefault="00B92555" w:rsidP="00922671">
            <w:pPr>
              <w:pStyle w:val="0-BancaComponentes"/>
            </w:pPr>
            <w:r w:rsidRPr="00B6294C">
              <w:t xml:space="preserve">Obrigatoriedade: </w:t>
            </w:r>
          </w:p>
          <w:p w14:paraId="56D2B105" w14:textId="77777777" w:rsidR="00462664" w:rsidRPr="00B6294C" w:rsidRDefault="00B92555" w:rsidP="00922671">
            <w:pPr>
              <w:pStyle w:val="0-BancaComponentes"/>
            </w:pPr>
            <w:proofErr w:type="gramStart"/>
            <w:r w:rsidRPr="00B6294C">
              <w:t>(  )</w:t>
            </w:r>
            <w:proofErr w:type="gramEnd"/>
            <w:r w:rsidRPr="00B6294C">
              <w:t xml:space="preserve"> Desejável</w:t>
            </w:r>
          </w:p>
          <w:p w14:paraId="6BDE005A" w14:textId="77777777" w:rsidR="00462664" w:rsidRPr="00B6294C" w:rsidRDefault="00B92555" w:rsidP="00922671">
            <w:pPr>
              <w:pStyle w:val="0-BancaComponentes"/>
            </w:pPr>
            <w:r w:rsidRPr="00B6294C">
              <w:t>(</w:t>
            </w:r>
            <w:proofErr w:type="gramStart"/>
            <w:r w:rsidRPr="00B6294C">
              <w:t>X )</w:t>
            </w:r>
            <w:proofErr w:type="gramEnd"/>
            <w:r w:rsidRPr="00B6294C">
              <w:t xml:space="preserve"> Obrigatório</w:t>
            </w:r>
          </w:p>
        </w:tc>
        <w:tc>
          <w:tcPr>
            <w:tcW w:w="2249" w:type="dxa"/>
          </w:tcPr>
          <w:p w14:paraId="3EC08058" w14:textId="77777777" w:rsidR="00462664" w:rsidRPr="00B6294C" w:rsidRDefault="00B92555" w:rsidP="00922671">
            <w:pPr>
              <w:pStyle w:val="0-BancaComponentes"/>
            </w:pPr>
            <w:r w:rsidRPr="00B6294C">
              <w:t>Permanência:</w:t>
            </w:r>
          </w:p>
          <w:p w14:paraId="7A088F59" w14:textId="77777777" w:rsidR="00462664" w:rsidRPr="00B6294C" w:rsidRDefault="00B92555" w:rsidP="00922671">
            <w:pPr>
              <w:pStyle w:val="0-BancaComponentes"/>
            </w:pPr>
            <w:r w:rsidRPr="00B6294C">
              <w:t>(X) Permanente</w:t>
            </w:r>
          </w:p>
          <w:p w14:paraId="3570524D" w14:textId="77777777" w:rsidR="00462664" w:rsidRPr="00B6294C" w:rsidRDefault="00B92555" w:rsidP="00922671">
            <w:pPr>
              <w:pStyle w:val="0-BancaComponentes"/>
            </w:pPr>
            <w:proofErr w:type="gramStart"/>
            <w:r w:rsidRPr="00B6294C">
              <w:t xml:space="preserve">(  </w:t>
            </w:r>
            <w:proofErr w:type="gramEnd"/>
            <w:r w:rsidRPr="00B6294C">
              <w:t xml:space="preserve">  ) Transitório</w:t>
            </w:r>
          </w:p>
        </w:tc>
      </w:tr>
      <w:tr w:rsidR="00462664" w:rsidRPr="00B6294C" w14:paraId="249D5B00" w14:textId="77777777" w:rsidTr="00217ECC">
        <w:tc>
          <w:tcPr>
            <w:tcW w:w="8931" w:type="dxa"/>
            <w:gridSpan w:val="6"/>
          </w:tcPr>
          <w:p w14:paraId="21ADD3A6" w14:textId="2E629F2B" w:rsidR="00462664" w:rsidRPr="00B6294C" w:rsidRDefault="005B3415" w:rsidP="00B6294C">
            <w:pPr>
              <w:pStyle w:val="0-ABNT"/>
              <w:spacing w:after="160"/>
              <w:ind w:firstLine="1134"/>
              <w:rPr>
                <w:lang w:val="pt-BR"/>
              </w:rPr>
            </w:pPr>
            <w:r w:rsidRPr="00B6294C">
              <w:rPr>
                <w:lang w:val="pt-BR"/>
              </w:rPr>
              <w:t>O sistema deverá mostrar um</w:t>
            </w:r>
            <w:r w:rsidR="00B92555" w:rsidRPr="00B6294C">
              <w:rPr>
                <w:lang w:val="pt-BR"/>
              </w:rPr>
              <w:t xml:space="preserve"> </w:t>
            </w:r>
            <w:r w:rsidRPr="00B6294C">
              <w:rPr>
                <w:lang w:val="pt-BR"/>
              </w:rPr>
              <w:t xml:space="preserve">formulário com a descrição e abaixo um </w:t>
            </w:r>
            <w:r w:rsidRPr="00B6294C">
              <w:rPr>
                <w:i/>
                <w:lang w:val="pt-BR"/>
              </w:rPr>
              <w:t>input</w:t>
            </w:r>
            <w:r w:rsidRPr="00B6294C">
              <w:rPr>
                <w:lang w:val="pt-BR"/>
              </w:rPr>
              <w:t xml:space="preserve"> para a entrada de dado</w:t>
            </w:r>
            <w:r w:rsidR="005F121A" w:rsidRPr="00B6294C">
              <w:rPr>
                <w:lang w:val="pt-BR"/>
              </w:rPr>
              <w:t>s.</w:t>
            </w:r>
          </w:p>
        </w:tc>
      </w:tr>
      <w:tr w:rsidR="000E4BFD" w:rsidRPr="00B6294C" w14:paraId="49943CC2" w14:textId="77777777" w:rsidTr="00820A8A">
        <w:tc>
          <w:tcPr>
            <w:tcW w:w="2835" w:type="dxa"/>
            <w:vAlign w:val="center"/>
          </w:tcPr>
          <w:p w14:paraId="43B8E4B8" w14:textId="3A2BBE62" w:rsidR="000E4BFD" w:rsidRPr="00600E26" w:rsidRDefault="000E4BFD" w:rsidP="00820A8A">
            <w:pPr>
              <w:pStyle w:val="0-BancaComponentes"/>
              <w:jc w:val="center"/>
              <w:rPr>
                <w:b/>
                <w:bCs/>
              </w:rPr>
            </w:pPr>
            <w:r w:rsidRPr="00600E26">
              <w:rPr>
                <w:b/>
                <w:bCs/>
              </w:rPr>
              <w:t xml:space="preserve">RNF 005 </w:t>
            </w:r>
            <w:r w:rsidR="00600E26" w:rsidRPr="00600E26">
              <w:rPr>
                <w:b/>
                <w:bCs/>
              </w:rPr>
              <w:t>- L</w:t>
            </w:r>
            <w:r w:rsidR="005C1328" w:rsidRPr="00600E26">
              <w:rPr>
                <w:b/>
                <w:bCs/>
              </w:rPr>
              <w:t>ayout da tabela</w:t>
            </w:r>
          </w:p>
        </w:tc>
        <w:tc>
          <w:tcPr>
            <w:tcW w:w="1560" w:type="dxa"/>
            <w:vAlign w:val="center"/>
          </w:tcPr>
          <w:p w14:paraId="272B38E4" w14:textId="77777777" w:rsidR="000E4BFD" w:rsidRPr="00B6294C" w:rsidRDefault="000E4BFD" w:rsidP="00922671">
            <w:pPr>
              <w:pStyle w:val="0-BancaComponentes"/>
            </w:pPr>
            <w:r w:rsidRPr="00B6294C">
              <w:t>Categoria: Interface</w:t>
            </w:r>
          </w:p>
        </w:tc>
        <w:tc>
          <w:tcPr>
            <w:tcW w:w="2287" w:type="dxa"/>
            <w:gridSpan w:val="3"/>
          </w:tcPr>
          <w:p w14:paraId="403258B2" w14:textId="77777777" w:rsidR="000E4BFD" w:rsidRPr="00B6294C" w:rsidRDefault="000E4BFD" w:rsidP="00922671">
            <w:pPr>
              <w:pStyle w:val="0-BancaComponentes"/>
            </w:pPr>
            <w:r w:rsidRPr="00B6294C">
              <w:t xml:space="preserve">Obrigatoriedade: </w:t>
            </w:r>
          </w:p>
          <w:p w14:paraId="668184A5" w14:textId="77777777" w:rsidR="000E4BFD" w:rsidRPr="00B6294C" w:rsidRDefault="000E4BFD" w:rsidP="00922671">
            <w:pPr>
              <w:pStyle w:val="0-BancaComponentes"/>
            </w:pPr>
            <w:proofErr w:type="gramStart"/>
            <w:r w:rsidRPr="00B6294C">
              <w:t xml:space="preserve">( </w:t>
            </w:r>
            <w:r w:rsidR="005C1328" w:rsidRPr="00B6294C">
              <w:t>X</w:t>
            </w:r>
            <w:proofErr w:type="gramEnd"/>
            <w:r w:rsidRPr="00B6294C">
              <w:t xml:space="preserve"> ) Desejável</w:t>
            </w:r>
          </w:p>
          <w:p w14:paraId="11CAA1EF" w14:textId="77777777" w:rsidR="000E4BFD" w:rsidRPr="00B6294C" w:rsidRDefault="000E4BFD" w:rsidP="00922671">
            <w:pPr>
              <w:pStyle w:val="0-BancaComponentes"/>
            </w:pPr>
            <w:proofErr w:type="gramStart"/>
            <w:r w:rsidRPr="00B6294C">
              <w:t>( )</w:t>
            </w:r>
            <w:proofErr w:type="gramEnd"/>
            <w:r w:rsidRPr="00B6294C">
              <w:t xml:space="preserve"> Obrigatório</w:t>
            </w:r>
          </w:p>
        </w:tc>
        <w:tc>
          <w:tcPr>
            <w:tcW w:w="2249" w:type="dxa"/>
          </w:tcPr>
          <w:p w14:paraId="25B30832" w14:textId="77777777" w:rsidR="000E4BFD" w:rsidRPr="00B6294C" w:rsidRDefault="000E4BFD" w:rsidP="00922671">
            <w:pPr>
              <w:pStyle w:val="0-BancaComponentes"/>
            </w:pPr>
            <w:r w:rsidRPr="00B6294C">
              <w:t>Permanência:</w:t>
            </w:r>
          </w:p>
          <w:p w14:paraId="604E2CBF" w14:textId="77777777" w:rsidR="000E4BFD" w:rsidRPr="00B6294C" w:rsidRDefault="005C1328" w:rsidP="00922671">
            <w:pPr>
              <w:pStyle w:val="0-BancaComponentes"/>
            </w:pPr>
            <w:proofErr w:type="gramStart"/>
            <w:r w:rsidRPr="00B6294C">
              <w:t xml:space="preserve">( </w:t>
            </w:r>
            <w:r w:rsidR="000E4BFD" w:rsidRPr="00B6294C">
              <w:t>)</w:t>
            </w:r>
            <w:proofErr w:type="gramEnd"/>
            <w:r w:rsidR="000E4BFD" w:rsidRPr="00B6294C">
              <w:t xml:space="preserve"> Permanente</w:t>
            </w:r>
          </w:p>
          <w:p w14:paraId="32177946" w14:textId="77777777" w:rsidR="000E4BFD" w:rsidRPr="00B6294C" w:rsidRDefault="005C1328" w:rsidP="00922671">
            <w:pPr>
              <w:pStyle w:val="0-BancaComponentes"/>
            </w:pPr>
            <w:r w:rsidRPr="00B6294C">
              <w:t>(X</w:t>
            </w:r>
            <w:r w:rsidR="000E4BFD" w:rsidRPr="00B6294C">
              <w:t>) Transitório</w:t>
            </w:r>
          </w:p>
        </w:tc>
      </w:tr>
      <w:tr w:rsidR="000E4BFD" w:rsidRPr="00B6294C" w14:paraId="2D1EC0AF" w14:textId="77777777" w:rsidTr="00217ECC">
        <w:tc>
          <w:tcPr>
            <w:tcW w:w="8931" w:type="dxa"/>
            <w:gridSpan w:val="6"/>
          </w:tcPr>
          <w:p w14:paraId="56EBBF82" w14:textId="11C41944" w:rsidR="000E4BFD" w:rsidRPr="00B6294C" w:rsidRDefault="005C1328" w:rsidP="00B6294C">
            <w:pPr>
              <w:pStyle w:val="0-ABNT"/>
              <w:spacing w:after="160"/>
              <w:ind w:firstLine="1134"/>
              <w:rPr>
                <w:lang w:val="pt-BR"/>
              </w:rPr>
            </w:pPr>
            <w:r w:rsidRPr="00B6294C">
              <w:rPr>
                <w:lang w:val="pt-BR"/>
              </w:rPr>
              <w:t xml:space="preserve">O sistema deverá mostrar a tabela de forma crescente em relação a data de lançamento. </w:t>
            </w:r>
            <w:r w:rsidR="00DD285B" w:rsidRPr="00B6294C">
              <w:rPr>
                <w:lang w:val="pt-BR"/>
              </w:rPr>
              <w:t xml:space="preserve">As ações (alterar e excluir) de cada despesa </w:t>
            </w:r>
            <w:r w:rsidR="005F121A" w:rsidRPr="00B6294C">
              <w:rPr>
                <w:lang w:val="pt-BR"/>
              </w:rPr>
              <w:t xml:space="preserve">e receita </w:t>
            </w:r>
            <w:r w:rsidR="00DD285B" w:rsidRPr="00B6294C">
              <w:rPr>
                <w:lang w:val="pt-BR"/>
              </w:rPr>
              <w:t xml:space="preserve">estará em sua respectiva linha assim como data, descrição, </w:t>
            </w:r>
            <w:r w:rsidR="005F121A" w:rsidRPr="00B6294C">
              <w:rPr>
                <w:lang w:val="pt-BR"/>
              </w:rPr>
              <w:t xml:space="preserve">categoria, </w:t>
            </w:r>
            <w:r w:rsidR="00DD285B" w:rsidRPr="00B6294C">
              <w:rPr>
                <w:lang w:val="pt-BR"/>
              </w:rPr>
              <w:t>status e valor</w:t>
            </w:r>
            <w:r w:rsidR="00C56E2F" w:rsidRPr="00B6294C">
              <w:rPr>
                <w:lang w:val="pt-BR"/>
              </w:rPr>
              <w:t xml:space="preserve">. Os </w:t>
            </w:r>
            <w:r w:rsidR="00FA7C5C" w:rsidRPr="00B6294C">
              <w:rPr>
                <w:lang w:val="pt-BR"/>
              </w:rPr>
              <w:t>ícones</w:t>
            </w:r>
            <w:r w:rsidR="00C56E2F" w:rsidRPr="00B6294C">
              <w:rPr>
                <w:lang w:val="pt-BR"/>
              </w:rPr>
              <w:t xml:space="preserve"> a serem escolhidos como ações serão: </w:t>
            </w:r>
            <w:r w:rsidR="00FA7C5C" w:rsidRPr="00B6294C">
              <w:rPr>
                <w:lang w:val="pt-BR"/>
              </w:rPr>
              <w:t>lápis</w:t>
            </w:r>
            <w:r w:rsidR="00C56E2F" w:rsidRPr="00B6294C">
              <w:rPr>
                <w:lang w:val="pt-BR"/>
              </w:rPr>
              <w:t xml:space="preserve"> para atualização dos dados e lixeira para exclusão</w:t>
            </w:r>
          </w:p>
        </w:tc>
      </w:tr>
      <w:tr w:rsidR="00985F3E" w:rsidRPr="00B6294C" w14:paraId="50EC835A" w14:textId="77777777" w:rsidTr="00820A8A">
        <w:tc>
          <w:tcPr>
            <w:tcW w:w="2835" w:type="dxa"/>
            <w:vAlign w:val="center"/>
          </w:tcPr>
          <w:p w14:paraId="0FD2C6FA" w14:textId="533DE4B1" w:rsidR="00985F3E" w:rsidRPr="00600E26" w:rsidRDefault="00985F3E" w:rsidP="00820A8A">
            <w:pPr>
              <w:pStyle w:val="0-BancaComponentes"/>
              <w:jc w:val="center"/>
              <w:rPr>
                <w:b/>
                <w:bCs/>
              </w:rPr>
            </w:pPr>
            <w:r w:rsidRPr="00600E26">
              <w:rPr>
                <w:b/>
                <w:bCs/>
              </w:rPr>
              <w:t>RNF 006</w:t>
            </w:r>
            <w:r w:rsidR="00600E26" w:rsidRPr="00600E26">
              <w:rPr>
                <w:b/>
                <w:bCs/>
              </w:rPr>
              <w:t xml:space="preserve"> -</w:t>
            </w:r>
            <w:r w:rsidRPr="00600E26">
              <w:rPr>
                <w:b/>
                <w:bCs/>
              </w:rPr>
              <w:t>Filtrar automaticamente</w:t>
            </w:r>
          </w:p>
        </w:tc>
        <w:tc>
          <w:tcPr>
            <w:tcW w:w="1560" w:type="dxa"/>
            <w:vAlign w:val="center"/>
          </w:tcPr>
          <w:p w14:paraId="242830A6" w14:textId="77777777" w:rsidR="00985F3E" w:rsidRPr="00B6294C" w:rsidRDefault="00985F3E" w:rsidP="00922671">
            <w:pPr>
              <w:pStyle w:val="0-BancaComponentes"/>
            </w:pPr>
            <w:r w:rsidRPr="00B6294C">
              <w:t>Categoria: Interface</w:t>
            </w:r>
          </w:p>
        </w:tc>
        <w:tc>
          <w:tcPr>
            <w:tcW w:w="2287" w:type="dxa"/>
            <w:gridSpan w:val="3"/>
          </w:tcPr>
          <w:p w14:paraId="34DF2340" w14:textId="77777777" w:rsidR="00985F3E" w:rsidRPr="00B6294C" w:rsidRDefault="00985F3E" w:rsidP="00922671">
            <w:pPr>
              <w:pStyle w:val="0-BancaComponentes"/>
            </w:pPr>
            <w:r w:rsidRPr="00B6294C">
              <w:t xml:space="preserve">Obrigatoriedade: </w:t>
            </w:r>
          </w:p>
          <w:p w14:paraId="6F582B02" w14:textId="77777777" w:rsidR="00985F3E" w:rsidRPr="00B6294C" w:rsidRDefault="00985F3E" w:rsidP="00922671">
            <w:pPr>
              <w:pStyle w:val="0-BancaComponentes"/>
            </w:pPr>
            <w:proofErr w:type="gramStart"/>
            <w:r w:rsidRPr="00B6294C">
              <w:t>( X</w:t>
            </w:r>
            <w:proofErr w:type="gramEnd"/>
            <w:r w:rsidRPr="00B6294C">
              <w:t xml:space="preserve"> ) Desejável</w:t>
            </w:r>
          </w:p>
          <w:p w14:paraId="2476E6FC" w14:textId="77777777" w:rsidR="00985F3E" w:rsidRPr="00B6294C" w:rsidRDefault="00985F3E" w:rsidP="00922671">
            <w:pPr>
              <w:pStyle w:val="0-BancaComponentes"/>
            </w:pPr>
            <w:proofErr w:type="gramStart"/>
            <w:r w:rsidRPr="00B6294C">
              <w:t>( )</w:t>
            </w:r>
            <w:proofErr w:type="gramEnd"/>
            <w:r w:rsidRPr="00B6294C">
              <w:t xml:space="preserve"> Obrigatório</w:t>
            </w:r>
          </w:p>
        </w:tc>
        <w:tc>
          <w:tcPr>
            <w:tcW w:w="2249" w:type="dxa"/>
          </w:tcPr>
          <w:p w14:paraId="008823BF" w14:textId="77777777" w:rsidR="00985F3E" w:rsidRPr="00B6294C" w:rsidRDefault="00985F3E" w:rsidP="00922671">
            <w:pPr>
              <w:pStyle w:val="0-BancaComponentes"/>
            </w:pPr>
            <w:r w:rsidRPr="00B6294C">
              <w:t>Permanência:</w:t>
            </w:r>
          </w:p>
          <w:p w14:paraId="01D013D5" w14:textId="77777777" w:rsidR="00985F3E" w:rsidRPr="00B6294C" w:rsidRDefault="00985F3E" w:rsidP="00922671">
            <w:pPr>
              <w:pStyle w:val="0-BancaComponentes"/>
            </w:pPr>
            <w:proofErr w:type="gramStart"/>
            <w:r w:rsidRPr="00B6294C">
              <w:t>( )</w:t>
            </w:r>
            <w:proofErr w:type="gramEnd"/>
            <w:r w:rsidRPr="00B6294C">
              <w:t xml:space="preserve"> Permanente</w:t>
            </w:r>
          </w:p>
          <w:p w14:paraId="269583C2" w14:textId="77777777" w:rsidR="00985F3E" w:rsidRPr="00B6294C" w:rsidRDefault="00985F3E" w:rsidP="00922671">
            <w:pPr>
              <w:pStyle w:val="0-BancaComponentes"/>
            </w:pPr>
            <w:r w:rsidRPr="00B6294C">
              <w:t>(X) Transitório</w:t>
            </w:r>
          </w:p>
        </w:tc>
      </w:tr>
      <w:tr w:rsidR="00985F3E" w:rsidRPr="00B6294C" w14:paraId="3E9A3115" w14:textId="77777777" w:rsidTr="00217ECC">
        <w:tc>
          <w:tcPr>
            <w:tcW w:w="8931" w:type="dxa"/>
            <w:gridSpan w:val="6"/>
          </w:tcPr>
          <w:p w14:paraId="1C77E508" w14:textId="4DA3A5E2" w:rsidR="00985F3E" w:rsidRPr="00B6294C" w:rsidRDefault="00985F3E" w:rsidP="00B6294C">
            <w:pPr>
              <w:pStyle w:val="0-ABNT"/>
              <w:spacing w:after="160"/>
              <w:ind w:firstLine="1134"/>
              <w:rPr>
                <w:lang w:val="pt-BR"/>
              </w:rPr>
            </w:pPr>
            <w:r w:rsidRPr="00B6294C">
              <w:rPr>
                <w:lang w:val="pt-BR"/>
              </w:rPr>
              <w:t>O sistema deverá filtrar automaticamente em um período de 1 mês</w:t>
            </w:r>
            <w:r w:rsidR="00920EC4" w:rsidRPr="00B6294C">
              <w:rPr>
                <w:lang w:val="pt-BR"/>
              </w:rPr>
              <w:t xml:space="preserve"> (tendo como </w:t>
            </w:r>
            <w:r w:rsidR="00D1146A" w:rsidRPr="00B6294C">
              <w:rPr>
                <w:lang w:val="pt-BR"/>
              </w:rPr>
              <w:t>referência</w:t>
            </w:r>
            <w:r w:rsidR="00920EC4" w:rsidRPr="00B6294C">
              <w:rPr>
                <w:lang w:val="pt-BR"/>
              </w:rPr>
              <w:t xml:space="preserve"> o mês atual)</w:t>
            </w:r>
            <w:r w:rsidRPr="00B6294C">
              <w:rPr>
                <w:lang w:val="pt-BR"/>
              </w:rPr>
              <w:t xml:space="preserve"> caso o usuário não informe nenhuma data </w:t>
            </w:r>
            <w:r w:rsidR="005F121A" w:rsidRPr="00B6294C">
              <w:rPr>
                <w:lang w:val="pt-BR"/>
              </w:rPr>
              <w:lastRenderedPageBreak/>
              <w:t xml:space="preserve">buscando </w:t>
            </w:r>
            <w:r w:rsidR="001368D6" w:rsidRPr="00B6294C">
              <w:rPr>
                <w:lang w:val="pt-BR"/>
              </w:rPr>
              <w:t>todas as categorias</w:t>
            </w:r>
            <w:r w:rsidR="005F121A" w:rsidRPr="00B6294C">
              <w:rPr>
                <w:lang w:val="pt-BR"/>
              </w:rPr>
              <w:t xml:space="preserve"> da respectiva data.</w:t>
            </w:r>
          </w:p>
        </w:tc>
      </w:tr>
    </w:tbl>
    <w:p w14:paraId="3A79B610" w14:textId="77777777" w:rsidR="00485449" w:rsidRPr="00B6294C" w:rsidRDefault="00485449" w:rsidP="00B6294C">
      <w:pPr>
        <w:pStyle w:val="0-ABNT"/>
        <w:spacing w:after="160"/>
        <w:ind w:firstLine="1134"/>
        <w:rPr>
          <w:lang w:val="pt-BR"/>
        </w:rPr>
      </w:pPr>
    </w:p>
    <w:p w14:paraId="6A4A6345" w14:textId="77777777" w:rsidR="00485449" w:rsidRPr="00B6294C" w:rsidRDefault="00485449" w:rsidP="00B6294C">
      <w:pPr>
        <w:pStyle w:val="0-ABNT"/>
        <w:spacing w:after="160"/>
        <w:ind w:firstLine="1134"/>
        <w:rPr>
          <w:lang w:val="pt-BR"/>
        </w:rPr>
      </w:pPr>
    </w:p>
    <w:p w14:paraId="42CF37A4" w14:textId="77777777" w:rsidR="00462664" w:rsidRPr="00B6294C" w:rsidRDefault="00B92555" w:rsidP="00753B38">
      <w:pPr>
        <w:pStyle w:val="Ttulo2"/>
      </w:pPr>
      <w:bookmarkStart w:id="49" w:name="_Toc45271540"/>
      <w:bookmarkStart w:id="50" w:name="_Toc67510537"/>
      <w:bookmarkStart w:id="51" w:name="_Toc67511729"/>
      <w:bookmarkStart w:id="52" w:name="_Toc67515583"/>
      <w:bookmarkStart w:id="53" w:name="_Toc69229640"/>
      <w:r w:rsidRPr="00EE6F43">
        <w:t>Matrizes</w:t>
      </w:r>
      <w:r w:rsidRPr="00B6294C">
        <w:t xml:space="preserve"> de Rastreabilidade entre Requisitos Funcionais e Requisitos Não Funcionais:</w:t>
      </w:r>
      <w:bookmarkEnd w:id="49"/>
      <w:bookmarkEnd w:id="50"/>
      <w:bookmarkEnd w:id="51"/>
      <w:bookmarkEnd w:id="52"/>
      <w:bookmarkEnd w:id="53"/>
    </w:p>
    <w:tbl>
      <w:tblPr>
        <w:tblStyle w:val="Tabelacomgrade"/>
        <w:tblW w:w="9039" w:type="dxa"/>
        <w:tblLook w:val="04A0" w:firstRow="1" w:lastRow="0" w:firstColumn="1" w:lastColumn="0" w:noHBand="0" w:noVBand="1"/>
      </w:tblPr>
      <w:tblGrid>
        <w:gridCol w:w="1101"/>
        <w:gridCol w:w="1275"/>
        <w:gridCol w:w="1276"/>
        <w:gridCol w:w="1369"/>
        <w:gridCol w:w="1276"/>
        <w:gridCol w:w="1466"/>
        <w:gridCol w:w="1276"/>
      </w:tblGrid>
      <w:tr w:rsidR="00F855EE" w:rsidRPr="00B6294C" w14:paraId="565D1370" w14:textId="1B37D4C8" w:rsidTr="008D408B">
        <w:tc>
          <w:tcPr>
            <w:tcW w:w="1101" w:type="dxa"/>
            <w:vAlign w:val="center"/>
          </w:tcPr>
          <w:p w14:paraId="66F7E8DE" w14:textId="77777777" w:rsidR="00F855EE" w:rsidRPr="008D408B" w:rsidRDefault="00F855EE" w:rsidP="008D408B">
            <w:pPr>
              <w:pStyle w:val="0-ABNT"/>
              <w:jc w:val="left"/>
            </w:pPr>
          </w:p>
        </w:tc>
        <w:tc>
          <w:tcPr>
            <w:tcW w:w="1275" w:type="dxa"/>
            <w:vAlign w:val="center"/>
          </w:tcPr>
          <w:p w14:paraId="4FAD7B8B" w14:textId="26DF202F" w:rsidR="00F855EE" w:rsidRPr="008D408B" w:rsidRDefault="00F855EE" w:rsidP="008D408B">
            <w:pPr>
              <w:pStyle w:val="0-ABNT"/>
              <w:ind w:firstLine="0"/>
              <w:jc w:val="left"/>
            </w:pPr>
            <w:r w:rsidRPr="008D408B">
              <w:t>RNF 001</w:t>
            </w:r>
          </w:p>
        </w:tc>
        <w:tc>
          <w:tcPr>
            <w:tcW w:w="1276" w:type="dxa"/>
            <w:vAlign w:val="center"/>
          </w:tcPr>
          <w:p w14:paraId="4D6956BE" w14:textId="46D18682" w:rsidR="00F855EE" w:rsidRPr="008D408B" w:rsidRDefault="00F855EE" w:rsidP="008D408B">
            <w:pPr>
              <w:pStyle w:val="0-ABNT"/>
              <w:ind w:firstLine="0"/>
              <w:jc w:val="left"/>
            </w:pPr>
            <w:r w:rsidRPr="008D408B">
              <w:t>RNF 002</w:t>
            </w:r>
          </w:p>
        </w:tc>
        <w:tc>
          <w:tcPr>
            <w:tcW w:w="1369" w:type="dxa"/>
            <w:vAlign w:val="center"/>
          </w:tcPr>
          <w:p w14:paraId="5D31894B" w14:textId="43BC13C8" w:rsidR="00F855EE" w:rsidRPr="008D408B" w:rsidRDefault="00F855EE" w:rsidP="008D408B">
            <w:pPr>
              <w:pStyle w:val="0-ABNT"/>
              <w:ind w:firstLine="0"/>
              <w:jc w:val="left"/>
            </w:pPr>
            <w:r w:rsidRPr="008D408B">
              <w:t>RNF 003</w:t>
            </w:r>
          </w:p>
        </w:tc>
        <w:tc>
          <w:tcPr>
            <w:tcW w:w="1276" w:type="dxa"/>
            <w:vAlign w:val="center"/>
          </w:tcPr>
          <w:p w14:paraId="506CED05" w14:textId="5F0218E4" w:rsidR="00F855EE" w:rsidRPr="008D408B" w:rsidRDefault="00F855EE" w:rsidP="008D408B">
            <w:pPr>
              <w:pStyle w:val="0-ABNT"/>
              <w:ind w:firstLine="0"/>
              <w:jc w:val="left"/>
            </w:pPr>
            <w:r w:rsidRPr="008D408B">
              <w:t>RNF 004</w:t>
            </w:r>
          </w:p>
        </w:tc>
        <w:tc>
          <w:tcPr>
            <w:tcW w:w="1466" w:type="dxa"/>
            <w:vAlign w:val="center"/>
          </w:tcPr>
          <w:p w14:paraId="7DCDAC6F" w14:textId="77DDF68D" w:rsidR="00F855EE" w:rsidRPr="008D408B" w:rsidRDefault="00F855EE" w:rsidP="008D408B">
            <w:pPr>
              <w:pStyle w:val="0-ABNT"/>
              <w:ind w:firstLine="0"/>
              <w:jc w:val="left"/>
            </w:pPr>
            <w:r w:rsidRPr="008D408B">
              <w:t>RNF 005</w:t>
            </w:r>
          </w:p>
        </w:tc>
        <w:tc>
          <w:tcPr>
            <w:tcW w:w="1276" w:type="dxa"/>
            <w:vAlign w:val="center"/>
          </w:tcPr>
          <w:p w14:paraId="47EAB2FB" w14:textId="02291C8B" w:rsidR="00F855EE" w:rsidRPr="008D408B" w:rsidRDefault="00F855EE" w:rsidP="008D408B">
            <w:pPr>
              <w:pStyle w:val="0-ABNT"/>
              <w:ind w:firstLine="0"/>
              <w:jc w:val="left"/>
            </w:pPr>
            <w:r w:rsidRPr="008D408B">
              <w:t>RNF 006</w:t>
            </w:r>
          </w:p>
        </w:tc>
      </w:tr>
      <w:tr w:rsidR="00F721B5" w:rsidRPr="00B6294C" w14:paraId="24841F04" w14:textId="11E1151D" w:rsidTr="008D408B">
        <w:tc>
          <w:tcPr>
            <w:tcW w:w="1101" w:type="dxa"/>
            <w:vAlign w:val="center"/>
          </w:tcPr>
          <w:p w14:paraId="4BBF85EE" w14:textId="0B2D0F64" w:rsidR="00F855EE" w:rsidRPr="008D408B" w:rsidRDefault="00F855EE" w:rsidP="008D408B">
            <w:pPr>
              <w:pStyle w:val="0-ABNT"/>
              <w:ind w:firstLine="0"/>
              <w:jc w:val="left"/>
            </w:pPr>
            <w:r w:rsidRPr="008D408B">
              <w:t>RF 001</w:t>
            </w:r>
          </w:p>
        </w:tc>
        <w:tc>
          <w:tcPr>
            <w:tcW w:w="1275" w:type="dxa"/>
            <w:vAlign w:val="center"/>
          </w:tcPr>
          <w:p w14:paraId="0D81D7ED" w14:textId="15AE658B" w:rsidR="00F855EE" w:rsidRPr="008D408B" w:rsidRDefault="009321B3" w:rsidP="008D408B">
            <w:pPr>
              <w:pStyle w:val="0-ABNT"/>
              <w:ind w:firstLine="0"/>
              <w:jc w:val="center"/>
            </w:pPr>
            <w:r w:rsidRPr="008D408B">
              <w:t>X</w:t>
            </w:r>
          </w:p>
        </w:tc>
        <w:tc>
          <w:tcPr>
            <w:tcW w:w="1276" w:type="dxa"/>
            <w:vAlign w:val="center"/>
          </w:tcPr>
          <w:p w14:paraId="4945581E" w14:textId="3E0306FE" w:rsidR="00F855EE" w:rsidRPr="008D408B" w:rsidRDefault="00F855EE" w:rsidP="008D408B">
            <w:pPr>
              <w:pStyle w:val="0-ABNT"/>
              <w:ind w:firstLine="0"/>
              <w:jc w:val="center"/>
            </w:pPr>
            <w:r w:rsidRPr="008D408B">
              <w:t>X</w:t>
            </w:r>
          </w:p>
        </w:tc>
        <w:tc>
          <w:tcPr>
            <w:tcW w:w="1369" w:type="dxa"/>
            <w:vAlign w:val="center"/>
          </w:tcPr>
          <w:p w14:paraId="04525982" w14:textId="77777777" w:rsidR="00F855EE" w:rsidRPr="008D408B" w:rsidRDefault="00F855EE" w:rsidP="008D408B">
            <w:pPr>
              <w:pStyle w:val="0-ABNT"/>
              <w:jc w:val="center"/>
            </w:pPr>
          </w:p>
        </w:tc>
        <w:tc>
          <w:tcPr>
            <w:tcW w:w="1276" w:type="dxa"/>
            <w:vAlign w:val="center"/>
          </w:tcPr>
          <w:p w14:paraId="66408533" w14:textId="26B079E9" w:rsidR="00F855EE" w:rsidRPr="008D408B" w:rsidRDefault="003709E1" w:rsidP="008D408B">
            <w:pPr>
              <w:pStyle w:val="0-ABNT"/>
              <w:ind w:firstLine="0"/>
              <w:jc w:val="center"/>
            </w:pPr>
            <w:r w:rsidRPr="008D408B">
              <w:t>X</w:t>
            </w:r>
          </w:p>
        </w:tc>
        <w:tc>
          <w:tcPr>
            <w:tcW w:w="1466" w:type="dxa"/>
            <w:vAlign w:val="center"/>
          </w:tcPr>
          <w:p w14:paraId="5442DF7A" w14:textId="77777777" w:rsidR="00F855EE" w:rsidRPr="008D408B" w:rsidRDefault="00F855EE" w:rsidP="008D408B">
            <w:pPr>
              <w:pStyle w:val="0-ABNT"/>
              <w:jc w:val="center"/>
            </w:pPr>
          </w:p>
        </w:tc>
        <w:tc>
          <w:tcPr>
            <w:tcW w:w="1276" w:type="dxa"/>
            <w:vAlign w:val="center"/>
          </w:tcPr>
          <w:p w14:paraId="02F3A96B" w14:textId="77777777" w:rsidR="00F855EE" w:rsidRPr="008D408B" w:rsidRDefault="00F855EE" w:rsidP="008D408B">
            <w:pPr>
              <w:pStyle w:val="0-ABNT"/>
              <w:jc w:val="center"/>
            </w:pPr>
          </w:p>
        </w:tc>
      </w:tr>
      <w:tr w:rsidR="00F721B5" w:rsidRPr="00B6294C" w14:paraId="415A5472" w14:textId="58B723F8" w:rsidTr="008D408B">
        <w:tc>
          <w:tcPr>
            <w:tcW w:w="1101" w:type="dxa"/>
            <w:vAlign w:val="center"/>
          </w:tcPr>
          <w:p w14:paraId="7BA6B22B" w14:textId="18137B6A" w:rsidR="00F855EE" w:rsidRPr="008D408B" w:rsidRDefault="00F855EE" w:rsidP="008D408B">
            <w:pPr>
              <w:pStyle w:val="0-ABNT"/>
              <w:ind w:firstLine="0"/>
              <w:jc w:val="left"/>
            </w:pPr>
            <w:r w:rsidRPr="008D408B">
              <w:t>RF 002</w:t>
            </w:r>
          </w:p>
        </w:tc>
        <w:tc>
          <w:tcPr>
            <w:tcW w:w="1275" w:type="dxa"/>
            <w:vAlign w:val="center"/>
          </w:tcPr>
          <w:p w14:paraId="450E1408" w14:textId="56B180C4" w:rsidR="00F855EE" w:rsidRPr="008D408B" w:rsidRDefault="003709E1" w:rsidP="008D408B">
            <w:pPr>
              <w:pStyle w:val="0-ABNT"/>
              <w:ind w:firstLine="0"/>
              <w:jc w:val="center"/>
            </w:pPr>
            <w:r w:rsidRPr="008D408B">
              <w:t>X</w:t>
            </w:r>
          </w:p>
        </w:tc>
        <w:tc>
          <w:tcPr>
            <w:tcW w:w="1276" w:type="dxa"/>
            <w:vAlign w:val="center"/>
          </w:tcPr>
          <w:p w14:paraId="48234CD9" w14:textId="153023E1" w:rsidR="00F855EE" w:rsidRPr="008D408B" w:rsidRDefault="00F855EE" w:rsidP="008D408B">
            <w:pPr>
              <w:pStyle w:val="0-ABNT"/>
              <w:ind w:firstLine="0"/>
              <w:jc w:val="center"/>
            </w:pPr>
            <w:r w:rsidRPr="008D408B">
              <w:t>X</w:t>
            </w:r>
          </w:p>
        </w:tc>
        <w:tc>
          <w:tcPr>
            <w:tcW w:w="1369" w:type="dxa"/>
            <w:vAlign w:val="center"/>
          </w:tcPr>
          <w:p w14:paraId="0D4807C9" w14:textId="77777777" w:rsidR="00F855EE" w:rsidRPr="008D408B" w:rsidRDefault="00F855EE" w:rsidP="008D408B">
            <w:pPr>
              <w:pStyle w:val="0-ABNT"/>
              <w:jc w:val="center"/>
            </w:pPr>
          </w:p>
        </w:tc>
        <w:tc>
          <w:tcPr>
            <w:tcW w:w="1276" w:type="dxa"/>
            <w:vAlign w:val="center"/>
          </w:tcPr>
          <w:p w14:paraId="1F5F7387" w14:textId="5B41984A" w:rsidR="00F855EE" w:rsidRPr="008D408B" w:rsidRDefault="003709E1" w:rsidP="008D408B">
            <w:pPr>
              <w:pStyle w:val="0-ABNT"/>
              <w:ind w:firstLine="0"/>
              <w:jc w:val="center"/>
            </w:pPr>
            <w:r w:rsidRPr="008D408B">
              <w:t>X</w:t>
            </w:r>
          </w:p>
        </w:tc>
        <w:tc>
          <w:tcPr>
            <w:tcW w:w="1466" w:type="dxa"/>
            <w:vAlign w:val="center"/>
          </w:tcPr>
          <w:p w14:paraId="2BDFBCCA" w14:textId="77777777" w:rsidR="00F855EE" w:rsidRPr="008D408B" w:rsidRDefault="00F855EE" w:rsidP="008D408B">
            <w:pPr>
              <w:pStyle w:val="0-ABNT"/>
              <w:jc w:val="center"/>
            </w:pPr>
          </w:p>
        </w:tc>
        <w:tc>
          <w:tcPr>
            <w:tcW w:w="1276" w:type="dxa"/>
            <w:vAlign w:val="center"/>
          </w:tcPr>
          <w:p w14:paraId="04EBC07C" w14:textId="77777777" w:rsidR="00F855EE" w:rsidRPr="008D408B" w:rsidRDefault="00F855EE" w:rsidP="008D408B">
            <w:pPr>
              <w:pStyle w:val="0-ABNT"/>
              <w:jc w:val="center"/>
            </w:pPr>
          </w:p>
        </w:tc>
      </w:tr>
      <w:tr w:rsidR="00F721B5" w:rsidRPr="00B6294C" w14:paraId="38543776" w14:textId="634401ED" w:rsidTr="008D408B">
        <w:tc>
          <w:tcPr>
            <w:tcW w:w="1101" w:type="dxa"/>
            <w:vAlign w:val="center"/>
          </w:tcPr>
          <w:p w14:paraId="416662B2" w14:textId="1812352A" w:rsidR="00F855EE" w:rsidRPr="008D408B" w:rsidRDefault="00F855EE" w:rsidP="008D408B">
            <w:pPr>
              <w:pStyle w:val="0-ABNT"/>
              <w:ind w:firstLine="0"/>
              <w:jc w:val="left"/>
            </w:pPr>
            <w:r w:rsidRPr="008D408B">
              <w:t>RF 003</w:t>
            </w:r>
          </w:p>
        </w:tc>
        <w:tc>
          <w:tcPr>
            <w:tcW w:w="1275" w:type="dxa"/>
            <w:vAlign w:val="center"/>
          </w:tcPr>
          <w:p w14:paraId="0FE512DF" w14:textId="72A5CD6B" w:rsidR="00F855EE" w:rsidRPr="008D408B" w:rsidRDefault="003709E1" w:rsidP="008D408B">
            <w:pPr>
              <w:pStyle w:val="0-ABNT"/>
              <w:ind w:firstLine="0"/>
              <w:jc w:val="center"/>
            </w:pPr>
            <w:r w:rsidRPr="008D408B">
              <w:t>X</w:t>
            </w:r>
          </w:p>
        </w:tc>
        <w:tc>
          <w:tcPr>
            <w:tcW w:w="1276" w:type="dxa"/>
            <w:vAlign w:val="center"/>
          </w:tcPr>
          <w:p w14:paraId="62119E12" w14:textId="72DD2DE6" w:rsidR="00F855EE" w:rsidRPr="008D408B" w:rsidRDefault="00F855EE" w:rsidP="008D408B">
            <w:pPr>
              <w:pStyle w:val="0-ABNT"/>
              <w:ind w:firstLine="0"/>
              <w:jc w:val="center"/>
            </w:pPr>
            <w:r w:rsidRPr="008D408B">
              <w:t>X</w:t>
            </w:r>
          </w:p>
        </w:tc>
        <w:tc>
          <w:tcPr>
            <w:tcW w:w="1369" w:type="dxa"/>
            <w:vAlign w:val="center"/>
          </w:tcPr>
          <w:p w14:paraId="58EA070F" w14:textId="1CE319A8" w:rsidR="00F855EE" w:rsidRPr="008D408B" w:rsidRDefault="00F855EE" w:rsidP="008D408B">
            <w:pPr>
              <w:pStyle w:val="0-ABNT"/>
              <w:ind w:firstLine="0"/>
              <w:jc w:val="center"/>
            </w:pPr>
            <w:r w:rsidRPr="008D408B">
              <w:t>X</w:t>
            </w:r>
          </w:p>
        </w:tc>
        <w:tc>
          <w:tcPr>
            <w:tcW w:w="1276" w:type="dxa"/>
            <w:vAlign w:val="center"/>
          </w:tcPr>
          <w:p w14:paraId="251DA138" w14:textId="77777777" w:rsidR="00F855EE" w:rsidRPr="008D408B" w:rsidRDefault="00F855EE" w:rsidP="008D408B">
            <w:pPr>
              <w:pStyle w:val="0-ABNT"/>
              <w:jc w:val="center"/>
            </w:pPr>
          </w:p>
        </w:tc>
        <w:tc>
          <w:tcPr>
            <w:tcW w:w="1466" w:type="dxa"/>
            <w:vAlign w:val="center"/>
          </w:tcPr>
          <w:p w14:paraId="7CBEA1DB" w14:textId="14AE7A30" w:rsidR="00F855EE" w:rsidRPr="008D408B" w:rsidRDefault="009321B3" w:rsidP="008D408B">
            <w:pPr>
              <w:pStyle w:val="0-ABNT"/>
              <w:ind w:firstLine="0"/>
              <w:jc w:val="center"/>
            </w:pPr>
            <w:r w:rsidRPr="008D408B">
              <w:t>X</w:t>
            </w:r>
          </w:p>
        </w:tc>
        <w:tc>
          <w:tcPr>
            <w:tcW w:w="1276" w:type="dxa"/>
            <w:vAlign w:val="center"/>
          </w:tcPr>
          <w:p w14:paraId="430AD9BB" w14:textId="3F6871DC" w:rsidR="00F855EE" w:rsidRPr="008D408B" w:rsidRDefault="003709E1" w:rsidP="008D408B">
            <w:pPr>
              <w:pStyle w:val="0-ABNT"/>
              <w:ind w:firstLine="0"/>
              <w:jc w:val="center"/>
            </w:pPr>
            <w:r w:rsidRPr="008D408B">
              <w:t>X</w:t>
            </w:r>
          </w:p>
        </w:tc>
      </w:tr>
      <w:tr w:rsidR="00F721B5" w:rsidRPr="00B6294C" w14:paraId="69A09D2F" w14:textId="124FC5B6" w:rsidTr="008D408B">
        <w:tc>
          <w:tcPr>
            <w:tcW w:w="1101" w:type="dxa"/>
            <w:vAlign w:val="center"/>
          </w:tcPr>
          <w:p w14:paraId="11E068BC" w14:textId="1D046EB0" w:rsidR="00F855EE" w:rsidRPr="008D408B" w:rsidRDefault="00F855EE" w:rsidP="008D408B">
            <w:pPr>
              <w:pStyle w:val="0-ABNT"/>
              <w:ind w:firstLine="0"/>
              <w:jc w:val="left"/>
            </w:pPr>
            <w:r w:rsidRPr="008D408B">
              <w:t>RF 004</w:t>
            </w:r>
          </w:p>
        </w:tc>
        <w:tc>
          <w:tcPr>
            <w:tcW w:w="1275" w:type="dxa"/>
            <w:vAlign w:val="center"/>
          </w:tcPr>
          <w:p w14:paraId="691EB6FB" w14:textId="5DC6897D" w:rsidR="00F855EE" w:rsidRPr="008D408B" w:rsidRDefault="003709E1" w:rsidP="008D408B">
            <w:pPr>
              <w:pStyle w:val="0-ABNT"/>
              <w:ind w:firstLine="0"/>
              <w:jc w:val="center"/>
            </w:pPr>
            <w:r w:rsidRPr="008D408B">
              <w:t>X</w:t>
            </w:r>
          </w:p>
        </w:tc>
        <w:tc>
          <w:tcPr>
            <w:tcW w:w="1276" w:type="dxa"/>
            <w:vAlign w:val="center"/>
          </w:tcPr>
          <w:p w14:paraId="5A5EAE59" w14:textId="2A36D57B" w:rsidR="00F855EE" w:rsidRPr="008D408B" w:rsidRDefault="00F855EE" w:rsidP="008D408B">
            <w:pPr>
              <w:pStyle w:val="0-ABNT"/>
              <w:ind w:firstLine="0"/>
              <w:jc w:val="center"/>
            </w:pPr>
            <w:r w:rsidRPr="008D408B">
              <w:t>X</w:t>
            </w:r>
          </w:p>
        </w:tc>
        <w:tc>
          <w:tcPr>
            <w:tcW w:w="1369" w:type="dxa"/>
            <w:vAlign w:val="center"/>
          </w:tcPr>
          <w:p w14:paraId="7D536D23" w14:textId="77777777" w:rsidR="00F855EE" w:rsidRPr="008D408B" w:rsidRDefault="00F855EE" w:rsidP="008D408B">
            <w:pPr>
              <w:pStyle w:val="0-ABNT"/>
              <w:jc w:val="center"/>
            </w:pPr>
          </w:p>
        </w:tc>
        <w:tc>
          <w:tcPr>
            <w:tcW w:w="1276" w:type="dxa"/>
            <w:vAlign w:val="center"/>
          </w:tcPr>
          <w:p w14:paraId="048ECBA2" w14:textId="04924860" w:rsidR="00F855EE" w:rsidRPr="008D408B" w:rsidRDefault="00F855EE" w:rsidP="008D408B">
            <w:pPr>
              <w:pStyle w:val="0-ABNT"/>
              <w:jc w:val="center"/>
            </w:pPr>
          </w:p>
        </w:tc>
        <w:tc>
          <w:tcPr>
            <w:tcW w:w="1466" w:type="dxa"/>
            <w:vAlign w:val="center"/>
          </w:tcPr>
          <w:p w14:paraId="7526B953" w14:textId="77777777" w:rsidR="00F855EE" w:rsidRPr="008D408B" w:rsidRDefault="00F855EE" w:rsidP="008D408B">
            <w:pPr>
              <w:pStyle w:val="0-ABNT"/>
              <w:jc w:val="center"/>
            </w:pPr>
          </w:p>
        </w:tc>
        <w:tc>
          <w:tcPr>
            <w:tcW w:w="1276" w:type="dxa"/>
            <w:vAlign w:val="center"/>
          </w:tcPr>
          <w:p w14:paraId="19608460" w14:textId="77777777" w:rsidR="00F855EE" w:rsidRPr="008D408B" w:rsidRDefault="00F855EE" w:rsidP="008D408B">
            <w:pPr>
              <w:pStyle w:val="0-ABNT"/>
              <w:jc w:val="center"/>
            </w:pPr>
          </w:p>
        </w:tc>
      </w:tr>
      <w:tr w:rsidR="00F721B5" w:rsidRPr="00B6294C" w14:paraId="5821B28F" w14:textId="26C325A0" w:rsidTr="008D408B">
        <w:tc>
          <w:tcPr>
            <w:tcW w:w="1101" w:type="dxa"/>
            <w:vAlign w:val="center"/>
          </w:tcPr>
          <w:p w14:paraId="51BB13FA" w14:textId="67A9ACF1" w:rsidR="00F855EE" w:rsidRPr="008D408B" w:rsidRDefault="00F855EE" w:rsidP="008D408B">
            <w:pPr>
              <w:pStyle w:val="0-ABNT"/>
              <w:ind w:firstLine="0"/>
              <w:jc w:val="left"/>
            </w:pPr>
            <w:r w:rsidRPr="008D408B">
              <w:t>RF 005</w:t>
            </w:r>
          </w:p>
        </w:tc>
        <w:tc>
          <w:tcPr>
            <w:tcW w:w="1275" w:type="dxa"/>
            <w:vAlign w:val="center"/>
          </w:tcPr>
          <w:p w14:paraId="10FA39FC" w14:textId="7AEF428B" w:rsidR="00F855EE" w:rsidRPr="008D408B" w:rsidRDefault="00F855EE" w:rsidP="008D408B">
            <w:pPr>
              <w:pStyle w:val="0-ABNT"/>
              <w:jc w:val="center"/>
            </w:pPr>
          </w:p>
        </w:tc>
        <w:tc>
          <w:tcPr>
            <w:tcW w:w="1276" w:type="dxa"/>
            <w:vAlign w:val="center"/>
          </w:tcPr>
          <w:p w14:paraId="6A8F3C0E" w14:textId="14A88C27" w:rsidR="00F855EE" w:rsidRPr="008D408B" w:rsidRDefault="00F855EE" w:rsidP="008D408B">
            <w:pPr>
              <w:pStyle w:val="0-ABNT"/>
              <w:ind w:firstLine="0"/>
              <w:jc w:val="center"/>
            </w:pPr>
            <w:r w:rsidRPr="008D408B">
              <w:t>X</w:t>
            </w:r>
          </w:p>
        </w:tc>
        <w:tc>
          <w:tcPr>
            <w:tcW w:w="1369" w:type="dxa"/>
            <w:vAlign w:val="center"/>
          </w:tcPr>
          <w:p w14:paraId="13FFD82E" w14:textId="77777777" w:rsidR="00F855EE" w:rsidRPr="008D408B" w:rsidRDefault="00F855EE" w:rsidP="008D408B">
            <w:pPr>
              <w:pStyle w:val="0-ABNT"/>
              <w:jc w:val="center"/>
            </w:pPr>
          </w:p>
        </w:tc>
        <w:tc>
          <w:tcPr>
            <w:tcW w:w="1276" w:type="dxa"/>
            <w:vAlign w:val="center"/>
          </w:tcPr>
          <w:p w14:paraId="5915102F" w14:textId="63421D90" w:rsidR="00F855EE" w:rsidRPr="008D408B" w:rsidRDefault="00F855EE" w:rsidP="008D408B">
            <w:pPr>
              <w:pStyle w:val="0-ABNT"/>
              <w:jc w:val="center"/>
            </w:pPr>
          </w:p>
        </w:tc>
        <w:tc>
          <w:tcPr>
            <w:tcW w:w="1466" w:type="dxa"/>
            <w:vAlign w:val="center"/>
          </w:tcPr>
          <w:p w14:paraId="181AD31D" w14:textId="77777777" w:rsidR="00F855EE" w:rsidRPr="008D408B" w:rsidRDefault="00F855EE" w:rsidP="008D408B">
            <w:pPr>
              <w:pStyle w:val="0-ABNT"/>
              <w:jc w:val="center"/>
            </w:pPr>
          </w:p>
        </w:tc>
        <w:tc>
          <w:tcPr>
            <w:tcW w:w="1276" w:type="dxa"/>
            <w:vAlign w:val="center"/>
          </w:tcPr>
          <w:p w14:paraId="2787414B" w14:textId="47D8CD20" w:rsidR="00F855EE" w:rsidRPr="008D408B" w:rsidRDefault="00F855EE" w:rsidP="008D408B">
            <w:pPr>
              <w:pStyle w:val="0-ABNT"/>
              <w:jc w:val="center"/>
            </w:pPr>
          </w:p>
        </w:tc>
      </w:tr>
      <w:tr w:rsidR="00F721B5" w:rsidRPr="00B6294C" w14:paraId="29F2C690" w14:textId="0AE0AFBE" w:rsidTr="008D408B">
        <w:tc>
          <w:tcPr>
            <w:tcW w:w="1101" w:type="dxa"/>
            <w:vAlign w:val="center"/>
          </w:tcPr>
          <w:p w14:paraId="1FCC0C8A" w14:textId="7A41068E" w:rsidR="00F855EE" w:rsidRPr="008D408B" w:rsidRDefault="00F855EE" w:rsidP="008D408B">
            <w:pPr>
              <w:pStyle w:val="0-ABNT"/>
              <w:ind w:firstLine="0"/>
              <w:jc w:val="left"/>
            </w:pPr>
            <w:r w:rsidRPr="008D408B">
              <w:t>RF 006</w:t>
            </w:r>
          </w:p>
        </w:tc>
        <w:tc>
          <w:tcPr>
            <w:tcW w:w="1275" w:type="dxa"/>
            <w:vAlign w:val="center"/>
          </w:tcPr>
          <w:p w14:paraId="7209D5E2" w14:textId="152667B6" w:rsidR="00F855EE" w:rsidRPr="008D408B" w:rsidRDefault="003709E1" w:rsidP="008D408B">
            <w:pPr>
              <w:pStyle w:val="0-ABNT"/>
              <w:ind w:firstLine="0"/>
              <w:jc w:val="center"/>
            </w:pPr>
            <w:r w:rsidRPr="008D408B">
              <w:t>X</w:t>
            </w:r>
          </w:p>
        </w:tc>
        <w:tc>
          <w:tcPr>
            <w:tcW w:w="1276" w:type="dxa"/>
            <w:vAlign w:val="center"/>
          </w:tcPr>
          <w:p w14:paraId="7E5F3170" w14:textId="21157E0D" w:rsidR="00F855EE" w:rsidRPr="008D408B" w:rsidRDefault="00F855EE" w:rsidP="008D408B">
            <w:pPr>
              <w:pStyle w:val="0-ABNT"/>
              <w:ind w:firstLine="0"/>
              <w:jc w:val="center"/>
            </w:pPr>
            <w:r w:rsidRPr="008D408B">
              <w:t>X</w:t>
            </w:r>
          </w:p>
        </w:tc>
        <w:tc>
          <w:tcPr>
            <w:tcW w:w="1369" w:type="dxa"/>
            <w:vAlign w:val="center"/>
          </w:tcPr>
          <w:p w14:paraId="24F89D16" w14:textId="77777777" w:rsidR="00F855EE" w:rsidRPr="008D408B" w:rsidRDefault="00F855EE" w:rsidP="008D408B">
            <w:pPr>
              <w:pStyle w:val="0-ABNT"/>
              <w:jc w:val="center"/>
            </w:pPr>
          </w:p>
        </w:tc>
        <w:tc>
          <w:tcPr>
            <w:tcW w:w="1276" w:type="dxa"/>
            <w:vAlign w:val="center"/>
          </w:tcPr>
          <w:p w14:paraId="70AF1128" w14:textId="1EE054B8" w:rsidR="00F855EE" w:rsidRPr="008D408B" w:rsidRDefault="00F50035" w:rsidP="008D408B">
            <w:pPr>
              <w:pStyle w:val="0-ABNT"/>
              <w:ind w:firstLine="0"/>
              <w:jc w:val="center"/>
            </w:pPr>
            <w:r w:rsidRPr="008D408B">
              <w:t>X</w:t>
            </w:r>
          </w:p>
        </w:tc>
        <w:tc>
          <w:tcPr>
            <w:tcW w:w="1466" w:type="dxa"/>
            <w:vAlign w:val="center"/>
          </w:tcPr>
          <w:p w14:paraId="07322645" w14:textId="1F1EE8F8" w:rsidR="00F855EE" w:rsidRPr="008D408B" w:rsidRDefault="00F50035" w:rsidP="008D408B">
            <w:pPr>
              <w:pStyle w:val="0-ABNT"/>
              <w:ind w:firstLine="0"/>
              <w:jc w:val="center"/>
            </w:pPr>
            <w:r w:rsidRPr="008D408B">
              <w:t>X</w:t>
            </w:r>
          </w:p>
        </w:tc>
        <w:tc>
          <w:tcPr>
            <w:tcW w:w="1276" w:type="dxa"/>
            <w:vAlign w:val="center"/>
          </w:tcPr>
          <w:p w14:paraId="68C2C92A" w14:textId="7B42B082" w:rsidR="00F855EE" w:rsidRPr="008D408B" w:rsidRDefault="003709E1" w:rsidP="008D408B">
            <w:pPr>
              <w:pStyle w:val="0-ABNT"/>
              <w:ind w:firstLine="0"/>
              <w:jc w:val="center"/>
            </w:pPr>
            <w:r w:rsidRPr="008D408B">
              <w:t>X</w:t>
            </w:r>
          </w:p>
        </w:tc>
      </w:tr>
      <w:tr w:rsidR="00F721B5" w:rsidRPr="00B6294C" w14:paraId="657CB843" w14:textId="13AC327E" w:rsidTr="008D408B">
        <w:tc>
          <w:tcPr>
            <w:tcW w:w="1101" w:type="dxa"/>
            <w:vAlign w:val="center"/>
          </w:tcPr>
          <w:p w14:paraId="61B83D34" w14:textId="219301E1" w:rsidR="00F855EE" w:rsidRPr="008D408B" w:rsidRDefault="00F855EE" w:rsidP="008D408B">
            <w:pPr>
              <w:pStyle w:val="0-ABNT"/>
              <w:ind w:firstLine="0"/>
              <w:jc w:val="left"/>
            </w:pPr>
            <w:r w:rsidRPr="008D408B">
              <w:t>RF 007</w:t>
            </w:r>
          </w:p>
        </w:tc>
        <w:tc>
          <w:tcPr>
            <w:tcW w:w="1275" w:type="dxa"/>
            <w:vAlign w:val="center"/>
          </w:tcPr>
          <w:p w14:paraId="7410EB40" w14:textId="7D6575D3" w:rsidR="00F855EE" w:rsidRPr="008D408B" w:rsidRDefault="003709E1" w:rsidP="008D408B">
            <w:pPr>
              <w:pStyle w:val="0-ABNT"/>
              <w:ind w:firstLine="0"/>
              <w:jc w:val="center"/>
            </w:pPr>
            <w:r w:rsidRPr="008D408B">
              <w:t>X</w:t>
            </w:r>
          </w:p>
        </w:tc>
        <w:tc>
          <w:tcPr>
            <w:tcW w:w="1276" w:type="dxa"/>
            <w:vAlign w:val="center"/>
          </w:tcPr>
          <w:p w14:paraId="481DDDA7" w14:textId="50916FF2" w:rsidR="00F855EE" w:rsidRPr="008D408B" w:rsidRDefault="00F855EE" w:rsidP="008D408B">
            <w:pPr>
              <w:pStyle w:val="0-ABNT"/>
              <w:ind w:firstLine="0"/>
              <w:jc w:val="center"/>
            </w:pPr>
            <w:r w:rsidRPr="008D408B">
              <w:t>X</w:t>
            </w:r>
          </w:p>
        </w:tc>
        <w:tc>
          <w:tcPr>
            <w:tcW w:w="1369" w:type="dxa"/>
            <w:vAlign w:val="center"/>
          </w:tcPr>
          <w:p w14:paraId="3CCD1C9F" w14:textId="77777777" w:rsidR="00F855EE" w:rsidRPr="008D408B" w:rsidRDefault="00F855EE" w:rsidP="008D408B">
            <w:pPr>
              <w:pStyle w:val="0-ABNT"/>
              <w:jc w:val="center"/>
            </w:pPr>
          </w:p>
        </w:tc>
        <w:tc>
          <w:tcPr>
            <w:tcW w:w="1276" w:type="dxa"/>
            <w:vAlign w:val="center"/>
          </w:tcPr>
          <w:p w14:paraId="23CFC825" w14:textId="7FDC36F3" w:rsidR="00F855EE" w:rsidRPr="008D408B" w:rsidRDefault="00F50035" w:rsidP="008D408B">
            <w:pPr>
              <w:pStyle w:val="0-ABNT"/>
              <w:ind w:firstLine="0"/>
              <w:jc w:val="center"/>
            </w:pPr>
            <w:r w:rsidRPr="008D408B">
              <w:t>X</w:t>
            </w:r>
          </w:p>
        </w:tc>
        <w:tc>
          <w:tcPr>
            <w:tcW w:w="1466" w:type="dxa"/>
            <w:vAlign w:val="center"/>
          </w:tcPr>
          <w:p w14:paraId="753DF8BF" w14:textId="77777777" w:rsidR="00F855EE" w:rsidRPr="008D408B" w:rsidRDefault="00F855EE" w:rsidP="008D408B">
            <w:pPr>
              <w:pStyle w:val="0-ABNT"/>
              <w:jc w:val="center"/>
            </w:pPr>
          </w:p>
        </w:tc>
        <w:tc>
          <w:tcPr>
            <w:tcW w:w="1276" w:type="dxa"/>
            <w:vAlign w:val="center"/>
          </w:tcPr>
          <w:p w14:paraId="5019C445" w14:textId="77777777" w:rsidR="00F855EE" w:rsidRPr="008D408B" w:rsidRDefault="00F855EE" w:rsidP="008D408B">
            <w:pPr>
              <w:pStyle w:val="0-ABNT"/>
              <w:jc w:val="center"/>
            </w:pPr>
          </w:p>
        </w:tc>
      </w:tr>
      <w:tr w:rsidR="00F721B5" w:rsidRPr="00B6294C" w14:paraId="522E6685" w14:textId="078B6343" w:rsidTr="008D408B">
        <w:tc>
          <w:tcPr>
            <w:tcW w:w="1101" w:type="dxa"/>
            <w:vAlign w:val="center"/>
          </w:tcPr>
          <w:p w14:paraId="5787D690" w14:textId="42FABE75" w:rsidR="00F855EE" w:rsidRPr="008D408B" w:rsidRDefault="00F855EE" w:rsidP="008D408B">
            <w:pPr>
              <w:pStyle w:val="0-ABNT"/>
              <w:ind w:firstLine="0"/>
              <w:jc w:val="left"/>
            </w:pPr>
            <w:r w:rsidRPr="008D408B">
              <w:t>RF 008</w:t>
            </w:r>
          </w:p>
        </w:tc>
        <w:tc>
          <w:tcPr>
            <w:tcW w:w="1275" w:type="dxa"/>
            <w:vAlign w:val="center"/>
          </w:tcPr>
          <w:p w14:paraId="113F488D" w14:textId="77777777" w:rsidR="00F855EE" w:rsidRPr="008D408B" w:rsidRDefault="00F855EE" w:rsidP="008D408B">
            <w:pPr>
              <w:pStyle w:val="0-ABNT"/>
              <w:jc w:val="center"/>
            </w:pPr>
          </w:p>
        </w:tc>
        <w:tc>
          <w:tcPr>
            <w:tcW w:w="1276" w:type="dxa"/>
            <w:vAlign w:val="center"/>
          </w:tcPr>
          <w:p w14:paraId="43CF14D3" w14:textId="76806BBB" w:rsidR="00F855EE" w:rsidRPr="008D408B" w:rsidRDefault="00F855EE" w:rsidP="008D408B">
            <w:pPr>
              <w:pStyle w:val="0-ABNT"/>
              <w:ind w:firstLine="0"/>
              <w:jc w:val="center"/>
            </w:pPr>
            <w:r w:rsidRPr="008D408B">
              <w:t>X</w:t>
            </w:r>
          </w:p>
        </w:tc>
        <w:tc>
          <w:tcPr>
            <w:tcW w:w="1369" w:type="dxa"/>
            <w:vAlign w:val="center"/>
          </w:tcPr>
          <w:p w14:paraId="7A5EC70E" w14:textId="77777777" w:rsidR="00F855EE" w:rsidRPr="008D408B" w:rsidRDefault="00F855EE" w:rsidP="008D408B">
            <w:pPr>
              <w:pStyle w:val="0-ABNT"/>
              <w:jc w:val="center"/>
            </w:pPr>
          </w:p>
        </w:tc>
        <w:tc>
          <w:tcPr>
            <w:tcW w:w="1276" w:type="dxa"/>
            <w:vAlign w:val="center"/>
          </w:tcPr>
          <w:p w14:paraId="21074D36" w14:textId="3E3505B5" w:rsidR="00F855EE" w:rsidRPr="008D408B" w:rsidRDefault="00F50035" w:rsidP="008D408B">
            <w:pPr>
              <w:pStyle w:val="0-ABNT"/>
              <w:ind w:firstLine="0"/>
              <w:jc w:val="center"/>
            </w:pPr>
            <w:r w:rsidRPr="008D408B">
              <w:t>X</w:t>
            </w:r>
          </w:p>
        </w:tc>
        <w:tc>
          <w:tcPr>
            <w:tcW w:w="1466" w:type="dxa"/>
            <w:vAlign w:val="center"/>
          </w:tcPr>
          <w:p w14:paraId="3029E477" w14:textId="77777777" w:rsidR="00F855EE" w:rsidRPr="008D408B" w:rsidRDefault="00F855EE" w:rsidP="008D408B">
            <w:pPr>
              <w:pStyle w:val="0-ABNT"/>
              <w:jc w:val="center"/>
            </w:pPr>
          </w:p>
        </w:tc>
        <w:tc>
          <w:tcPr>
            <w:tcW w:w="1276" w:type="dxa"/>
            <w:vAlign w:val="center"/>
          </w:tcPr>
          <w:p w14:paraId="096BACCD" w14:textId="77777777" w:rsidR="00F855EE" w:rsidRPr="008D408B" w:rsidRDefault="00F855EE" w:rsidP="008D408B">
            <w:pPr>
              <w:pStyle w:val="0-ABNT"/>
              <w:jc w:val="center"/>
            </w:pPr>
          </w:p>
        </w:tc>
      </w:tr>
      <w:tr w:rsidR="00F721B5" w:rsidRPr="00B6294C" w14:paraId="6FA016E2" w14:textId="02D0F571" w:rsidTr="008D408B">
        <w:tc>
          <w:tcPr>
            <w:tcW w:w="1101" w:type="dxa"/>
            <w:vAlign w:val="center"/>
          </w:tcPr>
          <w:p w14:paraId="552198D6" w14:textId="74923152" w:rsidR="00F855EE" w:rsidRPr="008D408B" w:rsidRDefault="00F855EE" w:rsidP="008D408B">
            <w:pPr>
              <w:pStyle w:val="0-ABNT"/>
              <w:ind w:firstLine="0"/>
              <w:jc w:val="left"/>
            </w:pPr>
            <w:r w:rsidRPr="008D408B">
              <w:t>RF 009</w:t>
            </w:r>
          </w:p>
        </w:tc>
        <w:tc>
          <w:tcPr>
            <w:tcW w:w="1275" w:type="dxa"/>
            <w:vAlign w:val="center"/>
          </w:tcPr>
          <w:p w14:paraId="04F13C76" w14:textId="1328CD4B" w:rsidR="00F855EE" w:rsidRPr="008D408B" w:rsidRDefault="00F855EE" w:rsidP="008D408B">
            <w:pPr>
              <w:pStyle w:val="0-ABNT"/>
              <w:jc w:val="center"/>
            </w:pPr>
          </w:p>
        </w:tc>
        <w:tc>
          <w:tcPr>
            <w:tcW w:w="1276" w:type="dxa"/>
            <w:vAlign w:val="center"/>
          </w:tcPr>
          <w:p w14:paraId="35A931DE" w14:textId="37B1D673" w:rsidR="00F855EE" w:rsidRPr="008D408B" w:rsidRDefault="00F855EE" w:rsidP="008D408B">
            <w:pPr>
              <w:pStyle w:val="0-ABNT"/>
              <w:ind w:firstLine="0"/>
              <w:jc w:val="center"/>
            </w:pPr>
            <w:r w:rsidRPr="008D408B">
              <w:t>X</w:t>
            </w:r>
          </w:p>
        </w:tc>
        <w:tc>
          <w:tcPr>
            <w:tcW w:w="1369" w:type="dxa"/>
            <w:vAlign w:val="center"/>
          </w:tcPr>
          <w:p w14:paraId="36EAD190" w14:textId="77777777" w:rsidR="00F855EE" w:rsidRPr="008D408B" w:rsidRDefault="00F855EE" w:rsidP="008D408B">
            <w:pPr>
              <w:pStyle w:val="0-ABNT"/>
              <w:jc w:val="center"/>
            </w:pPr>
          </w:p>
        </w:tc>
        <w:tc>
          <w:tcPr>
            <w:tcW w:w="1276" w:type="dxa"/>
            <w:vAlign w:val="center"/>
          </w:tcPr>
          <w:p w14:paraId="697658D4" w14:textId="7383F158" w:rsidR="00F855EE" w:rsidRPr="008D408B" w:rsidRDefault="003709E1" w:rsidP="008D408B">
            <w:pPr>
              <w:pStyle w:val="0-ABNT"/>
              <w:ind w:firstLine="0"/>
              <w:jc w:val="center"/>
            </w:pPr>
            <w:r w:rsidRPr="008D408B">
              <w:t>X</w:t>
            </w:r>
          </w:p>
        </w:tc>
        <w:tc>
          <w:tcPr>
            <w:tcW w:w="1466" w:type="dxa"/>
            <w:vAlign w:val="center"/>
          </w:tcPr>
          <w:p w14:paraId="7C3A9CD8" w14:textId="1F58763D" w:rsidR="00F855EE" w:rsidRPr="008D408B" w:rsidRDefault="00F855EE" w:rsidP="008D408B">
            <w:pPr>
              <w:pStyle w:val="0-ABNT"/>
              <w:jc w:val="center"/>
            </w:pPr>
          </w:p>
        </w:tc>
        <w:tc>
          <w:tcPr>
            <w:tcW w:w="1276" w:type="dxa"/>
            <w:vAlign w:val="center"/>
          </w:tcPr>
          <w:p w14:paraId="25648FAC" w14:textId="1FBCBA49" w:rsidR="00F855EE" w:rsidRPr="008D408B" w:rsidRDefault="00F855EE" w:rsidP="008D408B">
            <w:pPr>
              <w:pStyle w:val="0-ABNT"/>
              <w:jc w:val="center"/>
            </w:pPr>
          </w:p>
        </w:tc>
      </w:tr>
    </w:tbl>
    <w:p w14:paraId="44C97D46" w14:textId="77777777" w:rsidR="00446C3F" w:rsidRPr="00B6294C" w:rsidRDefault="00446C3F" w:rsidP="00B6294C">
      <w:pPr>
        <w:pStyle w:val="0-ABNT"/>
        <w:spacing w:after="160"/>
        <w:ind w:firstLine="1134"/>
      </w:pPr>
    </w:p>
    <w:p w14:paraId="00D7B57C" w14:textId="77777777" w:rsidR="00462664" w:rsidRPr="00B6294C" w:rsidRDefault="00B92555" w:rsidP="00753B38">
      <w:pPr>
        <w:pStyle w:val="Ttulo2"/>
      </w:pPr>
      <w:bookmarkStart w:id="54" w:name="_Toc45271541"/>
      <w:bookmarkStart w:id="55" w:name="_Toc67510538"/>
      <w:bookmarkStart w:id="56" w:name="_Toc67511730"/>
      <w:bookmarkStart w:id="57" w:name="_Toc67515584"/>
      <w:bookmarkStart w:id="58" w:name="_Toc69229641"/>
      <w:r w:rsidRPr="00B6294C">
        <w:t>Regras de Negócio</w:t>
      </w:r>
      <w:bookmarkEnd w:id="54"/>
      <w:bookmarkEnd w:id="55"/>
      <w:bookmarkEnd w:id="56"/>
      <w:bookmarkEnd w:id="57"/>
      <w:bookmarkEnd w:id="58"/>
    </w:p>
    <w:p w14:paraId="6E59FB5C" w14:textId="77777777" w:rsidR="005077CD" w:rsidRPr="00B6294C" w:rsidRDefault="005077CD" w:rsidP="00B6294C">
      <w:pPr>
        <w:pStyle w:val="0-ABNT"/>
        <w:spacing w:after="160"/>
        <w:ind w:firstLine="1134"/>
      </w:pPr>
    </w:p>
    <w:tbl>
      <w:tblPr>
        <w:tblStyle w:val="Tabelacomgrade"/>
        <w:tblW w:w="0" w:type="auto"/>
        <w:tblLook w:val="04A0" w:firstRow="1" w:lastRow="0" w:firstColumn="1" w:lastColumn="0" w:noHBand="0" w:noVBand="1"/>
      </w:tblPr>
      <w:tblGrid>
        <w:gridCol w:w="9039"/>
      </w:tblGrid>
      <w:tr w:rsidR="00462664" w:rsidRPr="00B6294C" w14:paraId="428BD35D" w14:textId="77777777" w:rsidTr="00820A8A">
        <w:tc>
          <w:tcPr>
            <w:tcW w:w="9039" w:type="dxa"/>
            <w:vAlign w:val="center"/>
          </w:tcPr>
          <w:p w14:paraId="0D0CE3CC" w14:textId="77777777" w:rsidR="00462664" w:rsidRPr="00B6294C" w:rsidRDefault="00B92555" w:rsidP="00820A8A">
            <w:pPr>
              <w:pStyle w:val="0-ABNT"/>
              <w:spacing w:after="160"/>
              <w:ind w:firstLine="0"/>
              <w:jc w:val="center"/>
            </w:pPr>
            <w:r w:rsidRPr="00B6294C">
              <w:rPr>
                <w:b/>
                <w:bCs/>
                <w:color w:val="000000"/>
              </w:rPr>
              <w:t xml:space="preserve">RN 001 </w:t>
            </w:r>
            <w:r w:rsidRPr="00B6294C">
              <w:rPr>
                <w:b/>
                <w:bCs/>
                <w:i/>
                <w:iCs/>
                <w:color w:val="000000"/>
              </w:rPr>
              <w:t>– Cadastrar Despesa</w:t>
            </w:r>
          </w:p>
        </w:tc>
      </w:tr>
      <w:tr w:rsidR="00462664" w:rsidRPr="00B6294C" w14:paraId="554E1B68" w14:textId="77777777" w:rsidTr="00217ECC">
        <w:tc>
          <w:tcPr>
            <w:tcW w:w="9039" w:type="dxa"/>
          </w:tcPr>
          <w:p w14:paraId="093870DA" w14:textId="77777777" w:rsidR="00462664" w:rsidRPr="00B6294C" w:rsidRDefault="00B92555" w:rsidP="00B6294C">
            <w:pPr>
              <w:pStyle w:val="0-ABNT"/>
              <w:spacing w:after="160"/>
              <w:ind w:firstLine="1134"/>
              <w:rPr>
                <w:lang w:val="pt-BR"/>
              </w:rPr>
            </w:pPr>
            <w:r w:rsidRPr="00B6294C">
              <w:rPr>
                <w:lang w:val="pt-BR"/>
              </w:rPr>
              <w:lastRenderedPageBreak/>
              <w:t>Não deverá cadastrar de</w:t>
            </w:r>
            <w:r w:rsidR="00C16408" w:rsidRPr="00B6294C">
              <w:rPr>
                <w:lang w:val="pt-BR"/>
              </w:rPr>
              <w:t>spesa caso não tenha uma nota ou comprovante</w:t>
            </w:r>
          </w:p>
        </w:tc>
      </w:tr>
      <w:tr w:rsidR="00462664" w:rsidRPr="00B6294C" w14:paraId="7A095F55" w14:textId="77777777" w:rsidTr="00217ECC">
        <w:tc>
          <w:tcPr>
            <w:tcW w:w="9039" w:type="dxa"/>
          </w:tcPr>
          <w:p w14:paraId="307E582C" w14:textId="1E5809F3" w:rsidR="00462664" w:rsidRPr="00B6294C" w:rsidRDefault="00B92555" w:rsidP="00820A8A">
            <w:pPr>
              <w:pStyle w:val="0-ABNT"/>
              <w:spacing w:after="160"/>
              <w:ind w:firstLine="0"/>
              <w:jc w:val="center"/>
            </w:pPr>
            <w:r w:rsidRPr="00B6294C">
              <w:rPr>
                <w:b/>
                <w:bCs/>
                <w:color w:val="000000"/>
              </w:rPr>
              <w:t xml:space="preserve">RN 002 </w:t>
            </w:r>
            <w:r w:rsidRPr="00B6294C">
              <w:rPr>
                <w:b/>
                <w:bCs/>
                <w:i/>
                <w:iCs/>
                <w:color w:val="000000"/>
              </w:rPr>
              <w:t xml:space="preserve">– </w:t>
            </w:r>
            <w:r w:rsidR="004D5CB5" w:rsidRPr="00B6294C">
              <w:rPr>
                <w:b/>
                <w:bCs/>
                <w:i/>
                <w:iCs/>
                <w:color w:val="000000"/>
              </w:rPr>
              <w:t>Alterar Status</w:t>
            </w:r>
          </w:p>
        </w:tc>
      </w:tr>
      <w:tr w:rsidR="00462664" w:rsidRPr="00B6294C" w14:paraId="5F4481FF" w14:textId="77777777" w:rsidTr="00217ECC">
        <w:tc>
          <w:tcPr>
            <w:tcW w:w="9039" w:type="dxa"/>
          </w:tcPr>
          <w:p w14:paraId="549B276E" w14:textId="62CC9A8F" w:rsidR="00462664" w:rsidRPr="00B6294C" w:rsidRDefault="00B92555" w:rsidP="00B6294C">
            <w:pPr>
              <w:pStyle w:val="0-ABNT"/>
              <w:spacing w:after="160"/>
              <w:ind w:firstLine="1134"/>
              <w:rPr>
                <w:lang w:val="pt-BR"/>
              </w:rPr>
            </w:pPr>
            <w:r w:rsidRPr="00B6294C">
              <w:rPr>
                <w:lang w:val="pt-BR"/>
              </w:rPr>
              <w:t xml:space="preserve">Não deve </w:t>
            </w:r>
            <w:r w:rsidR="0056735D" w:rsidRPr="00B6294C">
              <w:rPr>
                <w:lang w:val="pt-BR"/>
              </w:rPr>
              <w:t>alterar o status caso não tenha ocorrido tal situação, por exemplo: despesa pendente, altere somente se já houve o pagamento da despesa</w:t>
            </w:r>
          </w:p>
        </w:tc>
      </w:tr>
      <w:tr w:rsidR="005B3415" w:rsidRPr="00B6294C" w14:paraId="30DFEAD9" w14:textId="77777777" w:rsidTr="00217ECC">
        <w:tc>
          <w:tcPr>
            <w:tcW w:w="9039" w:type="dxa"/>
          </w:tcPr>
          <w:p w14:paraId="340EA515" w14:textId="77777777" w:rsidR="005B3415" w:rsidRPr="00B6294C" w:rsidRDefault="005B3415" w:rsidP="00820A8A">
            <w:pPr>
              <w:pStyle w:val="0-ABNT"/>
              <w:spacing w:after="160"/>
              <w:ind w:firstLine="0"/>
              <w:jc w:val="center"/>
            </w:pPr>
            <w:r w:rsidRPr="00B6294C">
              <w:rPr>
                <w:b/>
                <w:bCs/>
                <w:color w:val="000000"/>
              </w:rPr>
              <w:t xml:space="preserve">RN 003 </w:t>
            </w:r>
            <w:r w:rsidRPr="00B6294C">
              <w:rPr>
                <w:b/>
                <w:bCs/>
                <w:i/>
                <w:iCs/>
                <w:color w:val="000000"/>
              </w:rPr>
              <w:t>– Aplicar Dinheiro</w:t>
            </w:r>
          </w:p>
        </w:tc>
      </w:tr>
      <w:tr w:rsidR="005B3415" w:rsidRPr="00B6294C" w14:paraId="7D17ED4A" w14:textId="77777777" w:rsidTr="00217ECC">
        <w:tc>
          <w:tcPr>
            <w:tcW w:w="9039" w:type="dxa"/>
          </w:tcPr>
          <w:p w14:paraId="194166F8" w14:textId="68F03696" w:rsidR="005B3415" w:rsidRPr="00B6294C" w:rsidRDefault="005B3415" w:rsidP="00B6294C">
            <w:pPr>
              <w:pStyle w:val="0-ABNT"/>
              <w:spacing w:after="160"/>
              <w:ind w:firstLine="1134"/>
              <w:rPr>
                <w:lang w:val="pt-BR"/>
              </w:rPr>
            </w:pPr>
            <w:r w:rsidRPr="00B6294C">
              <w:rPr>
                <w:lang w:val="pt-BR"/>
              </w:rPr>
              <w:t xml:space="preserve">O dinheiro que sobrar </w:t>
            </w:r>
            <w:r w:rsidR="00E04D86" w:rsidRPr="00B6294C">
              <w:rPr>
                <w:lang w:val="pt-BR"/>
              </w:rPr>
              <w:t>poderá</w:t>
            </w:r>
            <w:r w:rsidRPr="00B6294C">
              <w:rPr>
                <w:lang w:val="pt-BR"/>
              </w:rPr>
              <w:t xml:space="preserve"> ser investido para </w:t>
            </w:r>
            <w:r w:rsidR="00E04D86" w:rsidRPr="00B6294C">
              <w:rPr>
                <w:lang w:val="pt-BR"/>
              </w:rPr>
              <w:t xml:space="preserve">criar uma reserva de </w:t>
            </w:r>
            <w:r w:rsidR="00FA7C5C" w:rsidRPr="00B6294C">
              <w:rPr>
                <w:lang w:val="pt-BR"/>
              </w:rPr>
              <w:t>emergência</w:t>
            </w:r>
            <w:r w:rsidR="00E04D86" w:rsidRPr="00B6294C">
              <w:rPr>
                <w:lang w:val="pt-BR"/>
              </w:rPr>
              <w:t xml:space="preserve"> para </w:t>
            </w:r>
            <w:r w:rsidR="00FA7C5C" w:rsidRPr="00B6294C">
              <w:rPr>
                <w:lang w:val="pt-BR"/>
              </w:rPr>
              <w:t>possíveis</w:t>
            </w:r>
            <w:r w:rsidR="00E04D86" w:rsidRPr="00B6294C">
              <w:rPr>
                <w:lang w:val="pt-BR"/>
              </w:rPr>
              <w:t xml:space="preserve"> imprevistos </w:t>
            </w:r>
          </w:p>
        </w:tc>
      </w:tr>
    </w:tbl>
    <w:p w14:paraId="19F72EBD" w14:textId="77777777" w:rsidR="005B3415" w:rsidRPr="00B6294C" w:rsidRDefault="005B3415" w:rsidP="00B6294C">
      <w:pPr>
        <w:pStyle w:val="0-ABNT"/>
        <w:spacing w:after="160"/>
        <w:ind w:firstLine="1134"/>
        <w:rPr>
          <w:lang w:val="pt-BR"/>
        </w:rPr>
      </w:pPr>
    </w:p>
    <w:p w14:paraId="3AC8D011" w14:textId="44F6AA2D" w:rsidR="00462664" w:rsidRPr="00B6294C" w:rsidRDefault="00B92555" w:rsidP="00753B38">
      <w:pPr>
        <w:pStyle w:val="Ttulo2"/>
      </w:pPr>
      <w:bookmarkStart w:id="59" w:name="_Toc67510539"/>
      <w:bookmarkStart w:id="60" w:name="_Toc67511731"/>
      <w:bookmarkStart w:id="61" w:name="_Toc67515585"/>
      <w:bookmarkStart w:id="62" w:name="_Toc69229642"/>
      <w:r w:rsidRPr="00B6294C">
        <w:t xml:space="preserve">Matrizes </w:t>
      </w:r>
      <w:r w:rsidRPr="00EE6F43">
        <w:t>de</w:t>
      </w:r>
      <w:r w:rsidRPr="00B6294C">
        <w:t xml:space="preserve"> </w:t>
      </w:r>
      <w:proofErr w:type="spellStart"/>
      <w:r w:rsidRPr="00B6294C">
        <w:t>Rastreabilidade</w:t>
      </w:r>
      <w:proofErr w:type="spellEnd"/>
      <w:r w:rsidRPr="00B6294C">
        <w:t xml:space="preserve"> entre </w:t>
      </w:r>
      <w:proofErr w:type="spellStart"/>
      <w:r w:rsidRPr="00B6294C">
        <w:t>Requisitos</w:t>
      </w:r>
      <w:proofErr w:type="spellEnd"/>
      <w:r w:rsidRPr="00B6294C">
        <w:t xml:space="preserve"> </w:t>
      </w:r>
      <w:proofErr w:type="spellStart"/>
      <w:r w:rsidRPr="00B6294C">
        <w:t>Funcionais</w:t>
      </w:r>
      <w:proofErr w:type="spellEnd"/>
      <w:r w:rsidRPr="00B6294C">
        <w:t xml:space="preserve"> e </w:t>
      </w:r>
      <w:proofErr w:type="spellStart"/>
      <w:r w:rsidRPr="00B6294C">
        <w:t>Regras</w:t>
      </w:r>
      <w:proofErr w:type="spellEnd"/>
      <w:r w:rsidRPr="00B6294C">
        <w:t xml:space="preserve"> de </w:t>
      </w:r>
      <w:proofErr w:type="spellStart"/>
      <w:r w:rsidRPr="00B6294C">
        <w:t>Negócio</w:t>
      </w:r>
      <w:bookmarkEnd w:id="59"/>
      <w:bookmarkEnd w:id="60"/>
      <w:bookmarkEnd w:id="61"/>
      <w:bookmarkEnd w:id="62"/>
      <w:proofErr w:type="spellEnd"/>
    </w:p>
    <w:tbl>
      <w:tblPr>
        <w:tblStyle w:val="Tabelacomgrade"/>
        <w:tblW w:w="0" w:type="auto"/>
        <w:tblLook w:val="04A0" w:firstRow="1" w:lastRow="0" w:firstColumn="1" w:lastColumn="0" w:noHBand="0" w:noVBand="1"/>
      </w:tblPr>
      <w:tblGrid>
        <w:gridCol w:w="2302"/>
        <w:gridCol w:w="2302"/>
        <w:gridCol w:w="2303"/>
        <w:gridCol w:w="2303"/>
      </w:tblGrid>
      <w:tr w:rsidR="005A464D" w:rsidRPr="00B6294C" w14:paraId="5E417746" w14:textId="77777777" w:rsidTr="005A464D">
        <w:tc>
          <w:tcPr>
            <w:tcW w:w="2302" w:type="dxa"/>
          </w:tcPr>
          <w:p w14:paraId="00189279" w14:textId="0D6DCC12" w:rsidR="005A464D" w:rsidRPr="00B6294C" w:rsidRDefault="005A464D" w:rsidP="005E36B3">
            <w:pPr>
              <w:pStyle w:val="0-ABNT"/>
            </w:pPr>
          </w:p>
        </w:tc>
        <w:tc>
          <w:tcPr>
            <w:tcW w:w="2302" w:type="dxa"/>
          </w:tcPr>
          <w:p w14:paraId="49B7CA0A" w14:textId="76803CC6" w:rsidR="005A464D" w:rsidRPr="00B6294C" w:rsidRDefault="005A464D" w:rsidP="005E36B3">
            <w:pPr>
              <w:pStyle w:val="0-ABNT"/>
            </w:pPr>
            <w:r w:rsidRPr="00B6294C">
              <w:t>RN 001</w:t>
            </w:r>
          </w:p>
        </w:tc>
        <w:tc>
          <w:tcPr>
            <w:tcW w:w="2303" w:type="dxa"/>
          </w:tcPr>
          <w:p w14:paraId="2ACECBEC" w14:textId="6138589F" w:rsidR="005A464D" w:rsidRPr="00B6294C" w:rsidRDefault="005A464D" w:rsidP="005E36B3">
            <w:pPr>
              <w:pStyle w:val="0-ABNT"/>
            </w:pPr>
            <w:r w:rsidRPr="00B6294C">
              <w:t>RN 002</w:t>
            </w:r>
          </w:p>
        </w:tc>
        <w:tc>
          <w:tcPr>
            <w:tcW w:w="2303" w:type="dxa"/>
          </w:tcPr>
          <w:p w14:paraId="5A71E3EA" w14:textId="476285A4" w:rsidR="005A464D" w:rsidRPr="00B6294C" w:rsidRDefault="005A464D" w:rsidP="005E36B3">
            <w:pPr>
              <w:pStyle w:val="0-ABNT"/>
            </w:pPr>
            <w:r w:rsidRPr="00B6294C">
              <w:t>RN 003</w:t>
            </w:r>
          </w:p>
        </w:tc>
      </w:tr>
      <w:tr w:rsidR="005A464D" w:rsidRPr="00B6294C" w14:paraId="207BA625" w14:textId="77777777" w:rsidTr="005E36B3">
        <w:tc>
          <w:tcPr>
            <w:tcW w:w="2302" w:type="dxa"/>
            <w:vAlign w:val="center"/>
          </w:tcPr>
          <w:p w14:paraId="1089AE85" w14:textId="2469F52D" w:rsidR="005A464D" w:rsidRPr="00B6294C" w:rsidRDefault="005A464D" w:rsidP="005E36B3">
            <w:pPr>
              <w:pStyle w:val="0-ABNT"/>
              <w:ind w:firstLine="0"/>
              <w:jc w:val="center"/>
            </w:pPr>
            <w:r w:rsidRPr="00B6294C">
              <w:t>RF 001</w:t>
            </w:r>
          </w:p>
        </w:tc>
        <w:tc>
          <w:tcPr>
            <w:tcW w:w="2302" w:type="dxa"/>
          </w:tcPr>
          <w:p w14:paraId="0CF8E1FC" w14:textId="61756F55" w:rsidR="005A464D" w:rsidRPr="00B6294C" w:rsidRDefault="0056123E" w:rsidP="005E36B3">
            <w:pPr>
              <w:pStyle w:val="0-ABNT"/>
              <w:ind w:firstLine="0"/>
              <w:jc w:val="center"/>
            </w:pPr>
            <w:r w:rsidRPr="00B6294C">
              <w:t>X</w:t>
            </w:r>
          </w:p>
        </w:tc>
        <w:tc>
          <w:tcPr>
            <w:tcW w:w="2303" w:type="dxa"/>
          </w:tcPr>
          <w:p w14:paraId="430246D4" w14:textId="4D1BBA8E" w:rsidR="005A464D" w:rsidRPr="00B6294C" w:rsidRDefault="0056123E" w:rsidP="005E36B3">
            <w:pPr>
              <w:pStyle w:val="0-ABNT"/>
              <w:ind w:firstLine="0"/>
              <w:jc w:val="center"/>
            </w:pPr>
            <w:r w:rsidRPr="00B6294C">
              <w:t>X</w:t>
            </w:r>
          </w:p>
        </w:tc>
        <w:tc>
          <w:tcPr>
            <w:tcW w:w="2303" w:type="dxa"/>
          </w:tcPr>
          <w:p w14:paraId="49641B64" w14:textId="41BFC8BD" w:rsidR="005A464D" w:rsidRPr="00B6294C" w:rsidRDefault="00101A7A" w:rsidP="005E36B3">
            <w:pPr>
              <w:pStyle w:val="0-ABNT"/>
              <w:ind w:firstLine="0"/>
              <w:jc w:val="center"/>
            </w:pPr>
            <w:r w:rsidRPr="00B6294C">
              <w:t>X</w:t>
            </w:r>
          </w:p>
        </w:tc>
      </w:tr>
      <w:tr w:rsidR="005A464D" w:rsidRPr="00B6294C" w14:paraId="188AD79A" w14:textId="77777777" w:rsidTr="005E36B3">
        <w:tc>
          <w:tcPr>
            <w:tcW w:w="2302" w:type="dxa"/>
            <w:vAlign w:val="center"/>
          </w:tcPr>
          <w:p w14:paraId="42A1929D" w14:textId="3550AFB8" w:rsidR="005A464D" w:rsidRPr="00B6294C" w:rsidRDefault="005A464D" w:rsidP="005E36B3">
            <w:pPr>
              <w:pStyle w:val="0-ABNT"/>
              <w:ind w:firstLine="0"/>
              <w:jc w:val="center"/>
            </w:pPr>
            <w:r w:rsidRPr="00B6294C">
              <w:t>RF 00</w:t>
            </w:r>
            <w:r w:rsidR="0056123E" w:rsidRPr="00B6294C">
              <w:t>2</w:t>
            </w:r>
          </w:p>
        </w:tc>
        <w:tc>
          <w:tcPr>
            <w:tcW w:w="2302" w:type="dxa"/>
          </w:tcPr>
          <w:p w14:paraId="4B825B37" w14:textId="713CECF0" w:rsidR="005A464D" w:rsidRPr="00B6294C" w:rsidRDefault="0056123E" w:rsidP="005E36B3">
            <w:pPr>
              <w:pStyle w:val="0-ABNT"/>
              <w:ind w:firstLine="0"/>
              <w:jc w:val="center"/>
            </w:pPr>
            <w:r w:rsidRPr="00B6294C">
              <w:t>X</w:t>
            </w:r>
          </w:p>
        </w:tc>
        <w:tc>
          <w:tcPr>
            <w:tcW w:w="2303" w:type="dxa"/>
          </w:tcPr>
          <w:p w14:paraId="62F22013" w14:textId="3BD0BDD7" w:rsidR="005A464D" w:rsidRPr="00B6294C" w:rsidRDefault="0056123E" w:rsidP="005E36B3">
            <w:pPr>
              <w:pStyle w:val="0-ABNT"/>
              <w:ind w:firstLine="0"/>
              <w:jc w:val="center"/>
            </w:pPr>
            <w:r w:rsidRPr="00B6294C">
              <w:t>X</w:t>
            </w:r>
          </w:p>
        </w:tc>
        <w:tc>
          <w:tcPr>
            <w:tcW w:w="2303" w:type="dxa"/>
          </w:tcPr>
          <w:p w14:paraId="7DC56399" w14:textId="7584DDCA" w:rsidR="005A464D" w:rsidRPr="00B6294C" w:rsidRDefault="00101A7A" w:rsidP="005E36B3">
            <w:pPr>
              <w:pStyle w:val="0-ABNT"/>
              <w:ind w:firstLine="0"/>
              <w:jc w:val="center"/>
            </w:pPr>
            <w:r w:rsidRPr="00B6294C">
              <w:t>X</w:t>
            </w:r>
          </w:p>
        </w:tc>
      </w:tr>
      <w:tr w:rsidR="0056123E" w:rsidRPr="00B6294C" w14:paraId="6D1C9B87" w14:textId="77777777" w:rsidTr="005E36B3">
        <w:tc>
          <w:tcPr>
            <w:tcW w:w="2302" w:type="dxa"/>
            <w:vAlign w:val="center"/>
          </w:tcPr>
          <w:p w14:paraId="1660B9DD" w14:textId="1D4E7A95" w:rsidR="0056123E" w:rsidRPr="00B6294C" w:rsidRDefault="0056123E" w:rsidP="005E36B3">
            <w:pPr>
              <w:pStyle w:val="0-ABNT"/>
              <w:ind w:firstLine="0"/>
              <w:jc w:val="center"/>
            </w:pPr>
            <w:r w:rsidRPr="00B6294C">
              <w:t>RF 003</w:t>
            </w:r>
          </w:p>
        </w:tc>
        <w:tc>
          <w:tcPr>
            <w:tcW w:w="2302" w:type="dxa"/>
          </w:tcPr>
          <w:p w14:paraId="17C714DA" w14:textId="77777777" w:rsidR="0056123E" w:rsidRPr="00B6294C" w:rsidRDefault="0056123E" w:rsidP="005E36B3">
            <w:pPr>
              <w:pStyle w:val="0-ABNT"/>
              <w:jc w:val="center"/>
            </w:pPr>
          </w:p>
        </w:tc>
        <w:tc>
          <w:tcPr>
            <w:tcW w:w="2303" w:type="dxa"/>
          </w:tcPr>
          <w:p w14:paraId="4B77A033" w14:textId="77777777" w:rsidR="0056123E" w:rsidRPr="00B6294C" w:rsidRDefault="0056123E" w:rsidP="005E36B3">
            <w:pPr>
              <w:pStyle w:val="0-ABNT"/>
              <w:jc w:val="center"/>
            </w:pPr>
          </w:p>
        </w:tc>
        <w:tc>
          <w:tcPr>
            <w:tcW w:w="2303" w:type="dxa"/>
          </w:tcPr>
          <w:p w14:paraId="4749966D" w14:textId="053D7424" w:rsidR="0056123E" w:rsidRPr="00B6294C" w:rsidRDefault="00101A7A" w:rsidP="005E36B3">
            <w:pPr>
              <w:pStyle w:val="0-ABNT"/>
              <w:ind w:firstLine="0"/>
              <w:jc w:val="center"/>
            </w:pPr>
            <w:r w:rsidRPr="00B6294C">
              <w:t>X</w:t>
            </w:r>
          </w:p>
        </w:tc>
      </w:tr>
      <w:tr w:rsidR="005A464D" w:rsidRPr="00B6294C" w14:paraId="5FE916DE" w14:textId="77777777" w:rsidTr="005E36B3">
        <w:tc>
          <w:tcPr>
            <w:tcW w:w="2302" w:type="dxa"/>
            <w:vAlign w:val="center"/>
          </w:tcPr>
          <w:p w14:paraId="217DDB88" w14:textId="694179A0" w:rsidR="005A464D" w:rsidRPr="00B6294C" w:rsidRDefault="005A464D" w:rsidP="005E36B3">
            <w:pPr>
              <w:pStyle w:val="0-ABNT"/>
              <w:ind w:firstLine="0"/>
              <w:jc w:val="center"/>
            </w:pPr>
            <w:r w:rsidRPr="00B6294C">
              <w:t>RF 004</w:t>
            </w:r>
          </w:p>
        </w:tc>
        <w:tc>
          <w:tcPr>
            <w:tcW w:w="2302" w:type="dxa"/>
          </w:tcPr>
          <w:p w14:paraId="745BA6CD" w14:textId="77777777" w:rsidR="005A464D" w:rsidRPr="00B6294C" w:rsidRDefault="005A464D" w:rsidP="005E36B3">
            <w:pPr>
              <w:pStyle w:val="0-ABNT"/>
              <w:jc w:val="center"/>
            </w:pPr>
          </w:p>
        </w:tc>
        <w:tc>
          <w:tcPr>
            <w:tcW w:w="2303" w:type="dxa"/>
          </w:tcPr>
          <w:p w14:paraId="7B1B01BA" w14:textId="77777777" w:rsidR="005A464D" w:rsidRPr="00B6294C" w:rsidRDefault="005A464D" w:rsidP="005E36B3">
            <w:pPr>
              <w:pStyle w:val="0-ABNT"/>
              <w:jc w:val="center"/>
            </w:pPr>
          </w:p>
        </w:tc>
        <w:tc>
          <w:tcPr>
            <w:tcW w:w="2303" w:type="dxa"/>
          </w:tcPr>
          <w:p w14:paraId="561E3521" w14:textId="77777777" w:rsidR="005A464D" w:rsidRPr="00B6294C" w:rsidRDefault="005A464D" w:rsidP="005E36B3">
            <w:pPr>
              <w:pStyle w:val="0-ABNT"/>
              <w:jc w:val="center"/>
            </w:pPr>
          </w:p>
        </w:tc>
      </w:tr>
      <w:tr w:rsidR="005A464D" w:rsidRPr="00B6294C" w14:paraId="3F278ABC" w14:textId="77777777" w:rsidTr="005E36B3">
        <w:tc>
          <w:tcPr>
            <w:tcW w:w="2302" w:type="dxa"/>
            <w:vAlign w:val="center"/>
          </w:tcPr>
          <w:p w14:paraId="0C1F215C" w14:textId="4E695994" w:rsidR="005A464D" w:rsidRPr="00B6294C" w:rsidRDefault="005A464D" w:rsidP="005E36B3">
            <w:pPr>
              <w:pStyle w:val="0-ABNT"/>
              <w:ind w:firstLine="0"/>
              <w:jc w:val="center"/>
            </w:pPr>
            <w:r w:rsidRPr="00B6294C">
              <w:t>RF 005</w:t>
            </w:r>
          </w:p>
        </w:tc>
        <w:tc>
          <w:tcPr>
            <w:tcW w:w="2302" w:type="dxa"/>
          </w:tcPr>
          <w:p w14:paraId="214F90AE" w14:textId="77777777" w:rsidR="005A464D" w:rsidRPr="00B6294C" w:rsidRDefault="005A464D" w:rsidP="005E36B3">
            <w:pPr>
              <w:pStyle w:val="0-ABNT"/>
              <w:jc w:val="center"/>
            </w:pPr>
          </w:p>
        </w:tc>
        <w:tc>
          <w:tcPr>
            <w:tcW w:w="2303" w:type="dxa"/>
          </w:tcPr>
          <w:p w14:paraId="046E16EA" w14:textId="520FBC4B" w:rsidR="005A464D" w:rsidRPr="00B6294C" w:rsidRDefault="0056123E" w:rsidP="005E36B3">
            <w:pPr>
              <w:pStyle w:val="0-ABNT"/>
              <w:jc w:val="center"/>
            </w:pPr>
            <w:r w:rsidRPr="00B6294C">
              <w:t>X</w:t>
            </w:r>
          </w:p>
        </w:tc>
        <w:tc>
          <w:tcPr>
            <w:tcW w:w="2303" w:type="dxa"/>
          </w:tcPr>
          <w:p w14:paraId="0E71CF3A" w14:textId="77777777" w:rsidR="005A464D" w:rsidRPr="00B6294C" w:rsidRDefault="005A464D" w:rsidP="005E36B3">
            <w:pPr>
              <w:pStyle w:val="0-ABNT"/>
              <w:jc w:val="center"/>
            </w:pPr>
          </w:p>
        </w:tc>
      </w:tr>
      <w:tr w:rsidR="005A464D" w:rsidRPr="00B6294C" w14:paraId="75B43464" w14:textId="77777777" w:rsidTr="005E36B3">
        <w:tc>
          <w:tcPr>
            <w:tcW w:w="2302" w:type="dxa"/>
            <w:vAlign w:val="center"/>
          </w:tcPr>
          <w:p w14:paraId="6B021DA5" w14:textId="00705654" w:rsidR="005A464D" w:rsidRPr="00B6294C" w:rsidRDefault="005A464D" w:rsidP="005E36B3">
            <w:pPr>
              <w:pStyle w:val="0-ABNT"/>
              <w:ind w:firstLine="0"/>
              <w:jc w:val="center"/>
            </w:pPr>
            <w:r w:rsidRPr="00B6294C">
              <w:t>RF 006</w:t>
            </w:r>
          </w:p>
        </w:tc>
        <w:tc>
          <w:tcPr>
            <w:tcW w:w="2302" w:type="dxa"/>
          </w:tcPr>
          <w:p w14:paraId="4B382A7E" w14:textId="77777777" w:rsidR="005A464D" w:rsidRPr="00B6294C" w:rsidRDefault="005A464D" w:rsidP="005E36B3">
            <w:pPr>
              <w:pStyle w:val="0-ABNT"/>
              <w:jc w:val="center"/>
            </w:pPr>
          </w:p>
        </w:tc>
        <w:tc>
          <w:tcPr>
            <w:tcW w:w="2303" w:type="dxa"/>
          </w:tcPr>
          <w:p w14:paraId="44C2FED0" w14:textId="77777777" w:rsidR="005A464D" w:rsidRPr="00B6294C" w:rsidRDefault="005A464D" w:rsidP="005E36B3">
            <w:pPr>
              <w:pStyle w:val="0-ABNT"/>
              <w:jc w:val="center"/>
            </w:pPr>
          </w:p>
        </w:tc>
        <w:tc>
          <w:tcPr>
            <w:tcW w:w="2303" w:type="dxa"/>
          </w:tcPr>
          <w:p w14:paraId="07B63FA4" w14:textId="77777777" w:rsidR="005A464D" w:rsidRPr="00B6294C" w:rsidRDefault="005A464D" w:rsidP="005E36B3">
            <w:pPr>
              <w:pStyle w:val="0-ABNT"/>
              <w:jc w:val="center"/>
            </w:pPr>
          </w:p>
        </w:tc>
      </w:tr>
      <w:tr w:rsidR="005A464D" w:rsidRPr="00B6294C" w14:paraId="218EBCEA" w14:textId="77777777" w:rsidTr="005E36B3">
        <w:tc>
          <w:tcPr>
            <w:tcW w:w="2302" w:type="dxa"/>
            <w:vAlign w:val="center"/>
          </w:tcPr>
          <w:p w14:paraId="739418B1" w14:textId="05FFDA37" w:rsidR="005A464D" w:rsidRPr="00B6294C" w:rsidRDefault="005A464D" w:rsidP="005E36B3">
            <w:pPr>
              <w:pStyle w:val="0-ABNT"/>
              <w:ind w:firstLine="0"/>
              <w:jc w:val="center"/>
            </w:pPr>
            <w:r w:rsidRPr="00B6294C">
              <w:t>RF 007</w:t>
            </w:r>
          </w:p>
        </w:tc>
        <w:tc>
          <w:tcPr>
            <w:tcW w:w="2302" w:type="dxa"/>
          </w:tcPr>
          <w:p w14:paraId="138438E3" w14:textId="77777777" w:rsidR="005A464D" w:rsidRPr="00B6294C" w:rsidRDefault="005A464D" w:rsidP="005E36B3">
            <w:pPr>
              <w:pStyle w:val="0-ABNT"/>
              <w:jc w:val="center"/>
            </w:pPr>
          </w:p>
        </w:tc>
        <w:tc>
          <w:tcPr>
            <w:tcW w:w="2303" w:type="dxa"/>
          </w:tcPr>
          <w:p w14:paraId="5287163C" w14:textId="77777777" w:rsidR="005A464D" w:rsidRPr="00B6294C" w:rsidRDefault="005A464D" w:rsidP="005E36B3">
            <w:pPr>
              <w:pStyle w:val="0-ABNT"/>
              <w:jc w:val="center"/>
            </w:pPr>
          </w:p>
        </w:tc>
        <w:tc>
          <w:tcPr>
            <w:tcW w:w="2303" w:type="dxa"/>
          </w:tcPr>
          <w:p w14:paraId="236CD75C" w14:textId="77777777" w:rsidR="005A464D" w:rsidRPr="00B6294C" w:rsidRDefault="005A464D" w:rsidP="005E36B3">
            <w:pPr>
              <w:pStyle w:val="0-ABNT"/>
              <w:jc w:val="center"/>
            </w:pPr>
          </w:p>
        </w:tc>
      </w:tr>
      <w:tr w:rsidR="005A464D" w:rsidRPr="00B6294C" w14:paraId="4EAD3D21" w14:textId="77777777" w:rsidTr="005E36B3">
        <w:tc>
          <w:tcPr>
            <w:tcW w:w="2302" w:type="dxa"/>
            <w:vAlign w:val="center"/>
          </w:tcPr>
          <w:p w14:paraId="1D4ADAEA" w14:textId="6317E2D3" w:rsidR="005A464D" w:rsidRPr="00B6294C" w:rsidRDefault="005A464D" w:rsidP="005E36B3">
            <w:pPr>
              <w:pStyle w:val="0-ABNT"/>
              <w:ind w:firstLine="0"/>
              <w:jc w:val="center"/>
            </w:pPr>
            <w:r w:rsidRPr="00B6294C">
              <w:lastRenderedPageBreak/>
              <w:t>RF 008</w:t>
            </w:r>
          </w:p>
        </w:tc>
        <w:tc>
          <w:tcPr>
            <w:tcW w:w="2302" w:type="dxa"/>
          </w:tcPr>
          <w:p w14:paraId="5BBCFCC7" w14:textId="77777777" w:rsidR="005A464D" w:rsidRPr="00B6294C" w:rsidRDefault="005A464D" w:rsidP="005E36B3">
            <w:pPr>
              <w:pStyle w:val="0-ABNT"/>
              <w:jc w:val="center"/>
            </w:pPr>
          </w:p>
        </w:tc>
        <w:tc>
          <w:tcPr>
            <w:tcW w:w="2303" w:type="dxa"/>
          </w:tcPr>
          <w:p w14:paraId="7C3A39DA" w14:textId="77777777" w:rsidR="005A464D" w:rsidRPr="00B6294C" w:rsidRDefault="005A464D" w:rsidP="005E36B3">
            <w:pPr>
              <w:pStyle w:val="0-ABNT"/>
              <w:jc w:val="center"/>
            </w:pPr>
          </w:p>
        </w:tc>
        <w:tc>
          <w:tcPr>
            <w:tcW w:w="2303" w:type="dxa"/>
          </w:tcPr>
          <w:p w14:paraId="60CA5F0C" w14:textId="77777777" w:rsidR="005A464D" w:rsidRPr="00B6294C" w:rsidRDefault="005A464D" w:rsidP="005E36B3">
            <w:pPr>
              <w:pStyle w:val="0-ABNT"/>
              <w:jc w:val="center"/>
            </w:pPr>
          </w:p>
        </w:tc>
      </w:tr>
      <w:tr w:rsidR="005A464D" w:rsidRPr="00B6294C" w14:paraId="0BD81269" w14:textId="77777777" w:rsidTr="005E36B3">
        <w:tc>
          <w:tcPr>
            <w:tcW w:w="2302" w:type="dxa"/>
            <w:vAlign w:val="center"/>
          </w:tcPr>
          <w:p w14:paraId="670EF8CC" w14:textId="79722713" w:rsidR="005A464D" w:rsidRPr="00B6294C" w:rsidRDefault="005A464D" w:rsidP="005E36B3">
            <w:pPr>
              <w:pStyle w:val="0-ABNT"/>
              <w:ind w:firstLine="0"/>
              <w:jc w:val="center"/>
            </w:pPr>
            <w:r w:rsidRPr="00B6294C">
              <w:t>RF 009</w:t>
            </w:r>
          </w:p>
        </w:tc>
        <w:tc>
          <w:tcPr>
            <w:tcW w:w="2302" w:type="dxa"/>
          </w:tcPr>
          <w:p w14:paraId="446B93D5" w14:textId="77777777" w:rsidR="005A464D" w:rsidRPr="00B6294C" w:rsidRDefault="005A464D" w:rsidP="005E36B3">
            <w:pPr>
              <w:pStyle w:val="0-ABNT"/>
              <w:jc w:val="center"/>
            </w:pPr>
          </w:p>
        </w:tc>
        <w:tc>
          <w:tcPr>
            <w:tcW w:w="2303" w:type="dxa"/>
          </w:tcPr>
          <w:p w14:paraId="6E133788" w14:textId="40B76542" w:rsidR="005A464D" w:rsidRPr="00B6294C" w:rsidRDefault="0056123E" w:rsidP="005E36B3">
            <w:pPr>
              <w:pStyle w:val="0-ABNT"/>
              <w:ind w:firstLine="0"/>
              <w:jc w:val="center"/>
            </w:pPr>
            <w:r w:rsidRPr="00B6294C">
              <w:t>X</w:t>
            </w:r>
          </w:p>
        </w:tc>
        <w:tc>
          <w:tcPr>
            <w:tcW w:w="2303" w:type="dxa"/>
          </w:tcPr>
          <w:p w14:paraId="72463E7C" w14:textId="219D2FF8" w:rsidR="005A464D" w:rsidRPr="00B6294C" w:rsidRDefault="00101A7A" w:rsidP="005E36B3">
            <w:pPr>
              <w:pStyle w:val="0-ABNT"/>
              <w:ind w:firstLine="0"/>
              <w:jc w:val="center"/>
            </w:pPr>
            <w:r w:rsidRPr="00B6294C">
              <w:t>X</w:t>
            </w:r>
          </w:p>
        </w:tc>
      </w:tr>
    </w:tbl>
    <w:p w14:paraId="5A05FBBB" w14:textId="1759611C" w:rsidR="00C63961" w:rsidRPr="00B6294C" w:rsidRDefault="00C63961" w:rsidP="00B6294C">
      <w:pPr>
        <w:pStyle w:val="0-ABNT"/>
        <w:spacing w:after="160"/>
        <w:ind w:firstLine="1134"/>
        <w:rPr>
          <w:lang w:val="pt-BR"/>
        </w:rPr>
      </w:pPr>
    </w:p>
    <w:p w14:paraId="4258B3E7" w14:textId="77777777" w:rsidR="00C63961" w:rsidRPr="00B6294C" w:rsidRDefault="00C63961" w:rsidP="008C3C59">
      <w:pPr>
        <w:pStyle w:val="0-ABNT"/>
        <w:spacing w:after="160"/>
        <w:ind w:firstLine="0"/>
        <w:rPr>
          <w:lang w:val="pt-BR"/>
        </w:rPr>
      </w:pPr>
    </w:p>
    <w:p w14:paraId="74E37555" w14:textId="699E403E" w:rsidR="00462664" w:rsidRPr="00B6294C" w:rsidRDefault="00666CDC" w:rsidP="00753B38">
      <w:pPr>
        <w:pStyle w:val="Ttulo2"/>
      </w:pPr>
      <w:bookmarkStart w:id="63" w:name="_Toc45271542"/>
      <w:bookmarkStart w:id="64" w:name="_Toc67510540"/>
      <w:bookmarkStart w:id="65" w:name="_Toc67511732"/>
      <w:bookmarkStart w:id="66" w:name="_Toc67515586"/>
      <w:bookmarkStart w:id="67" w:name="_Toc69229643"/>
      <w:r w:rsidRPr="00B6294C">
        <w:t xml:space="preserve">Caso </w:t>
      </w:r>
      <w:r w:rsidR="00922E05">
        <w:t>d</w:t>
      </w:r>
      <w:r w:rsidR="00104894">
        <w:t>e</w:t>
      </w:r>
      <w:r w:rsidRPr="00B6294C">
        <w:t xml:space="preserve"> </w:t>
      </w:r>
      <w:r w:rsidR="00922E05">
        <w:t>U</w:t>
      </w:r>
      <w:r w:rsidRPr="00B6294C">
        <w:t>so</w:t>
      </w:r>
      <w:bookmarkEnd w:id="63"/>
      <w:bookmarkEnd w:id="64"/>
      <w:bookmarkEnd w:id="65"/>
      <w:bookmarkEnd w:id="66"/>
      <w:bookmarkEnd w:id="67"/>
    </w:p>
    <w:p w14:paraId="6725DAD8" w14:textId="196AC15C" w:rsidR="00D11D87" w:rsidRPr="00B6294C" w:rsidRDefault="00D11D87" w:rsidP="00B6294C">
      <w:pPr>
        <w:pStyle w:val="0-Titulo-Nivel3"/>
        <w:numPr>
          <w:ilvl w:val="0"/>
          <w:numId w:val="0"/>
        </w:numPr>
        <w:spacing w:after="160" w:line="360" w:lineRule="auto"/>
        <w:ind w:firstLine="1134"/>
        <w:rPr>
          <w:lang w:val="pt-BR"/>
        </w:rPr>
      </w:pPr>
    </w:p>
    <w:p w14:paraId="32498B21" w14:textId="371444BB" w:rsidR="00462664" w:rsidRPr="00B6294C" w:rsidRDefault="00D77210" w:rsidP="00B6294C">
      <w:pPr>
        <w:pStyle w:val="0-ABNT"/>
        <w:spacing w:after="160"/>
        <w:ind w:firstLine="1134"/>
        <w:rPr>
          <w:lang w:val="pt-BR"/>
        </w:rPr>
      </w:pPr>
      <w:r w:rsidRPr="00B6294C">
        <w:rPr>
          <w:lang w:val="pt-BR"/>
        </w:rPr>
        <w:t xml:space="preserve">UC 001: </w:t>
      </w:r>
      <w:r w:rsidR="00E540ED" w:rsidRPr="00B6294C">
        <w:rPr>
          <w:lang w:val="pt-BR"/>
        </w:rPr>
        <w:t>Consultar</w:t>
      </w:r>
      <w:r w:rsidR="006149B9" w:rsidRPr="00B6294C">
        <w:rPr>
          <w:lang w:val="pt-BR"/>
        </w:rPr>
        <w:t xml:space="preserve"> </w:t>
      </w:r>
      <w:r w:rsidR="001368D6" w:rsidRPr="00B6294C">
        <w:rPr>
          <w:lang w:val="pt-BR"/>
        </w:rPr>
        <w:t>Lançamento</w:t>
      </w:r>
    </w:p>
    <w:p w14:paraId="4A6B31BA" w14:textId="2D90CAB4" w:rsidR="00120AC1" w:rsidRPr="00B6294C" w:rsidRDefault="00120AC1" w:rsidP="00B6294C">
      <w:pPr>
        <w:pStyle w:val="0-ABNT"/>
        <w:spacing w:after="160"/>
        <w:ind w:firstLine="1134"/>
        <w:rPr>
          <w:lang w:val="pt-BR"/>
        </w:rPr>
      </w:pPr>
      <w:r w:rsidRPr="00B6294C">
        <w:rPr>
          <w:lang w:val="pt-BR"/>
        </w:rPr>
        <w:t xml:space="preserve">UC 002: </w:t>
      </w:r>
      <w:r w:rsidR="007A430C" w:rsidRPr="00B6294C">
        <w:rPr>
          <w:lang w:val="pt-BR"/>
        </w:rPr>
        <w:t>Inserir</w:t>
      </w:r>
      <w:r w:rsidR="006149B9" w:rsidRPr="00B6294C">
        <w:rPr>
          <w:lang w:val="pt-BR"/>
        </w:rPr>
        <w:t xml:space="preserve"> </w:t>
      </w:r>
      <w:r w:rsidR="001368D6" w:rsidRPr="00B6294C">
        <w:rPr>
          <w:lang w:val="pt-BR"/>
        </w:rPr>
        <w:t>Lançamento</w:t>
      </w:r>
    </w:p>
    <w:p w14:paraId="0D5F8404" w14:textId="00C3D250" w:rsidR="00462664" w:rsidRPr="00B6294C" w:rsidRDefault="00120AC1" w:rsidP="00B6294C">
      <w:pPr>
        <w:pStyle w:val="0-ABNT"/>
        <w:spacing w:after="160"/>
        <w:ind w:firstLine="1134"/>
        <w:rPr>
          <w:lang w:val="pt-BR"/>
        </w:rPr>
      </w:pPr>
      <w:r w:rsidRPr="00B6294C">
        <w:rPr>
          <w:lang w:val="pt-BR"/>
        </w:rPr>
        <w:t>UC 003</w:t>
      </w:r>
      <w:r w:rsidR="00B92555" w:rsidRPr="00B6294C">
        <w:rPr>
          <w:lang w:val="pt-BR"/>
        </w:rPr>
        <w:t xml:space="preserve">: </w:t>
      </w:r>
      <w:r w:rsidR="007A430C" w:rsidRPr="00B6294C">
        <w:rPr>
          <w:lang w:val="pt-BR"/>
        </w:rPr>
        <w:t>Emitir Relatório</w:t>
      </w:r>
    </w:p>
    <w:p w14:paraId="24583FF5" w14:textId="54DD3AB5" w:rsidR="00462664" w:rsidRPr="00B6294C" w:rsidRDefault="00120AC1" w:rsidP="00B6294C">
      <w:pPr>
        <w:pStyle w:val="0-ABNT"/>
        <w:spacing w:after="160"/>
        <w:ind w:firstLine="1134"/>
        <w:rPr>
          <w:lang w:val="pt-BR"/>
        </w:rPr>
      </w:pPr>
      <w:r w:rsidRPr="00B6294C">
        <w:rPr>
          <w:lang w:val="pt-BR"/>
        </w:rPr>
        <w:t>UC 004</w:t>
      </w:r>
      <w:r w:rsidR="00B92555" w:rsidRPr="00B6294C">
        <w:rPr>
          <w:lang w:val="pt-BR"/>
        </w:rPr>
        <w:t xml:space="preserve">: </w:t>
      </w:r>
      <w:r w:rsidR="007A430C" w:rsidRPr="00B6294C">
        <w:rPr>
          <w:lang w:val="pt-BR"/>
        </w:rPr>
        <w:t xml:space="preserve">Filtrar </w:t>
      </w:r>
      <w:r w:rsidR="00676AF9" w:rsidRPr="00B6294C">
        <w:rPr>
          <w:lang w:val="pt-BR"/>
        </w:rPr>
        <w:t>Busca</w:t>
      </w:r>
    </w:p>
    <w:p w14:paraId="689A5DD0" w14:textId="406E4F9C" w:rsidR="00C16408" w:rsidRPr="00B6294C" w:rsidRDefault="00C16408" w:rsidP="00B6294C">
      <w:pPr>
        <w:pStyle w:val="0-ABNT"/>
        <w:spacing w:after="160"/>
        <w:ind w:firstLine="1134"/>
        <w:rPr>
          <w:lang w:val="pt-BR"/>
        </w:rPr>
      </w:pPr>
      <w:r w:rsidRPr="00B6294C">
        <w:rPr>
          <w:lang w:val="pt-BR"/>
        </w:rPr>
        <w:t xml:space="preserve">UC 005: </w:t>
      </w:r>
      <w:r w:rsidR="007A430C" w:rsidRPr="00B6294C">
        <w:rPr>
          <w:lang w:val="pt-BR"/>
        </w:rPr>
        <w:t xml:space="preserve">Excluir </w:t>
      </w:r>
      <w:r w:rsidR="001368D6" w:rsidRPr="00B6294C">
        <w:rPr>
          <w:lang w:val="pt-BR"/>
        </w:rPr>
        <w:t>Lançamento</w:t>
      </w:r>
    </w:p>
    <w:p w14:paraId="050DDD2B" w14:textId="71050775" w:rsidR="00843AD4" w:rsidRPr="00B6294C" w:rsidRDefault="00843AD4" w:rsidP="00B6294C">
      <w:pPr>
        <w:pStyle w:val="0-ABNT"/>
        <w:spacing w:after="160"/>
        <w:ind w:firstLine="1134"/>
        <w:rPr>
          <w:lang w:val="pt-BR"/>
        </w:rPr>
      </w:pPr>
      <w:r w:rsidRPr="00B6294C">
        <w:rPr>
          <w:lang w:val="pt-BR"/>
        </w:rPr>
        <w:t xml:space="preserve">UC 006: </w:t>
      </w:r>
      <w:r w:rsidR="002F6E6C" w:rsidRPr="00B6294C">
        <w:rPr>
          <w:lang w:val="pt-BR"/>
        </w:rPr>
        <w:t>Atualizar</w:t>
      </w:r>
      <w:r w:rsidR="007A430C" w:rsidRPr="00B6294C">
        <w:rPr>
          <w:lang w:val="pt-BR"/>
        </w:rPr>
        <w:t xml:space="preserve"> </w:t>
      </w:r>
      <w:r w:rsidR="001368D6" w:rsidRPr="00B6294C">
        <w:rPr>
          <w:lang w:val="pt-BR"/>
        </w:rPr>
        <w:t>Lançamento</w:t>
      </w:r>
    </w:p>
    <w:p w14:paraId="7FEA5D9C" w14:textId="5CA7BC8F" w:rsidR="00843AD4" w:rsidRPr="00B6294C" w:rsidRDefault="00843AD4" w:rsidP="00B6294C">
      <w:pPr>
        <w:pStyle w:val="0-ABNT"/>
        <w:spacing w:after="160"/>
        <w:ind w:firstLine="1134"/>
        <w:rPr>
          <w:lang w:val="pt-BR"/>
        </w:rPr>
      </w:pPr>
      <w:r w:rsidRPr="00B6294C">
        <w:rPr>
          <w:lang w:val="pt-BR"/>
        </w:rPr>
        <w:t xml:space="preserve">UC 007: </w:t>
      </w:r>
      <w:r w:rsidR="007A430C" w:rsidRPr="00B6294C">
        <w:rPr>
          <w:lang w:val="pt-BR"/>
        </w:rPr>
        <w:t>A</w:t>
      </w:r>
      <w:r w:rsidR="001F159B">
        <w:rPr>
          <w:lang w:val="pt-BR"/>
        </w:rPr>
        <w:t>tualizar Cadastro</w:t>
      </w:r>
    </w:p>
    <w:p w14:paraId="5D162334" w14:textId="1AF97B56" w:rsidR="00024E8F" w:rsidRPr="00B6294C" w:rsidRDefault="00024E8F" w:rsidP="00B6294C">
      <w:pPr>
        <w:pStyle w:val="0-ABNT"/>
        <w:spacing w:after="160"/>
        <w:ind w:firstLine="1134"/>
        <w:rPr>
          <w:lang w:val="pt-BR"/>
        </w:rPr>
      </w:pPr>
      <w:r w:rsidRPr="00B6294C">
        <w:rPr>
          <w:lang w:val="pt-BR"/>
        </w:rPr>
        <w:t xml:space="preserve">UC 008: </w:t>
      </w:r>
      <w:r w:rsidR="007A430C" w:rsidRPr="00B6294C">
        <w:rPr>
          <w:lang w:val="pt-BR"/>
        </w:rPr>
        <w:t>Alterar Tema</w:t>
      </w:r>
    </w:p>
    <w:p w14:paraId="297F739A" w14:textId="5CFDEC21" w:rsidR="00676AF9" w:rsidRPr="00B6294C" w:rsidRDefault="00676AF9" w:rsidP="00B6294C">
      <w:pPr>
        <w:pStyle w:val="0-ABNT"/>
        <w:spacing w:after="160"/>
        <w:ind w:firstLine="1134"/>
        <w:rPr>
          <w:lang w:val="pt-BR"/>
        </w:rPr>
      </w:pPr>
      <w:r w:rsidRPr="00B6294C">
        <w:rPr>
          <w:lang w:val="pt-BR"/>
        </w:rPr>
        <w:t xml:space="preserve">UC 009: </w:t>
      </w:r>
      <w:r w:rsidR="001F159B">
        <w:rPr>
          <w:lang w:val="pt-BR"/>
        </w:rPr>
        <w:t>Registrar-se</w:t>
      </w:r>
    </w:p>
    <w:p w14:paraId="51A3D2AA" w14:textId="62F72A7E" w:rsidR="00352328" w:rsidRPr="00B6294C" w:rsidRDefault="00352328" w:rsidP="00B6294C">
      <w:pPr>
        <w:pStyle w:val="0-ABNT"/>
        <w:spacing w:after="160"/>
        <w:ind w:firstLine="1134"/>
        <w:rPr>
          <w:lang w:val="pt-BR"/>
        </w:rPr>
      </w:pPr>
      <w:r w:rsidRPr="00B6294C">
        <w:rPr>
          <w:lang w:val="pt-BR"/>
        </w:rPr>
        <w:t>UC 010: Alterar Senha</w:t>
      </w:r>
    </w:p>
    <w:p w14:paraId="6E1D82B6" w14:textId="09CDCFA2" w:rsidR="002F6E6C" w:rsidRPr="00B6294C" w:rsidRDefault="002F6E6C" w:rsidP="00B6294C">
      <w:pPr>
        <w:pStyle w:val="0-ABNT"/>
        <w:spacing w:after="160"/>
        <w:ind w:firstLine="1134"/>
        <w:rPr>
          <w:lang w:val="pt-BR"/>
        </w:rPr>
      </w:pPr>
      <w:r w:rsidRPr="00B6294C">
        <w:rPr>
          <w:lang w:val="pt-BR"/>
        </w:rPr>
        <w:t>UC 01</w:t>
      </w:r>
      <w:r w:rsidR="00504EFA" w:rsidRPr="00B6294C">
        <w:rPr>
          <w:lang w:val="pt-BR"/>
        </w:rPr>
        <w:t>1</w:t>
      </w:r>
      <w:r w:rsidRPr="00B6294C">
        <w:rPr>
          <w:lang w:val="pt-BR"/>
        </w:rPr>
        <w:t>: Mandar E-mail</w:t>
      </w:r>
    </w:p>
    <w:p w14:paraId="10D0BD39" w14:textId="77777777" w:rsidR="00517FBF" w:rsidRPr="00B6294C" w:rsidRDefault="00517FBF" w:rsidP="00B6294C">
      <w:pPr>
        <w:pStyle w:val="0-ABNT"/>
        <w:spacing w:after="160"/>
        <w:ind w:firstLine="1134"/>
        <w:rPr>
          <w:b/>
          <w:lang w:val="pt-BR"/>
        </w:rPr>
      </w:pPr>
    </w:p>
    <w:p w14:paraId="32F7FEB6" w14:textId="44EC9CE2" w:rsidR="00462664" w:rsidRPr="00B6294C" w:rsidRDefault="00B92555" w:rsidP="00753B38">
      <w:pPr>
        <w:pStyle w:val="Ttulo3"/>
      </w:pPr>
      <w:bookmarkStart w:id="68" w:name="_Toc45271544"/>
      <w:bookmarkStart w:id="69" w:name="_Toc67510541"/>
      <w:bookmarkStart w:id="70" w:name="_Toc67511733"/>
      <w:bookmarkStart w:id="71" w:name="_Toc67515587"/>
      <w:bookmarkStart w:id="72" w:name="_Toc69229644"/>
      <w:r w:rsidRPr="00B6294C">
        <w:t>Indicação dos atores do sistema:</w:t>
      </w:r>
      <w:bookmarkEnd w:id="68"/>
      <w:bookmarkEnd w:id="69"/>
      <w:bookmarkEnd w:id="70"/>
      <w:bookmarkEnd w:id="71"/>
      <w:bookmarkEnd w:id="72"/>
    </w:p>
    <w:p w14:paraId="0995A573" w14:textId="53CA955A" w:rsidR="009E7BB3" w:rsidRPr="00B6294C" w:rsidRDefault="00FA7C5C" w:rsidP="00B6294C">
      <w:pPr>
        <w:pStyle w:val="0-ABNT"/>
        <w:spacing w:after="160"/>
        <w:ind w:firstLine="1134"/>
        <w:rPr>
          <w:lang w:val="pt-BR"/>
        </w:rPr>
      </w:pPr>
      <w:r w:rsidRPr="00B6294C">
        <w:rPr>
          <w:lang w:val="pt-BR"/>
        </w:rPr>
        <w:t>Usuário</w:t>
      </w:r>
      <w:r w:rsidR="00B92555" w:rsidRPr="00B6294C">
        <w:rPr>
          <w:lang w:val="pt-BR"/>
        </w:rPr>
        <w:t>: é o ator que faz todas as funcionalidades do sistema</w:t>
      </w:r>
    </w:p>
    <w:p w14:paraId="1DD07B6F" w14:textId="621C0DB7" w:rsidR="00EB66BB" w:rsidRPr="00B6294C" w:rsidRDefault="00EB66BB" w:rsidP="00B6294C">
      <w:pPr>
        <w:pStyle w:val="0-ABNT"/>
        <w:spacing w:after="160"/>
        <w:ind w:firstLine="1134"/>
        <w:rPr>
          <w:lang w:val="pt-BR"/>
        </w:rPr>
      </w:pPr>
    </w:p>
    <w:p w14:paraId="274C5827" w14:textId="77777777" w:rsidR="001F159B" w:rsidRPr="00B6294C" w:rsidRDefault="001F159B" w:rsidP="00B6294C">
      <w:pPr>
        <w:pStyle w:val="0-ABNT"/>
        <w:spacing w:after="160"/>
        <w:ind w:firstLine="1134"/>
        <w:rPr>
          <w:b/>
          <w:lang w:val="pt-BR"/>
        </w:rPr>
      </w:pPr>
    </w:p>
    <w:p w14:paraId="4A5181FD" w14:textId="1DF5E4DE" w:rsidR="00963574" w:rsidRPr="00B6294C" w:rsidRDefault="00B92555" w:rsidP="00753B38">
      <w:pPr>
        <w:pStyle w:val="Ttulo3"/>
        <w:rPr>
          <w:color w:val="000000"/>
        </w:rPr>
      </w:pPr>
      <w:bookmarkStart w:id="73" w:name="_Toc45271545"/>
      <w:bookmarkStart w:id="74" w:name="_Toc67510542"/>
      <w:bookmarkStart w:id="75" w:name="_Toc67511734"/>
      <w:bookmarkStart w:id="76" w:name="_Toc67515588"/>
      <w:bookmarkStart w:id="77" w:name="_Toc69229645"/>
      <w:r w:rsidRPr="00B6294C">
        <w:lastRenderedPageBreak/>
        <w:t>Diagrama</w:t>
      </w:r>
      <w:r w:rsidR="00AE3653" w:rsidRPr="00B6294C">
        <w:t xml:space="preserve"> </w:t>
      </w:r>
      <w:r w:rsidRPr="00B6294C">
        <w:t>de caso de uso:</w:t>
      </w:r>
      <w:bookmarkEnd w:id="73"/>
      <w:bookmarkEnd w:id="74"/>
      <w:bookmarkEnd w:id="75"/>
      <w:bookmarkEnd w:id="76"/>
      <w:bookmarkEnd w:id="77"/>
      <w:r w:rsidR="00AE3653" w:rsidRPr="00B6294C">
        <w:rPr>
          <w:color w:val="000000"/>
        </w:rPr>
        <w:t xml:space="preserve"> </w:t>
      </w:r>
    </w:p>
    <w:p w14:paraId="33F4A505" w14:textId="3970EF32" w:rsidR="00963574" w:rsidRPr="00B6294C" w:rsidRDefault="001F159B" w:rsidP="001F159B">
      <w:pPr>
        <w:pStyle w:val="0-ABNT"/>
        <w:spacing w:after="160"/>
        <w:ind w:firstLine="0"/>
        <w:rPr>
          <w:color w:val="000000"/>
          <w:lang w:val="pt-BR"/>
        </w:rPr>
      </w:pPr>
      <w:r>
        <w:rPr>
          <w:noProof/>
        </w:rPr>
        <w:drawing>
          <wp:inline distT="0" distB="0" distL="0" distR="0" wp14:anchorId="3C9536B1" wp14:editId="436002DC">
            <wp:extent cx="5758815" cy="52470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815" cy="5247005"/>
                    </a:xfrm>
                    <a:prstGeom prst="rect">
                      <a:avLst/>
                    </a:prstGeom>
                    <a:noFill/>
                    <a:ln>
                      <a:noFill/>
                    </a:ln>
                  </pic:spPr>
                </pic:pic>
              </a:graphicData>
            </a:graphic>
          </wp:inline>
        </w:drawing>
      </w:r>
    </w:p>
    <w:p w14:paraId="4B6B900D" w14:textId="555A949A" w:rsidR="00462664" w:rsidRPr="00B6294C" w:rsidRDefault="00462664" w:rsidP="00BD4D95">
      <w:pPr>
        <w:pStyle w:val="0-ABNT"/>
        <w:spacing w:after="160"/>
        <w:ind w:firstLine="0"/>
        <w:rPr>
          <w:b/>
          <w:lang w:val="pt-BR"/>
        </w:rPr>
      </w:pPr>
    </w:p>
    <w:p w14:paraId="78821763" w14:textId="77777777" w:rsidR="00462664" w:rsidRPr="00B6294C" w:rsidRDefault="00462664" w:rsidP="00B6294C">
      <w:pPr>
        <w:pStyle w:val="0-ABNT"/>
        <w:spacing w:after="160"/>
        <w:ind w:firstLine="1134"/>
        <w:rPr>
          <w:lang w:val="pt-BR"/>
        </w:rPr>
      </w:pPr>
    </w:p>
    <w:p w14:paraId="4815EAF6" w14:textId="61FECEE4" w:rsidR="00340A91" w:rsidRPr="00B6294C" w:rsidRDefault="00340A91" w:rsidP="00B6294C">
      <w:pPr>
        <w:pStyle w:val="0-ABNT"/>
        <w:spacing w:after="160"/>
        <w:ind w:firstLine="1134"/>
        <w:rPr>
          <w:lang w:val="pt-BR"/>
        </w:rPr>
      </w:pPr>
    </w:p>
    <w:p w14:paraId="0753E4C9" w14:textId="387CB256" w:rsidR="00C63961" w:rsidRPr="00B6294C" w:rsidRDefault="00C63961" w:rsidP="00B6294C">
      <w:pPr>
        <w:pStyle w:val="0-ABNT"/>
        <w:spacing w:after="160"/>
        <w:ind w:firstLine="1134"/>
        <w:rPr>
          <w:lang w:val="pt-BR"/>
        </w:rPr>
      </w:pPr>
    </w:p>
    <w:p w14:paraId="22D25361" w14:textId="73BA41D4" w:rsidR="00C63961" w:rsidRPr="00B6294C" w:rsidRDefault="00C63961" w:rsidP="00B6294C">
      <w:pPr>
        <w:pStyle w:val="0-ABNT"/>
        <w:spacing w:after="160"/>
        <w:ind w:firstLine="1134"/>
        <w:rPr>
          <w:lang w:val="pt-BR"/>
        </w:rPr>
      </w:pPr>
    </w:p>
    <w:p w14:paraId="304B6506" w14:textId="77137B70" w:rsidR="00C63961" w:rsidRDefault="00C63961" w:rsidP="00B6294C">
      <w:pPr>
        <w:pStyle w:val="0-ABNT"/>
        <w:spacing w:after="160"/>
        <w:ind w:firstLine="1134"/>
        <w:rPr>
          <w:lang w:val="pt-BR"/>
        </w:rPr>
      </w:pPr>
    </w:p>
    <w:p w14:paraId="41736DA0" w14:textId="0441695F" w:rsidR="00922E05" w:rsidRDefault="00922E05" w:rsidP="00B6294C">
      <w:pPr>
        <w:pStyle w:val="0-ABNT"/>
        <w:spacing w:after="160"/>
        <w:ind w:firstLine="1134"/>
        <w:rPr>
          <w:lang w:val="pt-BR"/>
        </w:rPr>
      </w:pPr>
    </w:p>
    <w:p w14:paraId="5C74179C" w14:textId="77777777" w:rsidR="00922E05" w:rsidRPr="00B6294C" w:rsidRDefault="00922E05" w:rsidP="00B6294C">
      <w:pPr>
        <w:pStyle w:val="0-ABNT"/>
        <w:spacing w:after="160"/>
        <w:ind w:firstLine="1134"/>
        <w:rPr>
          <w:lang w:val="pt-BR"/>
        </w:rPr>
      </w:pPr>
    </w:p>
    <w:p w14:paraId="0BE3C101" w14:textId="0F696245" w:rsidR="00462664" w:rsidRPr="00B6294C" w:rsidRDefault="00B92555" w:rsidP="00753B38">
      <w:pPr>
        <w:pStyle w:val="Ttulo3"/>
      </w:pPr>
      <w:bookmarkStart w:id="78" w:name="_Toc45271546"/>
      <w:bookmarkStart w:id="79" w:name="_Toc67510543"/>
      <w:bookmarkStart w:id="80" w:name="_Toc67511735"/>
      <w:bookmarkStart w:id="81" w:name="_Toc67515589"/>
      <w:bookmarkStart w:id="82" w:name="_Toc69229646"/>
      <w:r w:rsidRPr="00381099">
        <w:lastRenderedPageBreak/>
        <w:t>Especificação</w:t>
      </w:r>
      <w:r w:rsidRPr="00B6294C">
        <w:t xml:space="preserve"> dos casos de uso:</w:t>
      </w:r>
      <w:bookmarkEnd w:id="78"/>
      <w:bookmarkEnd w:id="79"/>
      <w:bookmarkEnd w:id="80"/>
      <w:bookmarkEnd w:id="81"/>
      <w:bookmarkEnd w:id="82"/>
    </w:p>
    <w:p w14:paraId="4F831D1E" w14:textId="77777777" w:rsidR="00462664" w:rsidRPr="00B6294C" w:rsidRDefault="00462664" w:rsidP="00B6294C">
      <w:pPr>
        <w:pStyle w:val="0-ABNT"/>
        <w:spacing w:after="160"/>
        <w:ind w:firstLine="1134"/>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462664" w:rsidRPr="00B6294C" w14:paraId="5F3A5457" w14:textId="77777777" w:rsidTr="00517FBF">
        <w:trPr>
          <w:tblCellSpacing w:w="0" w:type="dxa"/>
        </w:trPr>
        <w:tc>
          <w:tcPr>
            <w:tcW w:w="8931" w:type="dxa"/>
            <w:gridSpan w:val="2"/>
            <w:tcMar>
              <w:top w:w="0" w:type="dxa"/>
              <w:left w:w="108" w:type="dxa"/>
              <w:bottom w:w="0" w:type="dxa"/>
              <w:right w:w="108" w:type="dxa"/>
            </w:tcMar>
            <w:hideMark/>
          </w:tcPr>
          <w:p w14:paraId="7400D6B8" w14:textId="2E96EA34" w:rsidR="00462664" w:rsidRPr="00B6294C" w:rsidRDefault="00B92555" w:rsidP="00B6294C">
            <w:pPr>
              <w:pStyle w:val="0-ABNT"/>
              <w:spacing w:after="160"/>
              <w:ind w:firstLine="1134"/>
              <w:jc w:val="center"/>
              <w:rPr>
                <w:color w:val="000000"/>
                <w:lang w:val="pt-BR"/>
              </w:rPr>
            </w:pPr>
            <w:r w:rsidRPr="00B6294C">
              <w:rPr>
                <w:b/>
                <w:bCs/>
                <w:color w:val="000000"/>
                <w:lang w:val="pt-BR"/>
              </w:rPr>
              <w:t xml:space="preserve">Caso de Uso – </w:t>
            </w:r>
            <w:r w:rsidR="00E540ED" w:rsidRPr="00B6294C">
              <w:rPr>
                <w:b/>
                <w:bCs/>
                <w:color w:val="000000"/>
                <w:lang w:val="pt-BR"/>
              </w:rPr>
              <w:t>Consultar</w:t>
            </w:r>
            <w:r w:rsidRPr="00B6294C">
              <w:rPr>
                <w:b/>
                <w:bCs/>
                <w:color w:val="000000"/>
                <w:lang w:val="pt-BR"/>
              </w:rPr>
              <w:t xml:space="preserve"> </w:t>
            </w:r>
            <w:r w:rsidR="001368D6" w:rsidRPr="00B6294C">
              <w:rPr>
                <w:b/>
                <w:bCs/>
                <w:color w:val="000000"/>
                <w:lang w:val="pt-BR"/>
              </w:rPr>
              <w:t>Lançamento</w:t>
            </w:r>
          </w:p>
        </w:tc>
      </w:tr>
      <w:tr w:rsidR="00462664" w:rsidRPr="00B6294C" w14:paraId="1DEA63A6" w14:textId="77777777" w:rsidTr="007D3E67">
        <w:trPr>
          <w:tblCellSpacing w:w="0" w:type="dxa"/>
        </w:trPr>
        <w:tc>
          <w:tcPr>
            <w:tcW w:w="1987" w:type="dxa"/>
            <w:tcMar>
              <w:top w:w="0" w:type="dxa"/>
              <w:left w:w="108" w:type="dxa"/>
              <w:bottom w:w="0" w:type="dxa"/>
              <w:right w:w="0" w:type="dxa"/>
            </w:tcMar>
            <w:vAlign w:val="center"/>
            <w:hideMark/>
          </w:tcPr>
          <w:p w14:paraId="5BC2856A" w14:textId="77777777" w:rsidR="00462664" w:rsidRPr="00922E05" w:rsidRDefault="00B92555" w:rsidP="007D3E67">
            <w:pPr>
              <w:pStyle w:val="0-BancaComponentes"/>
              <w:jc w:val="center"/>
              <w:rPr>
                <w:b/>
                <w:bCs/>
              </w:rPr>
            </w:pPr>
            <w:r w:rsidRPr="00922E05">
              <w:rPr>
                <w:b/>
                <w:bCs/>
              </w:rPr>
              <w:t>ID</w:t>
            </w:r>
          </w:p>
        </w:tc>
        <w:tc>
          <w:tcPr>
            <w:tcW w:w="6944" w:type="dxa"/>
            <w:tcMar>
              <w:top w:w="0" w:type="dxa"/>
              <w:left w:w="108" w:type="dxa"/>
              <w:bottom w:w="0" w:type="dxa"/>
              <w:right w:w="108" w:type="dxa"/>
            </w:tcMar>
            <w:hideMark/>
          </w:tcPr>
          <w:p w14:paraId="50851E5B" w14:textId="77777777" w:rsidR="00462664" w:rsidRPr="00B6294C" w:rsidRDefault="00B92555" w:rsidP="004B7CAB">
            <w:pPr>
              <w:pStyle w:val="0-BancaComponentes"/>
            </w:pPr>
            <w:r w:rsidRPr="00B6294C">
              <w:t>UC 001</w:t>
            </w:r>
          </w:p>
        </w:tc>
      </w:tr>
      <w:tr w:rsidR="00462664" w:rsidRPr="00B6294C" w14:paraId="7591FC1E" w14:textId="77777777" w:rsidTr="007D3E67">
        <w:trPr>
          <w:tblCellSpacing w:w="0" w:type="dxa"/>
        </w:trPr>
        <w:tc>
          <w:tcPr>
            <w:tcW w:w="1987" w:type="dxa"/>
            <w:tcMar>
              <w:top w:w="0" w:type="dxa"/>
              <w:left w:w="108" w:type="dxa"/>
              <w:bottom w:w="0" w:type="dxa"/>
              <w:right w:w="0" w:type="dxa"/>
            </w:tcMar>
            <w:vAlign w:val="center"/>
            <w:hideMark/>
          </w:tcPr>
          <w:p w14:paraId="43FDA1EF" w14:textId="77777777" w:rsidR="00462664" w:rsidRPr="00922E05" w:rsidRDefault="00B92555" w:rsidP="007D3E67">
            <w:pPr>
              <w:pStyle w:val="0-BancaComponentes"/>
              <w:jc w:val="center"/>
              <w:rPr>
                <w:b/>
                <w:bCs/>
              </w:rPr>
            </w:pPr>
            <w:r w:rsidRPr="00922E05">
              <w:rPr>
                <w:b/>
                <w:bCs/>
              </w:rPr>
              <w:t>Descrição</w:t>
            </w:r>
          </w:p>
        </w:tc>
        <w:tc>
          <w:tcPr>
            <w:tcW w:w="6944" w:type="dxa"/>
            <w:tcMar>
              <w:top w:w="0" w:type="dxa"/>
              <w:left w:w="108" w:type="dxa"/>
              <w:bottom w:w="0" w:type="dxa"/>
              <w:right w:w="108" w:type="dxa"/>
            </w:tcMar>
            <w:hideMark/>
          </w:tcPr>
          <w:p w14:paraId="743A245D" w14:textId="1108FFE6" w:rsidR="00462664" w:rsidRPr="00B6294C" w:rsidRDefault="00B92555" w:rsidP="004B7CAB">
            <w:pPr>
              <w:pStyle w:val="0-BancaComponentes"/>
            </w:pPr>
            <w:r w:rsidRPr="00B6294C">
              <w:t>Este caso de uso tem por objetivo permitir</w:t>
            </w:r>
            <w:r w:rsidR="00E540ED" w:rsidRPr="00B6294C">
              <w:t xml:space="preserve"> a</w:t>
            </w:r>
            <w:r w:rsidRPr="00B6294C">
              <w:t xml:space="preserve"> </w:t>
            </w:r>
            <w:r w:rsidR="00E540ED" w:rsidRPr="00B6294C">
              <w:t xml:space="preserve">consulta de despesas </w:t>
            </w:r>
            <w:r w:rsidR="00C66A73" w:rsidRPr="00B6294C">
              <w:t>e receitas já cadastradas</w:t>
            </w:r>
          </w:p>
        </w:tc>
      </w:tr>
      <w:tr w:rsidR="00462664" w:rsidRPr="00B6294C" w14:paraId="5CEEC5FA" w14:textId="77777777" w:rsidTr="007D3E67">
        <w:trPr>
          <w:tblCellSpacing w:w="0" w:type="dxa"/>
        </w:trPr>
        <w:tc>
          <w:tcPr>
            <w:tcW w:w="1987" w:type="dxa"/>
            <w:tcMar>
              <w:top w:w="0" w:type="dxa"/>
              <w:left w:w="108" w:type="dxa"/>
              <w:bottom w:w="0" w:type="dxa"/>
              <w:right w:w="0" w:type="dxa"/>
            </w:tcMar>
            <w:vAlign w:val="center"/>
            <w:hideMark/>
          </w:tcPr>
          <w:p w14:paraId="7C82004F" w14:textId="77777777" w:rsidR="00462664" w:rsidRPr="00922E05" w:rsidRDefault="00B92555" w:rsidP="007D3E67">
            <w:pPr>
              <w:pStyle w:val="0-BancaComponentes"/>
              <w:jc w:val="center"/>
              <w:rPr>
                <w:b/>
                <w:bCs/>
              </w:rPr>
            </w:pPr>
            <w:r w:rsidRPr="00922E05">
              <w:rPr>
                <w:b/>
                <w:bCs/>
              </w:rPr>
              <w:t>Ator Primário</w:t>
            </w:r>
          </w:p>
        </w:tc>
        <w:tc>
          <w:tcPr>
            <w:tcW w:w="6944" w:type="dxa"/>
            <w:tcMar>
              <w:top w:w="0" w:type="dxa"/>
              <w:left w:w="108" w:type="dxa"/>
              <w:bottom w:w="0" w:type="dxa"/>
              <w:right w:w="108" w:type="dxa"/>
            </w:tcMar>
            <w:hideMark/>
          </w:tcPr>
          <w:p w14:paraId="2252C8D1" w14:textId="77777777" w:rsidR="00462664" w:rsidRPr="00B6294C" w:rsidRDefault="00B92555" w:rsidP="004B7CAB">
            <w:pPr>
              <w:pStyle w:val="0-BancaComponentes"/>
            </w:pPr>
            <w:r w:rsidRPr="00B6294C">
              <w:t>Usuário</w:t>
            </w:r>
          </w:p>
        </w:tc>
      </w:tr>
      <w:tr w:rsidR="00462664" w:rsidRPr="00B6294C" w14:paraId="17FAD91F" w14:textId="77777777" w:rsidTr="007D3E67">
        <w:trPr>
          <w:tblCellSpacing w:w="0" w:type="dxa"/>
        </w:trPr>
        <w:tc>
          <w:tcPr>
            <w:tcW w:w="1987" w:type="dxa"/>
            <w:tcMar>
              <w:top w:w="0" w:type="dxa"/>
              <w:left w:w="108" w:type="dxa"/>
              <w:bottom w:w="0" w:type="dxa"/>
              <w:right w:w="0" w:type="dxa"/>
            </w:tcMar>
            <w:vAlign w:val="center"/>
            <w:hideMark/>
          </w:tcPr>
          <w:p w14:paraId="4F2DEFAC" w14:textId="77777777" w:rsidR="00462664" w:rsidRPr="00922E05" w:rsidRDefault="00B92555" w:rsidP="007D3E67">
            <w:pPr>
              <w:pStyle w:val="0-BancaComponentes"/>
              <w:jc w:val="center"/>
              <w:rPr>
                <w:b/>
                <w:bCs/>
              </w:rPr>
            </w:pPr>
            <w:r w:rsidRPr="00922E05">
              <w:rPr>
                <w:b/>
                <w:bCs/>
              </w:rPr>
              <w:t>Pré-condição</w:t>
            </w:r>
          </w:p>
        </w:tc>
        <w:tc>
          <w:tcPr>
            <w:tcW w:w="6944" w:type="dxa"/>
            <w:tcMar>
              <w:top w:w="0" w:type="dxa"/>
              <w:left w:w="108" w:type="dxa"/>
              <w:bottom w:w="0" w:type="dxa"/>
              <w:right w:w="108" w:type="dxa"/>
            </w:tcMar>
            <w:hideMark/>
          </w:tcPr>
          <w:p w14:paraId="305069E2" w14:textId="77777777" w:rsidR="00462664" w:rsidRPr="00B6294C" w:rsidRDefault="00E540ED" w:rsidP="004B7CAB">
            <w:pPr>
              <w:pStyle w:val="0-BancaComponentes"/>
            </w:pPr>
            <w:r w:rsidRPr="00B6294C">
              <w:t>Usuário já ter feito o login</w:t>
            </w:r>
          </w:p>
        </w:tc>
      </w:tr>
      <w:tr w:rsidR="00462664" w:rsidRPr="00B6294C" w14:paraId="3B4D07C3" w14:textId="77777777" w:rsidTr="007D3E67">
        <w:trPr>
          <w:tblCellSpacing w:w="0" w:type="dxa"/>
        </w:trPr>
        <w:tc>
          <w:tcPr>
            <w:tcW w:w="1987" w:type="dxa"/>
            <w:tcMar>
              <w:top w:w="0" w:type="dxa"/>
              <w:left w:w="108" w:type="dxa"/>
              <w:bottom w:w="0" w:type="dxa"/>
              <w:right w:w="0" w:type="dxa"/>
            </w:tcMar>
            <w:vAlign w:val="center"/>
            <w:hideMark/>
          </w:tcPr>
          <w:p w14:paraId="0D6841D2" w14:textId="77777777" w:rsidR="00462664" w:rsidRPr="00922E05" w:rsidRDefault="00B92555" w:rsidP="007D3E67">
            <w:pPr>
              <w:pStyle w:val="0-BancaComponentes"/>
              <w:jc w:val="center"/>
              <w:rPr>
                <w:b/>
                <w:bCs/>
              </w:rPr>
            </w:pPr>
            <w:r w:rsidRPr="00922E05">
              <w:rPr>
                <w:b/>
                <w:bCs/>
              </w:rPr>
              <w:t>Cenário Principal</w:t>
            </w:r>
          </w:p>
        </w:tc>
        <w:tc>
          <w:tcPr>
            <w:tcW w:w="6944" w:type="dxa"/>
            <w:tcMar>
              <w:top w:w="0" w:type="dxa"/>
              <w:left w:w="108" w:type="dxa"/>
              <w:bottom w:w="0" w:type="dxa"/>
              <w:right w:w="108" w:type="dxa"/>
            </w:tcMar>
            <w:hideMark/>
          </w:tcPr>
          <w:p w14:paraId="73B1DAAB" w14:textId="77777777" w:rsidR="00462664" w:rsidRPr="00B6294C" w:rsidRDefault="006C061A" w:rsidP="004B7CAB">
            <w:pPr>
              <w:pStyle w:val="0-BancaComponentes"/>
            </w:pPr>
            <w:r w:rsidRPr="00B6294C">
              <w:t xml:space="preserve">1a- </w:t>
            </w:r>
            <w:r w:rsidR="00B92555" w:rsidRPr="00B6294C">
              <w:t xml:space="preserve">O use case inicia quando o usuário </w:t>
            </w:r>
            <w:r w:rsidR="00E540ED" w:rsidRPr="00B6294C">
              <w:t>entra na área de fluxo de caixa.</w:t>
            </w:r>
          </w:p>
          <w:p w14:paraId="091ED9F8" w14:textId="15A17EC9" w:rsidR="00462664" w:rsidRPr="00B6294C" w:rsidRDefault="006C061A" w:rsidP="004B7CAB">
            <w:pPr>
              <w:pStyle w:val="0-BancaComponentes"/>
              <w:rPr>
                <w:u w:val="single"/>
              </w:rPr>
            </w:pPr>
            <w:r w:rsidRPr="00B6294C">
              <w:t>2a -</w:t>
            </w:r>
            <w:r w:rsidR="00B92555" w:rsidRPr="00B6294C">
              <w:t xml:space="preserve">O sistema </w:t>
            </w:r>
            <w:r w:rsidR="00E540ED" w:rsidRPr="00B6294C">
              <w:t>lista todas as despesas</w:t>
            </w:r>
            <w:r w:rsidR="00B92555" w:rsidRPr="00B6294C">
              <w:t xml:space="preserve"> </w:t>
            </w:r>
            <w:r w:rsidR="00E540ED" w:rsidRPr="00B6294C">
              <w:t xml:space="preserve">já cadastradas </w:t>
            </w:r>
            <w:r w:rsidR="00C66A73" w:rsidRPr="00B6294C">
              <w:t xml:space="preserve">referente ao mês atual no </w:t>
            </w:r>
            <w:r w:rsidR="00FA7C5C" w:rsidRPr="00B6294C">
              <w:t>período</w:t>
            </w:r>
            <w:r w:rsidR="00C66A73" w:rsidRPr="00B6294C">
              <w:t xml:space="preserve"> de 30 dias</w:t>
            </w:r>
          </w:p>
          <w:p w14:paraId="7F9CBEB4" w14:textId="77777777" w:rsidR="00462664" w:rsidRPr="00B6294C" w:rsidRDefault="006C061A" w:rsidP="004B7CAB">
            <w:pPr>
              <w:pStyle w:val="0-BancaComponentes"/>
            </w:pPr>
            <w:r w:rsidRPr="00B6294C">
              <w:t xml:space="preserve">3a - </w:t>
            </w:r>
            <w:r w:rsidR="00B92555" w:rsidRPr="00B6294C">
              <w:t>O sistema encerra a operação</w:t>
            </w:r>
          </w:p>
        </w:tc>
      </w:tr>
      <w:tr w:rsidR="00462664" w:rsidRPr="00B6294C" w14:paraId="58231FAB" w14:textId="77777777" w:rsidTr="007D3E67">
        <w:trPr>
          <w:tblCellSpacing w:w="0" w:type="dxa"/>
        </w:trPr>
        <w:tc>
          <w:tcPr>
            <w:tcW w:w="1987" w:type="dxa"/>
            <w:tcMar>
              <w:top w:w="0" w:type="dxa"/>
              <w:left w:w="108" w:type="dxa"/>
              <w:bottom w:w="0" w:type="dxa"/>
              <w:right w:w="0" w:type="dxa"/>
            </w:tcMar>
            <w:vAlign w:val="center"/>
            <w:hideMark/>
          </w:tcPr>
          <w:p w14:paraId="152F8DCC" w14:textId="77777777" w:rsidR="00462664" w:rsidRPr="00922E05" w:rsidRDefault="00B92555" w:rsidP="007D3E67">
            <w:pPr>
              <w:pStyle w:val="0-BancaComponentes"/>
              <w:jc w:val="center"/>
              <w:rPr>
                <w:b/>
                <w:bCs/>
              </w:rPr>
            </w:pPr>
            <w:r w:rsidRPr="00922E05">
              <w:rPr>
                <w:b/>
                <w:bCs/>
              </w:rPr>
              <w:t>Pós-condição</w:t>
            </w:r>
          </w:p>
        </w:tc>
        <w:tc>
          <w:tcPr>
            <w:tcW w:w="6944" w:type="dxa"/>
            <w:tcMar>
              <w:top w:w="0" w:type="dxa"/>
              <w:left w:w="108" w:type="dxa"/>
              <w:bottom w:w="0" w:type="dxa"/>
              <w:right w:w="108" w:type="dxa"/>
            </w:tcMar>
            <w:hideMark/>
          </w:tcPr>
          <w:p w14:paraId="5C5F894C" w14:textId="77777777" w:rsidR="00462664" w:rsidRPr="00B6294C" w:rsidRDefault="00B92555" w:rsidP="004B7CAB">
            <w:pPr>
              <w:pStyle w:val="0-BancaComponentes"/>
            </w:pPr>
            <w:r w:rsidRPr="00B6294C">
              <w:t>Não possui</w:t>
            </w:r>
          </w:p>
        </w:tc>
      </w:tr>
      <w:tr w:rsidR="00462664" w:rsidRPr="00B6294C" w14:paraId="3E81E184" w14:textId="77777777" w:rsidTr="007D3E67">
        <w:trPr>
          <w:tblCellSpacing w:w="0" w:type="dxa"/>
        </w:trPr>
        <w:tc>
          <w:tcPr>
            <w:tcW w:w="1987" w:type="dxa"/>
            <w:tcMar>
              <w:top w:w="0" w:type="dxa"/>
              <w:left w:w="108" w:type="dxa"/>
              <w:bottom w:w="0" w:type="dxa"/>
              <w:right w:w="0" w:type="dxa"/>
            </w:tcMar>
            <w:vAlign w:val="center"/>
            <w:hideMark/>
          </w:tcPr>
          <w:p w14:paraId="5682D503" w14:textId="77777777" w:rsidR="00462664" w:rsidRPr="00922E05" w:rsidRDefault="00B92555" w:rsidP="007D3E67">
            <w:pPr>
              <w:pStyle w:val="0-BancaComponentes"/>
              <w:jc w:val="center"/>
              <w:rPr>
                <w:b/>
                <w:bCs/>
              </w:rPr>
            </w:pPr>
            <w:r w:rsidRPr="00922E05">
              <w:rPr>
                <w:b/>
                <w:bCs/>
              </w:rPr>
              <w:t>Cenário Alternativo</w:t>
            </w:r>
          </w:p>
        </w:tc>
        <w:tc>
          <w:tcPr>
            <w:tcW w:w="6944" w:type="dxa"/>
            <w:tcMar>
              <w:top w:w="0" w:type="dxa"/>
              <w:left w:w="108" w:type="dxa"/>
              <w:bottom w:w="0" w:type="dxa"/>
              <w:right w:w="108" w:type="dxa"/>
            </w:tcMar>
            <w:hideMark/>
          </w:tcPr>
          <w:p w14:paraId="7432B186" w14:textId="1E9D3C6E" w:rsidR="00462664" w:rsidRPr="00B6294C" w:rsidRDefault="00B92555" w:rsidP="004B7CAB">
            <w:pPr>
              <w:pStyle w:val="0-BancaComponentes"/>
            </w:pPr>
            <w:r w:rsidRPr="00B6294C">
              <w:t xml:space="preserve">*a – Em qualquer momento o </w:t>
            </w:r>
            <w:r w:rsidR="00FA7C5C" w:rsidRPr="00B6294C">
              <w:t>usuário</w:t>
            </w:r>
            <w:r w:rsidRPr="00B6294C">
              <w:t xml:space="preserve"> pode sair do sistema</w:t>
            </w:r>
          </w:p>
          <w:p w14:paraId="57D14EED" w14:textId="77777777" w:rsidR="00462664" w:rsidRPr="00B6294C" w:rsidRDefault="00462664" w:rsidP="004B7CAB">
            <w:pPr>
              <w:pStyle w:val="0-BancaComponentes"/>
            </w:pPr>
          </w:p>
          <w:p w14:paraId="13CDADA5" w14:textId="0EF26E9B" w:rsidR="00462664" w:rsidRPr="00B6294C" w:rsidRDefault="00B92555" w:rsidP="004B7CAB">
            <w:pPr>
              <w:pStyle w:val="0-BancaComponentes"/>
            </w:pPr>
            <w:r w:rsidRPr="00B6294C">
              <w:t xml:space="preserve">4a – </w:t>
            </w:r>
            <w:r w:rsidR="00C66A73" w:rsidRPr="00B6294C">
              <w:t>Não preencher os campos</w:t>
            </w:r>
          </w:p>
          <w:p w14:paraId="548B5AB9" w14:textId="6BD16A9A" w:rsidR="00462664" w:rsidRPr="00B6294C" w:rsidRDefault="00B92555" w:rsidP="004B7CAB">
            <w:pPr>
              <w:pStyle w:val="0-BancaComponentes"/>
            </w:pPr>
            <w:r w:rsidRPr="00B6294C">
              <w:t xml:space="preserve">4a.1 O sistema </w:t>
            </w:r>
            <w:r w:rsidR="00680F7D" w:rsidRPr="00B6294C">
              <w:t>vai filtrar a partir d</w:t>
            </w:r>
            <w:r w:rsidR="00C66A73" w:rsidRPr="00B6294C">
              <w:t>o mês atual no pe</w:t>
            </w:r>
            <w:r w:rsidR="00680F7D" w:rsidRPr="00B6294C">
              <w:t xml:space="preserve">ríodo de 30 dias. </w:t>
            </w:r>
          </w:p>
          <w:p w14:paraId="01244580" w14:textId="07C0605B" w:rsidR="00462664" w:rsidRPr="00B6294C" w:rsidRDefault="00B92555" w:rsidP="004B7CAB">
            <w:pPr>
              <w:pStyle w:val="0-BancaComponentes"/>
            </w:pPr>
            <w:r w:rsidRPr="00B6294C">
              <w:t>4b</w:t>
            </w:r>
            <w:r w:rsidR="009D078C" w:rsidRPr="00B6294C">
              <w:t xml:space="preserve"> – Informar </w:t>
            </w:r>
            <w:r w:rsidR="00C66A73" w:rsidRPr="00B6294C">
              <w:t>apenas categoria</w:t>
            </w:r>
            <w:r w:rsidR="009D078C" w:rsidRPr="00B6294C">
              <w:t>.</w:t>
            </w:r>
          </w:p>
          <w:p w14:paraId="7D6A86E6" w14:textId="77777777" w:rsidR="00BA2B67" w:rsidRPr="00B6294C" w:rsidRDefault="00B92555" w:rsidP="004B7CAB">
            <w:pPr>
              <w:pStyle w:val="0-BancaComponentes"/>
            </w:pPr>
            <w:r w:rsidRPr="00B6294C">
              <w:t>4</w:t>
            </w:r>
            <w:r w:rsidR="00C66A73" w:rsidRPr="00B6294C">
              <w:t>b</w:t>
            </w:r>
            <w:r w:rsidRPr="00B6294C">
              <w:t xml:space="preserve">.1 O sistema </w:t>
            </w:r>
            <w:r w:rsidR="00C66A73" w:rsidRPr="00B6294C">
              <w:t>irá filtrar o fluxo de caixa conforme</w:t>
            </w:r>
            <w:r w:rsidR="001B30A4" w:rsidRPr="00B6294C">
              <w:t xml:space="preserve"> a categoria escolhida no período de </w:t>
            </w:r>
            <w:r w:rsidR="00BA2B67" w:rsidRPr="00B6294C">
              <w:t>1 mês</w:t>
            </w:r>
          </w:p>
          <w:p w14:paraId="5D243ABA" w14:textId="04CBD68D" w:rsidR="00C66A73" w:rsidRPr="00B6294C" w:rsidRDefault="00C66A73" w:rsidP="004B7CAB">
            <w:pPr>
              <w:pStyle w:val="0-BancaComponentes"/>
            </w:pPr>
            <w:r w:rsidRPr="00B6294C">
              <w:t>4</w:t>
            </w:r>
            <w:r w:rsidR="00BA2B67" w:rsidRPr="00B6294C">
              <w:t>c</w:t>
            </w:r>
            <w:r w:rsidRPr="00B6294C">
              <w:t xml:space="preserve"> – Informar apenas data.</w:t>
            </w:r>
          </w:p>
          <w:p w14:paraId="661F62F5" w14:textId="45F3362C" w:rsidR="00C66A73" w:rsidRPr="00B6294C" w:rsidRDefault="00C66A73" w:rsidP="004B7CAB">
            <w:pPr>
              <w:pStyle w:val="0-BancaComponentes"/>
            </w:pPr>
            <w:r w:rsidRPr="00B6294C">
              <w:t>4c.1 O sistema irá filtrar o fluxo de caixa no período selecionado com todas as categorias</w:t>
            </w:r>
          </w:p>
          <w:p w14:paraId="57E31AA4" w14:textId="77777777" w:rsidR="00462664" w:rsidRPr="00B6294C" w:rsidRDefault="00B92555" w:rsidP="004B7CAB">
            <w:pPr>
              <w:pStyle w:val="0-BancaComponentes"/>
            </w:pPr>
            <w:r w:rsidRPr="00B6294C">
              <w:t xml:space="preserve">4a.2 O sistema retorna ao passo </w:t>
            </w:r>
            <w:r w:rsidR="00EB3A27" w:rsidRPr="00B6294C">
              <w:t>2</w:t>
            </w:r>
            <w:r w:rsidRPr="00B6294C">
              <w:t xml:space="preserve"> do fluxo principal</w:t>
            </w:r>
          </w:p>
        </w:tc>
      </w:tr>
      <w:tr w:rsidR="00462664" w:rsidRPr="00B6294C" w14:paraId="0ACBF65F" w14:textId="77777777" w:rsidTr="007D3E67">
        <w:trPr>
          <w:tblCellSpacing w:w="0" w:type="dxa"/>
        </w:trPr>
        <w:tc>
          <w:tcPr>
            <w:tcW w:w="1987" w:type="dxa"/>
            <w:tcMar>
              <w:top w:w="0" w:type="dxa"/>
              <w:left w:w="108" w:type="dxa"/>
              <w:bottom w:w="0" w:type="dxa"/>
              <w:right w:w="0" w:type="dxa"/>
            </w:tcMar>
            <w:vAlign w:val="center"/>
            <w:hideMark/>
          </w:tcPr>
          <w:p w14:paraId="17B559ED" w14:textId="77777777" w:rsidR="00462664" w:rsidRPr="00922E05" w:rsidRDefault="00B92555" w:rsidP="007D3E67">
            <w:pPr>
              <w:pStyle w:val="0-BancaComponentes"/>
              <w:jc w:val="center"/>
              <w:rPr>
                <w:b/>
                <w:bCs/>
              </w:rPr>
            </w:pPr>
            <w:r w:rsidRPr="00922E05">
              <w:rPr>
                <w:b/>
                <w:bCs/>
              </w:rPr>
              <w:t>Inclusão</w:t>
            </w:r>
          </w:p>
        </w:tc>
        <w:tc>
          <w:tcPr>
            <w:tcW w:w="6944" w:type="dxa"/>
            <w:tcMar>
              <w:top w:w="0" w:type="dxa"/>
              <w:left w:w="108" w:type="dxa"/>
              <w:bottom w:w="0" w:type="dxa"/>
              <w:right w:w="108" w:type="dxa"/>
            </w:tcMar>
            <w:hideMark/>
          </w:tcPr>
          <w:p w14:paraId="23478BD4" w14:textId="4FA7DFD5" w:rsidR="00462664" w:rsidRPr="00B6294C" w:rsidRDefault="00BA2B67" w:rsidP="004B7CAB">
            <w:pPr>
              <w:pStyle w:val="0-BancaComponentes"/>
            </w:pPr>
            <w:r w:rsidRPr="00B6294C">
              <w:t>Não possui</w:t>
            </w:r>
          </w:p>
        </w:tc>
      </w:tr>
      <w:tr w:rsidR="00462664" w:rsidRPr="00B6294C" w14:paraId="18E4CE06" w14:textId="77777777" w:rsidTr="007D3E67">
        <w:trPr>
          <w:tblCellSpacing w:w="0" w:type="dxa"/>
        </w:trPr>
        <w:tc>
          <w:tcPr>
            <w:tcW w:w="1987" w:type="dxa"/>
            <w:tcMar>
              <w:top w:w="0" w:type="dxa"/>
              <w:left w:w="108" w:type="dxa"/>
              <w:bottom w:w="0" w:type="dxa"/>
              <w:right w:w="0" w:type="dxa"/>
            </w:tcMar>
            <w:vAlign w:val="center"/>
            <w:hideMark/>
          </w:tcPr>
          <w:p w14:paraId="4DB75062" w14:textId="77777777" w:rsidR="00462664" w:rsidRPr="00922E05" w:rsidRDefault="00B92555" w:rsidP="007D3E67">
            <w:pPr>
              <w:pStyle w:val="0-BancaComponentes"/>
              <w:jc w:val="center"/>
              <w:rPr>
                <w:b/>
                <w:bCs/>
              </w:rPr>
            </w:pPr>
            <w:r w:rsidRPr="00922E05">
              <w:rPr>
                <w:b/>
                <w:bCs/>
              </w:rPr>
              <w:t>Extensão</w:t>
            </w:r>
          </w:p>
        </w:tc>
        <w:tc>
          <w:tcPr>
            <w:tcW w:w="6944" w:type="dxa"/>
            <w:tcMar>
              <w:top w:w="0" w:type="dxa"/>
              <w:left w:w="108" w:type="dxa"/>
              <w:bottom w:w="0" w:type="dxa"/>
              <w:right w:w="108" w:type="dxa"/>
            </w:tcMar>
            <w:hideMark/>
          </w:tcPr>
          <w:p w14:paraId="0C93B072" w14:textId="77777777" w:rsidR="00462664" w:rsidRPr="00B6294C" w:rsidRDefault="00AA2934" w:rsidP="004B7CAB">
            <w:pPr>
              <w:pStyle w:val="0-BancaComponentes"/>
            </w:pPr>
            <w:r w:rsidRPr="00B6294C">
              <w:t xml:space="preserve">UC 005 - </w:t>
            </w:r>
            <w:r w:rsidR="007731CF" w:rsidRPr="00B6294C">
              <w:t xml:space="preserve">UC 006 – UC </w:t>
            </w:r>
            <w:r w:rsidRPr="00B6294C">
              <w:t>007</w:t>
            </w:r>
          </w:p>
        </w:tc>
      </w:tr>
    </w:tbl>
    <w:p w14:paraId="1CC07008" w14:textId="77777777" w:rsidR="00462664" w:rsidRPr="00B6294C" w:rsidRDefault="00462664" w:rsidP="00B6294C">
      <w:pPr>
        <w:pStyle w:val="0-ABNT"/>
        <w:spacing w:after="160"/>
        <w:ind w:firstLine="1134"/>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462664" w:rsidRPr="00B6294C" w14:paraId="3913513C" w14:textId="77777777" w:rsidTr="003B7227">
        <w:trPr>
          <w:tblCellSpacing w:w="0" w:type="dxa"/>
        </w:trPr>
        <w:tc>
          <w:tcPr>
            <w:tcW w:w="8931" w:type="dxa"/>
            <w:gridSpan w:val="2"/>
            <w:tcMar>
              <w:top w:w="0" w:type="dxa"/>
              <w:left w:w="108" w:type="dxa"/>
              <w:bottom w:w="0" w:type="dxa"/>
              <w:right w:w="108" w:type="dxa"/>
            </w:tcMar>
            <w:hideMark/>
          </w:tcPr>
          <w:p w14:paraId="1D96B10F" w14:textId="7B2AA3D8" w:rsidR="00462664" w:rsidRPr="00B6294C" w:rsidRDefault="00B92555" w:rsidP="00B6294C">
            <w:pPr>
              <w:pStyle w:val="0-ABNT"/>
              <w:spacing w:after="160"/>
              <w:ind w:firstLine="1134"/>
              <w:jc w:val="center"/>
              <w:rPr>
                <w:color w:val="000000"/>
                <w:lang w:val="pt-BR"/>
              </w:rPr>
            </w:pPr>
            <w:r w:rsidRPr="00B6294C">
              <w:rPr>
                <w:b/>
                <w:bCs/>
                <w:color w:val="000000"/>
                <w:lang w:val="pt-BR"/>
              </w:rPr>
              <w:t xml:space="preserve">Caso de Uso – Cadastrar </w:t>
            </w:r>
            <w:r w:rsidR="001368D6" w:rsidRPr="00B6294C">
              <w:rPr>
                <w:b/>
                <w:bCs/>
                <w:color w:val="000000"/>
                <w:lang w:val="pt-BR"/>
              </w:rPr>
              <w:t>Lançamento</w:t>
            </w:r>
          </w:p>
        </w:tc>
      </w:tr>
      <w:tr w:rsidR="00462664" w:rsidRPr="00B6294C" w14:paraId="43B20211" w14:textId="77777777" w:rsidTr="007D3E67">
        <w:trPr>
          <w:tblCellSpacing w:w="0" w:type="dxa"/>
        </w:trPr>
        <w:tc>
          <w:tcPr>
            <w:tcW w:w="1987" w:type="dxa"/>
            <w:tcMar>
              <w:top w:w="0" w:type="dxa"/>
              <w:left w:w="108" w:type="dxa"/>
              <w:bottom w:w="0" w:type="dxa"/>
              <w:right w:w="0" w:type="dxa"/>
            </w:tcMar>
            <w:vAlign w:val="center"/>
            <w:hideMark/>
          </w:tcPr>
          <w:p w14:paraId="35203AE5" w14:textId="77777777" w:rsidR="00462664" w:rsidRPr="007D3E67" w:rsidRDefault="00B92555" w:rsidP="007D3E67">
            <w:pPr>
              <w:pStyle w:val="0-BancaComponentes"/>
              <w:jc w:val="center"/>
              <w:rPr>
                <w:b/>
                <w:bCs/>
              </w:rPr>
            </w:pPr>
            <w:r w:rsidRPr="007D3E67">
              <w:rPr>
                <w:b/>
                <w:bCs/>
              </w:rPr>
              <w:t>ID</w:t>
            </w:r>
          </w:p>
        </w:tc>
        <w:tc>
          <w:tcPr>
            <w:tcW w:w="6944" w:type="dxa"/>
            <w:tcMar>
              <w:top w:w="0" w:type="dxa"/>
              <w:left w:w="108" w:type="dxa"/>
              <w:bottom w:w="0" w:type="dxa"/>
              <w:right w:w="108" w:type="dxa"/>
            </w:tcMar>
            <w:hideMark/>
          </w:tcPr>
          <w:p w14:paraId="308043B3" w14:textId="77777777" w:rsidR="00462664" w:rsidRPr="00B6294C" w:rsidRDefault="00B92555" w:rsidP="00CF2334">
            <w:pPr>
              <w:pStyle w:val="0-BancaComponentes"/>
            </w:pPr>
            <w:r w:rsidRPr="00B6294C">
              <w:t>UC 002</w:t>
            </w:r>
          </w:p>
        </w:tc>
      </w:tr>
      <w:tr w:rsidR="00462664" w:rsidRPr="00B6294C" w14:paraId="047F3A13" w14:textId="77777777" w:rsidTr="007D3E67">
        <w:trPr>
          <w:tblCellSpacing w:w="0" w:type="dxa"/>
        </w:trPr>
        <w:tc>
          <w:tcPr>
            <w:tcW w:w="1987" w:type="dxa"/>
            <w:tcMar>
              <w:top w:w="0" w:type="dxa"/>
              <w:left w:w="108" w:type="dxa"/>
              <w:bottom w:w="0" w:type="dxa"/>
              <w:right w:w="0" w:type="dxa"/>
            </w:tcMar>
            <w:vAlign w:val="center"/>
            <w:hideMark/>
          </w:tcPr>
          <w:p w14:paraId="1F06306D" w14:textId="77777777" w:rsidR="00462664" w:rsidRPr="007D3E67" w:rsidRDefault="00B92555" w:rsidP="007D3E67">
            <w:pPr>
              <w:pStyle w:val="0-BancaComponentes"/>
              <w:jc w:val="center"/>
              <w:rPr>
                <w:b/>
                <w:bCs/>
              </w:rPr>
            </w:pPr>
            <w:r w:rsidRPr="007D3E67">
              <w:rPr>
                <w:b/>
                <w:bCs/>
              </w:rPr>
              <w:t>Descrição</w:t>
            </w:r>
          </w:p>
        </w:tc>
        <w:tc>
          <w:tcPr>
            <w:tcW w:w="6944" w:type="dxa"/>
            <w:tcMar>
              <w:top w:w="0" w:type="dxa"/>
              <w:left w:w="108" w:type="dxa"/>
              <w:bottom w:w="0" w:type="dxa"/>
              <w:right w:w="108" w:type="dxa"/>
            </w:tcMar>
            <w:hideMark/>
          </w:tcPr>
          <w:p w14:paraId="4B7C8ECD" w14:textId="762F4FA8" w:rsidR="00462664" w:rsidRPr="00B6294C" w:rsidRDefault="00B92555" w:rsidP="004B7CAB">
            <w:pPr>
              <w:pStyle w:val="0-BancaComponentes"/>
            </w:pPr>
            <w:r w:rsidRPr="00B6294C">
              <w:t xml:space="preserve">Este caso de uso tem por objetivo permitir o </w:t>
            </w:r>
            <w:r w:rsidR="002443C9" w:rsidRPr="00B6294C">
              <w:t>cadastro de despesas</w:t>
            </w:r>
            <w:r w:rsidR="00227D41" w:rsidRPr="00B6294C">
              <w:t xml:space="preserve"> e receitas</w:t>
            </w:r>
          </w:p>
        </w:tc>
      </w:tr>
      <w:tr w:rsidR="00462664" w:rsidRPr="00B6294C" w14:paraId="4BBDC538" w14:textId="77777777" w:rsidTr="007D3E67">
        <w:trPr>
          <w:tblCellSpacing w:w="0" w:type="dxa"/>
        </w:trPr>
        <w:tc>
          <w:tcPr>
            <w:tcW w:w="1987" w:type="dxa"/>
            <w:tcMar>
              <w:top w:w="0" w:type="dxa"/>
              <w:left w:w="108" w:type="dxa"/>
              <w:bottom w:w="0" w:type="dxa"/>
              <w:right w:w="0" w:type="dxa"/>
            </w:tcMar>
            <w:vAlign w:val="center"/>
            <w:hideMark/>
          </w:tcPr>
          <w:p w14:paraId="1FE39816" w14:textId="77777777" w:rsidR="00462664" w:rsidRPr="007D3E67" w:rsidRDefault="00B92555" w:rsidP="007D3E67">
            <w:pPr>
              <w:pStyle w:val="0-BancaComponentes"/>
              <w:jc w:val="center"/>
              <w:rPr>
                <w:b/>
                <w:bCs/>
              </w:rPr>
            </w:pPr>
            <w:r w:rsidRPr="007D3E67">
              <w:rPr>
                <w:b/>
                <w:bCs/>
              </w:rPr>
              <w:t>Ator Primário</w:t>
            </w:r>
          </w:p>
        </w:tc>
        <w:tc>
          <w:tcPr>
            <w:tcW w:w="6944" w:type="dxa"/>
            <w:tcMar>
              <w:top w:w="0" w:type="dxa"/>
              <w:left w:w="108" w:type="dxa"/>
              <w:bottom w:w="0" w:type="dxa"/>
              <w:right w:w="108" w:type="dxa"/>
            </w:tcMar>
            <w:hideMark/>
          </w:tcPr>
          <w:p w14:paraId="794E4BC5" w14:textId="0DA8AE2B" w:rsidR="00462664" w:rsidRPr="00B6294C" w:rsidRDefault="00922E05" w:rsidP="004B7CAB">
            <w:pPr>
              <w:pStyle w:val="0-BancaComponentes"/>
            </w:pPr>
            <w:r w:rsidRPr="00B6294C">
              <w:t>Usuário</w:t>
            </w:r>
          </w:p>
        </w:tc>
      </w:tr>
      <w:tr w:rsidR="00462664" w:rsidRPr="00B6294C" w14:paraId="7F0B468D" w14:textId="77777777" w:rsidTr="007D3E67">
        <w:trPr>
          <w:tblCellSpacing w:w="0" w:type="dxa"/>
        </w:trPr>
        <w:tc>
          <w:tcPr>
            <w:tcW w:w="1987" w:type="dxa"/>
            <w:tcMar>
              <w:top w:w="0" w:type="dxa"/>
              <w:left w:w="108" w:type="dxa"/>
              <w:bottom w:w="0" w:type="dxa"/>
              <w:right w:w="0" w:type="dxa"/>
            </w:tcMar>
            <w:vAlign w:val="center"/>
            <w:hideMark/>
          </w:tcPr>
          <w:p w14:paraId="4A43CA89" w14:textId="77777777" w:rsidR="00462664" w:rsidRPr="007D3E67" w:rsidRDefault="00B92555" w:rsidP="007D3E67">
            <w:pPr>
              <w:pStyle w:val="0-BancaComponentes"/>
              <w:jc w:val="center"/>
              <w:rPr>
                <w:b/>
                <w:bCs/>
              </w:rPr>
            </w:pPr>
            <w:r w:rsidRPr="007D3E67">
              <w:rPr>
                <w:b/>
                <w:bCs/>
              </w:rPr>
              <w:t>Pré-condição</w:t>
            </w:r>
          </w:p>
        </w:tc>
        <w:tc>
          <w:tcPr>
            <w:tcW w:w="6944" w:type="dxa"/>
            <w:tcMar>
              <w:top w:w="0" w:type="dxa"/>
              <w:left w:w="108" w:type="dxa"/>
              <w:bottom w:w="0" w:type="dxa"/>
              <w:right w:w="108" w:type="dxa"/>
            </w:tcMar>
            <w:hideMark/>
          </w:tcPr>
          <w:p w14:paraId="25BDD7C4" w14:textId="77777777" w:rsidR="00462664" w:rsidRPr="00B6294C" w:rsidRDefault="000250B5" w:rsidP="004B7CAB">
            <w:pPr>
              <w:pStyle w:val="0-BancaComponentes"/>
            </w:pPr>
            <w:r w:rsidRPr="00B6294C">
              <w:t>Usuário já ter feito login</w:t>
            </w:r>
          </w:p>
        </w:tc>
      </w:tr>
      <w:tr w:rsidR="00462664" w:rsidRPr="00B6294C" w14:paraId="0D2516F4" w14:textId="77777777" w:rsidTr="007D3E67">
        <w:trPr>
          <w:tblCellSpacing w:w="0" w:type="dxa"/>
        </w:trPr>
        <w:tc>
          <w:tcPr>
            <w:tcW w:w="1987" w:type="dxa"/>
            <w:tcMar>
              <w:top w:w="0" w:type="dxa"/>
              <w:left w:w="108" w:type="dxa"/>
              <w:bottom w:w="0" w:type="dxa"/>
              <w:right w:w="0" w:type="dxa"/>
            </w:tcMar>
            <w:vAlign w:val="center"/>
            <w:hideMark/>
          </w:tcPr>
          <w:p w14:paraId="6E9E92F2" w14:textId="77777777" w:rsidR="00462664" w:rsidRPr="007D3E67" w:rsidRDefault="00B92555" w:rsidP="007D3E67">
            <w:pPr>
              <w:pStyle w:val="0-BancaComponentes"/>
              <w:jc w:val="center"/>
              <w:rPr>
                <w:b/>
                <w:bCs/>
              </w:rPr>
            </w:pPr>
            <w:r w:rsidRPr="007D3E67">
              <w:rPr>
                <w:b/>
                <w:bCs/>
              </w:rPr>
              <w:t>Cenário Principal</w:t>
            </w:r>
          </w:p>
        </w:tc>
        <w:tc>
          <w:tcPr>
            <w:tcW w:w="6944" w:type="dxa"/>
            <w:tcMar>
              <w:top w:w="0" w:type="dxa"/>
              <w:left w:w="108" w:type="dxa"/>
              <w:bottom w:w="0" w:type="dxa"/>
              <w:right w:w="108" w:type="dxa"/>
            </w:tcMar>
            <w:hideMark/>
          </w:tcPr>
          <w:p w14:paraId="54783457" w14:textId="0AEFC657" w:rsidR="00462664" w:rsidRPr="00B6294C" w:rsidRDefault="00AA2934" w:rsidP="004B7CAB">
            <w:pPr>
              <w:pStyle w:val="0-BancaComponentes"/>
            </w:pPr>
            <w:r w:rsidRPr="00B6294C">
              <w:t>1a -</w:t>
            </w:r>
            <w:r w:rsidR="00B92555" w:rsidRPr="00B6294C">
              <w:t>O use case inicia quando o usuário</w:t>
            </w:r>
            <w:r w:rsidR="00010539" w:rsidRPr="00B6294C">
              <w:t xml:space="preserve"> seleciona a opção de cadastrar.</w:t>
            </w:r>
          </w:p>
          <w:p w14:paraId="227CD323" w14:textId="77777777" w:rsidR="00462664" w:rsidRPr="00B6294C" w:rsidRDefault="00AA2934" w:rsidP="004B7CAB">
            <w:pPr>
              <w:pStyle w:val="0-BancaComponentes"/>
            </w:pPr>
            <w:r w:rsidRPr="00B6294C">
              <w:t>2a -</w:t>
            </w:r>
            <w:r w:rsidR="00B92555" w:rsidRPr="00B6294C">
              <w:t xml:space="preserve">O sistema carrega o formulário para cadastro de </w:t>
            </w:r>
            <w:r w:rsidR="00D07075" w:rsidRPr="00B6294C">
              <w:t>despesa</w:t>
            </w:r>
          </w:p>
          <w:p w14:paraId="29BC9DEA" w14:textId="67D85D1F" w:rsidR="00462664" w:rsidRPr="00B6294C" w:rsidRDefault="00AA2934" w:rsidP="004B7CAB">
            <w:pPr>
              <w:pStyle w:val="0-BancaComponentes"/>
            </w:pPr>
            <w:r w:rsidRPr="00B6294C">
              <w:t xml:space="preserve">3a- </w:t>
            </w:r>
            <w:r w:rsidR="00B92555" w:rsidRPr="00B6294C">
              <w:t xml:space="preserve">O usuário informa os </w:t>
            </w:r>
            <w:r w:rsidR="00010539" w:rsidRPr="00B6294C">
              <w:t xml:space="preserve">dados filtrando por despesa ou receita. Em seguida preenche os campos </w:t>
            </w:r>
            <w:r w:rsidR="00B92555" w:rsidRPr="00B6294C">
              <w:t xml:space="preserve">de </w:t>
            </w:r>
            <w:r w:rsidR="00D07075" w:rsidRPr="00B6294C">
              <w:t xml:space="preserve">sua </w:t>
            </w:r>
            <w:r w:rsidR="00B92555" w:rsidRPr="00B6294C">
              <w:t>descrição</w:t>
            </w:r>
            <w:r w:rsidR="00D07075" w:rsidRPr="00B6294C">
              <w:t>:</w:t>
            </w:r>
            <w:r w:rsidR="001E4F7F" w:rsidRPr="00B6294C">
              <w:t xml:space="preserve"> </w:t>
            </w:r>
            <w:r w:rsidR="00394065" w:rsidRPr="00B6294C">
              <w:t>data da operação, descrição</w:t>
            </w:r>
            <w:r w:rsidR="00C72978" w:rsidRPr="00B6294C">
              <w:t>,</w:t>
            </w:r>
            <w:r w:rsidR="00394065" w:rsidRPr="00B6294C">
              <w:t xml:space="preserve"> </w:t>
            </w:r>
            <w:r w:rsidR="006460FD" w:rsidRPr="00B6294C">
              <w:t xml:space="preserve">categoria, quantidade de parcelas (caso necessário), </w:t>
            </w:r>
            <w:r w:rsidR="000250B5" w:rsidRPr="00B6294C">
              <w:t>status (</w:t>
            </w:r>
            <w:r w:rsidR="00394065" w:rsidRPr="00B6294C">
              <w:t>pago ou pendente) e valor</w:t>
            </w:r>
            <w:r w:rsidR="006460FD" w:rsidRPr="00B6294C">
              <w:t>.</w:t>
            </w:r>
          </w:p>
          <w:p w14:paraId="4402D653" w14:textId="77777777" w:rsidR="00462664" w:rsidRPr="00B6294C" w:rsidRDefault="00AA2934" w:rsidP="004B7CAB">
            <w:pPr>
              <w:pStyle w:val="0-BancaComponentes"/>
            </w:pPr>
            <w:r w:rsidRPr="00B6294C">
              <w:lastRenderedPageBreak/>
              <w:t>4a -</w:t>
            </w:r>
            <w:r w:rsidR="00B92555" w:rsidRPr="00B6294C">
              <w:t>O sistema recebe e valida os dados do produto</w:t>
            </w:r>
          </w:p>
          <w:p w14:paraId="3BE51075" w14:textId="77777777" w:rsidR="00462664" w:rsidRPr="00B6294C" w:rsidRDefault="00AA2934" w:rsidP="004B7CAB">
            <w:pPr>
              <w:pStyle w:val="0-BancaComponentes"/>
            </w:pPr>
            <w:r w:rsidRPr="00B6294C">
              <w:t>5a -</w:t>
            </w:r>
            <w:r w:rsidR="00B92555" w:rsidRPr="00B6294C">
              <w:t>O sistema confirma o cadastro do produto</w:t>
            </w:r>
          </w:p>
          <w:p w14:paraId="5DB53E54" w14:textId="77777777" w:rsidR="00462664" w:rsidRPr="00B6294C" w:rsidRDefault="00AA2934" w:rsidP="004B7CAB">
            <w:pPr>
              <w:pStyle w:val="0-BancaComponentes"/>
            </w:pPr>
            <w:r w:rsidRPr="00B6294C">
              <w:t>6a -</w:t>
            </w:r>
            <w:r w:rsidR="00B92555" w:rsidRPr="00B6294C">
              <w:t>O sistema encerra a operação</w:t>
            </w:r>
          </w:p>
        </w:tc>
      </w:tr>
      <w:tr w:rsidR="00462664" w:rsidRPr="00B6294C" w14:paraId="640A6B94" w14:textId="77777777" w:rsidTr="007D3E67">
        <w:trPr>
          <w:tblCellSpacing w:w="0" w:type="dxa"/>
        </w:trPr>
        <w:tc>
          <w:tcPr>
            <w:tcW w:w="1987" w:type="dxa"/>
            <w:tcMar>
              <w:top w:w="0" w:type="dxa"/>
              <w:left w:w="108" w:type="dxa"/>
              <w:bottom w:w="0" w:type="dxa"/>
              <w:right w:w="0" w:type="dxa"/>
            </w:tcMar>
            <w:vAlign w:val="center"/>
            <w:hideMark/>
          </w:tcPr>
          <w:p w14:paraId="62EE3A79" w14:textId="77777777" w:rsidR="00462664" w:rsidRPr="00B6294C" w:rsidRDefault="00B92555" w:rsidP="007D3E67">
            <w:pPr>
              <w:pStyle w:val="0-BancaComponentes"/>
              <w:jc w:val="center"/>
            </w:pPr>
            <w:r w:rsidRPr="007D3E67">
              <w:rPr>
                <w:b/>
                <w:bCs/>
              </w:rPr>
              <w:lastRenderedPageBreak/>
              <w:t>Pós-condição</w:t>
            </w:r>
          </w:p>
        </w:tc>
        <w:tc>
          <w:tcPr>
            <w:tcW w:w="6944" w:type="dxa"/>
            <w:tcMar>
              <w:top w:w="0" w:type="dxa"/>
              <w:left w:w="108" w:type="dxa"/>
              <w:bottom w:w="0" w:type="dxa"/>
              <w:right w:w="108" w:type="dxa"/>
            </w:tcMar>
            <w:hideMark/>
          </w:tcPr>
          <w:p w14:paraId="684617C2" w14:textId="77777777" w:rsidR="00462664" w:rsidRPr="00B6294C" w:rsidRDefault="00B92555" w:rsidP="004B7CAB">
            <w:pPr>
              <w:pStyle w:val="0-BancaComponentes"/>
            </w:pPr>
            <w:r w:rsidRPr="00B6294C">
              <w:t>Não possui</w:t>
            </w:r>
          </w:p>
        </w:tc>
      </w:tr>
      <w:tr w:rsidR="00462664" w:rsidRPr="00B6294C" w14:paraId="4DC86207" w14:textId="77777777" w:rsidTr="007D3E67">
        <w:trPr>
          <w:tblCellSpacing w:w="0" w:type="dxa"/>
        </w:trPr>
        <w:tc>
          <w:tcPr>
            <w:tcW w:w="1987" w:type="dxa"/>
            <w:tcMar>
              <w:top w:w="0" w:type="dxa"/>
              <w:left w:w="108" w:type="dxa"/>
              <w:bottom w:w="0" w:type="dxa"/>
              <w:right w:w="0" w:type="dxa"/>
            </w:tcMar>
            <w:vAlign w:val="center"/>
            <w:hideMark/>
          </w:tcPr>
          <w:p w14:paraId="7ECE0180" w14:textId="77777777" w:rsidR="00462664" w:rsidRPr="007D3E67" w:rsidRDefault="00B92555" w:rsidP="007D3E67">
            <w:pPr>
              <w:pStyle w:val="0-BancaComponentes"/>
              <w:jc w:val="center"/>
              <w:rPr>
                <w:b/>
                <w:bCs/>
              </w:rPr>
            </w:pPr>
            <w:r w:rsidRPr="007D3E67">
              <w:rPr>
                <w:b/>
                <w:bCs/>
              </w:rPr>
              <w:t>Cenário Alternativo</w:t>
            </w:r>
          </w:p>
        </w:tc>
        <w:tc>
          <w:tcPr>
            <w:tcW w:w="6944" w:type="dxa"/>
            <w:tcMar>
              <w:top w:w="0" w:type="dxa"/>
              <w:left w:w="108" w:type="dxa"/>
              <w:bottom w:w="0" w:type="dxa"/>
              <w:right w:w="108" w:type="dxa"/>
            </w:tcMar>
            <w:hideMark/>
          </w:tcPr>
          <w:p w14:paraId="401C8B8E" w14:textId="77777777" w:rsidR="00462664" w:rsidRPr="00B6294C" w:rsidRDefault="00B92555" w:rsidP="004B7CAB">
            <w:pPr>
              <w:pStyle w:val="0-BancaComponentes"/>
            </w:pPr>
            <w:r w:rsidRPr="00B6294C">
              <w:t xml:space="preserve">*a – Em qualquer momento o </w:t>
            </w:r>
            <w:r w:rsidR="00C1120F" w:rsidRPr="00B6294C">
              <w:t>usuário</w:t>
            </w:r>
            <w:r w:rsidRPr="00B6294C">
              <w:t xml:space="preserve"> pode sair do sistema</w:t>
            </w:r>
          </w:p>
          <w:p w14:paraId="22228A66" w14:textId="77777777" w:rsidR="00462664" w:rsidRPr="00B6294C" w:rsidRDefault="00462664" w:rsidP="004B7CAB">
            <w:pPr>
              <w:pStyle w:val="0-BancaComponentes"/>
            </w:pPr>
          </w:p>
          <w:p w14:paraId="22242D4B" w14:textId="60EC0E06" w:rsidR="00462664" w:rsidRPr="00B6294C" w:rsidRDefault="00691AF2" w:rsidP="004B7CAB">
            <w:pPr>
              <w:pStyle w:val="0-BancaComponentes"/>
            </w:pPr>
            <w:r w:rsidRPr="00B6294C">
              <w:t>7</w:t>
            </w:r>
            <w:r w:rsidR="00B92555" w:rsidRPr="00B6294C">
              <w:t xml:space="preserve">a – </w:t>
            </w:r>
            <w:r w:rsidR="00F37169" w:rsidRPr="00B6294C">
              <w:t>Campos não preenchidos</w:t>
            </w:r>
          </w:p>
          <w:p w14:paraId="60EA5F99" w14:textId="4D9D93F1" w:rsidR="00462664" w:rsidRPr="00B6294C" w:rsidRDefault="00691AF2" w:rsidP="004B7CAB">
            <w:pPr>
              <w:pStyle w:val="0-BancaComponentes"/>
            </w:pPr>
            <w:r w:rsidRPr="00B6294C">
              <w:t>7</w:t>
            </w:r>
            <w:r w:rsidR="00B92555" w:rsidRPr="00B6294C">
              <w:t xml:space="preserve">a.1 </w:t>
            </w:r>
            <w:r w:rsidR="00F37169" w:rsidRPr="00B6294C">
              <w:t>Caso a data não seja preenchida o sistema irá considerar a data atual</w:t>
            </w:r>
          </w:p>
          <w:p w14:paraId="1A626A1E" w14:textId="3F2A7F5F" w:rsidR="00462664" w:rsidRPr="00B6294C" w:rsidRDefault="00CE052A" w:rsidP="004B7CAB">
            <w:pPr>
              <w:pStyle w:val="0-BancaComponentes"/>
            </w:pPr>
            <w:r w:rsidRPr="00B6294C">
              <w:t>7a.2 Valor</w:t>
            </w:r>
            <w:r w:rsidR="00F37169" w:rsidRPr="00B6294C">
              <w:t xml:space="preserve"> não preenchido o sistema irá considerar como zero</w:t>
            </w:r>
          </w:p>
          <w:p w14:paraId="72D45E6F" w14:textId="332DB0AC" w:rsidR="00F37169" w:rsidRPr="00B6294C" w:rsidRDefault="00691AF2" w:rsidP="004B7CAB">
            <w:pPr>
              <w:pStyle w:val="0-BancaComponentes"/>
            </w:pPr>
            <w:r w:rsidRPr="00B6294C">
              <w:t>7</w:t>
            </w:r>
            <w:r w:rsidR="00F37169" w:rsidRPr="00B6294C">
              <w:t xml:space="preserve">a.3 </w:t>
            </w:r>
            <w:r w:rsidR="00CE052A" w:rsidRPr="00B6294C">
              <w:t>S</w:t>
            </w:r>
            <w:r w:rsidR="00F37169" w:rsidRPr="00B6294C">
              <w:t>tatus não preenchido o sistema irá considerar como pendente</w:t>
            </w:r>
          </w:p>
          <w:p w14:paraId="4805C849" w14:textId="6A2AA5EC" w:rsidR="00F37169" w:rsidRPr="00B6294C" w:rsidRDefault="00691AF2" w:rsidP="004B7CAB">
            <w:pPr>
              <w:pStyle w:val="0-BancaComponentes"/>
            </w:pPr>
            <w:r w:rsidRPr="00B6294C">
              <w:t>8</w:t>
            </w:r>
            <w:r w:rsidR="00F37169" w:rsidRPr="00B6294C">
              <w:t xml:space="preserve">b – Valor Negativo </w:t>
            </w:r>
          </w:p>
          <w:p w14:paraId="76DFAF6B" w14:textId="38802038" w:rsidR="00462664" w:rsidRPr="00B6294C" w:rsidRDefault="00691AF2" w:rsidP="004B7CAB">
            <w:pPr>
              <w:pStyle w:val="0-BancaComponentes"/>
            </w:pPr>
            <w:r w:rsidRPr="00B6294C">
              <w:t>8</w:t>
            </w:r>
            <w:r w:rsidR="00F37169" w:rsidRPr="00B6294C">
              <w:t>b</w:t>
            </w:r>
            <w:r w:rsidR="00B92555" w:rsidRPr="00B6294C">
              <w:t xml:space="preserve">.1 O sistema </w:t>
            </w:r>
            <w:r w:rsidR="00F37169" w:rsidRPr="00B6294C">
              <w:t>irá considerar como zero</w:t>
            </w:r>
          </w:p>
          <w:p w14:paraId="212C68CD" w14:textId="085E1D8F" w:rsidR="002917E3" w:rsidRPr="00B6294C" w:rsidRDefault="00691AF2" w:rsidP="004B7CAB">
            <w:pPr>
              <w:pStyle w:val="0-BancaComponentes"/>
            </w:pPr>
            <w:r w:rsidRPr="00B6294C">
              <w:t>8</w:t>
            </w:r>
            <w:r w:rsidR="002917E3" w:rsidRPr="00B6294C">
              <w:t>c – Categoria não cadastrada</w:t>
            </w:r>
          </w:p>
          <w:p w14:paraId="4C6BCF16" w14:textId="4883CA41" w:rsidR="002917E3" w:rsidRPr="00B6294C" w:rsidRDefault="00691AF2" w:rsidP="004B7CAB">
            <w:pPr>
              <w:pStyle w:val="0-BancaComponentes"/>
            </w:pPr>
            <w:r w:rsidRPr="00B6294C">
              <w:t>8</w:t>
            </w:r>
            <w:r w:rsidR="002917E3" w:rsidRPr="00B6294C">
              <w:t xml:space="preserve">c.1 </w:t>
            </w:r>
            <w:r w:rsidR="00CE052A" w:rsidRPr="00B6294C">
              <w:t>Aparecerá na tela uma mensagem alertando o não selecionamento da mesma</w:t>
            </w:r>
          </w:p>
          <w:p w14:paraId="7E59957A" w14:textId="10B49DAE" w:rsidR="00462664" w:rsidRPr="00B6294C" w:rsidRDefault="00F37169" w:rsidP="004B7CAB">
            <w:pPr>
              <w:pStyle w:val="0-BancaComponentes"/>
            </w:pPr>
            <w:r w:rsidRPr="00B6294C">
              <w:t>4a.4</w:t>
            </w:r>
            <w:r w:rsidR="00B92555" w:rsidRPr="00B6294C">
              <w:t xml:space="preserve">. O sistema retorna ao passo </w:t>
            </w:r>
            <w:r w:rsidR="00D07075" w:rsidRPr="00B6294C">
              <w:t>2</w:t>
            </w:r>
            <w:r w:rsidR="00B92555" w:rsidRPr="00B6294C">
              <w:t xml:space="preserve"> do fluxo principal</w:t>
            </w:r>
          </w:p>
        </w:tc>
      </w:tr>
      <w:tr w:rsidR="00462664" w:rsidRPr="00B6294C" w14:paraId="537110D5" w14:textId="77777777" w:rsidTr="007D3E67">
        <w:trPr>
          <w:tblCellSpacing w:w="0" w:type="dxa"/>
        </w:trPr>
        <w:tc>
          <w:tcPr>
            <w:tcW w:w="1987" w:type="dxa"/>
            <w:tcMar>
              <w:top w:w="0" w:type="dxa"/>
              <w:left w:w="108" w:type="dxa"/>
              <w:bottom w:w="0" w:type="dxa"/>
              <w:right w:w="0" w:type="dxa"/>
            </w:tcMar>
            <w:vAlign w:val="center"/>
            <w:hideMark/>
          </w:tcPr>
          <w:p w14:paraId="1B65985D" w14:textId="5EF4633F" w:rsidR="00462664" w:rsidRPr="007D3E67" w:rsidRDefault="00B92555" w:rsidP="007D3E67">
            <w:pPr>
              <w:pStyle w:val="0-BancaComponentes"/>
              <w:jc w:val="center"/>
              <w:rPr>
                <w:b/>
                <w:bCs/>
              </w:rPr>
            </w:pPr>
            <w:r w:rsidRPr="007D3E67">
              <w:rPr>
                <w:b/>
                <w:bCs/>
              </w:rPr>
              <w:t>Inclusão</w:t>
            </w:r>
          </w:p>
        </w:tc>
        <w:tc>
          <w:tcPr>
            <w:tcW w:w="6944" w:type="dxa"/>
            <w:tcMar>
              <w:top w:w="0" w:type="dxa"/>
              <w:left w:w="108" w:type="dxa"/>
              <w:bottom w:w="0" w:type="dxa"/>
              <w:right w:w="108" w:type="dxa"/>
            </w:tcMar>
            <w:hideMark/>
          </w:tcPr>
          <w:p w14:paraId="2392D7E4" w14:textId="592343C5" w:rsidR="00462664" w:rsidRPr="00B6294C" w:rsidRDefault="008D21CB" w:rsidP="004B7CAB">
            <w:pPr>
              <w:pStyle w:val="0-BancaComponentes"/>
            </w:pPr>
            <w:r w:rsidRPr="00B6294C">
              <w:t>Não possui</w:t>
            </w:r>
          </w:p>
        </w:tc>
      </w:tr>
      <w:tr w:rsidR="00462664" w:rsidRPr="00B6294C" w14:paraId="690B69CA" w14:textId="77777777" w:rsidTr="007D3E67">
        <w:trPr>
          <w:tblCellSpacing w:w="0" w:type="dxa"/>
        </w:trPr>
        <w:tc>
          <w:tcPr>
            <w:tcW w:w="1987" w:type="dxa"/>
            <w:tcMar>
              <w:top w:w="0" w:type="dxa"/>
              <w:left w:w="108" w:type="dxa"/>
              <w:bottom w:w="0" w:type="dxa"/>
              <w:right w:w="0" w:type="dxa"/>
            </w:tcMar>
            <w:vAlign w:val="center"/>
            <w:hideMark/>
          </w:tcPr>
          <w:p w14:paraId="339F8E67" w14:textId="77777777" w:rsidR="00462664" w:rsidRPr="007D3E67" w:rsidRDefault="00B92555" w:rsidP="007D3E67">
            <w:pPr>
              <w:pStyle w:val="0-BancaComponentes"/>
              <w:jc w:val="center"/>
              <w:rPr>
                <w:b/>
                <w:bCs/>
              </w:rPr>
            </w:pPr>
            <w:r w:rsidRPr="007D3E67">
              <w:rPr>
                <w:b/>
                <w:bCs/>
              </w:rPr>
              <w:t>Extensão</w:t>
            </w:r>
          </w:p>
        </w:tc>
        <w:tc>
          <w:tcPr>
            <w:tcW w:w="6944" w:type="dxa"/>
            <w:tcMar>
              <w:top w:w="0" w:type="dxa"/>
              <w:left w:w="108" w:type="dxa"/>
              <w:bottom w:w="0" w:type="dxa"/>
              <w:right w:w="108" w:type="dxa"/>
            </w:tcMar>
            <w:hideMark/>
          </w:tcPr>
          <w:p w14:paraId="0B26C2CA" w14:textId="6A9C9296" w:rsidR="00462664" w:rsidRPr="00B6294C" w:rsidRDefault="008D21CB" w:rsidP="004B7CAB">
            <w:pPr>
              <w:pStyle w:val="0-BancaComponentes"/>
            </w:pPr>
            <w:r w:rsidRPr="00B6294C">
              <w:t>Não possui</w:t>
            </w:r>
          </w:p>
        </w:tc>
      </w:tr>
    </w:tbl>
    <w:p w14:paraId="2CBB631D" w14:textId="77777777" w:rsidR="006D1D05" w:rsidRPr="00B6294C" w:rsidRDefault="006D1D05" w:rsidP="00B6294C">
      <w:pPr>
        <w:pStyle w:val="0-ABNT"/>
        <w:spacing w:after="160"/>
        <w:ind w:firstLine="1134"/>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462664" w:rsidRPr="00B6294C" w14:paraId="5082AA9E" w14:textId="77777777" w:rsidTr="00960421">
        <w:trPr>
          <w:tblCellSpacing w:w="0" w:type="dxa"/>
        </w:trPr>
        <w:tc>
          <w:tcPr>
            <w:tcW w:w="8931" w:type="dxa"/>
            <w:gridSpan w:val="2"/>
            <w:tcMar>
              <w:top w:w="0" w:type="dxa"/>
              <w:left w:w="108" w:type="dxa"/>
              <w:bottom w:w="0" w:type="dxa"/>
              <w:right w:w="108" w:type="dxa"/>
            </w:tcMar>
            <w:hideMark/>
          </w:tcPr>
          <w:p w14:paraId="2BD61F7C" w14:textId="77777777" w:rsidR="00462664" w:rsidRPr="004B7CAB" w:rsidRDefault="00B92555" w:rsidP="004B7CAB">
            <w:pPr>
              <w:pStyle w:val="0-ABNT"/>
              <w:jc w:val="center"/>
              <w:rPr>
                <w:b/>
                <w:bCs/>
              </w:rPr>
            </w:pPr>
            <w:r w:rsidRPr="004B7CAB">
              <w:rPr>
                <w:b/>
                <w:bCs/>
              </w:rPr>
              <w:t xml:space="preserve">Caso de Uso – </w:t>
            </w:r>
            <w:r w:rsidR="000E1264" w:rsidRPr="004B7CAB">
              <w:rPr>
                <w:b/>
                <w:bCs/>
              </w:rPr>
              <w:t>Emitir Relatório</w:t>
            </w:r>
          </w:p>
        </w:tc>
      </w:tr>
      <w:tr w:rsidR="00462664" w:rsidRPr="00B6294C" w14:paraId="05E2A95F" w14:textId="77777777" w:rsidTr="007D3E67">
        <w:trPr>
          <w:tblCellSpacing w:w="0" w:type="dxa"/>
        </w:trPr>
        <w:tc>
          <w:tcPr>
            <w:tcW w:w="1987" w:type="dxa"/>
            <w:tcMar>
              <w:top w:w="0" w:type="dxa"/>
              <w:left w:w="108" w:type="dxa"/>
              <w:bottom w:w="0" w:type="dxa"/>
              <w:right w:w="0" w:type="dxa"/>
            </w:tcMar>
            <w:vAlign w:val="center"/>
            <w:hideMark/>
          </w:tcPr>
          <w:p w14:paraId="3FD84FAE" w14:textId="77777777" w:rsidR="00462664" w:rsidRPr="007D3E67" w:rsidRDefault="00B92555" w:rsidP="007D3E67">
            <w:pPr>
              <w:pStyle w:val="0-BancaComponentes"/>
              <w:jc w:val="center"/>
              <w:rPr>
                <w:b/>
                <w:bCs/>
              </w:rPr>
            </w:pPr>
            <w:r w:rsidRPr="007D3E67">
              <w:rPr>
                <w:b/>
                <w:bCs/>
              </w:rPr>
              <w:t>ID</w:t>
            </w:r>
          </w:p>
        </w:tc>
        <w:tc>
          <w:tcPr>
            <w:tcW w:w="6944" w:type="dxa"/>
            <w:tcMar>
              <w:top w:w="0" w:type="dxa"/>
              <w:left w:w="108" w:type="dxa"/>
              <w:bottom w:w="0" w:type="dxa"/>
              <w:right w:w="108" w:type="dxa"/>
            </w:tcMar>
            <w:hideMark/>
          </w:tcPr>
          <w:p w14:paraId="6875AFB5" w14:textId="64A539B6" w:rsidR="00462664" w:rsidRPr="00B6294C" w:rsidRDefault="004E2DDE" w:rsidP="004B7CAB">
            <w:pPr>
              <w:pStyle w:val="0-BancaComponentes"/>
            </w:pPr>
            <w:r w:rsidRPr="00B6294C">
              <w:t>UC 003</w:t>
            </w:r>
          </w:p>
        </w:tc>
      </w:tr>
      <w:tr w:rsidR="00462664" w:rsidRPr="00B6294C" w14:paraId="6531086E" w14:textId="77777777" w:rsidTr="007D3E67">
        <w:trPr>
          <w:tblCellSpacing w:w="0" w:type="dxa"/>
        </w:trPr>
        <w:tc>
          <w:tcPr>
            <w:tcW w:w="1987" w:type="dxa"/>
            <w:tcMar>
              <w:top w:w="0" w:type="dxa"/>
              <w:left w:w="108" w:type="dxa"/>
              <w:bottom w:w="0" w:type="dxa"/>
              <w:right w:w="0" w:type="dxa"/>
            </w:tcMar>
            <w:vAlign w:val="center"/>
            <w:hideMark/>
          </w:tcPr>
          <w:p w14:paraId="6388433A" w14:textId="77777777" w:rsidR="00462664" w:rsidRPr="007D3E67" w:rsidRDefault="00B92555" w:rsidP="007D3E67">
            <w:pPr>
              <w:pStyle w:val="0-BancaComponentes"/>
              <w:jc w:val="center"/>
              <w:rPr>
                <w:b/>
                <w:bCs/>
              </w:rPr>
            </w:pPr>
            <w:r w:rsidRPr="007D3E67">
              <w:rPr>
                <w:b/>
                <w:bCs/>
              </w:rPr>
              <w:t>Descrição</w:t>
            </w:r>
          </w:p>
        </w:tc>
        <w:tc>
          <w:tcPr>
            <w:tcW w:w="6944" w:type="dxa"/>
            <w:tcMar>
              <w:top w:w="0" w:type="dxa"/>
              <w:left w:w="108" w:type="dxa"/>
              <w:bottom w:w="0" w:type="dxa"/>
              <w:right w:w="108" w:type="dxa"/>
            </w:tcMar>
            <w:hideMark/>
          </w:tcPr>
          <w:p w14:paraId="7D87FE3B" w14:textId="4EE766A2" w:rsidR="00462664" w:rsidRPr="00B6294C" w:rsidRDefault="00B92555" w:rsidP="004B7CAB">
            <w:pPr>
              <w:pStyle w:val="0-BancaComponentes"/>
            </w:pPr>
            <w:r w:rsidRPr="00B6294C">
              <w:t xml:space="preserve">Este caso de uso tem por objetivo </w:t>
            </w:r>
            <w:r w:rsidR="008D21CB" w:rsidRPr="00B6294C">
              <w:t xml:space="preserve">listar </w:t>
            </w:r>
            <w:r w:rsidR="00B1484C" w:rsidRPr="00B6294C">
              <w:t>todos os lançamentos</w:t>
            </w:r>
            <w:r w:rsidR="007A0F96" w:rsidRPr="00B6294C">
              <w:t xml:space="preserve"> </w:t>
            </w:r>
            <w:r w:rsidR="00C6389E" w:rsidRPr="00B6294C">
              <w:t xml:space="preserve">em uma tabela </w:t>
            </w:r>
            <w:r w:rsidR="008D21CB" w:rsidRPr="00B6294C">
              <w:t xml:space="preserve">e </w:t>
            </w:r>
            <w:r w:rsidR="004E2DDE" w:rsidRPr="00B6294C">
              <w:t>a</w:t>
            </w:r>
            <w:r w:rsidR="00C6389E" w:rsidRPr="00B6294C">
              <w:t xml:space="preserve"> </w:t>
            </w:r>
            <w:r w:rsidR="007A0F96" w:rsidRPr="00B6294C">
              <w:t>situação d</w:t>
            </w:r>
            <w:r w:rsidR="008D21CB" w:rsidRPr="00B6294C">
              <w:t>as finanças.</w:t>
            </w:r>
          </w:p>
        </w:tc>
      </w:tr>
      <w:tr w:rsidR="00462664" w:rsidRPr="00B6294C" w14:paraId="1B467E67" w14:textId="77777777" w:rsidTr="007D3E67">
        <w:trPr>
          <w:tblCellSpacing w:w="0" w:type="dxa"/>
        </w:trPr>
        <w:tc>
          <w:tcPr>
            <w:tcW w:w="1987" w:type="dxa"/>
            <w:tcMar>
              <w:top w:w="0" w:type="dxa"/>
              <w:left w:w="108" w:type="dxa"/>
              <w:bottom w:w="0" w:type="dxa"/>
              <w:right w:w="0" w:type="dxa"/>
            </w:tcMar>
            <w:vAlign w:val="center"/>
            <w:hideMark/>
          </w:tcPr>
          <w:p w14:paraId="251D4C7D" w14:textId="77777777" w:rsidR="00462664" w:rsidRPr="007D3E67" w:rsidRDefault="00B92555" w:rsidP="007D3E67">
            <w:pPr>
              <w:pStyle w:val="0-BancaComponentes"/>
              <w:jc w:val="center"/>
              <w:rPr>
                <w:b/>
                <w:bCs/>
              </w:rPr>
            </w:pPr>
            <w:r w:rsidRPr="007D3E67">
              <w:rPr>
                <w:b/>
                <w:bCs/>
              </w:rPr>
              <w:t>Ator Primário</w:t>
            </w:r>
          </w:p>
        </w:tc>
        <w:tc>
          <w:tcPr>
            <w:tcW w:w="6944" w:type="dxa"/>
            <w:tcMar>
              <w:top w:w="0" w:type="dxa"/>
              <w:left w:w="108" w:type="dxa"/>
              <w:bottom w:w="0" w:type="dxa"/>
              <w:right w:w="108" w:type="dxa"/>
            </w:tcMar>
            <w:hideMark/>
          </w:tcPr>
          <w:p w14:paraId="700C19CB" w14:textId="77777777" w:rsidR="00462664" w:rsidRPr="00B6294C" w:rsidRDefault="00960421" w:rsidP="004B7CAB">
            <w:pPr>
              <w:pStyle w:val="0-BancaComponentes"/>
            </w:pPr>
            <w:r w:rsidRPr="00B6294C">
              <w:t>U</w:t>
            </w:r>
            <w:r w:rsidR="00F93D98" w:rsidRPr="00B6294C">
              <w:t>suário</w:t>
            </w:r>
          </w:p>
        </w:tc>
      </w:tr>
      <w:tr w:rsidR="00462664" w:rsidRPr="00B6294C" w14:paraId="1DB85B58" w14:textId="77777777" w:rsidTr="007D3E67">
        <w:trPr>
          <w:tblCellSpacing w:w="0" w:type="dxa"/>
        </w:trPr>
        <w:tc>
          <w:tcPr>
            <w:tcW w:w="1987" w:type="dxa"/>
            <w:tcMar>
              <w:top w:w="0" w:type="dxa"/>
              <w:left w:w="108" w:type="dxa"/>
              <w:bottom w:w="0" w:type="dxa"/>
              <w:right w:w="0" w:type="dxa"/>
            </w:tcMar>
            <w:vAlign w:val="center"/>
            <w:hideMark/>
          </w:tcPr>
          <w:p w14:paraId="7A6C006B" w14:textId="77777777" w:rsidR="00462664" w:rsidRPr="007D3E67" w:rsidRDefault="00B92555" w:rsidP="007D3E67">
            <w:pPr>
              <w:pStyle w:val="0-BancaComponentes"/>
              <w:jc w:val="center"/>
              <w:rPr>
                <w:b/>
                <w:bCs/>
              </w:rPr>
            </w:pPr>
            <w:r w:rsidRPr="007D3E67">
              <w:rPr>
                <w:b/>
                <w:bCs/>
              </w:rPr>
              <w:t>Pré-condição</w:t>
            </w:r>
          </w:p>
        </w:tc>
        <w:tc>
          <w:tcPr>
            <w:tcW w:w="6944" w:type="dxa"/>
            <w:tcMar>
              <w:top w:w="0" w:type="dxa"/>
              <w:left w:w="108" w:type="dxa"/>
              <w:bottom w:w="0" w:type="dxa"/>
              <w:right w:w="108" w:type="dxa"/>
            </w:tcMar>
            <w:hideMark/>
          </w:tcPr>
          <w:p w14:paraId="1C590242" w14:textId="5D294730" w:rsidR="00462664" w:rsidRPr="00B6294C" w:rsidRDefault="00B92555" w:rsidP="004B7CAB">
            <w:pPr>
              <w:pStyle w:val="0-BancaComponentes"/>
            </w:pPr>
            <w:r w:rsidRPr="00B6294C">
              <w:t xml:space="preserve">Ter </w:t>
            </w:r>
            <w:r w:rsidR="008D21CB" w:rsidRPr="00B6294C">
              <w:t>logado e</w:t>
            </w:r>
            <w:r w:rsidRPr="00B6294C">
              <w:t xml:space="preserve"> </w:t>
            </w:r>
            <w:r w:rsidR="00F93D98" w:rsidRPr="00B6294C">
              <w:t>cadastrado receita</w:t>
            </w:r>
            <w:r w:rsidR="008D21CB" w:rsidRPr="00B6294C">
              <w:t>s</w:t>
            </w:r>
            <w:r w:rsidR="00F93D98" w:rsidRPr="00B6294C">
              <w:t xml:space="preserve"> e </w:t>
            </w:r>
            <w:r w:rsidR="006B63DC" w:rsidRPr="00B6294C">
              <w:t>despesa</w:t>
            </w:r>
            <w:r w:rsidR="008D21CB" w:rsidRPr="00B6294C">
              <w:t>s</w:t>
            </w:r>
            <w:r w:rsidRPr="00B6294C">
              <w:t>.</w:t>
            </w:r>
          </w:p>
        </w:tc>
      </w:tr>
      <w:tr w:rsidR="00462664" w:rsidRPr="00B6294C" w14:paraId="62630D0B" w14:textId="77777777" w:rsidTr="007D3E67">
        <w:trPr>
          <w:tblCellSpacing w:w="0" w:type="dxa"/>
        </w:trPr>
        <w:tc>
          <w:tcPr>
            <w:tcW w:w="1987" w:type="dxa"/>
            <w:tcMar>
              <w:top w:w="0" w:type="dxa"/>
              <w:left w:w="108" w:type="dxa"/>
              <w:bottom w:w="0" w:type="dxa"/>
              <w:right w:w="0" w:type="dxa"/>
            </w:tcMar>
            <w:vAlign w:val="center"/>
            <w:hideMark/>
          </w:tcPr>
          <w:p w14:paraId="44950FBE" w14:textId="77777777" w:rsidR="00462664" w:rsidRPr="007D3E67" w:rsidRDefault="00B92555" w:rsidP="007D3E67">
            <w:pPr>
              <w:pStyle w:val="0-BancaComponentes"/>
              <w:jc w:val="center"/>
              <w:rPr>
                <w:b/>
                <w:bCs/>
              </w:rPr>
            </w:pPr>
            <w:r w:rsidRPr="007D3E67">
              <w:rPr>
                <w:b/>
                <w:bCs/>
              </w:rPr>
              <w:t>Cenário Principal</w:t>
            </w:r>
          </w:p>
        </w:tc>
        <w:tc>
          <w:tcPr>
            <w:tcW w:w="6944" w:type="dxa"/>
            <w:tcMar>
              <w:top w:w="0" w:type="dxa"/>
              <w:left w:w="108" w:type="dxa"/>
              <w:bottom w:w="0" w:type="dxa"/>
              <w:right w:w="108" w:type="dxa"/>
            </w:tcMar>
            <w:hideMark/>
          </w:tcPr>
          <w:p w14:paraId="2589BE85" w14:textId="77777777" w:rsidR="00462664" w:rsidRPr="00B6294C" w:rsidRDefault="006D1D05" w:rsidP="004B7CAB">
            <w:pPr>
              <w:pStyle w:val="0-BancaComponentes"/>
            </w:pPr>
            <w:r w:rsidRPr="00B6294C">
              <w:t>1a -</w:t>
            </w:r>
            <w:r w:rsidR="00B92555" w:rsidRPr="00B6294C">
              <w:t xml:space="preserve">O use case inicia quando o usuário seleciona a opção de </w:t>
            </w:r>
            <w:r w:rsidR="00515C84" w:rsidRPr="00B6294C">
              <w:t>emitir relatório</w:t>
            </w:r>
          </w:p>
          <w:p w14:paraId="305ECDA2" w14:textId="6ECA5E4F" w:rsidR="005F7218" w:rsidRPr="00B6294C" w:rsidRDefault="006D1D05" w:rsidP="004B7CAB">
            <w:pPr>
              <w:pStyle w:val="0-BancaComponentes"/>
            </w:pPr>
            <w:r w:rsidRPr="00B6294C">
              <w:t>2a -</w:t>
            </w:r>
            <w:r w:rsidR="00B92555" w:rsidRPr="00B6294C">
              <w:t xml:space="preserve">O sistema carrega </w:t>
            </w:r>
            <w:r w:rsidR="00462664" w:rsidRPr="00B6294C">
              <w:t xml:space="preserve">uma tabela contendo dados de sua descrição: </w:t>
            </w:r>
            <w:r w:rsidR="00696B13" w:rsidRPr="00B6294C">
              <w:t>“</w:t>
            </w:r>
            <w:r w:rsidR="00462664" w:rsidRPr="00B6294C">
              <w:t xml:space="preserve">Relatório </w:t>
            </w:r>
            <w:r w:rsidR="00696B13" w:rsidRPr="00B6294C">
              <w:t>Financeiro” no centro</w:t>
            </w:r>
            <w:r w:rsidR="00462664" w:rsidRPr="00B6294C">
              <w:t xml:space="preserve">, </w:t>
            </w:r>
            <w:r w:rsidR="00515C84" w:rsidRPr="00B6294C">
              <w:t>no canto esquerdo usu</w:t>
            </w:r>
            <w:r w:rsidR="004E2DDE" w:rsidRPr="00B6294C">
              <w:t>ário logado, data do relatório</w:t>
            </w:r>
            <w:r w:rsidR="00515C84" w:rsidRPr="00B6294C">
              <w:t>, total de receitas</w:t>
            </w:r>
            <w:r w:rsidR="00696B13" w:rsidRPr="00B6294C">
              <w:t xml:space="preserve"> e despesas</w:t>
            </w:r>
            <w:r w:rsidR="00515C84" w:rsidRPr="00B6294C">
              <w:t xml:space="preserve">, </w:t>
            </w:r>
            <w:r w:rsidR="00696B13" w:rsidRPr="00B6294C">
              <w:t>lançamentos pagos e pendentes</w:t>
            </w:r>
            <w:r w:rsidR="00515C84" w:rsidRPr="00B6294C">
              <w:t>, porcentagem de gastos, situação final, tabela com datas de operação, descrição, status e valores das despesas, cada uma eu sua respectiva coluna.</w:t>
            </w:r>
          </w:p>
          <w:p w14:paraId="4003871C" w14:textId="77777777" w:rsidR="00462664" w:rsidRPr="00B6294C" w:rsidRDefault="006D1D05" w:rsidP="004B7CAB">
            <w:pPr>
              <w:pStyle w:val="0-BancaComponentes"/>
            </w:pPr>
            <w:r w:rsidRPr="00B6294C">
              <w:t>3a -</w:t>
            </w:r>
            <w:r w:rsidR="00B92555" w:rsidRPr="00B6294C">
              <w:t>O sistema encerra a operação</w:t>
            </w:r>
          </w:p>
        </w:tc>
      </w:tr>
      <w:tr w:rsidR="00462664" w:rsidRPr="00B6294C" w14:paraId="10EA5BB2" w14:textId="77777777" w:rsidTr="007D3E67">
        <w:trPr>
          <w:tblCellSpacing w:w="0" w:type="dxa"/>
        </w:trPr>
        <w:tc>
          <w:tcPr>
            <w:tcW w:w="1987" w:type="dxa"/>
            <w:tcMar>
              <w:top w:w="0" w:type="dxa"/>
              <w:left w:w="108" w:type="dxa"/>
              <w:bottom w:w="0" w:type="dxa"/>
              <w:right w:w="0" w:type="dxa"/>
            </w:tcMar>
            <w:vAlign w:val="center"/>
            <w:hideMark/>
          </w:tcPr>
          <w:p w14:paraId="0CF850F7" w14:textId="77777777" w:rsidR="00462664" w:rsidRPr="007D3E67" w:rsidRDefault="00B92555" w:rsidP="007D3E67">
            <w:pPr>
              <w:pStyle w:val="0-BancaComponentes"/>
              <w:jc w:val="center"/>
              <w:rPr>
                <w:b/>
                <w:bCs/>
              </w:rPr>
            </w:pPr>
            <w:r w:rsidRPr="007D3E67">
              <w:rPr>
                <w:b/>
                <w:bCs/>
              </w:rPr>
              <w:t>Pós-condição</w:t>
            </w:r>
          </w:p>
        </w:tc>
        <w:tc>
          <w:tcPr>
            <w:tcW w:w="6944" w:type="dxa"/>
            <w:tcMar>
              <w:top w:w="0" w:type="dxa"/>
              <w:left w:w="108" w:type="dxa"/>
              <w:bottom w:w="0" w:type="dxa"/>
              <w:right w:w="108" w:type="dxa"/>
            </w:tcMar>
            <w:hideMark/>
          </w:tcPr>
          <w:p w14:paraId="2D46D1C6" w14:textId="77777777" w:rsidR="00462664" w:rsidRPr="00B6294C" w:rsidRDefault="00B92555" w:rsidP="004B7CAB">
            <w:pPr>
              <w:pStyle w:val="0-BancaComponentes"/>
            </w:pPr>
            <w:r w:rsidRPr="00B6294C">
              <w:t>Não possui</w:t>
            </w:r>
          </w:p>
        </w:tc>
      </w:tr>
      <w:tr w:rsidR="00462664" w:rsidRPr="00B6294C" w14:paraId="30F9E2FF" w14:textId="77777777" w:rsidTr="007D3E67">
        <w:trPr>
          <w:tblCellSpacing w:w="0" w:type="dxa"/>
        </w:trPr>
        <w:tc>
          <w:tcPr>
            <w:tcW w:w="1987" w:type="dxa"/>
            <w:tcMar>
              <w:top w:w="0" w:type="dxa"/>
              <w:left w:w="108" w:type="dxa"/>
              <w:bottom w:w="0" w:type="dxa"/>
              <w:right w:w="0" w:type="dxa"/>
            </w:tcMar>
            <w:vAlign w:val="center"/>
            <w:hideMark/>
          </w:tcPr>
          <w:p w14:paraId="09CC6913" w14:textId="77777777" w:rsidR="00462664" w:rsidRPr="007D3E67" w:rsidRDefault="00B92555" w:rsidP="007D3E67">
            <w:pPr>
              <w:pStyle w:val="0-BancaComponentes"/>
              <w:jc w:val="center"/>
              <w:rPr>
                <w:b/>
                <w:bCs/>
              </w:rPr>
            </w:pPr>
            <w:r w:rsidRPr="007D3E67">
              <w:rPr>
                <w:b/>
                <w:bCs/>
              </w:rPr>
              <w:t>Cenário Alternativo</w:t>
            </w:r>
          </w:p>
        </w:tc>
        <w:tc>
          <w:tcPr>
            <w:tcW w:w="6944" w:type="dxa"/>
            <w:tcMar>
              <w:top w:w="0" w:type="dxa"/>
              <w:left w:w="108" w:type="dxa"/>
              <w:bottom w:w="0" w:type="dxa"/>
              <w:right w:w="108" w:type="dxa"/>
            </w:tcMar>
            <w:hideMark/>
          </w:tcPr>
          <w:p w14:paraId="01E7B43B" w14:textId="2DC21A3B" w:rsidR="005F7218" w:rsidRPr="00B6294C" w:rsidRDefault="00B92555" w:rsidP="004B7CAB">
            <w:pPr>
              <w:pStyle w:val="0-BancaComponentes"/>
            </w:pPr>
            <w:r w:rsidRPr="00B6294C">
              <w:t xml:space="preserve">*a – Em qualquer momento o </w:t>
            </w:r>
            <w:r w:rsidR="00FA7C5C" w:rsidRPr="00B6294C">
              <w:t>usuário</w:t>
            </w:r>
            <w:r w:rsidRPr="00B6294C">
              <w:t xml:space="preserve"> pode sair do sistema</w:t>
            </w:r>
          </w:p>
        </w:tc>
      </w:tr>
      <w:tr w:rsidR="00462664" w:rsidRPr="00B6294C" w14:paraId="5ACC9648" w14:textId="77777777" w:rsidTr="007D3E67">
        <w:trPr>
          <w:tblCellSpacing w:w="0" w:type="dxa"/>
        </w:trPr>
        <w:tc>
          <w:tcPr>
            <w:tcW w:w="1987" w:type="dxa"/>
            <w:tcMar>
              <w:top w:w="0" w:type="dxa"/>
              <w:left w:w="108" w:type="dxa"/>
              <w:bottom w:w="0" w:type="dxa"/>
              <w:right w:w="0" w:type="dxa"/>
            </w:tcMar>
            <w:vAlign w:val="center"/>
            <w:hideMark/>
          </w:tcPr>
          <w:p w14:paraId="7D8626E1" w14:textId="77777777" w:rsidR="00462664" w:rsidRPr="007D3E67" w:rsidRDefault="00B92555" w:rsidP="007D3E67">
            <w:pPr>
              <w:pStyle w:val="0-BancaComponentes"/>
              <w:jc w:val="center"/>
              <w:rPr>
                <w:b/>
                <w:bCs/>
              </w:rPr>
            </w:pPr>
            <w:r w:rsidRPr="007D3E67">
              <w:rPr>
                <w:b/>
                <w:bCs/>
              </w:rPr>
              <w:t>Inclusão</w:t>
            </w:r>
          </w:p>
        </w:tc>
        <w:tc>
          <w:tcPr>
            <w:tcW w:w="6944" w:type="dxa"/>
            <w:tcMar>
              <w:top w:w="0" w:type="dxa"/>
              <w:left w:w="108" w:type="dxa"/>
              <w:bottom w:w="0" w:type="dxa"/>
              <w:right w:w="108" w:type="dxa"/>
            </w:tcMar>
            <w:hideMark/>
          </w:tcPr>
          <w:p w14:paraId="1E8E7935" w14:textId="6C56DE9A" w:rsidR="00462664" w:rsidRPr="00B6294C" w:rsidRDefault="00060895" w:rsidP="004B7CAB">
            <w:pPr>
              <w:pStyle w:val="0-BancaComponentes"/>
            </w:pPr>
            <w:r w:rsidRPr="00B6294C">
              <w:t>Não possui</w:t>
            </w:r>
          </w:p>
        </w:tc>
      </w:tr>
      <w:tr w:rsidR="00462664" w:rsidRPr="00B6294C" w14:paraId="55B0EB00" w14:textId="77777777" w:rsidTr="007D3E67">
        <w:trPr>
          <w:tblCellSpacing w:w="0" w:type="dxa"/>
        </w:trPr>
        <w:tc>
          <w:tcPr>
            <w:tcW w:w="1987" w:type="dxa"/>
            <w:tcMar>
              <w:top w:w="0" w:type="dxa"/>
              <w:left w:w="108" w:type="dxa"/>
              <w:bottom w:w="0" w:type="dxa"/>
              <w:right w:w="0" w:type="dxa"/>
            </w:tcMar>
            <w:vAlign w:val="center"/>
            <w:hideMark/>
          </w:tcPr>
          <w:p w14:paraId="75AE328D" w14:textId="77777777" w:rsidR="00462664" w:rsidRPr="007D3E67" w:rsidRDefault="00B92555" w:rsidP="007D3E67">
            <w:pPr>
              <w:pStyle w:val="0-BancaComponentes"/>
              <w:jc w:val="center"/>
              <w:rPr>
                <w:b/>
                <w:bCs/>
              </w:rPr>
            </w:pPr>
            <w:r w:rsidRPr="007D3E67">
              <w:rPr>
                <w:b/>
                <w:bCs/>
              </w:rPr>
              <w:t>Extensão</w:t>
            </w:r>
          </w:p>
        </w:tc>
        <w:tc>
          <w:tcPr>
            <w:tcW w:w="6944" w:type="dxa"/>
            <w:tcMar>
              <w:top w:w="0" w:type="dxa"/>
              <w:left w:w="108" w:type="dxa"/>
              <w:bottom w:w="0" w:type="dxa"/>
              <w:right w:w="108" w:type="dxa"/>
            </w:tcMar>
            <w:hideMark/>
          </w:tcPr>
          <w:p w14:paraId="36D648BA" w14:textId="2A0969B3" w:rsidR="00462664" w:rsidRPr="00B6294C" w:rsidRDefault="008255B8" w:rsidP="004B7CAB">
            <w:pPr>
              <w:pStyle w:val="0-BancaComponentes"/>
            </w:pPr>
            <w:r w:rsidRPr="00B6294C">
              <w:t xml:space="preserve">Filtrar despesas e receitas por data, categoria </w:t>
            </w:r>
            <w:r w:rsidR="00696B13" w:rsidRPr="00B6294C">
              <w:t>ou</w:t>
            </w:r>
            <w:r w:rsidRPr="00B6294C">
              <w:t xml:space="preserve"> status</w:t>
            </w:r>
            <w:r w:rsidR="00696B13" w:rsidRPr="00B6294C">
              <w:t xml:space="preserve"> (pendente/finalizado)</w:t>
            </w:r>
          </w:p>
        </w:tc>
      </w:tr>
    </w:tbl>
    <w:p w14:paraId="7F343A42" w14:textId="77777777" w:rsidR="007731CF" w:rsidRPr="00B6294C" w:rsidRDefault="007731CF" w:rsidP="00B6294C">
      <w:pPr>
        <w:pStyle w:val="0-ABNT"/>
        <w:spacing w:after="160"/>
        <w:ind w:firstLine="1134"/>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7731CF" w:rsidRPr="00B6294C" w14:paraId="0E6EC4AF" w14:textId="77777777" w:rsidTr="00DF79E2">
        <w:trPr>
          <w:tblCellSpacing w:w="0" w:type="dxa"/>
        </w:trPr>
        <w:tc>
          <w:tcPr>
            <w:tcW w:w="8931" w:type="dxa"/>
            <w:gridSpan w:val="2"/>
            <w:tcMar>
              <w:top w:w="0" w:type="dxa"/>
              <w:left w:w="108" w:type="dxa"/>
              <w:bottom w:w="0" w:type="dxa"/>
              <w:right w:w="108" w:type="dxa"/>
            </w:tcMar>
            <w:hideMark/>
          </w:tcPr>
          <w:p w14:paraId="11ABFF53" w14:textId="41D27F6F" w:rsidR="007731CF" w:rsidRPr="00B6294C" w:rsidRDefault="007731CF" w:rsidP="00B6294C">
            <w:pPr>
              <w:pStyle w:val="0-ABNT"/>
              <w:spacing w:after="160"/>
              <w:ind w:firstLine="1134"/>
              <w:jc w:val="center"/>
              <w:rPr>
                <w:color w:val="000000"/>
                <w:lang w:val="pt-BR"/>
              </w:rPr>
            </w:pPr>
            <w:r w:rsidRPr="00B6294C">
              <w:rPr>
                <w:b/>
                <w:bCs/>
                <w:color w:val="000000"/>
                <w:lang w:val="pt-BR"/>
              </w:rPr>
              <w:lastRenderedPageBreak/>
              <w:t xml:space="preserve">Caso de Uso – Filtrar </w:t>
            </w:r>
            <w:r w:rsidR="00A10383" w:rsidRPr="00B6294C">
              <w:rPr>
                <w:b/>
                <w:bCs/>
                <w:color w:val="000000"/>
                <w:lang w:val="pt-BR"/>
              </w:rPr>
              <w:t>Busca</w:t>
            </w:r>
          </w:p>
        </w:tc>
      </w:tr>
      <w:tr w:rsidR="007731CF" w:rsidRPr="00B6294C" w14:paraId="1677BF7A" w14:textId="77777777" w:rsidTr="007D3E67">
        <w:trPr>
          <w:tblCellSpacing w:w="0" w:type="dxa"/>
        </w:trPr>
        <w:tc>
          <w:tcPr>
            <w:tcW w:w="1987" w:type="dxa"/>
            <w:tcMar>
              <w:top w:w="0" w:type="dxa"/>
              <w:left w:w="108" w:type="dxa"/>
              <w:bottom w:w="0" w:type="dxa"/>
              <w:right w:w="0" w:type="dxa"/>
            </w:tcMar>
            <w:vAlign w:val="center"/>
            <w:hideMark/>
          </w:tcPr>
          <w:p w14:paraId="4A7C2386" w14:textId="77777777" w:rsidR="007731CF" w:rsidRPr="007D3E67" w:rsidRDefault="007731CF" w:rsidP="007D3E67">
            <w:pPr>
              <w:pStyle w:val="0-BancaComponentes"/>
              <w:jc w:val="center"/>
              <w:rPr>
                <w:b/>
                <w:bCs/>
              </w:rPr>
            </w:pPr>
            <w:r w:rsidRPr="007D3E67">
              <w:rPr>
                <w:b/>
                <w:bCs/>
              </w:rPr>
              <w:t>ID</w:t>
            </w:r>
          </w:p>
        </w:tc>
        <w:tc>
          <w:tcPr>
            <w:tcW w:w="6944" w:type="dxa"/>
            <w:tcMar>
              <w:top w:w="0" w:type="dxa"/>
              <w:left w:w="108" w:type="dxa"/>
              <w:bottom w:w="0" w:type="dxa"/>
              <w:right w:w="108" w:type="dxa"/>
            </w:tcMar>
            <w:hideMark/>
          </w:tcPr>
          <w:p w14:paraId="176B9D21" w14:textId="03277CBA" w:rsidR="007731CF" w:rsidRPr="00B6294C" w:rsidRDefault="008255B8" w:rsidP="004B7CAB">
            <w:pPr>
              <w:pStyle w:val="0-BancaComponentes"/>
            </w:pPr>
            <w:r w:rsidRPr="00B6294C">
              <w:t>UC 004</w:t>
            </w:r>
          </w:p>
        </w:tc>
      </w:tr>
      <w:tr w:rsidR="007731CF" w:rsidRPr="00B6294C" w14:paraId="1390B9F5" w14:textId="77777777" w:rsidTr="007D3E67">
        <w:trPr>
          <w:tblCellSpacing w:w="0" w:type="dxa"/>
        </w:trPr>
        <w:tc>
          <w:tcPr>
            <w:tcW w:w="1987" w:type="dxa"/>
            <w:tcMar>
              <w:top w:w="0" w:type="dxa"/>
              <w:left w:w="108" w:type="dxa"/>
              <w:bottom w:w="0" w:type="dxa"/>
              <w:right w:w="0" w:type="dxa"/>
            </w:tcMar>
            <w:vAlign w:val="center"/>
            <w:hideMark/>
          </w:tcPr>
          <w:p w14:paraId="0AF95F8D" w14:textId="77777777" w:rsidR="007731CF" w:rsidRPr="007D3E67" w:rsidRDefault="007731CF" w:rsidP="007D3E67">
            <w:pPr>
              <w:pStyle w:val="0-BancaComponentes"/>
              <w:jc w:val="center"/>
              <w:rPr>
                <w:b/>
                <w:bCs/>
              </w:rPr>
            </w:pPr>
            <w:r w:rsidRPr="007D3E67">
              <w:rPr>
                <w:b/>
                <w:bCs/>
              </w:rPr>
              <w:t>Descrição</w:t>
            </w:r>
          </w:p>
        </w:tc>
        <w:tc>
          <w:tcPr>
            <w:tcW w:w="6944" w:type="dxa"/>
            <w:tcMar>
              <w:top w:w="0" w:type="dxa"/>
              <w:left w:w="108" w:type="dxa"/>
              <w:bottom w:w="0" w:type="dxa"/>
              <w:right w:w="108" w:type="dxa"/>
            </w:tcMar>
            <w:hideMark/>
          </w:tcPr>
          <w:p w14:paraId="1BD3487E" w14:textId="4712EC69" w:rsidR="007731CF" w:rsidRPr="00B6294C" w:rsidRDefault="007731CF" w:rsidP="004B7CAB">
            <w:pPr>
              <w:pStyle w:val="0-BancaComponentes"/>
            </w:pPr>
            <w:r w:rsidRPr="00B6294C">
              <w:t xml:space="preserve">Este caso de uso tem por </w:t>
            </w:r>
            <w:r w:rsidR="00A10383" w:rsidRPr="00B6294C">
              <w:t>objetivo filtrar as despesas e receitas</w:t>
            </w:r>
          </w:p>
        </w:tc>
      </w:tr>
      <w:tr w:rsidR="007731CF" w:rsidRPr="00B6294C" w14:paraId="367D24EE" w14:textId="77777777" w:rsidTr="007D3E67">
        <w:trPr>
          <w:tblCellSpacing w:w="0" w:type="dxa"/>
        </w:trPr>
        <w:tc>
          <w:tcPr>
            <w:tcW w:w="1987" w:type="dxa"/>
            <w:tcMar>
              <w:top w:w="0" w:type="dxa"/>
              <w:left w:w="108" w:type="dxa"/>
              <w:bottom w:w="0" w:type="dxa"/>
              <w:right w:w="0" w:type="dxa"/>
            </w:tcMar>
            <w:vAlign w:val="center"/>
            <w:hideMark/>
          </w:tcPr>
          <w:p w14:paraId="323A979D" w14:textId="77777777" w:rsidR="007731CF" w:rsidRPr="007D3E67" w:rsidRDefault="007731CF" w:rsidP="007D3E67">
            <w:pPr>
              <w:pStyle w:val="0-BancaComponentes"/>
              <w:jc w:val="center"/>
              <w:rPr>
                <w:b/>
                <w:bCs/>
              </w:rPr>
            </w:pPr>
            <w:r w:rsidRPr="007D3E67">
              <w:rPr>
                <w:b/>
                <w:bCs/>
              </w:rPr>
              <w:t>Ator Primário</w:t>
            </w:r>
          </w:p>
        </w:tc>
        <w:tc>
          <w:tcPr>
            <w:tcW w:w="6944" w:type="dxa"/>
            <w:tcMar>
              <w:top w:w="0" w:type="dxa"/>
              <w:left w:w="108" w:type="dxa"/>
              <w:bottom w:w="0" w:type="dxa"/>
              <w:right w:w="108" w:type="dxa"/>
            </w:tcMar>
            <w:hideMark/>
          </w:tcPr>
          <w:p w14:paraId="0CD730F0" w14:textId="77777777" w:rsidR="007731CF" w:rsidRPr="00B6294C" w:rsidRDefault="007731CF" w:rsidP="004B7CAB">
            <w:pPr>
              <w:pStyle w:val="0-BancaComponentes"/>
            </w:pPr>
            <w:r w:rsidRPr="00B6294C">
              <w:t>Usuário</w:t>
            </w:r>
          </w:p>
        </w:tc>
      </w:tr>
      <w:tr w:rsidR="007731CF" w:rsidRPr="00B6294C" w14:paraId="59687CD9" w14:textId="77777777" w:rsidTr="007D3E67">
        <w:trPr>
          <w:tblCellSpacing w:w="0" w:type="dxa"/>
        </w:trPr>
        <w:tc>
          <w:tcPr>
            <w:tcW w:w="1987" w:type="dxa"/>
            <w:tcMar>
              <w:top w:w="0" w:type="dxa"/>
              <w:left w:w="108" w:type="dxa"/>
              <w:bottom w:w="0" w:type="dxa"/>
              <w:right w:w="0" w:type="dxa"/>
            </w:tcMar>
            <w:vAlign w:val="center"/>
            <w:hideMark/>
          </w:tcPr>
          <w:p w14:paraId="79FE8BB5" w14:textId="77777777" w:rsidR="007731CF" w:rsidRPr="007D3E67" w:rsidRDefault="007731CF" w:rsidP="007D3E67">
            <w:pPr>
              <w:pStyle w:val="0-BancaComponentes"/>
              <w:jc w:val="center"/>
              <w:rPr>
                <w:b/>
                <w:bCs/>
              </w:rPr>
            </w:pPr>
            <w:r w:rsidRPr="007D3E67">
              <w:rPr>
                <w:b/>
                <w:bCs/>
              </w:rPr>
              <w:t>Pré-condição</w:t>
            </w:r>
          </w:p>
        </w:tc>
        <w:tc>
          <w:tcPr>
            <w:tcW w:w="6944" w:type="dxa"/>
            <w:tcMar>
              <w:top w:w="0" w:type="dxa"/>
              <w:left w:w="108" w:type="dxa"/>
              <w:bottom w:w="0" w:type="dxa"/>
              <w:right w:w="108" w:type="dxa"/>
            </w:tcMar>
            <w:hideMark/>
          </w:tcPr>
          <w:p w14:paraId="3542A95F" w14:textId="77777777" w:rsidR="007731CF" w:rsidRPr="00B6294C" w:rsidRDefault="007731CF" w:rsidP="004B7CAB">
            <w:pPr>
              <w:pStyle w:val="0-BancaComponentes"/>
            </w:pPr>
            <w:r w:rsidRPr="00B6294C">
              <w:t>Usuário ter feito login</w:t>
            </w:r>
          </w:p>
        </w:tc>
      </w:tr>
      <w:tr w:rsidR="007731CF" w:rsidRPr="00B6294C" w14:paraId="36D57974" w14:textId="77777777" w:rsidTr="007D3E67">
        <w:trPr>
          <w:tblCellSpacing w:w="0" w:type="dxa"/>
        </w:trPr>
        <w:tc>
          <w:tcPr>
            <w:tcW w:w="1987" w:type="dxa"/>
            <w:tcMar>
              <w:top w:w="0" w:type="dxa"/>
              <w:left w:w="108" w:type="dxa"/>
              <w:bottom w:w="0" w:type="dxa"/>
              <w:right w:w="0" w:type="dxa"/>
            </w:tcMar>
            <w:vAlign w:val="center"/>
            <w:hideMark/>
          </w:tcPr>
          <w:p w14:paraId="188A7AC9" w14:textId="77777777" w:rsidR="007731CF" w:rsidRPr="007D3E67" w:rsidRDefault="007731CF" w:rsidP="007D3E67">
            <w:pPr>
              <w:pStyle w:val="0-BancaComponentes"/>
              <w:jc w:val="center"/>
              <w:rPr>
                <w:b/>
                <w:bCs/>
              </w:rPr>
            </w:pPr>
            <w:r w:rsidRPr="007D3E67">
              <w:rPr>
                <w:b/>
                <w:bCs/>
              </w:rPr>
              <w:t>Cenário Principal</w:t>
            </w:r>
          </w:p>
        </w:tc>
        <w:tc>
          <w:tcPr>
            <w:tcW w:w="6944" w:type="dxa"/>
            <w:tcMar>
              <w:top w:w="0" w:type="dxa"/>
              <w:left w:w="108" w:type="dxa"/>
              <w:bottom w:w="0" w:type="dxa"/>
              <w:right w:w="108" w:type="dxa"/>
            </w:tcMar>
            <w:hideMark/>
          </w:tcPr>
          <w:p w14:paraId="13951E5B" w14:textId="157A5CA4" w:rsidR="007731CF" w:rsidRPr="00B6294C" w:rsidRDefault="006D1D05" w:rsidP="004B7CAB">
            <w:pPr>
              <w:pStyle w:val="0-BancaComponentes"/>
            </w:pPr>
            <w:r w:rsidRPr="00B6294C">
              <w:t>1a -</w:t>
            </w:r>
            <w:r w:rsidR="00371A4C" w:rsidRPr="00B6294C">
              <w:t>O use case inicia quando a tela de consulta</w:t>
            </w:r>
            <w:r w:rsidR="00454A03" w:rsidRPr="00B6294C">
              <w:t xml:space="preserve"> de lançamentos</w:t>
            </w:r>
            <w:r w:rsidR="00371A4C" w:rsidRPr="00B6294C">
              <w:t>.</w:t>
            </w:r>
          </w:p>
          <w:p w14:paraId="5ABA3869" w14:textId="44574F69" w:rsidR="007731CF" w:rsidRPr="00B6294C" w:rsidRDefault="006D1D05" w:rsidP="004B7CAB">
            <w:pPr>
              <w:pStyle w:val="0-BancaComponentes"/>
            </w:pPr>
            <w:r w:rsidRPr="00B6294C">
              <w:t>2a -</w:t>
            </w:r>
            <w:r w:rsidR="007731CF" w:rsidRPr="00B6294C">
              <w:t xml:space="preserve">O sistema lista todo conteúdo inserido de forma crescente conforme as datas </w:t>
            </w:r>
            <w:r w:rsidR="00D55AB1" w:rsidRPr="00B6294C">
              <w:t xml:space="preserve">e a categoria </w:t>
            </w:r>
            <w:r w:rsidR="007731CF" w:rsidRPr="00B6294C">
              <w:t>selecionada.</w:t>
            </w:r>
          </w:p>
          <w:p w14:paraId="35130C8E" w14:textId="77777777" w:rsidR="007731CF" w:rsidRPr="00B6294C" w:rsidRDefault="006D1D05" w:rsidP="004B7CAB">
            <w:pPr>
              <w:pStyle w:val="0-BancaComponentes"/>
            </w:pPr>
            <w:r w:rsidRPr="00B6294C">
              <w:t>3a -</w:t>
            </w:r>
            <w:r w:rsidR="007731CF" w:rsidRPr="00B6294C">
              <w:t>O Use Case encerra a operação.</w:t>
            </w:r>
          </w:p>
        </w:tc>
      </w:tr>
      <w:tr w:rsidR="007731CF" w:rsidRPr="00B6294C" w14:paraId="00603BFD" w14:textId="77777777" w:rsidTr="007D3E67">
        <w:trPr>
          <w:tblCellSpacing w:w="0" w:type="dxa"/>
        </w:trPr>
        <w:tc>
          <w:tcPr>
            <w:tcW w:w="1987" w:type="dxa"/>
            <w:tcMar>
              <w:top w:w="0" w:type="dxa"/>
              <w:left w:w="108" w:type="dxa"/>
              <w:bottom w:w="0" w:type="dxa"/>
              <w:right w:w="0" w:type="dxa"/>
            </w:tcMar>
            <w:vAlign w:val="center"/>
            <w:hideMark/>
          </w:tcPr>
          <w:p w14:paraId="36A13720" w14:textId="77777777" w:rsidR="007731CF" w:rsidRPr="007D3E67" w:rsidRDefault="007731CF" w:rsidP="007D3E67">
            <w:pPr>
              <w:pStyle w:val="0-BancaComponentes"/>
              <w:jc w:val="center"/>
              <w:rPr>
                <w:b/>
                <w:bCs/>
              </w:rPr>
            </w:pPr>
            <w:r w:rsidRPr="007D3E67">
              <w:rPr>
                <w:b/>
                <w:bCs/>
              </w:rPr>
              <w:t>Pós-condição</w:t>
            </w:r>
          </w:p>
        </w:tc>
        <w:tc>
          <w:tcPr>
            <w:tcW w:w="6944" w:type="dxa"/>
            <w:tcMar>
              <w:top w:w="0" w:type="dxa"/>
              <w:left w:w="108" w:type="dxa"/>
              <w:bottom w:w="0" w:type="dxa"/>
              <w:right w:w="108" w:type="dxa"/>
            </w:tcMar>
            <w:hideMark/>
          </w:tcPr>
          <w:p w14:paraId="61CC9440" w14:textId="77777777" w:rsidR="007731CF" w:rsidRPr="00B6294C" w:rsidRDefault="007731CF" w:rsidP="004B7CAB">
            <w:pPr>
              <w:pStyle w:val="0-BancaComponentes"/>
            </w:pPr>
            <w:r w:rsidRPr="00B6294C">
              <w:t>Não possui</w:t>
            </w:r>
          </w:p>
        </w:tc>
      </w:tr>
      <w:tr w:rsidR="007731CF" w:rsidRPr="00B6294C" w14:paraId="5EBBB0D8" w14:textId="77777777" w:rsidTr="007D3E67">
        <w:trPr>
          <w:tblCellSpacing w:w="0" w:type="dxa"/>
        </w:trPr>
        <w:tc>
          <w:tcPr>
            <w:tcW w:w="1987" w:type="dxa"/>
            <w:tcMar>
              <w:top w:w="0" w:type="dxa"/>
              <w:left w:w="108" w:type="dxa"/>
              <w:bottom w:w="0" w:type="dxa"/>
              <w:right w:w="0" w:type="dxa"/>
            </w:tcMar>
            <w:vAlign w:val="center"/>
            <w:hideMark/>
          </w:tcPr>
          <w:p w14:paraId="06E9F922" w14:textId="77777777" w:rsidR="007731CF" w:rsidRPr="007D3E67" w:rsidRDefault="007731CF" w:rsidP="007D3E67">
            <w:pPr>
              <w:pStyle w:val="0-BancaComponentes"/>
              <w:jc w:val="center"/>
              <w:rPr>
                <w:b/>
                <w:bCs/>
              </w:rPr>
            </w:pPr>
            <w:r w:rsidRPr="007D3E67">
              <w:rPr>
                <w:b/>
                <w:bCs/>
              </w:rPr>
              <w:t>Cenário Alternativo</w:t>
            </w:r>
          </w:p>
        </w:tc>
        <w:tc>
          <w:tcPr>
            <w:tcW w:w="6944" w:type="dxa"/>
            <w:tcMar>
              <w:top w:w="0" w:type="dxa"/>
              <w:left w:w="108" w:type="dxa"/>
              <w:bottom w:w="0" w:type="dxa"/>
              <w:right w:w="108" w:type="dxa"/>
            </w:tcMar>
            <w:hideMark/>
          </w:tcPr>
          <w:p w14:paraId="590744E0" w14:textId="77777777" w:rsidR="007731CF" w:rsidRPr="00B6294C" w:rsidRDefault="007731CF" w:rsidP="004B7CAB">
            <w:pPr>
              <w:pStyle w:val="0-BancaComponentes"/>
            </w:pPr>
            <w:r w:rsidRPr="00B6294C">
              <w:t>*a – Em qualquer momento o usuário pode sair do sistema</w:t>
            </w:r>
          </w:p>
          <w:p w14:paraId="06EA1E16" w14:textId="77777777" w:rsidR="007731CF" w:rsidRPr="00B6294C" w:rsidRDefault="007731CF" w:rsidP="004B7CAB">
            <w:pPr>
              <w:pStyle w:val="0-BancaComponentes"/>
            </w:pPr>
          </w:p>
          <w:p w14:paraId="0AAFEF35" w14:textId="77777777" w:rsidR="00371A4C" w:rsidRPr="00B6294C" w:rsidRDefault="00371A4C" w:rsidP="004B7CAB">
            <w:pPr>
              <w:pStyle w:val="0-BancaComponentes"/>
            </w:pPr>
            <w:r w:rsidRPr="00B6294C">
              <w:t>4a – Não preencher os campos</w:t>
            </w:r>
          </w:p>
          <w:p w14:paraId="1A788119" w14:textId="648E53FF" w:rsidR="00371A4C" w:rsidRPr="00B6294C" w:rsidRDefault="00371A4C" w:rsidP="004B7CAB">
            <w:pPr>
              <w:pStyle w:val="0-BancaComponentes"/>
            </w:pPr>
            <w:r w:rsidRPr="00B6294C">
              <w:t xml:space="preserve">4a.1 O sistema vai filtrar a partir do mês atual no período de 30 dias. </w:t>
            </w:r>
          </w:p>
          <w:p w14:paraId="1BFD6271" w14:textId="77777777" w:rsidR="00371A4C" w:rsidRPr="00B6294C" w:rsidRDefault="00371A4C" w:rsidP="004B7CAB">
            <w:pPr>
              <w:pStyle w:val="0-BancaComponentes"/>
            </w:pPr>
            <w:r w:rsidRPr="00B6294C">
              <w:t>4b – Informar apenas categoria.</w:t>
            </w:r>
          </w:p>
          <w:p w14:paraId="62B65207" w14:textId="77777777" w:rsidR="00371A4C" w:rsidRPr="00B6294C" w:rsidRDefault="00371A4C" w:rsidP="004B7CAB">
            <w:pPr>
              <w:pStyle w:val="0-BancaComponentes"/>
            </w:pPr>
            <w:r w:rsidRPr="00B6294C">
              <w:t>4b.1 O sistema irá filtrar o fluxo de caixa no conforme o tópico 4a.1, acrescentando o filtro por categoria.</w:t>
            </w:r>
          </w:p>
          <w:p w14:paraId="0775D39A" w14:textId="77777777" w:rsidR="00371A4C" w:rsidRPr="00B6294C" w:rsidRDefault="00371A4C" w:rsidP="004B7CAB">
            <w:pPr>
              <w:pStyle w:val="0-BancaComponentes"/>
            </w:pPr>
            <w:r w:rsidRPr="00B6294C">
              <w:t>4b – Informar apenas data.</w:t>
            </w:r>
          </w:p>
          <w:p w14:paraId="4E43747D" w14:textId="527F9654" w:rsidR="00371A4C" w:rsidRPr="00B6294C" w:rsidRDefault="00371A4C" w:rsidP="004B7CAB">
            <w:pPr>
              <w:pStyle w:val="0-BancaComponentes"/>
            </w:pPr>
            <w:r w:rsidRPr="00B6294C">
              <w:t>4b.1 O sistema irá filtrar o fluxo de caixa no período selecionado com todas as categorias</w:t>
            </w:r>
          </w:p>
          <w:p w14:paraId="4B1E269A" w14:textId="2B3154D4" w:rsidR="007731CF" w:rsidRPr="00B6294C" w:rsidRDefault="00371A4C" w:rsidP="004B7CAB">
            <w:pPr>
              <w:pStyle w:val="0-BancaComponentes"/>
            </w:pPr>
            <w:r w:rsidRPr="00B6294C">
              <w:t>4b.2 O sistema retorna ao passo 2 do fluxo principal 4c – Não informar nenhuma data.</w:t>
            </w:r>
          </w:p>
        </w:tc>
      </w:tr>
      <w:tr w:rsidR="007731CF" w:rsidRPr="00B6294C" w14:paraId="2BB230EC" w14:textId="77777777" w:rsidTr="007D3E67">
        <w:trPr>
          <w:tblCellSpacing w:w="0" w:type="dxa"/>
        </w:trPr>
        <w:tc>
          <w:tcPr>
            <w:tcW w:w="1987" w:type="dxa"/>
            <w:tcMar>
              <w:top w:w="0" w:type="dxa"/>
              <w:left w:w="108" w:type="dxa"/>
              <w:bottom w:w="0" w:type="dxa"/>
              <w:right w:w="0" w:type="dxa"/>
            </w:tcMar>
            <w:vAlign w:val="center"/>
            <w:hideMark/>
          </w:tcPr>
          <w:p w14:paraId="617C3292" w14:textId="77777777" w:rsidR="007731CF" w:rsidRPr="007D3E67" w:rsidRDefault="007731CF" w:rsidP="007D3E67">
            <w:pPr>
              <w:pStyle w:val="0-BancaComponentes"/>
              <w:jc w:val="center"/>
              <w:rPr>
                <w:b/>
                <w:bCs/>
              </w:rPr>
            </w:pPr>
            <w:r w:rsidRPr="007D3E67">
              <w:rPr>
                <w:b/>
                <w:bCs/>
              </w:rPr>
              <w:t>Inclusão</w:t>
            </w:r>
          </w:p>
        </w:tc>
        <w:tc>
          <w:tcPr>
            <w:tcW w:w="6944" w:type="dxa"/>
            <w:tcMar>
              <w:top w:w="0" w:type="dxa"/>
              <w:left w:w="108" w:type="dxa"/>
              <w:bottom w:w="0" w:type="dxa"/>
              <w:right w:w="108" w:type="dxa"/>
            </w:tcMar>
            <w:hideMark/>
          </w:tcPr>
          <w:p w14:paraId="74ACFEA7" w14:textId="5A2A7082" w:rsidR="007731CF" w:rsidRPr="00B6294C" w:rsidRDefault="00B1484C" w:rsidP="004B7CAB">
            <w:pPr>
              <w:pStyle w:val="0-BancaComponentes"/>
            </w:pPr>
            <w:r w:rsidRPr="00B6294C">
              <w:t>Não possui</w:t>
            </w:r>
          </w:p>
        </w:tc>
      </w:tr>
      <w:tr w:rsidR="007731CF" w:rsidRPr="00B6294C" w14:paraId="5ADFEC41" w14:textId="77777777" w:rsidTr="007D3E67">
        <w:trPr>
          <w:tblCellSpacing w:w="0" w:type="dxa"/>
        </w:trPr>
        <w:tc>
          <w:tcPr>
            <w:tcW w:w="1987" w:type="dxa"/>
            <w:tcMar>
              <w:top w:w="0" w:type="dxa"/>
              <w:left w:w="108" w:type="dxa"/>
              <w:bottom w:w="0" w:type="dxa"/>
              <w:right w:w="0" w:type="dxa"/>
            </w:tcMar>
            <w:vAlign w:val="center"/>
            <w:hideMark/>
          </w:tcPr>
          <w:p w14:paraId="6E0BA912" w14:textId="77777777" w:rsidR="007731CF" w:rsidRPr="007D3E67" w:rsidRDefault="007731CF" w:rsidP="007D3E67">
            <w:pPr>
              <w:pStyle w:val="0-BancaComponentes"/>
              <w:jc w:val="center"/>
              <w:rPr>
                <w:b/>
                <w:bCs/>
              </w:rPr>
            </w:pPr>
            <w:r w:rsidRPr="007D3E67">
              <w:rPr>
                <w:b/>
                <w:bCs/>
              </w:rPr>
              <w:t>Extensão</w:t>
            </w:r>
          </w:p>
        </w:tc>
        <w:tc>
          <w:tcPr>
            <w:tcW w:w="6944" w:type="dxa"/>
            <w:tcMar>
              <w:top w:w="0" w:type="dxa"/>
              <w:left w:w="108" w:type="dxa"/>
              <w:bottom w:w="0" w:type="dxa"/>
              <w:right w:w="108" w:type="dxa"/>
            </w:tcMar>
            <w:hideMark/>
          </w:tcPr>
          <w:p w14:paraId="5062017D" w14:textId="247AADD3" w:rsidR="007731CF" w:rsidRPr="00B6294C" w:rsidRDefault="00B1484C" w:rsidP="004B7CAB">
            <w:pPr>
              <w:pStyle w:val="0-BancaComponentes"/>
            </w:pPr>
            <w:r w:rsidRPr="00B6294C">
              <w:t>Não possui</w:t>
            </w:r>
          </w:p>
        </w:tc>
      </w:tr>
    </w:tbl>
    <w:p w14:paraId="5B775D44" w14:textId="77777777" w:rsidR="007731CF" w:rsidRPr="00B6294C" w:rsidRDefault="007731CF" w:rsidP="00B6294C">
      <w:pPr>
        <w:pStyle w:val="0-ABNT"/>
        <w:spacing w:after="160"/>
        <w:ind w:firstLine="1134"/>
      </w:pPr>
    </w:p>
    <w:p w14:paraId="0D41E9E0" w14:textId="77777777" w:rsidR="007731CF" w:rsidRPr="00B6294C" w:rsidRDefault="007731CF" w:rsidP="00B6294C">
      <w:pPr>
        <w:pStyle w:val="0-ABNT"/>
        <w:spacing w:after="160"/>
        <w:ind w:firstLine="1134"/>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2905E7" w:rsidRPr="00B6294C" w14:paraId="415D876E" w14:textId="77777777" w:rsidTr="00960421">
        <w:trPr>
          <w:tblCellSpacing w:w="0" w:type="dxa"/>
        </w:trPr>
        <w:tc>
          <w:tcPr>
            <w:tcW w:w="8931" w:type="dxa"/>
            <w:gridSpan w:val="2"/>
            <w:tcMar>
              <w:top w:w="0" w:type="dxa"/>
              <w:left w:w="108" w:type="dxa"/>
              <w:bottom w:w="0" w:type="dxa"/>
              <w:right w:w="108" w:type="dxa"/>
            </w:tcMar>
            <w:hideMark/>
          </w:tcPr>
          <w:p w14:paraId="34B5E6A1" w14:textId="16A73D67" w:rsidR="002905E7" w:rsidRPr="00B6294C" w:rsidRDefault="002905E7" w:rsidP="00B6294C">
            <w:pPr>
              <w:pStyle w:val="0-ABNT"/>
              <w:spacing w:after="160"/>
              <w:ind w:firstLine="1134"/>
              <w:jc w:val="center"/>
              <w:rPr>
                <w:color w:val="000000"/>
                <w:lang w:val="pt-BR"/>
              </w:rPr>
            </w:pPr>
            <w:r w:rsidRPr="00B6294C">
              <w:rPr>
                <w:b/>
                <w:bCs/>
                <w:color w:val="000000"/>
                <w:lang w:val="pt-BR"/>
              </w:rPr>
              <w:t xml:space="preserve">Caso de Uso – Excluir </w:t>
            </w:r>
            <w:r w:rsidR="001368D6" w:rsidRPr="00B6294C">
              <w:rPr>
                <w:b/>
                <w:bCs/>
                <w:color w:val="000000"/>
                <w:lang w:val="pt-BR"/>
              </w:rPr>
              <w:t>Lançamento</w:t>
            </w:r>
          </w:p>
        </w:tc>
      </w:tr>
      <w:tr w:rsidR="002905E7" w:rsidRPr="00B6294C" w14:paraId="552AC2CE" w14:textId="77777777" w:rsidTr="007D3E67">
        <w:trPr>
          <w:tblCellSpacing w:w="0" w:type="dxa"/>
        </w:trPr>
        <w:tc>
          <w:tcPr>
            <w:tcW w:w="1987" w:type="dxa"/>
            <w:tcMar>
              <w:top w:w="0" w:type="dxa"/>
              <w:left w:w="108" w:type="dxa"/>
              <w:bottom w:w="0" w:type="dxa"/>
              <w:right w:w="0" w:type="dxa"/>
            </w:tcMar>
            <w:vAlign w:val="center"/>
            <w:hideMark/>
          </w:tcPr>
          <w:p w14:paraId="3C2151BD" w14:textId="77777777" w:rsidR="002905E7" w:rsidRPr="007D3E67" w:rsidRDefault="002905E7" w:rsidP="007D3E67">
            <w:pPr>
              <w:pStyle w:val="0-BancaComponentes"/>
              <w:jc w:val="center"/>
              <w:rPr>
                <w:b/>
                <w:bCs/>
              </w:rPr>
            </w:pPr>
            <w:r w:rsidRPr="007D3E67">
              <w:rPr>
                <w:b/>
                <w:bCs/>
              </w:rPr>
              <w:t>ID</w:t>
            </w:r>
          </w:p>
        </w:tc>
        <w:tc>
          <w:tcPr>
            <w:tcW w:w="6944" w:type="dxa"/>
            <w:tcMar>
              <w:top w:w="0" w:type="dxa"/>
              <w:left w:w="108" w:type="dxa"/>
              <w:bottom w:w="0" w:type="dxa"/>
              <w:right w:w="108" w:type="dxa"/>
            </w:tcMar>
            <w:hideMark/>
          </w:tcPr>
          <w:p w14:paraId="6549A423" w14:textId="434731CB" w:rsidR="002905E7" w:rsidRPr="00B6294C" w:rsidRDefault="00371A4C" w:rsidP="004B7CAB">
            <w:pPr>
              <w:pStyle w:val="0-BancaComponentes"/>
            </w:pPr>
            <w:r w:rsidRPr="00B6294C">
              <w:t>UC 005</w:t>
            </w:r>
          </w:p>
        </w:tc>
      </w:tr>
      <w:tr w:rsidR="002905E7" w:rsidRPr="00B6294C" w14:paraId="0B649699" w14:textId="77777777" w:rsidTr="007D3E67">
        <w:trPr>
          <w:tblCellSpacing w:w="0" w:type="dxa"/>
        </w:trPr>
        <w:tc>
          <w:tcPr>
            <w:tcW w:w="1987" w:type="dxa"/>
            <w:tcMar>
              <w:top w:w="0" w:type="dxa"/>
              <w:left w:w="108" w:type="dxa"/>
              <w:bottom w:w="0" w:type="dxa"/>
              <w:right w:w="0" w:type="dxa"/>
            </w:tcMar>
            <w:vAlign w:val="center"/>
            <w:hideMark/>
          </w:tcPr>
          <w:p w14:paraId="64804ED9" w14:textId="77777777" w:rsidR="002905E7" w:rsidRPr="007D3E67" w:rsidRDefault="002905E7" w:rsidP="007D3E67">
            <w:pPr>
              <w:pStyle w:val="0-BancaComponentes"/>
              <w:jc w:val="center"/>
              <w:rPr>
                <w:b/>
                <w:bCs/>
              </w:rPr>
            </w:pPr>
            <w:r w:rsidRPr="007D3E67">
              <w:rPr>
                <w:b/>
                <w:bCs/>
              </w:rPr>
              <w:t>Descrição</w:t>
            </w:r>
          </w:p>
        </w:tc>
        <w:tc>
          <w:tcPr>
            <w:tcW w:w="6944" w:type="dxa"/>
            <w:tcMar>
              <w:top w:w="0" w:type="dxa"/>
              <w:left w:w="108" w:type="dxa"/>
              <w:bottom w:w="0" w:type="dxa"/>
              <w:right w:w="108" w:type="dxa"/>
            </w:tcMar>
            <w:hideMark/>
          </w:tcPr>
          <w:p w14:paraId="295DB7E5" w14:textId="05E769A3" w:rsidR="002905E7" w:rsidRPr="00B6294C" w:rsidRDefault="002905E7" w:rsidP="004B7CAB">
            <w:pPr>
              <w:pStyle w:val="0-BancaComponentes"/>
            </w:pPr>
            <w:r w:rsidRPr="00B6294C">
              <w:t xml:space="preserve">Este caso de uso tem por objetivo </w:t>
            </w:r>
            <w:r w:rsidR="001E4F7F" w:rsidRPr="00B6294C">
              <w:t>excluir despesa</w:t>
            </w:r>
            <w:r w:rsidR="00BB0D21" w:rsidRPr="00B6294C">
              <w:t xml:space="preserve"> e receitas</w:t>
            </w:r>
            <w:r w:rsidR="001E4F7F" w:rsidRPr="00B6294C">
              <w:t xml:space="preserve"> já cadastrada</w:t>
            </w:r>
            <w:r w:rsidR="00BB0D21" w:rsidRPr="00B6294C">
              <w:t>s</w:t>
            </w:r>
          </w:p>
        </w:tc>
      </w:tr>
      <w:tr w:rsidR="002905E7" w:rsidRPr="00B6294C" w14:paraId="420A2FFD" w14:textId="77777777" w:rsidTr="007D3E67">
        <w:trPr>
          <w:trHeight w:val="573"/>
          <w:tblCellSpacing w:w="0" w:type="dxa"/>
        </w:trPr>
        <w:tc>
          <w:tcPr>
            <w:tcW w:w="1987" w:type="dxa"/>
            <w:tcMar>
              <w:top w:w="0" w:type="dxa"/>
              <w:left w:w="108" w:type="dxa"/>
              <w:bottom w:w="0" w:type="dxa"/>
              <w:right w:w="0" w:type="dxa"/>
            </w:tcMar>
            <w:vAlign w:val="center"/>
            <w:hideMark/>
          </w:tcPr>
          <w:p w14:paraId="2CF22D39" w14:textId="77777777" w:rsidR="002905E7" w:rsidRPr="007D3E67" w:rsidRDefault="002905E7" w:rsidP="007D3E67">
            <w:pPr>
              <w:pStyle w:val="0-BancaComponentes"/>
              <w:jc w:val="center"/>
              <w:rPr>
                <w:b/>
                <w:bCs/>
              </w:rPr>
            </w:pPr>
            <w:r w:rsidRPr="007D3E67">
              <w:rPr>
                <w:b/>
                <w:bCs/>
              </w:rPr>
              <w:t>Ator Primário</w:t>
            </w:r>
          </w:p>
        </w:tc>
        <w:tc>
          <w:tcPr>
            <w:tcW w:w="6944" w:type="dxa"/>
            <w:tcMar>
              <w:top w:w="0" w:type="dxa"/>
              <w:left w:w="108" w:type="dxa"/>
              <w:bottom w:w="0" w:type="dxa"/>
              <w:right w:w="108" w:type="dxa"/>
            </w:tcMar>
            <w:hideMark/>
          </w:tcPr>
          <w:p w14:paraId="61BD9BAD" w14:textId="105DC743" w:rsidR="002905E7" w:rsidRPr="00B6294C" w:rsidRDefault="00FA7C5C" w:rsidP="004B7CAB">
            <w:pPr>
              <w:pStyle w:val="0-BancaComponentes"/>
            </w:pPr>
            <w:r w:rsidRPr="00B6294C">
              <w:t>U</w:t>
            </w:r>
            <w:r w:rsidR="002905E7" w:rsidRPr="00B6294C">
              <w:t>suário</w:t>
            </w:r>
          </w:p>
        </w:tc>
      </w:tr>
      <w:tr w:rsidR="002905E7" w:rsidRPr="00B6294C" w14:paraId="27031F36" w14:textId="77777777" w:rsidTr="007D3E67">
        <w:trPr>
          <w:tblCellSpacing w:w="0" w:type="dxa"/>
        </w:trPr>
        <w:tc>
          <w:tcPr>
            <w:tcW w:w="1987" w:type="dxa"/>
            <w:tcMar>
              <w:top w:w="0" w:type="dxa"/>
              <w:left w:w="108" w:type="dxa"/>
              <w:bottom w:w="0" w:type="dxa"/>
              <w:right w:w="0" w:type="dxa"/>
            </w:tcMar>
            <w:vAlign w:val="center"/>
            <w:hideMark/>
          </w:tcPr>
          <w:p w14:paraId="1BDFC538" w14:textId="77777777" w:rsidR="002905E7" w:rsidRPr="007D3E67" w:rsidRDefault="002905E7" w:rsidP="007D3E67">
            <w:pPr>
              <w:pStyle w:val="0-BancaComponentes"/>
              <w:jc w:val="center"/>
              <w:rPr>
                <w:b/>
                <w:bCs/>
              </w:rPr>
            </w:pPr>
            <w:r w:rsidRPr="007D3E67">
              <w:rPr>
                <w:b/>
                <w:bCs/>
              </w:rPr>
              <w:t>Pré-condição</w:t>
            </w:r>
          </w:p>
        </w:tc>
        <w:tc>
          <w:tcPr>
            <w:tcW w:w="6944" w:type="dxa"/>
            <w:tcMar>
              <w:top w:w="0" w:type="dxa"/>
              <w:left w:w="108" w:type="dxa"/>
              <w:bottom w:w="0" w:type="dxa"/>
              <w:right w:w="108" w:type="dxa"/>
            </w:tcMar>
            <w:hideMark/>
          </w:tcPr>
          <w:p w14:paraId="729DB3AE" w14:textId="66A8F447" w:rsidR="002905E7" w:rsidRPr="00B6294C" w:rsidRDefault="000250B5" w:rsidP="004B7CAB">
            <w:pPr>
              <w:pStyle w:val="0-BancaComponentes"/>
            </w:pPr>
            <w:r w:rsidRPr="00B6294C">
              <w:t>Ter feito</w:t>
            </w:r>
            <w:r w:rsidR="00EB7143" w:rsidRPr="00B6294C">
              <w:t xml:space="preserve"> </w:t>
            </w:r>
            <w:r w:rsidR="00573839" w:rsidRPr="00B6294C">
              <w:t xml:space="preserve">login e estar na tela </w:t>
            </w:r>
            <w:r w:rsidR="00BB0D21" w:rsidRPr="00B6294C">
              <w:t>do fluxo de caixa</w:t>
            </w:r>
            <w:r w:rsidR="002905E7" w:rsidRPr="00B6294C">
              <w:t>.</w:t>
            </w:r>
          </w:p>
        </w:tc>
      </w:tr>
      <w:tr w:rsidR="002905E7" w:rsidRPr="00B6294C" w14:paraId="3F3F0964" w14:textId="77777777" w:rsidTr="007D3E67">
        <w:trPr>
          <w:tblCellSpacing w:w="0" w:type="dxa"/>
        </w:trPr>
        <w:tc>
          <w:tcPr>
            <w:tcW w:w="1987" w:type="dxa"/>
            <w:tcMar>
              <w:top w:w="0" w:type="dxa"/>
              <w:left w:w="108" w:type="dxa"/>
              <w:bottom w:w="0" w:type="dxa"/>
              <w:right w:w="0" w:type="dxa"/>
            </w:tcMar>
            <w:vAlign w:val="center"/>
            <w:hideMark/>
          </w:tcPr>
          <w:p w14:paraId="3DD11DFA" w14:textId="77777777" w:rsidR="002905E7" w:rsidRPr="007D3E67" w:rsidRDefault="002905E7" w:rsidP="007D3E67">
            <w:pPr>
              <w:pStyle w:val="0-BancaComponentes"/>
              <w:jc w:val="center"/>
              <w:rPr>
                <w:b/>
                <w:bCs/>
              </w:rPr>
            </w:pPr>
            <w:r w:rsidRPr="007D3E67">
              <w:rPr>
                <w:b/>
                <w:bCs/>
              </w:rPr>
              <w:t>Cenário Principal</w:t>
            </w:r>
          </w:p>
        </w:tc>
        <w:tc>
          <w:tcPr>
            <w:tcW w:w="6944" w:type="dxa"/>
            <w:tcMar>
              <w:top w:w="0" w:type="dxa"/>
              <w:left w:w="108" w:type="dxa"/>
              <w:bottom w:w="0" w:type="dxa"/>
              <w:right w:w="108" w:type="dxa"/>
            </w:tcMar>
            <w:hideMark/>
          </w:tcPr>
          <w:p w14:paraId="1A77E4FA" w14:textId="10686055" w:rsidR="002905E7" w:rsidRPr="00B6294C" w:rsidRDefault="00F410A9" w:rsidP="004B7CAB">
            <w:pPr>
              <w:pStyle w:val="0-BancaComponentes"/>
            </w:pPr>
            <w:r w:rsidRPr="00B6294C">
              <w:t>1a -</w:t>
            </w:r>
            <w:r w:rsidR="002905E7" w:rsidRPr="00B6294C">
              <w:t xml:space="preserve">O use case inicia quando o usuário seleciona a </w:t>
            </w:r>
            <w:r w:rsidR="00EB7143" w:rsidRPr="00B6294C">
              <w:t xml:space="preserve">despesa </w:t>
            </w:r>
            <w:r w:rsidR="00BB0D21" w:rsidRPr="00B6294C">
              <w:t xml:space="preserve">ou a receita </w:t>
            </w:r>
            <w:r w:rsidR="00EB7143" w:rsidRPr="00B6294C">
              <w:t xml:space="preserve">e clica na </w:t>
            </w:r>
            <w:r w:rsidR="002905E7" w:rsidRPr="00B6294C">
              <w:t xml:space="preserve">opção </w:t>
            </w:r>
            <w:r w:rsidR="00BB0D21" w:rsidRPr="00B6294C">
              <w:t>excluir.</w:t>
            </w:r>
          </w:p>
          <w:p w14:paraId="0498068B" w14:textId="0A40AB65" w:rsidR="002905E7" w:rsidRPr="00B6294C" w:rsidRDefault="00F410A9" w:rsidP="004B7CAB">
            <w:pPr>
              <w:pStyle w:val="0-BancaComponentes"/>
            </w:pPr>
            <w:r w:rsidRPr="00B6294C">
              <w:t>2a -</w:t>
            </w:r>
            <w:r w:rsidR="002905E7" w:rsidRPr="00B6294C">
              <w:t xml:space="preserve">O </w:t>
            </w:r>
            <w:r w:rsidR="00EB7143" w:rsidRPr="00B6294C">
              <w:t>sistema exibe uma mensag</w:t>
            </w:r>
            <w:r w:rsidR="00BB0D21" w:rsidRPr="00B6294C">
              <w:t>em de exclusão</w:t>
            </w:r>
          </w:p>
          <w:p w14:paraId="573FAD0E" w14:textId="77777777" w:rsidR="002905E7" w:rsidRPr="00B6294C" w:rsidRDefault="00F410A9" w:rsidP="004B7CAB">
            <w:pPr>
              <w:pStyle w:val="0-BancaComponentes"/>
            </w:pPr>
            <w:r w:rsidRPr="00B6294C">
              <w:t>3a -</w:t>
            </w:r>
            <w:r w:rsidR="001E4F7F" w:rsidRPr="00B6294C">
              <w:t>O sistema confirma a exclusão</w:t>
            </w:r>
          </w:p>
          <w:p w14:paraId="40DED285" w14:textId="77777777" w:rsidR="002905E7" w:rsidRPr="00B6294C" w:rsidRDefault="00F410A9" w:rsidP="004B7CAB">
            <w:pPr>
              <w:pStyle w:val="0-BancaComponentes"/>
            </w:pPr>
            <w:r w:rsidRPr="00B6294C">
              <w:t>4a -</w:t>
            </w:r>
            <w:r w:rsidR="002905E7" w:rsidRPr="00B6294C">
              <w:t>O sistema encerra a operação</w:t>
            </w:r>
          </w:p>
        </w:tc>
      </w:tr>
      <w:tr w:rsidR="002905E7" w:rsidRPr="00B6294C" w14:paraId="2DAF2EA9" w14:textId="77777777" w:rsidTr="007D3E67">
        <w:trPr>
          <w:tblCellSpacing w:w="0" w:type="dxa"/>
        </w:trPr>
        <w:tc>
          <w:tcPr>
            <w:tcW w:w="1987" w:type="dxa"/>
            <w:tcMar>
              <w:top w:w="0" w:type="dxa"/>
              <w:left w:w="108" w:type="dxa"/>
              <w:bottom w:w="0" w:type="dxa"/>
              <w:right w:w="0" w:type="dxa"/>
            </w:tcMar>
            <w:vAlign w:val="center"/>
            <w:hideMark/>
          </w:tcPr>
          <w:p w14:paraId="70580955" w14:textId="77777777" w:rsidR="002905E7" w:rsidRPr="007D3E67" w:rsidRDefault="002905E7" w:rsidP="007D3E67">
            <w:pPr>
              <w:pStyle w:val="0-BancaComponentes"/>
              <w:jc w:val="center"/>
              <w:rPr>
                <w:b/>
                <w:bCs/>
              </w:rPr>
            </w:pPr>
            <w:r w:rsidRPr="007D3E67">
              <w:rPr>
                <w:b/>
                <w:bCs/>
              </w:rPr>
              <w:t>Pós-condição</w:t>
            </w:r>
          </w:p>
        </w:tc>
        <w:tc>
          <w:tcPr>
            <w:tcW w:w="6944" w:type="dxa"/>
            <w:tcMar>
              <w:top w:w="0" w:type="dxa"/>
              <w:left w:w="108" w:type="dxa"/>
              <w:bottom w:w="0" w:type="dxa"/>
              <w:right w:w="108" w:type="dxa"/>
            </w:tcMar>
            <w:hideMark/>
          </w:tcPr>
          <w:p w14:paraId="7C6AF112" w14:textId="77777777" w:rsidR="002905E7" w:rsidRPr="00B6294C" w:rsidRDefault="002905E7" w:rsidP="004B7CAB">
            <w:pPr>
              <w:pStyle w:val="0-BancaComponentes"/>
            </w:pPr>
            <w:r w:rsidRPr="00B6294C">
              <w:t>Não possui</w:t>
            </w:r>
          </w:p>
        </w:tc>
      </w:tr>
      <w:tr w:rsidR="002905E7" w:rsidRPr="00B6294C" w14:paraId="144EE5F9" w14:textId="77777777" w:rsidTr="007D3E67">
        <w:trPr>
          <w:tblCellSpacing w:w="0" w:type="dxa"/>
        </w:trPr>
        <w:tc>
          <w:tcPr>
            <w:tcW w:w="1987" w:type="dxa"/>
            <w:tcMar>
              <w:top w:w="0" w:type="dxa"/>
              <w:left w:w="108" w:type="dxa"/>
              <w:bottom w:w="0" w:type="dxa"/>
              <w:right w:w="0" w:type="dxa"/>
            </w:tcMar>
            <w:vAlign w:val="center"/>
            <w:hideMark/>
          </w:tcPr>
          <w:p w14:paraId="349DCB42" w14:textId="77777777" w:rsidR="002905E7" w:rsidRPr="007D3E67" w:rsidRDefault="002905E7" w:rsidP="007D3E67">
            <w:pPr>
              <w:pStyle w:val="0-BancaComponentes"/>
              <w:jc w:val="center"/>
              <w:rPr>
                <w:b/>
                <w:bCs/>
              </w:rPr>
            </w:pPr>
            <w:r w:rsidRPr="007D3E67">
              <w:rPr>
                <w:b/>
                <w:bCs/>
              </w:rPr>
              <w:lastRenderedPageBreak/>
              <w:t>Cenário Alternativo</w:t>
            </w:r>
          </w:p>
        </w:tc>
        <w:tc>
          <w:tcPr>
            <w:tcW w:w="6944" w:type="dxa"/>
            <w:tcMar>
              <w:top w:w="0" w:type="dxa"/>
              <w:left w:w="108" w:type="dxa"/>
              <w:bottom w:w="0" w:type="dxa"/>
              <w:right w:w="108" w:type="dxa"/>
            </w:tcMar>
            <w:hideMark/>
          </w:tcPr>
          <w:p w14:paraId="248B6FDB" w14:textId="77777777" w:rsidR="002905E7" w:rsidRPr="00B6294C" w:rsidRDefault="002905E7" w:rsidP="004B7CAB">
            <w:pPr>
              <w:pStyle w:val="0-BancaComponentes"/>
            </w:pPr>
            <w:r w:rsidRPr="00B6294C">
              <w:t>*a – Em qualquer momento o usuário pode sair do sistema</w:t>
            </w:r>
          </w:p>
        </w:tc>
      </w:tr>
      <w:tr w:rsidR="002905E7" w:rsidRPr="00B6294C" w14:paraId="355BC17E" w14:textId="77777777" w:rsidTr="007D3E67">
        <w:trPr>
          <w:tblCellSpacing w:w="0" w:type="dxa"/>
        </w:trPr>
        <w:tc>
          <w:tcPr>
            <w:tcW w:w="1987" w:type="dxa"/>
            <w:tcMar>
              <w:top w:w="0" w:type="dxa"/>
              <w:left w:w="108" w:type="dxa"/>
              <w:bottom w:w="0" w:type="dxa"/>
              <w:right w:w="0" w:type="dxa"/>
            </w:tcMar>
            <w:vAlign w:val="center"/>
            <w:hideMark/>
          </w:tcPr>
          <w:p w14:paraId="31D94AE3" w14:textId="77777777" w:rsidR="002905E7" w:rsidRPr="007D3E67" w:rsidRDefault="002905E7" w:rsidP="007D3E67">
            <w:pPr>
              <w:pStyle w:val="0-BancaComponentes"/>
              <w:jc w:val="center"/>
              <w:rPr>
                <w:b/>
                <w:bCs/>
              </w:rPr>
            </w:pPr>
            <w:r w:rsidRPr="007D3E67">
              <w:rPr>
                <w:b/>
                <w:bCs/>
              </w:rPr>
              <w:t>Inclusão</w:t>
            </w:r>
          </w:p>
        </w:tc>
        <w:tc>
          <w:tcPr>
            <w:tcW w:w="6944" w:type="dxa"/>
            <w:tcMar>
              <w:top w:w="0" w:type="dxa"/>
              <w:left w:w="108" w:type="dxa"/>
              <w:bottom w:w="0" w:type="dxa"/>
              <w:right w:w="108" w:type="dxa"/>
            </w:tcMar>
            <w:hideMark/>
          </w:tcPr>
          <w:p w14:paraId="781AC09A" w14:textId="1F974570" w:rsidR="002905E7" w:rsidRPr="00B6294C" w:rsidRDefault="00027BFC" w:rsidP="004B7CAB">
            <w:pPr>
              <w:pStyle w:val="0-BancaComponentes"/>
            </w:pPr>
            <w:r w:rsidRPr="00B6294C">
              <w:t>Não possui</w:t>
            </w:r>
          </w:p>
        </w:tc>
      </w:tr>
      <w:tr w:rsidR="002905E7" w:rsidRPr="00B6294C" w14:paraId="695AE1A2" w14:textId="77777777" w:rsidTr="007D3E67">
        <w:trPr>
          <w:tblCellSpacing w:w="0" w:type="dxa"/>
        </w:trPr>
        <w:tc>
          <w:tcPr>
            <w:tcW w:w="1987" w:type="dxa"/>
            <w:tcMar>
              <w:top w:w="0" w:type="dxa"/>
              <w:left w:w="108" w:type="dxa"/>
              <w:bottom w:w="0" w:type="dxa"/>
              <w:right w:w="0" w:type="dxa"/>
            </w:tcMar>
            <w:vAlign w:val="center"/>
            <w:hideMark/>
          </w:tcPr>
          <w:p w14:paraId="1C1AC7D5" w14:textId="77777777" w:rsidR="002905E7" w:rsidRPr="007D3E67" w:rsidRDefault="002905E7" w:rsidP="007D3E67">
            <w:pPr>
              <w:pStyle w:val="0-BancaComponentes"/>
              <w:jc w:val="center"/>
              <w:rPr>
                <w:b/>
                <w:bCs/>
              </w:rPr>
            </w:pPr>
            <w:r w:rsidRPr="007D3E67">
              <w:rPr>
                <w:b/>
                <w:bCs/>
              </w:rPr>
              <w:t>Extensão</w:t>
            </w:r>
          </w:p>
        </w:tc>
        <w:tc>
          <w:tcPr>
            <w:tcW w:w="6944" w:type="dxa"/>
            <w:tcMar>
              <w:top w:w="0" w:type="dxa"/>
              <w:left w:w="108" w:type="dxa"/>
              <w:bottom w:w="0" w:type="dxa"/>
              <w:right w:w="108" w:type="dxa"/>
            </w:tcMar>
            <w:hideMark/>
          </w:tcPr>
          <w:p w14:paraId="4A70EDAD" w14:textId="5820590F" w:rsidR="002905E7" w:rsidRPr="00B6294C" w:rsidRDefault="00027BFC" w:rsidP="004B7CAB">
            <w:pPr>
              <w:pStyle w:val="0-BancaComponentes"/>
            </w:pPr>
            <w:r w:rsidRPr="00B6294C">
              <w:t>Não possui</w:t>
            </w:r>
          </w:p>
        </w:tc>
      </w:tr>
    </w:tbl>
    <w:p w14:paraId="5E8EF13F" w14:textId="77777777" w:rsidR="002905E7" w:rsidRPr="00B6294C" w:rsidRDefault="002905E7" w:rsidP="00B6294C">
      <w:pPr>
        <w:pStyle w:val="0-ABNT"/>
        <w:spacing w:after="160"/>
        <w:ind w:firstLine="1134"/>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2905E7" w:rsidRPr="00B6294C" w14:paraId="57853F4F" w14:textId="77777777" w:rsidTr="00960421">
        <w:trPr>
          <w:tblCellSpacing w:w="0" w:type="dxa"/>
        </w:trPr>
        <w:tc>
          <w:tcPr>
            <w:tcW w:w="8931" w:type="dxa"/>
            <w:gridSpan w:val="2"/>
            <w:tcMar>
              <w:top w:w="0" w:type="dxa"/>
              <w:left w:w="108" w:type="dxa"/>
              <w:bottom w:w="0" w:type="dxa"/>
              <w:right w:w="108" w:type="dxa"/>
            </w:tcMar>
            <w:hideMark/>
          </w:tcPr>
          <w:p w14:paraId="2CC9DF38" w14:textId="46909BFB" w:rsidR="002905E7" w:rsidRPr="00B6294C" w:rsidRDefault="002905E7" w:rsidP="00B6294C">
            <w:pPr>
              <w:pStyle w:val="0-ABNT"/>
              <w:spacing w:after="160"/>
              <w:ind w:firstLine="1134"/>
              <w:jc w:val="center"/>
              <w:rPr>
                <w:color w:val="000000"/>
                <w:lang w:val="pt-BR"/>
              </w:rPr>
            </w:pPr>
            <w:r w:rsidRPr="00B6294C">
              <w:rPr>
                <w:b/>
                <w:bCs/>
                <w:color w:val="000000"/>
                <w:lang w:val="pt-BR"/>
              </w:rPr>
              <w:t xml:space="preserve">Caso de Uso – Alterar </w:t>
            </w:r>
            <w:r w:rsidR="001368D6" w:rsidRPr="00B6294C">
              <w:rPr>
                <w:b/>
                <w:bCs/>
                <w:color w:val="000000"/>
                <w:lang w:val="pt-BR"/>
              </w:rPr>
              <w:t>Lançamento</w:t>
            </w:r>
          </w:p>
        </w:tc>
      </w:tr>
      <w:tr w:rsidR="002905E7" w:rsidRPr="00B6294C" w14:paraId="41FD6473" w14:textId="77777777" w:rsidTr="007D3E67">
        <w:trPr>
          <w:trHeight w:val="501"/>
          <w:tblCellSpacing w:w="0" w:type="dxa"/>
        </w:trPr>
        <w:tc>
          <w:tcPr>
            <w:tcW w:w="1987" w:type="dxa"/>
            <w:tcMar>
              <w:top w:w="0" w:type="dxa"/>
              <w:left w:w="108" w:type="dxa"/>
              <w:bottom w:w="0" w:type="dxa"/>
              <w:right w:w="0" w:type="dxa"/>
            </w:tcMar>
            <w:vAlign w:val="center"/>
            <w:hideMark/>
          </w:tcPr>
          <w:p w14:paraId="2DDA9CFB" w14:textId="77777777" w:rsidR="002905E7" w:rsidRPr="007D3E67" w:rsidRDefault="002905E7" w:rsidP="007D3E67">
            <w:pPr>
              <w:pStyle w:val="0-BancaComponentes"/>
              <w:jc w:val="center"/>
              <w:rPr>
                <w:b/>
                <w:bCs/>
              </w:rPr>
            </w:pPr>
            <w:r w:rsidRPr="007D3E67">
              <w:rPr>
                <w:b/>
                <w:bCs/>
              </w:rPr>
              <w:t>ID</w:t>
            </w:r>
          </w:p>
        </w:tc>
        <w:tc>
          <w:tcPr>
            <w:tcW w:w="6944" w:type="dxa"/>
            <w:tcMar>
              <w:top w:w="0" w:type="dxa"/>
              <w:left w:w="108" w:type="dxa"/>
              <w:bottom w:w="0" w:type="dxa"/>
              <w:right w:w="108" w:type="dxa"/>
            </w:tcMar>
            <w:hideMark/>
          </w:tcPr>
          <w:p w14:paraId="36C51683" w14:textId="5B438611" w:rsidR="002905E7" w:rsidRPr="007D3E67" w:rsidRDefault="00BB0D21" w:rsidP="007D3E67">
            <w:pPr>
              <w:pStyle w:val="0-BancaComponentes"/>
            </w:pPr>
            <w:r w:rsidRPr="00B6294C">
              <w:t>UC 006</w:t>
            </w:r>
          </w:p>
        </w:tc>
      </w:tr>
      <w:tr w:rsidR="002905E7" w:rsidRPr="00B6294C" w14:paraId="4930D1F9" w14:textId="77777777" w:rsidTr="007D3E67">
        <w:trPr>
          <w:tblCellSpacing w:w="0" w:type="dxa"/>
        </w:trPr>
        <w:tc>
          <w:tcPr>
            <w:tcW w:w="1987" w:type="dxa"/>
            <w:tcMar>
              <w:top w:w="0" w:type="dxa"/>
              <w:left w:w="108" w:type="dxa"/>
              <w:bottom w:w="0" w:type="dxa"/>
              <w:right w:w="0" w:type="dxa"/>
            </w:tcMar>
            <w:vAlign w:val="center"/>
            <w:hideMark/>
          </w:tcPr>
          <w:p w14:paraId="310366D8" w14:textId="77777777" w:rsidR="002905E7" w:rsidRPr="007D3E67" w:rsidRDefault="002905E7" w:rsidP="007D3E67">
            <w:pPr>
              <w:pStyle w:val="0-BancaComponentes"/>
              <w:jc w:val="center"/>
              <w:rPr>
                <w:b/>
                <w:bCs/>
              </w:rPr>
            </w:pPr>
            <w:r w:rsidRPr="007D3E67">
              <w:rPr>
                <w:b/>
                <w:bCs/>
              </w:rPr>
              <w:t>Descrição</w:t>
            </w:r>
          </w:p>
        </w:tc>
        <w:tc>
          <w:tcPr>
            <w:tcW w:w="6944" w:type="dxa"/>
            <w:tcMar>
              <w:top w:w="0" w:type="dxa"/>
              <w:left w:w="108" w:type="dxa"/>
              <w:bottom w:w="0" w:type="dxa"/>
              <w:right w:w="108" w:type="dxa"/>
            </w:tcMar>
            <w:hideMark/>
          </w:tcPr>
          <w:p w14:paraId="6A8D48DA" w14:textId="4269F35C" w:rsidR="002905E7" w:rsidRPr="00B6294C" w:rsidRDefault="002905E7" w:rsidP="004B7CAB">
            <w:pPr>
              <w:pStyle w:val="0-BancaComponentes"/>
            </w:pPr>
            <w:r w:rsidRPr="00B6294C">
              <w:t xml:space="preserve">Este caso de uso tem por objetivo </w:t>
            </w:r>
            <w:r w:rsidR="001E4F7F" w:rsidRPr="00B6294C">
              <w:t>alterar despesas</w:t>
            </w:r>
            <w:r w:rsidR="00131104" w:rsidRPr="00B6294C">
              <w:t xml:space="preserve"> e receitas já cadastradas</w:t>
            </w:r>
          </w:p>
        </w:tc>
      </w:tr>
      <w:tr w:rsidR="002905E7" w:rsidRPr="00B6294C" w14:paraId="2FB118E4" w14:textId="77777777" w:rsidTr="007D3E67">
        <w:trPr>
          <w:tblCellSpacing w:w="0" w:type="dxa"/>
        </w:trPr>
        <w:tc>
          <w:tcPr>
            <w:tcW w:w="1987" w:type="dxa"/>
            <w:tcMar>
              <w:top w:w="0" w:type="dxa"/>
              <w:left w:w="108" w:type="dxa"/>
              <w:bottom w:w="0" w:type="dxa"/>
              <w:right w:w="0" w:type="dxa"/>
            </w:tcMar>
            <w:vAlign w:val="center"/>
            <w:hideMark/>
          </w:tcPr>
          <w:p w14:paraId="70F4242E" w14:textId="77777777" w:rsidR="002905E7" w:rsidRPr="007D3E67" w:rsidRDefault="002905E7" w:rsidP="007D3E67">
            <w:pPr>
              <w:pStyle w:val="0-BancaComponentes"/>
              <w:jc w:val="center"/>
              <w:rPr>
                <w:b/>
                <w:bCs/>
              </w:rPr>
            </w:pPr>
            <w:r w:rsidRPr="007D3E67">
              <w:rPr>
                <w:b/>
                <w:bCs/>
              </w:rPr>
              <w:t>Ator Primário</w:t>
            </w:r>
          </w:p>
        </w:tc>
        <w:tc>
          <w:tcPr>
            <w:tcW w:w="6944" w:type="dxa"/>
            <w:tcMar>
              <w:top w:w="0" w:type="dxa"/>
              <w:left w:w="108" w:type="dxa"/>
              <w:bottom w:w="0" w:type="dxa"/>
              <w:right w:w="108" w:type="dxa"/>
            </w:tcMar>
            <w:hideMark/>
          </w:tcPr>
          <w:p w14:paraId="611CFA09" w14:textId="77777777" w:rsidR="002905E7" w:rsidRPr="00B6294C" w:rsidRDefault="00960421" w:rsidP="004B7CAB">
            <w:pPr>
              <w:pStyle w:val="0-BancaComponentes"/>
            </w:pPr>
            <w:r w:rsidRPr="00B6294C">
              <w:t>U</w:t>
            </w:r>
            <w:r w:rsidR="002905E7" w:rsidRPr="00B6294C">
              <w:t>suário</w:t>
            </w:r>
          </w:p>
        </w:tc>
      </w:tr>
      <w:tr w:rsidR="002905E7" w:rsidRPr="00B6294C" w14:paraId="7D66EAAD" w14:textId="77777777" w:rsidTr="007D3E67">
        <w:trPr>
          <w:tblCellSpacing w:w="0" w:type="dxa"/>
        </w:trPr>
        <w:tc>
          <w:tcPr>
            <w:tcW w:w="1987" w:type="dxa"/>
            <w:tcMar>
              <w:top w:w="0" w:type="dxa"/>
              <w:left w:w="108" w:type="dxa"/>
              <w:bottom w:w="0" w:type="dxa"/>
              <w:right w:w="0" w:type="dxa"/>
            </w:tcMar>
            <w:vAlign w:val="center"/>
            <w:hideMark/>
          </w:tcPr>
          <w:p w14:paraId="3814B2B4" w14:textId="77777777" w:rsidR="002905E7" w:rsidRPr="007D3E67" w:rsidRDefault="002905E7" w:rsidP="007D3E67">
            <w:pPr>
              <w:pStyle w:val="0-BancaComponentes"/>
              <w:jc w:val="center"/>
              <w:rPr>
                <w:b/>
                <w:bCs/>
              </w:rPr>
            </w:pPr>
            <w:r w:rsidRPr="007D3E67">
              <w:rPr>
                <w:b/>
                <w:bCs/>
              </w:rPr>
              <w:t>Pré-condição</w:t>
            </w:r>
          </w:p>
        </w:tc>
        <w:tc>
          <w:tcPr>
            <w:tcW w:w="6944" w:type="dxa"/>
            <w:tcMar>
              <w:top w:w="0" w:type="dxa"/>
              <w:left w:w="108" w:type="dxa"/>
              <w:bottom w:w="0" w:type="dxa"/>
              <w:right w:w="108" w:type="dxa"/>
            </w:tcMar>
            <w:hideMark/>
          </w:tcPr>
          <w:p w14:paraId="0D186EFF" w14:textId="117BCA4D" w:rsidR="002905E7" w:rsidRPr="00B6294C" w:rsidRDefault="000250B5" w:rsidP="004B7CAB">
            <w:pPr>
              <w:pStyle w:val="0-BancaComponentes"/>
            </w:pPr>
            <w:r w:rsidRPr="00B6294C">
              <w:t xml:space="preserve">Ter </w:t>
            </w:r>
            <w:r w:rsidR="00F410A9" w:rsidRPr="00B6294C">
              <w:t>feito login</w:t>
            </w:r>
            <w:r w:rsidRPr="00B6294C">
              <w:t xml:space="preserve"> </w:t>
            </w:r>
            <w:r w:rsidR="00F410A9" w:rsidRPr="00B6294C">
              <w:t xml:space="preserve">e estar na tela de </w:t>
            </w:r>
            <w:r w:rsidR="00131104" w:rsidRPr="00B6294C">
              <w:t>fluxo de caixa</w:t>
            </w:r>
          </w:p>
        </w:tc>
      </w:tr>
      <w:tr w:rsidR="002905E7" w:rsidRPr="00B6294C" w14:paraId="3490C338" w14:textId="77777777" w:rsidTr="007D3E67">
        <w:trPr>
          <w:tblCellSpacing w:w="0" w:type="dxa"/>
        </w:trPr>
        <w:tc>
          <w:tcPr>
            <w:tcW w:w="1987" w:type="dxa"/>
            <w:tcMar>
              <w:top w:w="0" w:type="dxa"/>
              <w:left w:w="108" w:type="dxa"/>
              <w:bottom w:w="0" w:type="dxa"/>
              <w:right w:w="0" w:type="dxa"/>
            </w:tcMar>
            <w:vAlign w:val="center"/>
            <w:hideMark/>
          </w:tcPr>
          <w:p w14:paraId="7045D7F8" w14:textId="77777777" w:rsidR="002905E7" w:rsidRPr="007D3E67" w:rsidRDefault="002905E7" w:rsidP="007D3E67">
            <w:pPr>
              <w:pStyle w:val="0-BancaComponentes"/>
              <w:jc w:val="center"/>
              <w:rPr>
                <w:b/>
                <w:bCs/>
              </w:rPr>
            </w:pPr>
            <w:r w:rsidRPr="007D3E67">
              <w:rPr>
                <w:b/>
                <w:bCs/>
              </w:rPr>
              <w:t>Cenário Principal</w:t>
            </w:r>
          </w:p>
        </w:tc>
        <w:tc>
          <w:tcPr>
            <w:tcW w:w="6944" w:type="dxa"/>
            <w:tcMar>
              <w:top w:w="0" w:type="dxa"/>
              <w:left w:w="108" w:type="dxa"/>
              <w:bottom w:w="0" w:type="dxa"/>
              <w:right w:w="108" w:type="dxa"/>
            </w:tcMar>
            <w:hideMark/>
          </w:tcPr>
          <w:p w14:paraId="427B3F4D" w14:textId="2AFF950B" w:rsidR="00EB7143" w:rsidRPr="00B6294C" w:rsidRDefault="00F410A9" w:rsidP="004B7CAB">
            <w:pPr>
              <w:pStyle w:val="0-BancaComponentes"/>
            </w:pPr>
            <w:r w:rsidRPr="00B6294C">
              <w:t>1a -</w:t>
            </w:r>
            <w:r w:rsidR="00EB7143" w:rsidRPr="00B6294C">
              <w:t>O use case inicia quando o usuário seleciona a despesa</w:t>
            </w:r>
            <w:r w:rsidR="00202206" w:rsidRPr="00B6294C">
              <w:t xml:space="preserve"> ou a receita e clica</w:t>
            </w:r>
            <w:r w:rsidR="00027BFC" w:rsidRPr="00B6294C">
              <w:t>r</w:t>
            </w:r>
            <w:r w:rsidR="00202206" w:rsidRPr="00B6294C">
              <w:t xml:space="preserve"> na opção alterar.</w:t>
            </w:r>
          </w:p>
          <w:p w14:paraId="0D3850B5" w14:textId="3BFDD531" w:rsidR="002905E7" w:rsidRPr="00B6294C" w:rsidRDefault="00F410A9" w:rsidP="004B7CAB">
            <w:pPr>
              <w:pStyle w:val="0-BancaComponentes"/>
            </w:pPr>
            <w:r w:rsidRPr="00B6294C">
              <w:t>2a -</w:t>
            </w:r>
            <w:r w:rsidR="002905E7" w:rsidRPr="00B6294C">
              <w:t xml:space="preserve">O sistema </w:t>
            </w:r>
            <w:r w:rsidR="00FF289A" w:rsidRPr="00B6294C">
              <w:t xml:space="preserve">inicializa um </w:t>
            </w:r>
            <w:r w:rsidR="00EB7143" w:rsidRPr="00B6294C">
              <w:t>formulário</w:t>
            </w:r>
            <w:r w:rsidR="00FF289A" w:rsidRPr="00B6294C">
              <w:t xml:space="preserve"> </w:t>
            </w:r>
            <w:r w:rsidR="00027BFC" w:rsidRPr="00B6294C">
              <w:t xml:space="preserve">com </w:t>
            </w:r>
            <w:r w:rsidR="00C63961" w:rsidRPr="00B6294C">
              <w:t>todos os campos</w:t>
            </w:r>
            <w:r w:rsidR="00027BFC" w:rsidRPr="00B6294C">
              <w:t xml:space="preserve"> já preenchidos </w:t>
            </w:r>
            <w:r w:rsidR="00FF289A" w:rsidRPr="00B6294C">
              <w:t>para que o usuário</w:t>
            </w:r>
            <w:r w:rsidR="00027BFC" w:rsidRPr="00B6294C">
              <w:t xml:space="preserve"> faça as alterações</w:t>
            </w:r>
            <w:r w:rsidR="00FF289A" w:rsidRPr="00B6294C">
              <w:t>.</w:t>
            </w:r>
          </w:p>
          <w:p w14:paraId="447CDA2A" w14:textId="77777777" w:rsidR="002905E7" w:rsidRPr="00B6294C" w:rsidRDefault="00F410A9" w:rsidP="004B7CAB">
            <w:pPr>
              <w:pStyle w:val="0-BancaComponentes"/>
            </w:pPr>
            <w:r w:rsidRPr="00B6294C">
              <w:t>3a -</w:t>
            </w:r>
            <w:r w:rsidR="002905E7" w:rsidRPr="00B6294C">
              <w:t>O usuário preenche os campos de sua descrição</w:t>
            </w:r>
            <w:r w:rsidR="00EB7143" w:rsidRPr="00B6294C">
              <w:t xml:space="preserve"> conforme o Use Case 002.</w:t>
            </w:r>
          </w:p>
          <w:p w14:paraId="04CA4FC2" w14:textId="77777777" w:rsidR="002905E7" w:rsidRPr="00B6294C" w:rsidRDefault="00F410A9" w:rsidP="004B7CAB">
            <w:pPr>
              <w:pStyle w:val="0-BancaComponentes"/>
            </w:pPr>
            <w:r w:rsidRPr="00B6294C">
              <w:t>4a -</w:t>
            </w:r>
            <w:r w:rsidR="002905E7" w:rsidRPr="00B6294C">
              <w:t>O sistema valida os dados</w:t>
            </w:r>
          </w:p>
          <w:p w14:paraId="6062786D" w14:textId="77777777" w:rsidR="002905E7" w:rsidRPr="00B6294C" w:rsidRDefault="00F410A9" w:rsidP="004B7CAB">
            <w:pPr>
              <w:pStyle w:val="0-BancaComponentes"/>
            </w:pPr>
            <w:r w:rsidRPr="00B6294C">
              <w:t>5a -</w:t>
            </w:r>
            <w:r w:rsidR="00950882" w:rsidRPr="00B6294C">
              <w:t>O sistema confirma a alteração</w:t>
            </w:r>
          </w:p>
          <w:p w14:paraId="3CB2DB38" w14:textId="77777777" w:rsidR="002905E7" w:rsidRPr="00B6294C" w:rsidRDefault="00F410A9" w:rsidP="004B7CAB">
            <w:pPr>
              <w:pStyle w:val="0-BancaComponentes"/>
            </w:pPr>
            <w:r w:rsidRPr="00B6294C">
              <w:t>6a -</w:t>
            </w:r>
            <w:r w:rsidR="002905E7" w:rsidRPr="00B6294C">
              <w:t>O sistema encerra a operação</w:t>
            </w:r>
          </w:p>
        </w:tc>
      </w:tr>
      <w:tr w:rsidR="002905E7" w:rsidRPr="00B6294C" w14:paraId="18654A8E" w14:textId="77777777" w:rsidTr="007D3E67">
        <w:trPr>
          <w:tblCellSpacing w:w="0" w:type="dxa"/>
        </w:trPr>
        <w:tc>
          <w:tcPr>
            <w:tcW w:w="1987" w:type="dxa"/>
            <w:tcMar>
              <w:top w:w="0" w:type="dxa"/>
              <w:left w:w="108" w:type="dxa"/>
              <w:bottom w:w="0" w:type="dxa"/>
              <w:right w:w="0" w:type="dxa"/>
            </w:tcMar>
            <w:vAlign w:val="center"/>
            <w:hideMark/>
          </w:tcPr>
          <w:p w14:paraId="309E06F3" w14:textId="77777777" w:rsidR="002905E7" w:rsidRPr="007D3E67" w:rsidRDefault="002905E7" w:rsidP="007D3E67">
            <w:pPr>
              <w:pStyle w:val="0-BancaComponentes"/>
              <w:jc w:val="center"/>
              <w:rPr>
                <w:b/>
                <w:bCs/>
              </w:rPr>
            </w:pPr>
            <w:r w:rsidRPr="007D3E67">
              <w:rPr>
                <w:b/>
                <w:bCs/>
              </w:rPr>
              <w:t>Pós-condição</w:t>
            </w:r>
          </w:p>
        </w:tc>
        <w:tc>
          <w:tcPr>
            <w:tcW w:w="6944" w:type="dxa"/>
            <w:tcMar>
              <w:top w:w="0" w:type="dxa"/>
              <w:left w:w="108" w:type="dxa"/>
              <w:bottom w:w="0" w:type="dxa"/>
              <w:right w:w="108" w:type="dxa"/>
            </w:tcMar>
            <w:hideMark/>
          </w:tcPr>
          <w:p w14:paraId="397D5652" w14:textId="77777777" w:rsidR="002905E7" w:rsidRPr="00B6294C" w:rsidRDefault="002905E7" w:rsidP="004B7CAB">
            <w:pPr>
              <w:pStyle w:val="0-BancaComponentes"/>
            </w:pPr>
            <w:r w:rsidRPr="00B6294C">
              <w:t>Não possui</w:t>
            </w:r>
          </w:p>
        </w:tc>
      </w:tr>
      <w:tr w:rsidR="002905E7" w:rsidRPr="00B6294C" w14:paraId="10506D4C" w14:textId="77777777" w:rsidTr="007D3E67">
        <w:trPr>
          <w:tblCellSpacing w:w="0" w:type="dxa"/>
        </w:trPr>
        <w:tc>
          <w:tcPr>
            <w:tcW w:w="1987" w:type="dxa"/>
            <w:tcMar>
              <w:top w:w="0" w:type="dxa"/>
              <w:left w:w="108" w:type="dxa"/>
              <w:bottom w:w="0" w:type="dxa"/>
              <w:right w:w="0" w:type="dxa"/>
            </w:tcMar>
            <w:vAlign w:val="center"/>
            <w:hideMark/>
          </w:tcPr>
          <w:p w14:paraId="00E9D6FF" w14:textId="77777777" w:rsidR="002905E7" w:rsidRPr="007D3E67" w:rsidRDefault="002905E7" w:rsidP="007D3E67">
            <w:pPr>
              <w:pStyle w:val="0-BancaComponentes"/>
              <w:jc w:val="center"/>
              <w:rPr>
                <w:b/>
                <w:bCs/>
              </w:rPr>
            </w:pPr>
            <w:r w:rsidRPr="007D3E67">
              <w:rPr>
                <w:b/>
                <w:bCs/>
              </w:rPr>
              <w:t>Cenário Alternativo</w:t>
            </w:r>
          </w:p>
        </w:tc>
        <w:tc>
          <w:tcPr>
            <w:tcW w:w="6944" w:type="dxa"/>
            <w:tcMar>
              <w:top w:w="0" w:type="dxa"/>
              <w:left w:w="108" w:type="dxa"/>
              <w:bottom w:w="0" w:type="dxa"/>
              <w:right w:w="108" w:type="dxa"/>
            </w:tcMar>
            <w:hideMark/>
          </w:tcPr>
          <w:p w14:paraId="7CF87BFD" w14:textId="77777777" w:rsidR="002905E7" w:rsidRPr="00B6294C" w:rsidRDefault="002905E7" w:rsidP="004B7CAB">
            <w:pPr>
              <w:pStyle w:val="0-BancaComponentes"/>
            </w:pPr>
            <w:r w:rsidRPr="00B6294C">
              <w:t>*a – Em qualquer momento o usuário pode sair do sistema</w:t>
            </w:r>
          </w:p>
          <w:p w14:paraId="3FFD94ED" w14:textId="6A9C5A4C" w:rsidR="00691AF2" w:rsidRPr="00B6294C" w:rsidRDefault="00445B2B" w:rsidP="004B7CAB">
            <w:pPr>
              <w:pStyle w:val="0-BancaComponentes"/>
            </w:pPr>
            <w:r w:rsidRPr="00B6294C">
              <w:t>7a – Não informar os campos</w:t>
            </w:r>
          </w:p>
          <w:p w14:paraId="3C6B559A" w14:textId="77777777" w:rsidR="00445B2B" w:rsidRPr="00B6294C" w:rsidRDefault="00445B2B" w:rsidP="004B7CAB">
            <w:pPr>
              <w:pStyle w:val="0-BancaComponentes"/>
            </w:pPr>
            <w:r w:rsidRPr="00B6294C">
              <w:t>7a.1 Por padr</w:t>
            </w:r>
            <w:r w:rsidR="00DD33A1" w:rsidRPr="00B6294C">
              <w:t>ão o formulá</w:t>
            </w:r>
            <w:r w:rsidRPr="00B6294C">
              <w:t xml:space="preserve">rio estará já preenchido </w:t>
            </w:r>
            <w:r w:rsidR="00C749CB" w:rsidRPr="00B6294C">
              <w:t>conforme</w:t>
            </w:r>
            <w:r w:rsidRPr="00B6294C">
              <w:t xml:space="preserve"> se encontra na base de dados</w:t>
            </w:r>
          </w:p>
          <w:p w14:paraId="25E9AAF6" w14:textId="32A4159E" w:rsidR="00C749CB" w:rsidRPr="00B6294C" w:rsidRDefault="00C749CB" w:rsidP="004B7CAB">
            <w:pPr>
              <w:pStyle w:val="0-BancaComponentes"/>
            </w:pPr>
            <w:r w:rsidRPr="00B6294C">
              <w:t>7a.2 Validar os campos conforme o UC 002</w:t>
            </w:r>
          </w:p>
        </w:tc>
      </w:tr>
      <w:tr w:rsidR="002905E7" w:rsidRPr="00B6294C" w14:paraId="7BF2AFA5" w14:textId="77777777" w:rsidTr="007D3E67">
        <w:trPr>
          <w:tblCellSpacing w:w="0" w:type="dxa"/>
        </w:trPr>
        <w:tc>
          <w:tcPr>
            <w:tcW w:w="1987" w:type="dxa"/>
            <w:tcMar>
              <w:top w:w="0" w:type="dxa"/>
              <w:left w:w="108" w:type="dxa"/>
              <w:bottom w:w="0" w:type="dxa"/>
              <w:right w:w="0" w:type="dxa"/>
            </w:tcMar>
            <w:vAlign w:val="center"/>
            <w:hideMark/>
          </w:tcPr>
          <w:p w14:paraId="787DB7FD" w14:textId="7E47102D" w:rsidR="002905E7" w:rsidRPr="007D3E67" w:rsidRDefault="002905E7" w:rsidP="007D3E67">
            <w:pPr>
              <w:pStyle w:val="0-BancaComponentes"/>
              <w:jc w:val="center"/>
              <w:rPr>
                <w:b/>
                <w:bCs/>
              </w:rPr>
            </w:pPr>
            <w:r w:rsidRPr="007D3E67">
              <w:rPr>
                <w:b/>
                <w:bCs/>
              </w:rPr>
              <w:t>Inclusão</w:t>
            </w:r>
          </w:p>
        </w:tc>
        <w:tc>
          <w:tcPr>
            <w:tcW w:w="6944" w:type="dxa"/>
            <w:tcMar>
              <w:top w:w="0" w:type="dxa"/>
              <w:left w:w="108" w:type="dxa"/>
              <w:bottom w:w="0" w:type="dxa"/>
              <w:right w:w="108" w:type="dxa"/>
            </w:tcMar>
            <w:hideMark/>
          </w:tcPr>
          <w:p w14:paraId="0A085006" w14:textId="00DBE8C3" w:rsidR="002905E7" w:rsidRPr="00B6294C" w:rsidRDefault="00C749CB" w:rsidP="004B7CAB">
            <w:pPr>
              <w:pStyle w:val="0-BancaComponentes"/>
            </w:pPr>
            <w:r w:rsidRPr="00B6294C">
              <w:t>Não possui</w:t>
            </w:r>
          </w:p>
        </w:tc>
      </w:tr>
      <w:tr w:rsidR="002905E7" w:rsidRPr="00B6294C" w14:paraId="13CC9BD9" w14:textId="77777777" w:rsidTr="007D3E67">
        <w:trPr>
          <w:tblCellSpacing w:w="0" w:type="dxa"/>
        </w:trPr>
        <w:tc>
          <w:tcPr>
            <w:tcW w:w="1987" w:type="dxa"/>
            <w:tcMar>
              <w:top w:w="0" w:type="dxa"/>
              <w:left w:w="108" w:type="dxa"/>
              <w:bottom w:w="0" w:type="dxa"/>
              <w:right w:w="0" w:type="dxa"/>
            </w:tcMar>
            <w:vAlign w:val="center"/>
            <w:hideMark/>
          </w:tcPr>
          <w:p w14:paraId="2849595C" w14:textId="77777777" w:rsidR="002905E7" w:rsidRPr="007D3E67" w:rsidRDefault="002905E7" w:rsidP="007D3E67">
            <w:pPr>
              <w:pStyle w:val="0-BancaComponentes"/>
              <w:jc w:val="center"/>
              <w:rPr>
                <w:b/>
                <w:bCs/>
              </w:rPr>
            </w:pPr>
            <w:r w:rsidRPr="007D3E67">
              <w:rPr>
                <w:b/>
                <w:bCs/>
              </w:rPr>
              <w:t>Extensão</w:t>
            </w:r>
          </w:p>
        </w:tc>
        <w:tc>
          <w:tcPr>
            <w:tcW w:w="6944" w:type="dxa"/>
            <w:tcMar>
              <w:top w:w="0" w:type="dxa"/>
              <w:left w:w="108" w:type="dxa"/>
              <w:bottom w:w="0" w:type="dxa"/>
              <w:right w:w="108" w:type="dxa"/>
            </w:tcMar>
            <w:hideMark/>
          </w:tcPr>
          <w:p w14:paraId="20F5E12F" w14:textId="03D0A165" w:rsidR="002905E7" w:rsidRPr="00B6294C" w:rsidRDefault="00C749CB" w:rsidP="004B7CAB">
            <w:pPr>
              <w:pStyle w:val="0-BancaComponentes"/>
            </w:pPr>
            <w:r w:rsidRPr="00B6294C">
              <w:t>Não possui</w:t>
            </w:r>
          </w:p>
        </w:tc>
      </w:tr>
    </w:tbl>
    <w:p w14:paraId="2B838A28" w14:textId="77777777" w:rsidR="002905E7" w:rsidRPr="00B6294C" w:rsidRDefault="002905E7" w:rsidP="00B6294C">
      <w:pPr>
        <w:pStyle w:val="0-ABNT"/>
        <w:spacing w:after="160"/>
        <w:ind w:firstLine="1134"/>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950882" w:rsidRPr="00B6294C" w14:paraId="7863D4BE" w14:textId="77777777" w:rsidTr="00960421">
        <w:trPr>
          <w:tblCellSpacing w:w="0" w:type="dxa"/>
        </w:trPr>
        <w:tc>
          <w:tcPr>
            <w:tcW w:w="8931" w:type="dxa"/>
            <w:gridSpan w:val="2"/>
            <w:tcMar>
              <w:top w:w="0" w:type="dxa"/>
              <w:left w:w="108" w:type="dxa"/>
              <w:bottom w:w="0" w:type="dxa"/>
              <w:right w:w="108" w:type="dxa"/>
            </w:tcMar>
            <w:hideMark/>
          </w:tcPr>
          <w:p w14:paraId="7057EE74" w14:textId="09B18DB6" w:rsidR="00950882" w:rsidRPr="00B6294C" w:rsidRDefault="00950882" w:rsidP="00B6294C">
            <w:pPr>
              <w:pStyle w:val="0-ABNT"/>
              <w:spacing w:after="160"/>
              <w:ind w:firstLine="1134"/>
              <w:jc w:val="center"/>
              <w:rPr>
                <w:color w:val="000000"/>
                <w:lang w:val="pt-BR"/>
              </w:rPr>
            </w:pPr>
            <w:r w:rsidRPr="00B6294C">
              <w:rPr>
                <w:b/>
                <w:bCs/>
                <w:color w:val="000000"/>
                <w:lang w:val="pt-BR"/>
              </w:rPr>
              <w:t xml:space="preserve">Caso de Uso – </w:t>
            </w:r>
            <w:r w:rsidR="001F159B">
              <w:rPr>
                <w:b/>
                <w:bCs/>
                <w:color w:val="000000"/>
                <w:lang w:val="pt-BR"/>
              </w:rPr>
              <w:t>Atualizar Cadastro</w:t>
            </w:r>
          </w:p>
        </w:tc>
      </w:tr>
      <w:tr w:rsidR="00950882" w:rsidRPr="00B6294C" w14:paraId="71A77558" w14:textId="77777777" w:rsidTr="007D3E67">
        <w:trPr>
          <w:trHeight w:val="382"/>
          <w:tblCellSpacing w:w="0" w:type="dxa"/>
        </w:trPr>
        <w:tc>
          <w:tcPr>
            <w:tcW w:w="1987" w:type="dxa"/>
            <w:tcMar>
              <w:top w:w="0" w:type="dxa"/>
              <w:left w:w="108" w:type="dxa"/>
              <w:bottom w:w="0" w:type="dxa"/>
              <w:right w:w="0" w:type="dxa"/>
            </w:tcMar>
            <w:vAlign w:val="center"/>
            <w:hideMark/>
          </w:tcPr>
          <w:p w14:paraId="28E57FED" w14:textId="77777777" w:rsidR="00950882" w:rsidRPr="007D3E67" w:rsidRDefault="00950882" w:rsidP="007D3E67">
            <w:pPr>
              <w:pStyle w:val="0-BancaComponentes"/>
              <w:jc w:val="center"/>
              <w:rPr>
                <w:b/>
                <w:bCs/>
              </w:rPr>
            </w:pPr>
            <w:r w:rsidRPr="007D3E67">
              <w:rPr>
                <w:b/>
                <w:bCs/>
              </w:rPr>
              <w:t>ID</w:t>
            </w:r>
          </w:p>
        </w:tc>
        <w:tc>
          <w:tcPr>
            <w:tcW w:w="6944" w:type="dxa"/>
            <w:tcMar>
              <w:top w:w="0" w:type="dxa"/>
              <w:left w:w="108" w:type="dxa"/>
              <w:bottom w:w="0" w:type="dxa"/>
              <w:right w:w="108" w:type="dxa"/>
            </w:tcMar>
            <w:hideMark/>
          </w:tcPr>
          <w:p w14:paraId="0769672A" w14:textId="408EBBB9" w:rsidR="00950882" w:rsidRPr="00B6294C" w:rsidRDefault="00352328" w:rsidP="004B7CAB">
            <w:pPr>
              <w:pStyle w:val="0-BancaComponentes"/>
            </w:pPr>
            <w:r w:rsidRPr="00B6294C">
              <w:t>UC 007</w:t>
            </w:r>
          </w:p>
        </w:tc>
      </w:tr>
      <w:tr w:rsidR="00950882" w:rsidRPr="00B6294C" w14:paraId="4E389B92" w14:textId="77777777" w:rsidTr="007D3E67">
        <w:trPr>
          <w:tblCellSpacing w:w="0" w:type="dxa"/>
        </w:trPr>
        <w:tc>
          <w:tcPr>
            <w:tcW w:w="1987" w:type="dxa"/>
            <w:tcMar>
              <w:top w:w="0" w:type="dxa"/>
              <w:left w:w="108" w:type="dxa"/>
              <w:bottom w:w="0" w:type="dxa"/>
              <w:right w:w="0" w:type="dxa"/>
            </w:tcMar>
            <w:vAlign w:val="center"/>
            <w:hideMark/>
          </w:tcPr>
          <w:p w14:paraId="404DAEEC" w14:textId="77777777" w:rsidR="00950882" w:rsidRPr="007D3E67" w:rsidRDefault="00950882" w:rsidP="007D3E67">
            <w:pPr>
              <w:pStyle w:val="0-BancaComponentes"/>
              <w:jc w:val="center"/>
              <w:rPr>
                <w:b/>
                <w:bCs/>
              </w:rPr>
            </w:pPr>
            <w:r w:rsidRPr="007D3E67">
              <w:rPr>
                <w:b/>
                <w:bCs/>
              </w:rPr>
              <w:t>Descrição</w:t>
            </w:r>
          </w:p>
        </w:tc>
        <w:tc>
          <w:tcPr>
            <w:tcW w:w="6944" w:type="dxa"/>
            <w:tcMar>
              <w:top w:w="0" w:type="dxa"/>
              <w:left w:w="108" w:type="dxa"/>
              <w:bottom w:w="0" w:type="dxa"/>
              <w:right w:w="108" w:type="dxa"/>
            </w:tcMar>
            <w:hideMark/>
          </w:tcPr>
          <w:p w14:paraId="7F3C7A9B" w14:textId="47814C83" w:rsidR="00950882" w:rsidRPr="00B6294C" w:rsidRDefault="00950882" w:rsidP="004B7CAB">
            <w:pPr>
              <w:pStyle w:val="0-BancaComponentes"/>
            </w:pPr>
            <w:r w:rsidRPr="00B6294C">
              <w:t xml:space="preserve">Este caso de uso tem por objetivo alterar </w:t>
            </w:r>
            <w:r w:rsidR="00F83050" w:rsidRPr="00B6294C">
              <w:t xml:space="preserve">os dados já cadastrados do </w:t>
            </w:r>
            <w:r w:rsidR="00FA7C5C" w:rsidRPr="00B6294C">
              <w:t>usuário</w:t>
            </w:r>
          </w:p>
        </w:tc>
      </w:tr>
      <w:tr w:rsidR="00950882" w:rsidRPr="00B6294C" w14:paraId="15F24B11" w14:textId="77777777" w:rsidTr="007D3E67">
        <w:trPr>
          <w:tblCellSpacing w:w="0" w:type="dxa"/>
        </w:trPr>
        <w:tc>
          <w:tcPr>
            <w:tcW w:w="1987" w:type="dxa"/>
            <w:tcMar>
              <w:top w:w="0" w:type="dxa"/>
              <w:left w:w="108" w:type="dxa"/>
              <w:bottom w:w="0" w:type="dxa"/>
              <w:right w:w="0" w:type="dxa"/>
            </w:tcMar>
            <w:vAlign w:val="center"/>
            <w:hideMark/>
          </w:tcPr>
          <w:p w14:paraId="6CB51544" w14:textId="77777777" w:rsidR="00950882" w:rsidRPr="007D3E67" w:rsidRDefault="00950882" w:rsidP="007D3E67">
            <w:pPr>
              <w:pStyle w:val="0-BancaComponentes"/>
              <w:jc w:val="center"/>
              <w:rPr>
                <w:b/>
                <w:bCs/>
              </w:rPr>
            </w:pPr>
            <w:r w:rsidRPr="007D3E67">
              <w:rPr>
                <w:b/>
                <w:bCs/>
              </w:rPr>
              <w:t>Ator Primário</w:t>
            </w:r>
          </w:p>
        </w:tc>
        <w:tc>
          <w:tcPr>
            <w:tcW w:w="6944" w:type="dxa"/>
            <w:tcMar>
              <w:top w:w="0" w:type="dxa"/>
              <w:left w:w="108" w:type="dxa"/>
              <w:bottom w:w="0" w:type="dxa"/>
              <w:right w:w="108" w:type="dxa"/>
            </w:tcMar>
            <w:hideMark/>
          </w:tcPr>
          <w:p w14:paraId="79FDBAC0" w14:textId="77777777" w:rsidR="00950882" w:rsidRPr="00B6294C" w:rsidRDefault="000250B5" w:rsidP="004B7CAB">
            <w:pPr>
              <w:pStyle w:val="0-BancaComponentes"/>
            </w:pPr>
            <w:r w:rsidRPr="00B6294C">
              <w:t>Usuário</w:t>
            </w:r>
          </w:p>
        </w:tc>
      </w:tr>
      <w:tr w:rsidR="00950882" w:rsidRPr="00B6294C" w14:paraId="3DBC1A62" w14:textId="77777777" w:rsidTr="007D3E67">
        <w:trPr>
          <w:tblCellSpacing w:w="0" w:type="dxa"/>
        </w:trPr>
        <w:tc>
          <w:tcPr>
            <w:tcW w:w="1987" w:type="dxa"/>
            <w:tcMar>
              <w:top w:w="0" w:type="dxa"/>
              <w:left w:w="108" w:type="dxa"/>
              <w:bottom w:w="0" w:type="dxa"/>
              <w:right w:w="0" w:type="dxa"/>
            </w:tcMar>
            <w:vAlign w:val="center"/>
            <w:hideMark/>
          </w:tcPr>
          <w:p w14:paraId="0B3693A3" w14:textId="77777777" w:rsidR="00950882" w:rsidRPr="007D3E67" w:rsidRDefault="00950882" w:rsidP="007D3E67">
            <w:pPr>
              <w:pStyle w:val="0-BancaComponentes"/>
              <w:jc w:val="center"/>
              <w:rPr>
                <w:b/>
                <w:bCs/>
              </w:rPr>
            </w:pPr>
            <w:r w:rsidRPr="007D3E67">
              <w:rPr>
                <w:b/>
                <w:bCs/>
              </w:rPr>
              <w:t>Pré-condição</w:t>
            </w:r>
          </w:p>
        </w:tc>
        <w:tc>
          <w:tcPr>
            <w:tcW w:w="6944" w:type="dxa"/>
            <w:tcMar>
              <w:top w:w="0" w:type="dxa"/>
              <w:left w:w="108" w:type="dxa"/>
              <w:bottom w:w="0" w:type="dxa"/>
              <w:right w:w="108" w:type="dxa"/>
            </w:tcMar>
            <w:hideMark/>
          </w:tcPr>
          <w:p w14:paraId="47CA7A21" w14:textId="4649B5E6" w:rsidR="00950882" w:rsidRPr="00B6294C" w:rsidRDefault="00F83050" w:rsidP="004B7CAB">
            <w:pPr>
              <w:pStyle w:val="0-BancaComponentes"/>
            </w:pPr>
            <w:r w:rsidRPr="00B6294C">
              <w:t>Ter feito login</w:t>
            </w:r>
          </w:p>
        </w:tc>
      </w:tr>
      <w:tr w:rsidR="00950882" w:rsidRPr="00B6294C" w14:paraId="3069A69E" w14:textId="77777777" w:rsidTr="007D3E67">
        <w:trPr>
          <w:tblCellSpacing w:w="0" w:type="dxa"/>
        </w:trPr>
        <w:tc>
          <w:tcPr>
            <w:tcW w:w="1987" w:type="dxa"/>
            <w:tcMar>
              <w:top w:w="0" w:type="dxa"/>
              <w:left w:w="108" w:type="dxa"/>
              <w:bottom w:w="0" w:type="dxa"/>
              <w:right w:w="0" w:type="dxa"/>
            </w:tcMar>
            <w:vAlign w:val="center"/>
            <w:hideMark/>
          </w:tcPr>
          <w:p w14:paraId="744CE5A2" w14:textId="77777777" w:rsidR="00950882" w:rsidRPr="007D3E67" w:rsidRDefault="00950882" w:rsidP="007D3E67">
            <w:pPr>
              <w:pStyle w:val="0-BancaComponentes"/>
              <w:jc w:val="center"/>
              <w:rPr>
                <w:b/>
                <w:bCs/>
              </w:rPr>
            </w:pPr>
            <w:r w:rsidRPr="007D3E67">
              <w:rPr>
                <w:b/>
                <w:bCs/>
              </w:rPr>
              <w:t>Cenário Principal</w:t>
            </w:r>
          </w:p>
        </w:tc>
        <w:tc>
          <w:tcPr>
            <w:tcW w:w="6944" w:type="dxa"/>
            <w:tcMar>
              <w:top w:w="0" w:type="dxa"/>
              <w:left w:w="108" w:type="dxa"/>
              <w:bottom w:w="0" w:type="dxa"/>
              <w:right w:w="108" w:type="dxa"/>
            </w:tcMar>
            <w:hideMark/>
          </w:tcPr>
          <w:p w14:paraId="4512755B" w14:textId="7A67947B" w:rsidR="00950882" w:rsidRPr="00B6294C" w:rsidRDefault="00D37FB1" w:rsidP="004B7CAB">
            <w:pPr>
              <w:pStyle w:val="0-BancaComponentes"/>
            </w:pPr>
            <w:r w:rsidRPr="00B6294C">
              <w:t>1a -</w:t>
            </w:r>
            <w:r w:rsidR="00950882" w:rsidRPr="00B6294C">
              <w:t xml:space="preserve">O use case inicia quando o usuário seleciona </w:t>
            </w:r>
            <w:r w:rsidR="00F83050" w:rsidRPr="00B6294C">
              <w:t>o painel “Minha conta”</w:t>
            </w:r>
          </w:p>
          <w:p w14:paraId="702D077C" w14:textId="152E8FC0" w:rsidR="00950882" w:rsidRPr="00B6294C" w:rsidRDefault="00D37FB1" w:rsidP="004B7CAB">
            <w:pPr>
              <w:pStyle w:val="0-BancaComponentes"/>
            </w:pPr>
            <w:r w:rsidRPr="00B6294C">
              <w:t>2a -</w:t>
            </w:r>
            <w:r w:rsidR="00950882" w:rsidRPr="00B6294C">
              <w:t xml:space="preserve">O sistema </w:t>
            </w:r>
            <w:r w:rsidR="00F83050" w:rsidRPr="00B6294C">
              <w:t xml:space="preserve">exibe os dados do </w:t>
            </w:r>
            <w:r w:rsidR="00FA7C5C" w:rsidRPr="00B6294C">
              <w:t>usuário</w:t>
            </w:r>
            <w:r w:rsidR="00950882" w:rsidRPr="00B6294C">
              <w:t>.</w:t>
            </w:r>
          </w:p>
          <w:p w14:paraId="04D3E801" w14:textId="72369ACC" w:rsidR="00950882" w:rsidRPr="00B6294C" w:rsidRDefault="00D37FB1" w:rsidP="004B7CAB">
            <w:pPr>
              <w:pStyle w:val="0-BancaComponentes"/>
            </w:pPr>
            <w:r w:rsidRPr="00B6294C">
              <w:t>3a -</w:t>
            </w:r>
            <w:r w:rsidR="00950882" w:rsidRPr="00B6294C">
              <w:t xml:space="preserve">O </w:t>
            </w:r>
            <w:r w:rsidR="00C749CB" w:rsidRPr="00B6294C">
              <w:t>Usuário</w:t>
            </w:r>
            <w:r w:rsidR="00F83050" w:rsidRPr="00B6294C">
              <w:t xml:space="preserve"> informa os dados que deseja atualizar</w:t>
            </w:r>
          </w:p>
          <w:p w14:paraId="3ED13C7C" w14:textId="52A56598" w:rsidR="00F83050" w:rsidRPr="00B6294C" w:rsidRDefault="00F83050" w:rsidP="004B7CAB">
            <w:pPr>
              <w:pStyle w:val="0-BancaComponentes"/>
            </w:pPr>
            <w:r w:rsidRPr="00B6294C">
              <w:t xml:space="preserve">4a – O sistema atualiza os dados do </w:t>
            </w:r>
            <w:r w:rsidR="00FA7C5C" w:rsidRPr="00B6294C">
              <w:t>usuário</w:t>
            </w:r>
            <w:r w:rsidRPr="00B6294C">
              <w:t xml:space="preserve"> e emite uma </w:t>
            </w:r>
            <w:r w:rsidRPr="00B6294C">
              <w:lastRenderedPageBreak/>
              <w:t>mensagem que os dados foram atualizados</w:t>
            </w:r>
          </w:p>
          <w:p w14:paraId="0A8521AD" w14:textId="398576FA" w:rsidR="00F83050" w:rsidRPr="00B6294C" w:rsidRDefault="00F83050" w:rsidP="004B7CAB">
            <w:pPr>
              <w:pStyle w:val="0-BancaComponentes"/>
            </w:pPr>
            <w:r w:rsidRPr="00B6294C">
              <w:t>5a- O sistema encerra a operação</w:t>
            </w:r>
          </w:p>
        </w:tc>
      </w:tr>
      <w:tr w:rsidR="00950882" w:rsidRPr="00B6294C" w14:paraId="7385FF5D" w14:textId="77777777" w:rsidTr="007D3E67">
        <w:trPr>
          <w:tblCellSpacing w:w="0" w:type="dxa"/>
        </w:trPr>
        <w:tc>
          <w:tcPr>
            <w:tcW w:w="1987" w:type="dxa"/>
            <w:tcMar>
              <w:top w:w="0" w:type="dxa"/>
              <w:left w:w="108" w:type="dxa"/>
              <w:bottom w:w="0" w:type="dxa"/>
              <w:right w:w="0" w:type="dxa"/>
            </w:tcMar>
            <w:vAlign w:val="center"/>
            <w:hideMark/>
          </w:tcPr>
          <w:p w14:paraId="6029BAC9" w14:textId="77777777" w:rsidR="00950882" w:rsidRPr="007D3E67" w:rsidRDefault="00950882" w:rsidP="007D3E67">
            <w:pPr>
              <w:pStyle w:val="0-BancaComponentes"/>
              <w:jc w:val="center"/>
              <w:rPr>
                <w:b/>
                <w:bCs/>
              </w:rPr>
            </w:pPr>
            <w:r w:rsidRPr="007D3E67">
              <w:rPr>
                <w:b/>
                <w:bCs/>
              </w:rPr>
              <w:lastRenderedPageBreak/>
              <w:t>Pós-condição</w:t>
            </w:r>
          </w:p>
        </w:tc>
        <w:tc>
          <w:tcPr>
            <w:tcW w:w="6944" w:type="dxa"/>
            <w:tcMar>
              <w:top w:w="0" w:type="dxa"/>
              <w:left w:w="108" w:type="dxa"/>
              <w:bottom w:w="0" w:type="dxa"/>
              <w:right w:w="108" w:type="dxa"/>
            </w:tcMar>
            <w:hideMark/>
          </w:tcPr>
          <w:p w14:paraId="3BEFA47C" w14:textId="77777777" w:rsidR="00950882" w:rsidRPr="00B6294C" w:rsidRDefault="00950882" w:rsidP="004B7CAB">
            <w:pPr>
              <w:pStyle w:val="0-BancaComponentes"/>
            </w:pPr>
            <w:r w:rsidRPr="00B6294C">
              <w:t>Não possui</w:t>
            </w:r>
          </w:p>
        </w:tc>
      </w:tr>
      <w:tr w:rsidR="00950882" w:rsidRPr="00B6294C" w14:paraId="3425C873" w14:textId="77777777" w:rsidTr="007D3E67">
        <w:trPr>
          <w:tblCellSpacing w:w="0" w:type="dxa"/>
        </w:trPr>
        <w:tc>
          <w:tcPr>
            <w:tcW w:w="1987" w:type="dxa"/>
            <w:tcMar>
              <w:top w:w="0" w:type="dxa"/>
              <w:left w:w="108" w:type="dxa"/>
              <w:bottom w:w="0" w:type="dxa"/>
              <w:right w:w="0" w:type="dxa"/>
            </w:tcMar>
            <w:vAlign w:val="center"/>
            <w:hideMark/>
          </w:tcPr>
          <w:p w14:paraId="76A27636" w14:textId="77777777" w:rsidR="00950882" w:rsidRPr="007D3E67" w:rsidRDefault="00950882" w:rsidP="007D3E67">
            <w:pPr>
              <w:pStyle w:val="0-BancaComponentes"/>
              <w:jc w:val="center"/>
              <w:rPr>
                <w:b/>
                <w:bCs/>
              </w:rPr>
            </w:pPr>
            <w:r w:rsidRPr="007D3E67">
              <w:rPr>
                <w:b/>
                <w:bCs/>
              </w:rPr>
              <w:t>Cenário Alternativo</w:t>
            </w:r>
          </w:p>
        </w:tc>
        <w:tc>
          <w:tcPr>
            <w:tcW w:w="6944" w:type="dxa"/>
            <w:tcMar>
              <w:top w:w="0" w:type="dxa"/>
              <w:left w:w="108" w:type="dxa"/>
              <w:bottom w:w="0" w:type="dxa"/>
              <w:right w:w="108" w:type="dxa"/>
            </w:tcMar>
            <w:hideMark/>
          </w:tcPr>
          <w:p w14:paraId="519DF751" w14:textId="77777777" w:rsidR="00950882" w:rsidRPr="00B6294C" w:rsidRDefault="00950882" w:rsidP="004B7CAB">
            <w:pPr>
              <w:pStyle w:val="0-BancaComponentes"/>
            </w:pPr>
            <w:r w:rsidRPr="00B6294C">
              <w:t>*a – Em qualquer momento o usuário pode sair do sistema</w:t>
            </w:r>
          </w:p>
        </w:tc>
      </w:tr>
      <w:tr w:rsidR="00950882" w:rsidRPr="00B6294C" w14:paraId="2B4EA0BA" w14:textId="77777777" w:rsidTr="007D3E67">
        <w:trPr>
          <w:tblCellSpacing w:w="0" w:type="dxa"/>
        </w:trPr>
        <w:tc>
          <w:tcPr>
            <w:tcW w:w="1987" w:type="dxa"/>
            <w:tcMar>
              <w:top w:w="0" w:type="dxa"/>
              <w:left w:w="108" w:type="dxa"/>
              <w:bottom w:w="0" w:type="dxa"/>
              <w:right w:w="0" w:type="dxa"/>
            </w:tcMar>
            <w:vAlign w:val="center"/>
            <w:hideMark/>
          </w:tcPr>
          <w:p w14:paraId="2887BE71" w14:textId="77777777" w:rsidR="00950882" w:rsidRPr="007D3E67" w:rsidRDefault="00950882" w:rsidP="007D3E67">
            <w:pPr>
              <w:pStyle w:val="0-BancaComponentes"/>
              <w:jc w:val="center"/>
              <w:rPr>
                <w:b/>
                <w:bCs/>
              </w:rPr>
            </w:pPr>
            <w:r w:rsidRPr="007D3E67">
              <w:rPr>
                <w:b/>
                <w:bCs/>
              </w:rPr>
              <w:t>Inclusão</w:t>
            </w:r>
          </w:p>
        </w:tc>
        <w:tc>
          <w:tcPr>
            <w:tcW w:w="6944" w:type="dxa"/>
            <w:tcMar>
              <w:top w:w="0" w:type="dxa"/>
              <w:left w:w="108" w:type="dxa"/>
              <w:bottom w:w="0" w:type="dxa"/>
              <w:right w:w="108" w:type="dxa"/>
            </w:tcMar>
            <w:hideMark/>
          </w:tcPr>
          <w:p w14:paraId="7AA1C6A5" w14:textId="108AD895" w:rsidR="00950882" w:rsidRPr="00B6294C" w:rsidRDefault="00C749CB" w:rsidP="004B7CAB">
            <w:pPr>
              <w:pStyle w:val="0-BancaComponentes"/>
            </w:pPr>
            <w:r w:rsidRPr="00B6294C">
              <w:t>Não possui</w:t>
            </w:r>
          </w:p>
        </w:tc>
      </w:tr>
      <w:tr w:rsidR="00950882" w:rsidRPr="00B6294C" w14:paraId="2E0F6841" w14:textId="77777777" w:rsidTr="007D3E67">
        <w:trPr>
          <w:tblCellSpacing w:w="0" w:type="dxa"/>
        </w:trPr>
        <w:tc>
          <w:tcPr>
            <w:tcW w:w="1987" w:type="dxa"/>
            <w:tcMar>
              <w:top w:w="0" w:type="dxa"/>
              <w:left w:w="108" w:type="dxa"/>
              <w:bottom w:w="0" w:type="dxa"/>
              <w:right w:w="0" w:type="dxa"/>
            </w:tcMar>
            <w:vAlign w:val="center"/>
            <w:hideMark/>
          </w:tcPr>
          <w:p w14:paraId="0278D1EC" w14:textId="77777777" w:rsidR="00950882" w:rsidRPr="007D3E67" w:rsidRDefault="00950882" w:rsidP="007D3E67">
            <w:pPr>
              <w:pStyle w:val="0-BancaComponentes"/>
              <w:jc w:val="center"/>
              <w:rPr>
                <w:b/>
                <w:bCs/>
              </w:rPr>
            </w:pPr>
            <w:r w:rsidRPr="007D3E67">
              <w:rPr>
                <w:b/>
                <w:bCs/>
              </w:rPr>
              <w:t>Extensão</w:t>
            </w:r>
          </w:p>
        </w:tc>
        <w:tc>
          <w:tcPr>
            <w:tcW w:w="6944" w:type="dxa"/>
            <w:tcMar>
              <w:top w:w="0" w:type="dxa"/>
              <w:left w:w="108" w:type="dxa"/>
              <w:bottom w:w="0" w:type="dxa"/>
              <w:right w:w="108" w:type="dxa"/>
            </w:tcMar>
            <w:hideMark/>
          </w:tcPr>
          <w:p w14:paraId="7019EFBF" w14:textId="4BDD1644" w:rsidR="00950882" w:rsidRPr="00B6294C" w:rsidRDefault="00C749CB" w:rsidP="004B7CAB">
            <w:pPr>
              <w:pStyle w:val="0-BancaComponentes"/>
            </w:pPr>
            <w:r w:rsidRPr="00B6294C">
              <w:t>UC 008</w:t>
            </w:r>
          </w:p>
        </w:tc>
      </w:tr>
    </w:tbl>
    <w:p w14:paraId="201F4561" w14:textId="77777777" w:rsidR="00950882" w:rsidRPr="00B6294C" w:rsidRDefault="00950882" w:rsidP="00B6294C">
      <w:pPr>
        <w:pStyle w:val="0-ABNT"/>
        <w:spacing w:after="160"/>
        <w:ind w:firstLine="1134"/>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D37FB1" w:rsidRPr="00B6294C" w14:paraId="4BC33100" w14:textId="77777777" w:rsidTr="00DF79E2">
        <w:trPr>
          <w:tblCellSpacing w:w="0" w:type="dxa"/>
        </w:trPr>
        <w:tc>
          <w:tcPr>
            <w:tcW w:w="8931" w:type="dxa"/>
            <w:gridSpan w:val="2"/>
            <w:tcMar>
              <w:top w:w="0" w:type="dxa"/>
              <w:left w:w="108" w:type="dxa"/>
              <w:bottom w:w="0" w:type="dxa"/>
              <w:right w:w="108" w:type="dxa"/>
            </w:tcMar>
            <w:hideMark/>
          </w:tcPr>
          <w:p w14:paraId="6AB563D1" w14:textId="77777777" w:rsidR="00D37FB1" w:rsidRPr="00B6294C" w:rsidRDefault="00D37FB1" w:rsidP="00B6294C">
            <w:pPr>
              <w:pStyle w:val="0-ABNT"/>
              <w:spacing w:after="160"/>
              <w:ind w:firstLine="1134"/>
              <w:jc w:val="center"/>
              <w:rPr>
                <w:color w:val="000000"/>
                <w:lang w:val="pt-BR"/>
              </w:rPr>
            </w:pPr>
            <w:r w:rsidRPr="00B6294C">
              <w:rPr>
                <w:b/>
                <w:bCs/>
                <w:color w:val="000000"/>
                <w:lang w:val="pt-BR"/>
              </w:rPr>
              <w:t>Caso de Uso – Alterar Tema</w:t>
            </w:r>
          </w:p>
        </w:tc>
      </w:tr>
      <w:tr w:rsidR="00D37FB1" w:rsidRPr="00B6294C" w14:paraId="0E558FF5" w14:textId="77777777" w:rsidTr="007D3E67">
        <w:trPr>
          <w:trHeight w:val="382"/>
          <w:tblCellSpacing w:w="0" w:type="dxa"/>
        </w:trPr>
        <w:tc>
          <w:tcPr>
            <w:tcW w:w="1987" w:type="dxa"/>
            <w:tcMar>
              <w:top w:w="0" w:type="dxa"/>
              <w:left w:w="108" w:type="dxa"/>
              <w:bottom w:w="0" w:type="dxa"/>
              <w:right w:w="0" w:type="dxa"/>
            </w:tcMar>
            <w:vAlign w:val="center"/>
            <w:hideMark/>
          </w:tcPr>
          <w:p w14:paraId="1A3BB24E" w14:textId="77777777" w:rsidR="00D37FB1" w:rsidRPr="007D3E67" w:rsidRDefault="00D37FB1" w:rsidP="007D3E67">
            <w:pPr>
              <w:pStyle w:val="0-BancaComponentes"/>
              <w:jc w:val="center"/>
              <w:rPr>
                <w:b/>
                <w:bCs/>
              </w:rPr>
            </w:pPr>
            <w:r w:rsidRPr="007D3E67">
              <w:rPr>
                <w:b/>
                <w:bCs/>
              </w:rPr>
              <w:t>ID</w:t>
            </w:r>
          </w:p>
        </w:tc>
        <w:tc>
          <w:tcPr>
            <w:tcW w:w="6944" w:type="dxa"/>
            <w:tcMar>
              <w:top w:w="0" w:type="dxa"/>
              <w:left w:w="108" w:type="dxa"/>
              <w:bottom w:w="0" w:type="dxa"/>
              <w:right w:w="108" w:type="dxa"/>
            </w:tcMar>
            <w:hideMark/>
          </w:tcPr>
          <w:p w14:paraId="7F3423FD" w14:textId="14F9229A" w:rsidR="00D37FB1" w:rsidRPr="00B6294C" w:rsidRDefault="00352328" w:rsidP="007D3E67">
            <w:pPr>
              <w:pStyle w:val="0-BancaComponentes"/>
            </w:pPr>
            <w:r w:rsidRPr="00B6294C">
              <w:t>UC 008</w:t>
            </w:r>
          </w:p>
        </w:tc>
      </w:tr>
      <w:tr w:rsidR="00D37FB1" w:rsidRPr="00B6294C" w14:paraId="13E81E84" w14:textId="77777777" w:rsidTr="007D3E67">
        <w:trPr>
          <w:tblCellSpacing w:w="0" w:type="dxa"/>
        </w:trPr>
        <w:tc>
          <w:tcPr>
            <w:tcW w:w="1987" w:type="dxa"/>
            <w:tcMar>
              <w:top w:w="0" w:type="dxa"/>
              <w:left w:w="108" w:type="dxa"/>
              <w:bottom w:w="0" w:type="dxa"/>
              <w:right w:w="0" w:type="dxa"/>
            </w:tcMar>
            <w:vAlign w:val="center"/>
            <w:hideMark/>
          </w:tcPr>
          <w:p w14:paraId="038064FA" w14:textId="77777777" w:rsidR="00D37FB1" w:rsidRPr="007D3E67" w:rsidRDefault="00D37FB1" w:rsidP="007D3E67">
            <w:pPr>
              <w:pStyle w:val="0-BancaComponentes"/>
              <w:jc w:val="center"/>
              <w:rPr>
                <w:b/>
                <w:bCs/>
              </w:rPr>
            </w:pPr>
            <w:r w:rsidRPr="007D3E67">
              <w:rPr>
                <w:b/>
                <w:bCs/>
              </w:rPr>
              <w:t>Descrição</w:t>
            </w:r>
          </w:p>
        </w:tc>
        <w:tc>
          <w:tcPr>
            <w:tcW w:w="6944" w:type="dxa"/>
            <w:tcMar>
              <w:top w:w="0" w:type="dxa"/>
              <w:left w:w="108" w:type="dxa"/>
              <w:bottom w:w="0" w:type="dxa"/>
              <w:right w:w="108" w:type="dxa"/>
            </w:tcMar>
            <w:hideMark/>
          </w:tcPr>
          <w:p w14:paraId="6FAE7C6C" w14:textId="77777777" w:rsidR="00D37FB1" w:rsidRPr="00B6294C" w:rsidRDefault="00D37FB1" w:rsidP="004B7CAB">
            <w:pPr>
              <w:pStyle w:val="0-BancaComponentes"/>
            </w:pPr>
            <w:r w:rsidRPr="00B6294C">
              <w:t>Este caso de uso tem por objetivo alterar o layout do sistema</w:t>
            </w:r>
          </w:p>
        </w:tc>
      </w:tr>
      <w:tr w:rsidR="00D37FB1" w:rsidRPr="00B6294C" w14:paraId="5AAB6069" w14:textId="77777777" w:rsidTr="007D3E67">
        <w:trPr>
          <w:tblCellSpacing w:w="0" w:type="dxa"/>
        </w:trPr>
        <w:tc>
          <w:tcPr>
            <w:tcW w:w="1987" w:type="dxa"/>
            <w:tcMar>
              <w:top w:w="0" w:type="dxa"/>
              <w:left w:w="108" w:type="dxa"/>
              <w:bottom w:w="0" w:type="dxa"/>
              <w:right w:w="0" w:type="dxa"/>
            </w:tcMar>
            <w:vAlign w:val="center"/>
            <w:hideMark/>
          </w:tcPr>
          <w:p w14:paraId="4AE77B5B" w14:textId="77777777" w:rsidR="00D37FB1" w:rsidRPr="007D3E67" w:rsidRDefault="00D37FB1" w:rsidP="007D3E67">
            <w:pPr>
              <w:pStyle w:val="0-BancaComponentes"/>
              <w:jc w:val="center"/>
              <w:rPr>
                <w:b/>
                <w:bCs/>
              </w:rPr>
            </w:pPr>
            <w:r w:rsidRPr="007D3E67">
              <w:rPr>
                <w:b/>
                <w:bCs/>
              </w:rPr>
              <w:t>Ator Primário</w:t>
            </w:r>
          </w:p>
        </w:tc>
        <w:tc>
          <w:tcPr>
            <w:tcW w:w="6944" w:type="dxa"/>
            <w:tcMar>
              <w:top w:w="0" w:type="dxa"/>
              <w:left w:w="108" w:type="dxa"/>
              <w:bottom w:w="0" w:type="dxa"/>
              <w:right w:w="108" w:type="dxa"/>
            </w:tcMar>
            <w:hideMark/>
          </w:tcPr>
          <w:p w14:paraId="2D741DE3" w14:textId="77777777" w:rsidR="00D37FB1" w:rsidRPr="00B6294C" w:rsidRDefault="00D37FB1" w:rsidP="004B7CAB">
            <w:pPr>
              <w:pStyle w:val="0-BancaComponentes"/>
            </w:pPr>
            <w:r w:rsidRPr="00B6294C">
              <w:t>Usuário</w:t>
            </w:r>
          </w:p>
        </w:tc>
      </w:tr>
      <w:tr w:rsidR="00D37FB1" w:rsidRPr="00B6294C" w14:paraId="22185D8C" w14:textId="77777777" w:rsidTr="007D3E67">
        <w:trPr>
          <w:tblCellSpacing w:w="0" w:type="dxa"/>
        </w:trPr>
        <w:tc>
          <w:tcPr>
            <w:tcW w:w="1987" w:type="dxa"/>
            <w:tcMar>
              <w:top w:w="0" w:type="dxa"/>
              <w:left w:w="108" w:type="dxa"/>
              <w:bottom w:w="0" w:type="dxa"/>
              <w:right w:w="0" w:type="dxa"/>
            </w:tcMar>
            <w:vAlign w:val="center"/>
            <w:hideMark/>
          </w:tcPr>
          <w:p w14:paraId="7B9E78E7" w14:textId="77777777" w:rsidR="00D37FB1" w:rsidRPr="007D3E67" w:rsidRDefault="00D37FB1" w:rsidP="007D3E67">
            <w:pPr>
              <w:pStyle w:val="0-BancaComponentes"/>
              <w:jc w:val="center"/>
              <w:rPr>
                <w:b/>
                <w:bCs/>
              </w:rPr>
            </w:pPr>
            <w:r w:rsidRPr="007D3E67">
              <w:rPr>
                <w:b/>
                <w:bCs/>
              </w:rPr>
              <w:t>Pré-condição</w:t>
            </w:r>
          </w:p>
        </w:tc>
        <w:tc>
          <w:tcPr>
            <w:tcW w:w="6944" w:type="dxa"/>
            <w:tcMar>
              <w:top w:w="0" w:type="dxa"/>
              <w:left w:w="108" w:type="dxa"/>
              <w:bottom w:w="0" w:type="dxa"/>
              <w:right w:w="108" w:type="dxa"/>
            </w:tcMar>
            <w:hideMark/>
          </w:tcPr>
          <w:p w14:paraId="0991312E" w14:textId="64646DD9" w:rsidR="00D37FB1" w:rsidRPr="00B6294C" w:rsidRDefault="00E43639" w:rsidP="004B7CAB">
            <w:pPr>
              <w:pStyle w:val="0-BancaComponentes"/>
            </w:pPr>
            <w:r w:rsidRPr="00B6294C">
              <w:t>Ter feito login</w:t>
            </w:r>
          </w:p>
        </w:tc>
      </w:tr>
      <w:tr w:rsidR="00D37FB1" w:rsidRPr="00B6294C" w14:paraId="762239FB" w14:textId="77777777" w:rsidTr="007D3E67">
        <w:trPr>
          <w:tblCellSpacing w:w="0" w:type="dxa"/>
        </w:trPr>
        <w:tc>
          <w:tcPr>
            <w:tcW w:w="1987" w:type="dxa"/>
            <w:tcMar>
              <w:top w:w="0" w:type="dxa"/>
              <w:left w:w="108" w:type="dxa"/>
              <w:bottom w:w="0" w:type="dxa"/>
              <w:right w:w="0" w:type="dxa"/>
            </w:tcMar>
            <w:vAlign w:val="center"/>
            <w:hideMark/>
          </w:tcPr>
          <w:p w14:paraId="1BC9814E" w14:textId="77777777" w:rsidR="00D37FB1" w:rsidRPr="007D3E67" w:rsidRDefault="00D37FB1" w:rsidP="007D3E67">
            <w:pPr>
              <w:pStyle w:val="0-BancaComponentes"/>
              <w:jc w:val="center"/>
              <w:rPr>
                <w:b/>
                <w:bCs/>
              </w:rPr>
            </w:pPr>
            <w:r w:rsidRPr="007D3E67">
              <w:rPr>
                <w:b/>
                <w:bCs/>
              </w:rPr>
              <w:t>Cenário Principal</w:t>
            </w:r>
          </w:p>
        </w:tc>
        <w:tc>
          <w:tcPr>
            <w:tcW w:w="6944" w:type="dxa"/>
            <w:tcMar>
              <w:top w:w="0" w:type="dxa"/>
              <w:left w:w="108" w:type="dxa"/>
              <w:bottom w:w="0" w:type="dxa"/>
              <w:right w:w="108" w:type="dxa"/>
            </w:tcMar>
            <w:hideMark/>
          </w:tcPr>
          <w:p w14:paraId="1C723EB7" w14:textId="47502DD7" w:rsidR="00D37FB1" w:rsidRPr="00B6294C" w:rsidRDefault="00D37FB1" w:rsidP="004B7CAB">
            <w:pPr>
              <w:pStyle w:val="0-BancaComponentes"/>
            </w:pPr>
            <w:r w:rsidRPr="00B6294C">
              <w:t>1a -O use case inicia quando o usuário seleciona o tipo de layout (</w:t>
            </w:r>
            <w:r w:rsidR="003F5C4E" w:rsidRPr="00CF2334">
              <w:rPr>
                <w:i/>
                <w:iCs/>
              </w:rPr>
              <w:t>dark</w:t>
            </w:r>
            <w:r w:rsidRPr="00B6294C">
              <w:t xml:space="preserve">, </w:t>
            </w:r>
            <w:r w:rsidR="003F5C4E" w:rsidRPr="00CF2334">
              <w:rPr>
                <w:i/>
                <w:iCs/>
              </w:rPr>
              <w:t>default</w:t>
            </w:r>
            <w:r w:rsidRPr="00B6294C">
              <w:t>) que desejar</w:t>
            </w:r>
          </w:p>
          <w:p w14:paraId="65DCC0DA" w14:textId="77777777" w:rsidR="00D37FB1" w:rsidRPr="00B6294C" w:rsidRDefault="00D37FB1" w:rsidP="004B7CAB">
            <w:pPr>
              <w:pStyle w:val="0-BancaComponentes"/>
            </w:pPr>
            <w:r w:rsidRPr="00B6294C">
              <w:t xml:space="preserve">2a -O sistema altera a </w:t>
            </w:r>
            <w:r w:rsidR="005A57F2" w:rsidRPr="00B6294C">
              <w:t>cor de fundo d</w:t>
            </w:r>
            <w:r w:rsidRPr="00B6294C">
              <w:t>o s</w:t>
            </w:r>
            <w:r w:rsidR="005A57F2" w:rsidRPr="00B6294C">
              <w:t>istema</w:t>
            </w:r>
          </w:p>
          <w:p w14:paraId="60DF6B3F" w14:textId="77777777" w:rsidR="00D37FB1" w:rsidRPr="00B6294C" w:rsidRDefault="00D37FB1" w:rsidP="004B7CAB">
            <w:pPr>
              <w:pStyle w:val="0-BancaComponentes"/>
            </w:pPr>
            <w:r w:rsidRPr="00B6294C">
              <w:t>3a -O sistema encerra a operação</w:t>
            </w:r>
          </w:p>
        </w:tc>
      </w:tr>
      <w:tr w:rsidR="00D37FB1" w:rsidRPr="00B6294C" w14:paraId="3D72381B" w14:textId="77777777" w:rsidTr="007D3E67">
        <w:trPr>
          <w:tblCellSpacing w:w="0" w:type="dxa"/>
        </w:trPr>
        <w:tc>
          <w:tcPr>
            <w:tcW w:w="1987" w:type="dxa"/>
            <w:tcMar>
              <w:top w:w="0" w:type="dxa"/>
              <w:left w:w="108" w:type="dxa"/>
              <w:bottom w:w="0" w:type="dxa"/>
              <w:right w:w="0" w:type="dxa"/>
            </w:tcMar>
            <w:vAlign w:val="center"/>
            <w:hideMark/>
          </w:tcPr>
          <w:p w14:paraId="1A175A2E" w14:textId="77777777" w:rsidR="00D37FB1" w:rsidRPr="007D3E67" w:rsidRDefault="00D37FB1" w:rsidP="007D3E67">
            <w:pPr>
              <w:pStyle w:val="0-BancaComponentes"/>
              <w:jc w:val="center"/>
              <w:rPr>
                <w:b/>
                <w:bCs/>
              </w:rPr>
            </w:pPr>
            <w:r w:rsidRPr="007D3E67">
              <w:rPr>
                <w:b/>
                <w:bCs/>
              </w:rPr>
              <w:t>Pós-condição</w:t>
            </w:r>
          </w:p>
        </w:tc>
        <w:tc>
          <w:tcPr>
            <w:tcW w:w="6944" w:type="dxa"/>
            <w:tcMar>
              <w:top w:w="0" w:type="dxa"/>
              <w:left w:w="108" w:type="dxa"/>
              <w:bottom w:w="0" w:type="dxa"/>
              <w:right w:w="108" w:type="dxa"/>
            </w:tcMar>
            <w:hideMark/>
          </w:tcPr>
          <w:p w14:paraId="0CEB6444" w14:textId="77777777" w:rsidR="00D37FB1" w:rsidRPr="00B6294C" w:rsidRDefault="00D37FB1" w:rsidP="004B7CAB">
            <w:pPr>
              <w:pStyle w:val="0-BancaComponentes"/>
            </w:pPr>
            <w:r w:rsidRPr="00B6294C">
              <w:t>Não possui</w:t>
            </w:r>
          </w:p>
        </w:tc>
      </w:tr>
      <w:tr w:rsidR="00D37FB1" w:rsidRPr="00B6294C" w14:paraId="37E9F44C" w14:textId="77777777" w:rsidTr="007D3E67">
        <w:trPr>
          <w:tblCellSpacing w:w="0" w:type="dxa"/>
        </w:trPr>
        <w:tc>
          <w:tcPr>
            <w:tcW w:w="1987" w:type="dxa"/>
            <w:tcMar>
              <w:top w:w="0" w:type="dxa"/>
              <w:left w:w="108" w:type="dxa"/>
              <w:bottom w:w="0" w:type="dxa"/>
              <w:right w:w="0" w:type="dxa"/>
            </w:tcMar>
            <w:vAlign w:val="center"/>
            <w:hideMark/>
          </w:tcPr>
          <w:p w14:paraId="61DF2E83" w14:textId="77777777" w:rsidR="00D37FB1" w:rsidRPr="007D3E67" w:rsidRDefault="00D37FB1" w:rsidP="007D3E67">
            <w:pPr>
              <w:pStyle w:val="0-BancaComponentes"/>
              <w:jc w:val="center"/>
              <w:rPr>
                <w:b/>
                <w:bCs/>
              </w:rPr>
            </w:pPr>
            <w:r w:rsidRPr="007D3E67">
              <w:rPr>
                <w:b/>
                <w:bCs/>
              </w:rPr>
              <w:t>Cenário Alternativo</w:t>
            </w:r>
          </w:p>
        </w:tc>
        <w:tc>
          <w:tcPr>
            <w:tcW w:w="6944" w:type="dxa"/>
            <w:tcMar>
              <w:top w:w="0" w:type="dxa"/>
              <w:left w:w="108" w:type="dxa"/>
              <w:bottom w:w="0" w:type="dxa"/>
              <w:right w:w="108" w:type="dxa"/>
            </w:tcMar>
            <w:hideMark/>
          </w:tcPr>
          <w:p w14:paraId="4A08351A" w14:textId="77777777" w:rsidR="00D37FB1" w:rsidRPr="00B6294C" w:rsidRDefault="00D37FB1" w:rsidP="004B7CAB">
            <w:pPr>
              <w:pStyle w:val="0-BancaComponentes"/>
            </w:pPr>
            <w:r w:rsidRPr="00B6294C">
              <w:t>*a – Em qualquer momento o usuário pode sair do sistema</w:t>
            </w:r>
          </w:p>
        </w:tc>
      </w:tr>
      <w:tr w:rsidR="00D37FB1" w:rsidRPr="00B6294C" w14:paraId="56712495" w14:textId="77777777" w:rsidTr="007D3E67">
        <w:trPr>
          <w:tblCellSpacing w:w="0" w:type="dxa"/>
        </w:trPr>
        <w:tc>
          <w:tcPr>
            <w:tcW w:w="1987" w:type="dxa"/>
            <w:tcMar>
              <w:top w:w="0" w:type="dxa"/>
              <w:left w:w="108" w:type="dxa"/>
              <w:bottom w:w="0" w:type="dxa"/>
              <w:right w:w="0" w:type="dxa"/>
            </w:tcMar>
            <w:vAlign w:val="center"/>
            <w:hideMark/>
          </w:tcPr>
          <w:p w14:paraId="254DD6E3" w14:textId="77777777" w:rsidR="00D37FB1" w:rsidRPr="007D3E67" w:rsidRDefault="00D37FB1" w:rsidP="007D3E67">
            <w:pPr>
              <w:pStyle w:val="0-BancaComponentes"/>
              <w:jc w:val="center"/>
              <w:rPr>
                <w:b/>
                <w:bCs/>
              </w:rPr>
            </w:pPr>
            <w:r w:rsidRPr="007D3E67">
              <w:rPr>
                <w:b/>
                <w:bCs/>
              </w:rPr>
              <w:t>Inclusão</w:t>
            </w:r>
          </w:p>
        </w:tc>
        <w:tc>
          <w:tcPr>
            <w:tcW w:w="6944" w:type="dxa"/>
            <w:tcMar>
              <w:top w:w="0" w:type="dxa"/>
              <w:left w:w="108" w:type="dxa"/>
              <w:bottom w:w="0" w:type="dxa"/>
              <w:right w:w="108" w:type="dxa"/>
            </w:tcMar>
            <w:hideMark/>
          </w:tcPr>
          <w:p w14:paraId="36397CAF" w14:textId="29DDD7A8" w:rsidR="00D37FB1" w:rsidRPr="00B6294C" w:rsidRDefault="00C749CB" w:rsidP="004B7CAB">
            <w:pPr>
              <w:pStyle w:val="0-BancaComponentes"/>
            </w:pPr>
            <w:r w:rsidRPr="00B6294C">
              <w:t>Não possui</w:t>
            </w:r>
          </w:p>
        </w:tc>
      </w:tr>
      <w:tr w:rsidR="00D37FB1" w:rsidRPr="00B6294C" w14:paraId="26DD46AA" w14:textId="77777777" w:rsidTr="007D3E67">
        <w:trPr>
          <w:tblCellSpacing w:w="0" w:type="dxa"/>
        </w:trPr>
        <w:tc>
          <w:tcPr>
            <w:tcW w:w="1987" w:type="dxa"/>
            <w:tcMar>
              <w:top w:w="0" w:type="dxa"/>
              <w:left w:w="108" w:type="dxa"/>
              <w:bottom w:w="0" w:type="dxa"/>
              <w:right w:w="0" w:type="dxa"/>
            </w:tcMar>
            <w:vAlign w:val="center"/>
            <w:hideMark/>
          </w:tcPr>
          <w:p w14:paraId="4D954E41" w14:textId="77777777" w:rsidR="00D37FB1" w:rsidRPr="007D3E67" w:rsidRDefault="00D37FB1" w:rsidP="007D3E67">
            <w:pPr>
              <w:pStyle w:val="0-BancaComponentes"/>
              <w:jc w:val="center"/>
              <w:rPr>
                <w:b/>
                <w:bCs/>
              </w:rPr>
            </w:pPr>
            <w:r w:rsidRPr="007D3E67">
              <w:rPr>
                <w:b/>
                <w:bCs/>
              </w:rPr>
              <w:t>Extensão</w:t>
            </w:r>
          </w:p>
        </w:tc>
        <w:tc>
          <w:tcPr>
            <w:tcW w:w="6944" w:type="dxa"/>
            <w:tcMar>
              <w:top w:w="0" w:type="dxa"/>
              <w:left w:w="108" w:type="dxa"/>
              <w:bottom w:w="0" w:type="dxa"/>
              <w:right w:w="108" w:type="dxa"/>
            </w:tcMar>
            <w:hideMark/>
          </w:tcPr>
          <w:p w14:paraId="73E8038E" w14:textId="1CC36625" w:rsidR="00D37FB1" w:rsidRPr="00B6294C" w:rsidRDefault="00C749CB" w:rsidP="004B7CAB">
            <w:pPr>
              <w:pStyle w:val="0-BancaComponentes"/>
            </w:pPr>
            <w:r w:rsidRPr="00B6294C">
              <w:t>Não possui</w:t>
            </w:r>
          </w:p>
        </w:tc>
      </w:tr>
    </w:tbl>
    <w:p w14:paraId="11ECA6C7" w14:textId="77777777" w:rsidR="00D11D87" w:rsidRPr="00B6294C" w:rsidRDefault="00D11D87" w:rsidP="00B6294C">
      <w:pPr>
        <w:pStyle w:val="0-ABNT"/>
        <w:spacing w:after="160"/>
        <w:ind w:firstLine="1134"/>
      </w:pPr>
    </w:p>
    <w:p w14:paraId="1338AC65" w14:textId="77777777" w:rsidR="00352328" w:rsidRPr="00B6294C" w:rsidRDefault="00352328" w:rsidP="00B6294C">
      <w:pPr>
        <w:pStyle w:val="0-ABNT"/>
        <w:spacing w:after="160"/>
        <w:ind w:firstLine="1134"/>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352328" w:rsidRPr="00B6294C" w14:paraId="5C3D8173" w14:textId="77777777" w:rsidTr="004A5908">
        <w:trPr>
          <w:tblCellSpacing w:w="0" w:type="dxa"/>
        </w:trPr>
        <w:tc>
          <w:tcPr>
            <w:tcW w:w="8931" w:type="dxa"/>
            <w:gridSpan w:val="2"/>
            <w:tcMar>
              <w:top w:w="0" w:type="dxa"/>
              <w:left w:w="108" w:type="dxa"/>
              <w:bottom w:w="0" w:type="dxa"/>
              <w:right w:w="108" w:type="dxa"/>
            </w:tcMar>
            <w:hideMark/>
          </w:tcPr>
          <w:p w14:paraId="003A6B92" w14:textId="5698F20C" w:rsidR="00352328" w:rsidRPr="00B6294C" w:rsidRDefault="00352328" w:rsidP="00B6294C">
            <w:pPr>
              <w:pStyle w:val="0-ABNT"/>
              <w:spacing w:after="160"/>
              <w:ind w:firstLine="1134"/>
              <w:jc w:val="center"/>
              <w:rPr>
                <w:color w:val="000000"/>
                <w:lang w:val="pt-BR"/>
              </w:rPr>
            </w:pPr>
            <w:r w:rsidRPr="00B6294C">
              <w:rPr>
                <w:b/>
                <w:bCs/>
                <w:color w:val="000000"/>
                <w:lang w:val="pt-BR"/>
              </w:rPr>
              <w:t xml:space="preserve">Caso de Uso – </w:t>
            </w:r>
            <w:r w:rsidR="001F159B">
              <w:rPr>
                <w:b/>
                <w:bCs/>
                <w:color w:val="000000"/>
                <w:lang w:val="pt-BR"/>
              </w:rPr>
              <w:t>Registrar-se</w:t>
            </w:r>
          </w:p>
        </w:tc>
      </w:tr>
      <w:tr w:rsidR="00352328" w:rsidRPr="00B6294C" w14:paraId="7305CA0F" w14:textId="77777777" w:rsidTr="007D3E67">
        <w:trPr>
          <w:trHeight w:val="382"/>
          <w:tblCellSpacing w:w="0" w:type="dxa"/>
        </w:trPr>
        <w:tc>
          <w:tcPr>
            <w:tcW w:w="1987" w:type="dxa"/>
            <w:tcMar>
              <w:top w:w="0" w:type="dxa"/>
              <w:left w:w="108" w:type="dxa"/>
              <w:bottom w:w="0" w:type="dxa"/>
              <w:right w:w="0" w:type="dxa"/>
            </w:tcMar>
            <w:vAlign w:val="center"/>
            <w:hideMark/>
          </w:tcPr>
          <w:p w14:paraId="3E9C0892" w14:textId="77777777" w:rsidR="00352328" w:rsidRPr="007D3E67" w:rsidRDefault="00352328" w:rsidP="007D3E67">
            <w:pPr>
              <w:pStyle w:val="0-BancaComponentes"/>
              <w:jc w:val="center"/>
              <w:rPr>
                <w:b/>
                <w:bCs/>
              </w:rPr>
            </w:pPr>
            <w:r w:rsidRPr="007D3E67">
              <w:rPr>
                <w:b/>
                <w:bCs/>
              </w:rPr>
              <w:t>ID</w:t>
            </w:r>
          </w:p>
        </w:tc>
        <w:tc>
          <w:tcPr>
            <w:tcW w:w="6944" w:type="dxa"/>
            <w:tcMar>
              <w:top w:w="0" w:type="dxa"/>
              <w:left w:w="108" w:type="dxa"/>
              <w:bottom w:w="0" w:type="dxa"/>
              <w:right w:w="108" w:type="dxa"/>
            </w:tcMar>
            <w:hideMark/>
          </w:tcPr>
          <w:p w14:paraId="0301B191" w14:textId="6297F59F" w:rsidR="00352328" w:rsidRPr="00B6294C" w:rsidRDefault="00352328" w:rsidP="007D3E67">
            <w:pPr>
              <w:pStyle w:val="0-BancaComponentes"/>
            </w:pPr>
            <w:r w:rsidRPr="00B6294C">
              <w:t>UC 009</w:t>
            </w:r>
          </w:p>
        </w:tc>
      </w:tr>
      <w:tr w:rsidR="00352328" w:rsidRPr="00B6294C" w14:paraId="386A2C03" w14:textId="77777777" w:rsidTr="007D3E67">
        <w:trPr>
          <w:tblCellSpacing w:w="0" w:type="dxa"/>
        </w:trPr>
        <w:tc>
          <w:tcPr>
            <w:tcW w:w="1987" w:type="dxa"/>
            <w:tcMar>
              <w:top w:w="0" w:type="dxa"/>
              <w:left w:w="108" w:type="dxa"/>
              <w:bottom w:w="0" w:type="dxa"/>
              <w:right w:w="0" w:type="dxa"/>
            </w:tcMar>
            <w:vAlign w:val="center"/>
            <w:hideMark/>
          </w:tcPr>
          <w:p w14:paraId="40259F1B" w14:textId="77777777" w:rsidR="00352328" w:rsidRPr="007D3E67" w:rsidRDefault="00352328" w:rsidP="007D3E67">
            <w:pPr>
              <w:pStyle w:val="0-BancaComponentes"/>
              <w:jc w:val="center"/>
              <w:rPr>
                <w:b/>
                <w:bCs/>
              </w:rPr>
            </w:pPr>
            <w:r w:rsidRPr="007D3E67">
              <w:rPr>
                <w:b/>
                <w:bCs/>
              </w:rPr>
              <w:t>Descrição</w:t>
            </w:r>
          </w:p>
        </w:tc>
        <w:tc>
          <w:tcPr>
            <w:tcW w:w="6944" w:type="dxa"/>
            <w:tcMar>
              <w:top w:w="0" w:type="dxa"/>
              <w:left w:w="108" w:type="dxa"/>
              <w:bottom w:w="0" w:type="dxa"/>
              <w:right w:w="108" w:type="dxa"/>
            </w:tcMar>
            <w:hideMark/>
          </w:tcPr>
          <w:p w14:paraId="7E55B0BD" w14:textId="462A9C20" w:rsidR="00352328" w:rsidRPr="00B6294C" w:rsidRDefault="00352328" w:rsidP="004B7CAB">
            <w:pPr>
              <w:pStyle w:val="0-BancaComponentes"/>
            </w:pPr>
            <w:r w:rsidRPr="00B6294C">
              <w:t xml:space="preserve">Este caso de uso tem por objetivo </w:t>
            </w:r>
            <w:r w:rsidR="00EF6355" w:rsidRPr="00B6294C">
              <w:t>fazer o cadastro de usuários</w:t>
            </w:r>
          </w:p>
        </w:tc>
      </w:tr>
      <w:tr w:rsidR="00352328" w:rsidRPr="00B6294C" w14:paraId="5B4577DA" w14:textId="77777777" w:rsidTr="007D3E67">
        <w:trPr>
          <w:tblCellSpacing w:w="0" w:type="dxa"/>
        </w:trPr>
        <w:tc>
          <w:tcPr>
            <w:tcW w:w="1987" w:type="dxa"/>
            <w:tcMar>
              <w:top w:w="0" w:type="dxa"/>
              <w:left w:w="108" w:type="dxa"/>
              <w:bottom w:w="0" w:type="dxa"/>
              <w:right w:w="0" w:type="dxa"/>
            </w:tcMar>
            <w:vAlign w:val="center"/>
            <w:hideMark/>
          </w:tcPr>
          <w:p w14:paraId="5C27318D" w14:textId="77777777" w:rsidR="00352328" w:rsidRPr="007D3E67" w:rsidRDefault="00352328" w:rsidP="007D3E67">
            <w:pPr>
              <w:pStyle w:val="0-BancaComponentes"/>
              <w:jc w:val="center"/>
              <w:rPr>
                <w:b/>
                <w:bCs/>
              </w:rPr>
            </w:pPr>
            <w:r w:rsidRPr="007D3E67">
              <w:rPr>
                <w:b/>
                <w:bCs/>
              </w:rPr>
              <w:t>Ator Primário</w:t>
            </w:r>
          </w:p>
        </w:tc>
        <w:tc>
          <w:tcPr>
            <w:tcW w:w="6944" w:type="dxa"/>
            <w:tcMar>
              <w:top w:w="0" w:type="dxa"/>
              <w:left w:w="108" w:type="dxa"/>
              <w:bottom w:w="0" w:type="dxa"/>
              <w:right w:w="108" w:type="dxa"/>
            </w:tcMar>
            <w:hideMark/>
          </w:tcPr>
          <w:p w14:paraId="66A4CC7B" w14:textId="77777777" w:rsidR="00352328" w:rsidRPr="00B6294C" w:rsidRDefault="00352328" w:rsidP="004B7CAB">
            <w:pPr>
              <w:pStyle w:val="0-BancaComponentes"/>
            </w:pPr>
            <w:r w:rsidRPr="00B6294C">
              <w:t>Usuário</w:t>
            </w:r>
          </w:p>
        </w:tc>
      </w:tr>
      <w:tr w:rsidR="00352328" w:rsidRPr="00B6294C" w14:paraId="4A6BB688" w14:textId="77777777" w:rsidTr="007D3E67">
        <w:trPr>
          <w:tblCellSpacing w:w="0" w:type="dxa"/>
        </w:trPr>
        <w:tc>
          <w:tcPr>
            <w:tcW w:w="1987" w:type="dxa"/>
            <w:tcMar>
              <w:top w:w="0" w:type="dxa"/>
              <w:left w:w="108" w:type="dxa"/>
              <w:bottom w:w="0" w:type="dxa"/>
              <w:right w:w="0" w:type="dxa"/>
            </w:tcMar>
            <w:vAlign w:val="center"/>
            <w:hideMark/>
          </w:tcPr>
          <w:p w14:paraId="1313D8FD" w14:textId="77777777" w:rsidR="00352328" w:rsidRPr="007D3E67" w:rsidRDefault="00352328" w:rsidP="007D3E67">
            <w:pPr>
              <w:pStyle w:val="0-BancaComponentes"/>
              <w:jc w:val="center"/>
              <w:rPr>
                <w:b/>
                <w:bCs/>
              </w:rPr>
            </w:pPr>
            <w:r w:rsidRPr="007D3E67">
              <w:rPr>
                <w:b/>
                <w:bCs/>
              </w:rPr>
              <w:t>Pré-condição</w:t>
            </w:r>
          </w:p>
        </w:tc>
        <w:tc>
          <w:tcPr>
            <w:tcW w:w="6944" w:type="dxa"/>
            <w:tcMar>
              <w:top w:w="0" w:type="dxa"/>
              <w:left w:w="108" w:type="dxa"/>
              <w:bottom w:w="0" w:type="dxa"/>
              <w:right w:w="108" w:type="dxa"/>
            </w:tcMar>
            <w:hideMark/>
          </w:tcPr>
          <w:p w14:paraId="7B781FDF" w14:textId="1B76A6AF" w:rsidR="00352328" w:rsidRPr="00B6294C" w:rsidRDefault="00C749CB" w:rsidP="004B7CAB">
            <w:pPr>
              <w:pStyle w:val="0-BancaComponentes"/>
            </w:pPr>
            <w:r w:rsidRPr="00B6294C">
              <w:t>Não possui</w:t>
            </w:r>
          </w:p>
        </w:tc>
      </w:tr>
      <w:tr w:rsidR="00352328" w:rsidRPr="00B6294C" w14:paraId="28F75347" w14:textId="77777777" w:rsidTr="007D3E67">
        <w:trPr>
          <w:tblCellSpacing w:w="0" w:type="dxa"/>
        </w:trPr>
        <w:tc>
          <w:tcPr>
            <w:tcW w:w="1987" w:type="dxa"/>
            <w:tcMar>
              <w:top w:w="0" w:type="dxa"/>
              <w:left w:w="108" w:type="dxa"/>
              <w:bottom w:w="0" w:type="dxa"/>
              <w:right w:w="0" w:type="dxa"/>
            </w:tcMar>
            <w:vAlign w:val="center"/>
            <w:hideMark/>
          </w:tcPr>
          <w:p w14:paraId="21465773" w14:textId="77777777" w:rsidR="00352328" w:rsidRPr="007D3E67" w:rsidRDefault="00352328" w:rsidP="007D3E67">
            <w:pPr>
              <w:pStyle w:val="0-BancaComponentes"/>
              <w:jc w:val="center"/>
              <w:rPr>
                <w:b/>
                <w:bCs/>
              </w:rPr>
            </w:pPr>
            <w:r w:rsidRPr="007D3E67">
              <w:rPr>
                <w:b/>
                <w:bCs/>
              </w:rPr>
              <w:t>Cenário Principal</w:t>
            </w:r>
          </w:p>
        </w:tc>
        <w:tc>
          <w:tcPr>
            <w:tcW w:w="6944" w:type="dxa"/>
            <w:tcMar>
              <w:top w:w="0" w:type="dxa"/>
              <w:left w:w="108" w:type="dxa"/>
              <w:bottom w:w="0" w:type="dxa"/>
              <w:right w:w="108" w:type="dxa"/>
            </w:tcMar>
            <w:hideMark/>
          </w:tcPr>
          <w:p w14:paraId="22959AAA" w14:textId="2FAD79D6" w:rsidR="00352328" w:rsidRPr="00B6294C" w:rsidRDefault="00352328" w:rsidP="004B7CAB">
            <w:pPr>
              <w:pStyle w:val="0-BancaComponentes"/>
            </w:pPr>
            <w:r w:rsidRPr="00B6294C">
              <w:t xml:space="preserve">1a -O use case inicia quando o usuário seleciona </w:t>
            </w:r>
            <w:r w:rsidR="00C95EA2" w:rsidRPr="00B6294C">
              <w:t>criar conta</w:t>
            </w:r>
          </w:p>
          <w:p w14:paraId="3A997C1A" w14:textId="5FE1A728" w:rsidR="00C95EA2" w:rsidRPr="00B6294C" w:rsidRDefault="00C95EA2" w:rsidP="004B7CAB">
            <w:pPr>
              <w:pStyle w:val="0-BancaComponentes"/>
            </w:pPr>
            <w:r w:rsidRPr="00B6294C">
              <w:t xml:space="preserve">2a -O sistema abri um formulário com a seguinte descrição: nome, </w:t>
            </w:r>
            <w:r w:rsidR="00C749CB" w:rsidRPr="00B6294C">
              <w:t>e-mail</w:t>
            </w:r>
            <w:r w:rsidRPr="00B6294C">
              <w:t xml:space="preserve">, </w:t>
            </w:r>
            <w:r w:rsidR="00FA7C5C" w:rsidRPr="00B6294C">
              <w:t>usuário</w:t>
            </w:r>
            <w:r w:rsidRPr="00B6294C">
              <w:t xml:space="preserve"> e senha</w:t>
            </w:r>
          </w:p>
          <w:p w14:paraId="2F1350BA" w14:textId="77777777" w:rsidR="00352328" w:rsidRPr="00B6294C" w:rsidRDefault="00C95EA2" w:rsidP="004B7CAB">
            <w:pPr>
              <w:pStyle w:val="0-BancaComponentes"/>
            </w:pPr>
            <w:r w:rsidRPr="00B6294C">
              <w:t>3a -O usuário informa os campos</w:t>
            </w:r>
          </w:p>
          <w:p w14:paraId="7BC8F2C5" w14:textId="77777777" w:rsidR="00C95EA2" w:rsidRPr="00B6294C" w:rsidRDefault="00C95EA2" w:rsidP="004B7CAB">
            <w:pPr>
              <w:pStyle w:val="0-BancaComponentes"/>
            </w:pPr>
            <w:r w:rsidRPr="00B6294C">
              <w:t>4a – O sistema efetua o cadastro do usuário</w:t>
            </w:r>
          </w:p>
          <w:p w14:paraId="260BACF7" w14:textId="6819528B" w:rsidR="00C95EA2" w:rsidRPr="00B6294C" w:rsidRDefault="00C95EA2" w:rsidP="004B7CAB">
            <w:pPr>
              <w:pStyle w:val="0-BancaComponentes"/>
            </w:pPr>
            <w:r w:rsidRPr="00B6294C">
              <w:t>5a – O sistema encerra a operação</w:t>
            </w:r>
          </w:p>
        </w:tc>
      </w:tr>
      <w:tr w:rsidR="00352328" w:rsidRPr="00B6294C" w14:paraId="7747BA6B" w14:textId="77777777" w:rsidTr="007D3E67">
        <w:trPr>
          <w:tblCellSpacing w:w="0" w:type="dxa"/>
        </w:trPr>
        <w:tc>
          <w:tcPr>
            <w:tcW w:w="1987" w:type="dxa"/>
            <w:tcMar>
              <w:top w:w="0" w:type="dxa"/>
              <w:left w:w="108" w:type="dxa"/>
              <w:bottom w:w="0" w:type="dxa"/>
              <w:right w:w="0" w:type="dxa"/>
            </w:tcMar>
            <w:vAlign w:val="center"/>
            <w:hideMark/>
          </w:tcPr>
          <w:p w14:paraId="33429293" w14:textId="130CB1F6" w:rsidR="00352328" w:rsidRPr="007D3E67" w:rsidRDefault="00352328" w:rsidP="007D3E67">
            <w:pPr>
              <w:pStyle w:val="0-BancaComponentes"/>
              <w:jc w:val="center"/>
              <w:rPr>
                <w:b/>
                <w:bCs/>
              </w:rPr>
            </w:pPr>
            <w:r w:rsidRPr="007D3E67">
              <w:rPr>
                <w:b/>
                <w:bCs/>
              </w:rPr>
              <w:t>Pós-condição</w:t>
            </w:r>
          </w:p>
        </w:tc>
        <w:tc>
          <w:tcPr>
            <w:tcW w:w="6944" w:type="dxa"/>
            <w:tcMar>
              <w:top w:w="0" w:type="dxa"/>
              <w:left w:w="108" w:type="dxa"/>
              <w:bottom w:w="0" w:type="dxa"/>
              <w:right w:w="108" w:type="dxa"/>
            </w:tcMar>
            <w:hideMark/>
          </w:tcPr>
          <w:p w14:paraId="1BFDEBB2" w14:textId="77777777" w:rsidR="00352328" w:rsidRPr="00B6294C" w:rsidRDefault="00352328" w:rsidP="004B7CAB">
            <w:pPr>
              <w:pStyle w:val="0-BancaComponentes"/>
            </w:pPr>
            <w:r w:rsidRPr="00B6294C">
              <w:t>Não possui</w:t>
            </w:r>
          </w:p>
        </w:tc>
      </w:tr>
      <w:tr w:rsidR="00352328" w:rsidRPr="00B6294C" w14:paraId="22CF3A67" w14:textId="77777777" w:rsidTr="007D3E67">
        <w:trPr>
          <w:tblCellSpacing w:w="0" w:type="dxa"/>
        </w:trPr>
        <w:tc>
          <w:tcPr>
            <w:tcW w:w="1987" w:type="dxa"/>
            <w:tcMar>
              <w:top w:w="0" w:type="dxa"/>
              <w:left w:w="108" w:type="dxa"/>
              <w:bottom w:w="0" w:type="dxa"/>
              <w:right w:w="0" w:type="dxa"/>
            </w:tcMar>
            <w:vAlign w:val="center"/>
            <w:hideMark/>
          </w:tcPr>
          <w:p w14:paraId="15C781E7" w14:textId="77777777" w:rsidR="00352328" w:rsidRPr="007D3E67" w:rsidRDefault="00352328" w:rsidP="007D3E67">
            <w:pPr>
              <w:pStyle w:val="0-BancaComponentes"/>
              <w:jc w:val="center"/>
              <w:rPr>
                <w:b/>
                <w:bCs/>
              </w:rPr>
            </w:pPr>
            <w:r w:rsidRPr="007D3E67">
              <w:rPr>
                <w:b/>
                <w:bCs/>
              </w:rPr>
              <w:t>Cenário Alternativo</w:t>
            </w:r>
          </w:p>
        </w:tc>
        <w:tc>
          <w:tcPr>
            <w:tcW w:w="6944" w:type="dxa"/>
            <w:tcMar>
              <w:top w:w="0" w:type="dxa"/>
              <w:left w:w="108" w:type="dxa"/>
              <w:bottom w:w="0" w:type="dxa"/>
              <w:right w:w="108" w:type="dxa"/>
            </w:tcMar>
            <w:hideMark/>
          </w:tcPr>
          <w:p w14:paraId="72856776" w14:textId="77777777" w:rsidR="00352328" w:rsidRPr="00B6294C" w:rsidRDefault="00352328" w:rsidP="004B7CAB">
            <w:pPr>
              <w:pStyle w:val="0-BancaComponentes"/>
            </w:pPr>
            <w:r w:rsidRPr="00B6294C">
              <w:t>*a – Em qualquer momento o usuário pode sair do sistema</w:t>
            </w:r>
          </w:p>
          <w:p w14:paraId="3E69445E" w14:textId="77777777" w:rsidR="009E0362" w:rsidRPr="00B6294C" w:rsidRDefault="009E0362" w:rsidP="004B7CAB">
            <w:pPr>
              <w:pStyle w:val="0-BancaComponentes"/>
            </w:pPr>
            <w:r w:rsidRPr="00B6294C">
              <w:t>6a Não preencher os campos</w:t>
            </w:r>
          </w:p>
          <w:p w14:paraId="21CF251B" w14:textId="76E7995E" w:rsidR="009E0362" w:rsidRPr="00B6294C" w:rsidRDefault="009E0362" w:rsidP="004B7CAB">
            <w:pPr>
              <w:pStyle w:val="0-BancaComponentes"/>
            </w:pPr>
            <w:r w:rsidRPr="00B6294C">
              <w:lastRenderedPageBreak/>
              <w:t>6a.1 Aparecerá uma mensagem na tela informando o usuário que deve preencher determinado campo.</w:t>
            </w:r>
          </w:p>
        </w:tc>
      </w:tr>
      <w:tr w:rsidR="00352328" w:rsidRPr="00B6294C" w14:paraId="575B8067" w14:textId="77777777" w:rsidTr="007D3E67">
        <w:trPr>
          <w:tblCellSpacing w:w="0" w:type="dxa"/>
        </w:trPr>
        <w:tc>
          <w:tcPr>
            <w:tcW w:w="1987" w:type="dxa"/>
            <w:tcMar>
              <w:top w:w="0" w:type="dxa"/>
              <w:left w:w="108" w:type="dxa"/>
              <w:bottom w:w="0" w:type="dxa"/>
              <w:right w:w="0" w:type="dxa"/>
            </w:tcMar>
            <w:vAlign w:val="center"/>
            <w:hideMark/>
          </w:tcPr>
          <w:p w14:paraId="030040BD" w14:textId="77777777" w:rsidR="00352328" w:rsidRPr="007D3E67" w:rsidRDefault="00352328" w:rsidP="007D3E67">
            <w:pPr>
              <w:pStyle w:val="0-BancaComponentes"/>
              <w:jc w:val="center"/>
              <w:rPr>
                <w:b/>
                <w:bCs/>
              </w:rPr>
            </w:pPr>
            <w:r w:rsidRPr="007D3E67">
              <w:rPr>
                <w:b/>
                <w:bCs/>
              </w:rPr>
              <w:lastRenderedPageBreak/>
              <w:t>Inclusão</w:t>
            </w:r>
          </w:p>
        </w:tc>
        <w:tc>
          <w:tcPr>
            <w:tcW w:w="6944" w:type="dxa"/>
            <w:tcMar>
              <w:top w:w="0" w:type="dxa"/>
              <w:left w:w="108" w:type="dxa"/>
              <w:bottom w:w="0" w:type="dxa"/>
              <w:right w:w="108" w:type="dxa"/>
            </w:tcMar>
            <w:hideMark/>
          </w:tcPr>
          <w:p w14:paraId="3BC0326E" w14:textId="44A80907" w:rsidR="00352328" w:rsidRPr="00B6294C" w:rsidRDefault="009E0362" w:rsidP="004B7CAB">
            <w:pPr>
              <w:pStyle w:val="0-BancaComponentes"/>
            </w:pPr>
            <w:r w:rsidRPr="00B6294C">
              <w:t>Não possui</w:t>
            </w:r>
          </w:p>
        </w:tc>
      </w:tr>
      <w:tr w:rsidR="00352328" w:rsidRPr="00B6294C" w14:paraId="519960A9" w14:textId="77777777" w:rsidTr="007D3E67">
        <w:trPr>
          <w:tblCellSpacing w:w="0" w:type="dxa"/>
        </w:trPr>
        <w:tc>
          <w:tcPr>
            <w:tcW w:w="1987" w:type="dxa"/>
            <w:tcMar>
              <w:top w:w="0" w:type="dxa"/>
              <w:left w:w="108" w:type="dxa"/>
              <w:bottom w:w="0" w:type="dxa"/>
              <w:right w:w="0" w:type="dxa"/>
            </w:tcMar>
            <w:vAlign w:val="center"/>
            <w:hideMark/>
          </w:tcPr>
          <w:p w14:paraId="6C59C31C" w14:textId="77777777" w:rsidR="00352328" w:rsidRPr="007D3E67" w:rsidRDefault="00352328" w:rsidP="007D3E67">
            <w:pPr>
              <w:pStyle w:val="0-BancaComponentes"/>
              <w:jc w:val="center"/>
              <w:rPr>
                <w:b/>
                <w:bCs/>
              </w:rPr>
            </w:pPr>
            <w:r w:rsidRPr="007D3E67">
              <w:rPr>
                <w:b/>
                <w:bCs/>
              </w:rPr>
              <w:t>Extensão</w:t>
            </w:r>
          </w:p>
        </w:tc>
        <w:tc>
          <w:tcPr>
            <w:tcW w:w="6944" w:type="dxa"/>
            <w:tcMar>
              <w:top w:w="0" w:type="dxa"/>
              <w:left w:w="108" w:type="dxa"/>
              <w:bottom w:w="0" w:type="dxa"/>
              <w:right w:w="108" w:type="dxa"/>
            </w:tcMar>
            <w:hideMark/>
          </w:tcPr>
          <w:p w14:paraId="4A9F0541" w14:textId="33B5646A" w:rsidR="00352328" w:rsidRPr="00B6294C" w:rsidRDefault="009E0362" w:rsidP="004B7CAB">
            <w:pPr>
              <w:pStyle w:val="0-BancaComponentes"/>
            </w:pPr>
            <w:r w:rsidRPr="00B6294C">
              <w:t>Não possui</w:t>
            </w:r>
          </w:p>
        </w:tc>
      </w:tr>
    </w:tbl>
    <w:p w14:paraId="7AB6C9CC" w14:textId="77777777" w:rsidR="00352328" w:rsidRPr="00B6294C" w:rsidRDefault="00352328" w:rsidP="00B6294C">
      <w:pPr>
        <w:pStyle w:val="0-ABNT"/>
        <w:spacing w:after="160"/>
        <w:ind w:firstLine="1134"/>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352328" w:rsidRPr="00B6294C" w14:paraId="32E97C2D" w14:textId="77777777" w:rsidTr="004A5908">
        <w:trPr>
          <w:tblCellSpacing w:w="0" w:type="dxa"/>
        </w:trPr>
        <w:tc>
          <w:tcPr>
            <w:tcW w:w="8931" w:type="dxa"/>
            <w:gridSpan w:val="2"/>
            <w:tcMar>
              <w:top w:w="0" w:type="dxa"/>
              <w:left w:w="108" w:type="dxa"/>
              <w:bottom w:w="0" w:type="dxa"/>
              <w:right w:w="108" w:type="dxa"/>
            </w:tcMar>
            <w:hideMark/>
          </w:tcPr>
          <w:p w14:paraId="51688CAC" w14:textId="0DDF3858" w:rsidR="00352328" w:rsidRPr="00B6294C" w:rsidRDefault="00352328" w:rsidP="00B6294C">
            <w:pPr>
              <w:pStyle w:val="0-ABNT"/>
              <w:spacing w:after="160"/>
              <w:ind w:firstLine="1134"/>
              <w:jc w:val="center"/>
              <w:rPr>
                <w:color w:val="000000"/>
                <w:lang w:val="pt-BR"/>
              </w:rPr>
            </w:pPr>
            <w:r w:rsidRPr="00B6294C">
              <w:rPr>
                <w:b/>
                <w:bCs/>
                <w:color w:val="000000"/>
                <w:lang w:val="pt-BR"/>
              </w:rPr>
              <w:t>Caso de Uso – Alterar Senha</w:t>
            </w:r>
          </w:p>
        </w:tc>
      </w:tr>
      <w:tr w:rsidR="00352328" w:rsidRPr="00B6294C" w14:paraId="13ADE0D2" w14:textId="77777777" w:rsidTr="007D3E67">
        <w:trPr>
          <w:trHeight w:val="382"/>
          <w:tblCellSpacing w:w="0" w:type="dxa"/>
        </w:trPr>
        <w:tc>
          <w:tcPr>
            <w:tcW w:w="1987" w:type="dxa"/>
            <w:tcMar>
              <w:top w:w="0" w:type="dxa"/>
              <w:left w:w="108" w:type="dxa"/>
              <w:bottom w:w="0" w:type="dxa"/>
              <w:right w:w="0" w:type="dxa"/>
            </w:tcMar>
            <w:vAlign w:val="center"/>
            <w:hideMark/>
          </w:tcPr>
          <w:p w14:paraId="424D8E15" w14:textId="77777777" w:rsidR="00352328" w:rsidRPr="007D3E67" w:rsidRDefault="00352328" w:rsidP="007D3E67">
            <w:pPr>
              <w:pStyle w:val="0-BancaComponentes"/>
              <w:jc w:val="center"/>
              <w:rPr>
                <w:b/>
                <w:bCs/>
              </w:rPr>
            </w:pPr>
            <w:r w:rsidRPr="007D3E67">
              <w:rPr>
                <w:b/>
                <w:bCs/>
              </w:rPr>
              <w:t>ID</w:t>
            </w:r>
          </w:p>
        </w:tc>
        <w:tc>
          <w:tcPr>
            <w:tcW w:w="6944" w:type="dxa"/>
            <w:tcMar>
              <w:top w:w="0" w:type="dxa"/>
              <w:left w:w="108" w:type="dxa"/>
              <w:bottom w:w="0" w:type="dxa"/>
              <w:right w:w="108" w:type="dxa"/>
            </w:tcMar>
            <w:hideMark/>
          </w:tcPr>
          <w:p w14:paraId="34509D43" w14:textId="0FA12BAC" w:rsidR="00352328" w:rsidRPr="00B6294C" w:rsidRDefault="00352328" w:rsidP="004B7CAB">
            <w:pPr>
              <w:pStyle w:val="0-BancaComponentes"/>
            </w:pPr>
            <w:r w:rsidRPr="00B6294C">
              <w:t>UC 010</w:t>
            </w:r>
          </w:p>
        </w:tc>
      </w:tr>
      <w:tr w:rsidR="00352328" w:rsidRPr="00B6294C" w14:paraId="1E991C0B" w14:textId="77777777" w:rsidTr="007D3E67">
        <w:trPr>
          <w:tblCellSpacing w:w="0" w:type="dxa"/>
        </w:trPr>
        <w:tc>
          <w:tcPr>
            <w:tcW w:w="1987" w:type="dxa"/>
            <w:tcMar>
              <w:top w:w="0" w:type="dxa"/>
              <w:left w:w="108" w:type="dxa"/>
              <w:bottom w:w="0" w:type="dxa"/>
              <w:right w:w="0" w:type="dxa"/>
            </w:tcMar>
            <w:vAlign w:val="center"/>
            <w:hideMark/>
          </w:tcPr>
          <w:p w14:paraId="109684BA" w14:textId="77777777" w:rsidR="00352328" w:rsidRPr="007D3E67" w:rsidRDefault="00352328" w:rsidP="007D3E67">
            <w:pPr>
              <w:pStyle w:val="0-BancaComponentes"/>
              <w:jc w:val="center"/>
              <w:rPr>
                <w:b/>
                <w:bCs/>
              </w:rPr>
            </w:pPr>
            <w:r w:rsidRPr="007D3E67">
              <w:rPr>
                <w:b/>
                <w:bCs/>
              </w:rPr>
              <w:t>Descrição</w:t>
            </w:r>
          </w:p>
        </w:tc>
        <w:tc>
          <w:tcPr>
            <w:tcW w:w="6944" w:type="dxa"/>
            <w:tcMar>
              <w:top w:w="0" w:type="dxa"/>
              <w:left w:w="108" w:type="dxa"/>
              <w:bottom w:w="0" w:type="dxa"/>
              <w:right w:w="108" w:type="dxa"/>
            </w:tcMar>
            <w:hideMark/>
          </w:tcPr>
          <w:p w14:paraId="796E7C07" w14:textId="7BE7FBDE" w:rsidR="00352328" w:rsidRPr="00B6294C" w:rsidRDefault="00352328" w:rsidP="004B7CAB">
            <w:pPr>
              <w:pStyle w:val="0-BancaComponentes"/>
            </w:pPr>
            <w:r w:rsidRPr="00B6294C">
              <w:t>Este caso de uso tem por objetivo alterar a senha do us</w:t>
            </w:r>
            <w:r w:rsidR="009E0362" w:rsidRPr="00B6294C">
              <w:t>u</w:t>
            </w:r>
            <w:r w:rsidRPr="00B6294C">
              <w:t>ário</w:t>
            </w:r>
          </w:p>
        </w:tc>
      </w:tr>
      <w:tr w:rsidR="00352328" w:rsidRPr="00B6294C" w14:paraId="6351224B" w14:textId="77777777" w:rsidTr="007D3E67">
        <w:trPr>
          <w:tblCellSpacing w:w="0" w:type="dxa"/>
        </w:trPr>
        <w:tc>
          <w:tcPr>
            <w:tcW w:w="1987" w:type="dxa"/>
            <w:tcMar>
              <w:top w:w="0" w:type="dxa"/>
              <w:left w:w="108" w:type="dxa"/>
              <w:bottom w:w="0" w:type="dxa"/>
              <w:right w:w="0" w:type="dxa"/>
            </w:tcMar>
            <w:vAlign w:val="center"/>
            <w:hideMark/>
          </w:tcPr>
          <w:p w14:paraId="72D5A371" w14:textId="77777777" w:rsidR="00352328" w:rsidRPr="007D3E67" w:rsidRDefault="00352328" w:rsidP="007D3E67">
            <w:pPr>
              <w:pStyle w:val="0-BancaComponentes"/>
              <w:jc w:val="center"/>
              <w:rPr>
                <w:b/>
                <w:bCs/>
              </w:rPr>
            </w:pPr>
            <w:r w:rsidRPr="007D3E67">
              <w:rPr>
                <w:b/>
                <w:bCs/>
              </w:rPr>
              <w:t>Ator Primário</w:t>
            </w:r>
          </w:p>
        </w:tc>
        <w:tc>
          <w:tcPr>
            <w:tcW w:w="6944" w:type="dxa"/>
            <w:tcMar>
              <w:top w:w="0" w:type="dxa"/>
              <w:left w:w="108" w:type="dxa"/>
              <w:bottom w:w="0" w:type="dxa"/>
              <w:right w:w="108" w:type="dxa"/>
            </w:tcMar>
            <w:hideMark/>
          </w:tcPr>
          <w:p w14:paraId="08EC10E7" w14:textId="77777777" w:rsidR="00352328" w:rsidRPr="00B6294C" w:rsidRDefault="00352328" w:rsidP="004B7CAB">
            <w:pPr>
              <w:pStyle w:val="0-BancaComponentes"/>
            </w:pPr>
            <w:r w:rsidRPr="00B6294C">
              <w:t>Usuário</w:t>
            </w:r>
          </w:p>
        </w:tc>
      </w:tr>
      <w:tr w:rsidR="00352328" w:rsidRPr="00B6294C" w14:paraId="12AC8D02" w14:textId="77777777" w:rsidTr="007D3E67">
        <w:trPr>
          <w:tblCellSpacing w:w="0" w:type="dxa"/>
        </w:trPr>
        <w:tc>
          <w:tcPr>
            <w:tcW w:w="1987" w:type="dxa"/>
            <w:tcMar>
              <w:top w:w="0" w:type="dxa"/>
              <w:left w:w="108" w:type="dxa"/>
              <w:bottom w:w="0" w:type="dxa"/>
              <w:right w:w="0" w:type="dxa"/>
            </w:tcMar>
            <w:vAlign w:val="center"/>
            <w:hideMark/>
          </w:tcPr>
          <w:p w14:paraId="3A9D6FD0" w14:textId="77777777" w:rsidR="00352328" w:rsidRPr="007D3E67" w:rsidRDefault="00352328" w:rsidP="007D3E67">
            <w:pPr>
              <w:pStyle w:val="0-BancaComponentes"/>
              <w:jc w:val="center"/>
              <w:rPr>
                <w:b/>
                <w:bCs/>
              </w:rPr>
            </w:pPr>
            <w:r w:rsidRPr="007D3E67">
              <w:rPr>
                <w:b/>
                <w:bCs/>
              </w:rPr>
              <w:t>Pré-condição</w:t>
            </w:r>
          </w:p>
        </w:tc>
        <w:tc>
          <w:tcPr>
            <w:tcW w:w="6944" w:type="dxa"/>
            <w:tcMar>
              <w:top w:w="0" w:type="dxa"/>
              <w:left w:w="108" w:type="dxa"/>
              <w:bottom w:w="0" w:type="dxa"/>
              <w:right w:w="108" w:type="dxa"/>
            </w:tcMar>
            <w:hideMark/>
          </w:tcPr>
          <w:p w14:paraId="44D74CDD" w14:textId="0DB67008" w:rsidR="00352328" w:rsidRPr="00B6294C" w:rsidRDefault="00352328" w:rsidP="004B7CAB">
            <w:pPr>
              <w:pStyle w:val="0-BancaComponentes"/>
            </w:pPr>
            <w:r w:rsidRPr="00B6294C">
              <w:t>Ter feito cadastrado de usuário e inserido e</w:t>
            </w:r>
            <w:r w:rsidR="009E0362" w:rsidRPr="00B6294C">
              <w:t>-</w:t>
            </w:r>
            <w:r w:rsidRPr="00B6294C">
              <w:t>mail válido.</w:t>
            </w:r>
          </w:p>
        </w:tc>
      </w:tr>
      <w:tr w:rsidR="00352328" w:rsidRPr="00B6294C" w14:paraId="556EFEA1" w14:textId="77777777" w:rsidTr="007D3E67">
        <w:trPr>
          <w:tblCellSpacing w:w="0" w:type="dxa"/>
        </w:trPr>
        <w:tc>
          <w:tcPr>
            <w:tcW w:w="1987" w:type="dxa"/>
            <w:tcMar>
              <w:top w:w="0" w:type="dxa"/>
              <w:left w:w="108" w:type="dxa"/>
              <w:bottom w:w="0" w:type="dxa"/>
              <w:right w:w="0" w:type="dxa"/>
            </w:tcMar>
            <w:vAlign w:val="center"/>
            <w:hideMark/>
          </w:tcPr>
          <w:p w14:paraId="00AA4D96" w14:textId="77777777" w:rsidR="00352328" w:rsidRPr="007D3E67" w:rsidRDefault="00352328" w:rsidP="007D3E67">
            <w:pPr>
              <w:pStyle w:val="0-BancaComponentes"/>
              <w:jc w:val="center"/>
              <w:rPr>
                <w:b/>
                <w:bCs/>
              </w:rPr>
            </w:pPr>
            <w:r w:rsidRPr="007D3E67">
              <w:rPr>
                <w:b/>
                <w:bCs/>
              </w:rPr>
              <w:t>Cenário Principal</w:t>
            </w:r>
          </w:p>
        </w:tc>
        <w:tc>
          <w:tcPr>
            <w:tcW w:w="6944" w:type="dxa"/>
            <w:tcMar>
              <w:top w:w="0" w:type="dxa"/>
              <w:left w:w="108" w:type="dxa"/>
              <w:bottom w:w="0" w:type="dxa"/>
              <w:right w:w="108" w:type="dxa"/>
            </w:tcMar>
            <w:hideMark/>
          </w:tcPr>
          <w:p w14:paraId="206F2E63" w14:textId="1AB8C532" w:rsidR="00352328" w:rsidRPr="00B6294C" w:rsidRDefault="00352328" w:rsidP="004B7CAB">
            <w:pPr>
              <w:pStyle w:val="0-BancaComponentes"/>
            </w:pPr>
            <w:r w:rsidRPr="00B6294C">
              <w:t xml:space="preserve">1a -O use case inicia quando o usuário seleciona </w:t>
            </w:r>
            <w:r w:rsidR="00292681" w:rsidRPr="00B6294C">
              <w:t>esqueci minha senha</w:t>
            </w:r>
          </w:p>
          <w:p w14:paraId="2FDFC05F" w14:textId="2AF4AA77" w:rsidR="00292681" w:rsidRPr="00B6294C" w:rsidRDefault="00292681" w:rsidP="004B7CAB">
            <w:pPr>
              <w:pStyle w:val="0-BancaComponentes"/>
            </w:pPr>
            <w:r w:rsidRPr="00B6294C">
              <w:t>2a -O sistema abri uma nova tela com o campo de e</w:t>
            </w:r>
            <w:r w:rsidR="009E0362" w:rsidRPr="00B6294C">
              <w:t>-</w:t>
            </w:r>
            <w:r w:rsidRPr="00B6294C">
              <w:t>mail</w:t>
            </w:r>
          </w:p>
          <w:p w14:paraId="70D8F0DD" w14:textId="073C5C9E" w:rsidR="00352328" w:rsidRPr="00B6294C" w:rsidRDefault="00352328" w:rsidP="004B7CAB">
            <w:pPr>
              <w:pStyle w:val="0-BancaComponentes"/>
            </w:pPr>
            <w:r w:rsidRPr="00B6294C">
              <w:t xml:space="preserve">3a -O </w:t>
            </w:r>
            <w:r w:rsidR="00292681" w:rsidRPr="00B6294C">
              <w:t>usuário insere o e</w:t>
            </w:r>
            <w:r w:rsidR="009E0362" w:rsidRPr="00B6294C">
              <w:t>-</w:t>
            </w:r>
            <w:r w:rsidR="00292681" w:rsidRPr="00B6294C">
              <w:t xml:space="preserve">mail cadastrado </w:t>
            </w:r>
          </w:p>
          <w:p w14:paraId="0D227056" w14:textId="31B9D485" w:rsidR="00292681" w:rsidRPr="00B6294C" w:rsidRDefault="00292681" w:rsidP="004B7CAB">
            <w:pPr>
              <w:pStyle w:val="0-BancaComponentes"/>
            </w:pPr>
            <w:r w:rsidRPr="00B6294C">
              <w:t>4a – O sistema abri uma nova tela</w:t>
            </w:r>
            <w:r w:rsidR="009E0362" w:rsidRPr="00B6294C">
              <w:t xml:space="preserve"> </w:t>
            </w:r>
            <w:r w:rsidRPr="00B6294C">
              <w:t>com o campo código e nova senha</w:t>
            </w:r>
          </w:p>
          <w:p w14:paraId="4EBFF313" w14:textId="411AB1DB" w:rsidR="00292681" w:rsidRPr="00B6294C" w:rsidRDefault="00292681" w:rsidP="004B7CAB">
            <w:pPr>
              <w:pStyle w:val="0-BancaComponentes"/>
            </w:pPr>
            <w:r w:rsidRPr="00B6294C">
              <w:t>5a – O usuário insere o código enviado pelo e</w:t>
            </w:r>
            <w:r w:rsidR="009E0362" w:rsidRPr="00B6294C">
              <w:t>-</w:t>
            </w:r>
            <w:r w:rsidRPr="00B6294C">
              <w:t>mail e a nova senha</w:t>
            </w:r>
          </w:p>
          <w:p w14:paraId="6D223C44" w14:textId="7B71D7AA" w:rsidR="00292681" w:rsidRPr="00B6294C" w:rsidRDefault="00292681" w:rsidP="004B7CAB">
            <w:pPr>
              <w:pStyle w:val="0-BancaComponentes"/>
            </w:pPr>
            <w:r w:rsidRPr="00B6294C">
              <w:t>6a – O sistema altera a senha do usuário</w:t>
            </w:r>
          </w:p>
        </w:tc>
      </w:tr>
      <w:tr w:rsidR="00352328" w:rsidRPr="00B6294C" w14:paraId="328D7494" w14:textId="77777777" w:rsidTr="007D3E67">
        <w:trPr>
          <w:tblCellSpacing w:w="0" w:type="dxa"/>
        </w:trPr>
        <w:tc>
          <w:tcPr>
            <w:tcW w:w="1987" w:type="dxa"/>
            <w:tcMar>
              <w:top w:w="0" w:type="dxa"/>
              <w:left w:w="108" w:type="dxa"/>
              <w:bottom w:w="0" w:type="dxa"/>
              <w:right w:w="0" w:type="dxa"/>
            </w:tcMar>
            <w:vAlign w:val="center"/>
            <w:hideMark/>
          </w:tcPr>
          <w:p w14:paraId="1E2B3F21" w14:textId="34DCF4DF" w:rsidR="00352328" w:rsidRPr="007D3E67" w:rsidRDefault="00352328" w:rsidP="007D3E67">
            <w:pPr>
              <w:pStyle w:val="0-BancaComponentes"/>
              <w:jc w:val="center"/>
              <w:rPr>
                <w:b/>
                <w:bCs/>
              </w:rPr>
            </w:pPr>
            <w:r w:rsidRPr="007D3E67">
              <w:rPr>
                <w:b/>
                <w:bCs/>
              </w:rPr>
              <w:t>Pós-condição</w:t>
            </w:r>
          </w:p>
        </w:tc>
        <w:tc>
          <w:tcPr>
            <w:tcW w:w="6944" w:type="dxa"/>
            <w:tcMar>
              <w:top w:w="0" w:type="dxa"/>
              <w:left w:w="108" w:type="dxa"/>
              <w:bottom w:w="0" w:type="dxa"/>
              <w:right w:w="108" w:type="dxa"/>
            </w:tcMar>
            <w:hideMark/>
          </w:tcPr>
          <w:p w14:paraId="7C21AA41" w14:textId="77777777" w:rsidR="00352328" w:rsidRPr="00B6294C" w:rsidRDefault="00352328" w:rsidP="004B7CAB">
            <w:pPr>
              <w:pStyle w:val="0-BancaComponentes"/>
            </w:pPr>
            <w:r w:rsidRPr="00B6294C">
              <w:t>Não possui</w:t>
            </w:r>
          </w:p>
        </w:tc>
      </w:tr>
      <w:tr w:rsidR="00352328" w:rsidRPr="00B6294C" w14:paraId="039E6E29" w14:textId="77777777" w:rsidTr="007D3E67">
        <w:trPr>
          <w:tblCellSpacing w:w="0" w:type="dxa"/>
        </w:trPr>
        <w:tc>
          <w:tcPr>
            <w:tcW w:w="1987" w:type="dxa"/>
            <w:tcMar>
              <w:top w:w="0" w:type="dxa"/>
              <w:left w:w="108" w:type="dxa"/>
              <w:bottom w:w="0" w:type="dxa"/>
              <w:right w:w="0" w:type="dxa"/>
            </w:tcMar>
            <w:vAlign w:val="center"/>
            <w:hideMark/>
          </w:tcPr>
          <w:p w14:paraId="77BE1A11" w14:textId="77777777" w:rsidR="00352328" w:rsidRPr="007D3E67" w:rsidRDefault="00352328" w:rsidP="007D3E67">
            <w:pPr>
              <w:pStyle w:val="0-BancaComponentes"/>
              <w:jc w:val="center"/>
              <w:rPr>
                <w:b/>
                <w:bCs/>
              </w:rPr>
            </w:pPr>
            <w:r w:rsidRPr="007D3E67">
              <w:rPr>
                <w:b/>
                <w:bCs/>
              </w:rPr>
              <w:t>Cenário Alternativo</w:t>
            </w:r>
          </w:p>
        </w:tc>
        <w:tc>
          <w:tcPr>
            <w:tcW w:w="6944" w:type="dxa"/>
            <w:tcMar>
              <w:top w:w="0" w:type="dxa"/>
              <w:left w:w="108" w:type="dxa"/>
              <w:bottom w:w="0" w:type="dxa"/>
              <w:right w:w="108" w:type="dxa"/>
            </w:tcMar>
            <w:hideMark/>
          </w:tcPr>
          <w:p w14:paraId="23E530A9" w14:textId="77777777" w:rsidR="00352328" w:rsidRPr="00B6294C" w:rsidRDefault="00352328" w:rsidP="004B7CAB">
            <w:pPr>
              <w:pStyle w:val="0-BancaComponentes"/>
            </w:pPr>
            <w:r w:rsidRPr="00B6294C">
              <w:t>*a – Em qualquer momento o usuário pode sair do sistema</w:t>
            </w:r>
          </w:p>
          <w:p w14:paraId="081FDB2D" w14:textId="6F6E5D93" w:rsidR="009E0362" w:rsidRPr="00B6294C" w:rsidRDefault="009E0362" w:rsidP="004B7CAB">
            <w:pPr>
              <w:pStyle w:val="0-BancaComponentes"/>
            </w:pPr>
            <w:r w:rsidRPr="00B6294C">
              <w:t>7a Código não válido</w:t>
            </w:r>
          </w:p>
          <w:p w14:paraId="5DE951C3" w14:textId="77777777" w:rsidR="009E0362" w:rsidRPr="00B6294C" w:rsidRDefault="009E0362" w:rsidP="004B7CAB">
            <w:pPr>
              <w:pStyle w:val="0-BancaComponentes"/>
            </w:pPr>
            <w:r w:rsidRPr="00B6294C">
              <w:t>7a.1 Sistema apresentará uma mensagem que o código não é aceito</w:t>
            </w:r>
          </w:p>
          <w:p w14:paraId="52FB093E" w14:textId="5359FA6D" w:rsidR="009E0362" w:rsidRPr="00B6294C" w:rsidRDefault="009E0362" w:rsidP="004B7CAB">
            <w:pPr>
              <w:pStyle w:val="0-BancaComponentes"/>
            </w:pPr>
            <w:r w:rsidRPr="00B6294C">
              <w:t>7a.2 Código é aceito uma única vez.</w:t>
            </w:r>
          </w:p>
        </w:tc>
      </w:tr>
      <w:tr w:rsidR="00352328" w:rsidRPr="00B6294C" w14:paraId="3150FF78" w14:textId="77777777" w:rsidTr="007D3E67">
        <w:trPr>
          <w:tblCellSpacing w:w="0" w:type="dxa"/>
        </w:trPr>
        <w:tc>
          <w:tcPr>
            <w:tcW w:w="1987" w:type="dxa"/>
            <w:tcMar>
              <w:top w:w="0" w:type="dxa"/>
              <w:left w:w="108" w:type="dxa"/>
              <w:bottom w:w="0" w:type="dxa"/>
              <w:right w:w="0" w:type="dxa"/>
            </w:tcMar>
            <w:vAlign w:val="center"/>
            <w:hideMark/>
          </w:tcPr>
          <w:p w14:paraId="6FF4DE2D" w14:textId="77777777" w:rsidR="00352328" w:rsidRPr="007D3E67" w:rsidRDefault="00352328" w:rsidP="007D3E67">
            <w:pPr>
              <w:pStyle w:val="0-BancaComponentes"/>
              <w:jc w:val="center"/>
              <w:rPr>
                <w:b/>
                <w:bCs/>
              </w:rPr>
            </w:pPr>
            <w:r w:rsidRPr="007D3E67">
              <w:rPr>
                <w:b/>
                <w:bCs/>
              </w:rPr>
              <w:t>Inclusão</w:t>
            </w:r>
          </w:p>
        </w:tc>
        <w:tc>
          <w:tcPr>
            <w:tcW w:w="6944" w:type="dxa"/>
            <w:tcMar>
              <w:top w:w="0" w:type="dxa"/>
              <w:left w:w="108" w:type="dxa"/>
              <w:bottom w:w="0" w:type="dxa"/>
              <w:right w:w="108" w:type="dxa"/>
            </w:tcMar>
            <w:hideMark/>
          </w:tcPr>
          <w:p w14:paraId="1FFC68E6" w14:textId="1CC6E7C1" w:rsidR="00352328" w:rsidRPr="00B6294C" w:rsidRDefault="009E0362" w:rsidP="004B7CAB">
            <w:pPr>
              <w:pStyle w:val="0-BancaComponentes"/>
            </w:pPr>
            <w:r w:rsidRPr="00B6294C">
              <w:t>UC011</w:t>
            </w:r>
          </w:p>
        </w:tc>
      </w:tr>
      <w:tr w:rsidR="00352328" w:rsidRPr="00B6294C" w14:paraId="5DB43C6A" w14:textId="77777777" w:rsidTr="007D3E67">
        <w:trPr>
          <w:tblCellSpacing w:w="0" w:type="dxa"/>
        </w:trPr>
        <w:tc>
          <w:tcPr>
            <w:tcW w:w="1987" w:type="dxa"/>
            <w:tcBorders>
              <w:bottom w:val="nil"/>
            </w:tcBorders>
            <w:tcMar>
              <w:top w:w="0" w:type="dxa"/>
              <w:left w:w="108" w:type="dxa"/>
              <w:bottom w:w="0" w:type="dxa"/>
              <w:right w:w="0" w:type="dxa"/>
            </w:tcMar>
            <w:vAlign w:val="center"/>
            <w:hideMark/>
          </w:tcPr>
          <w:p w14:paraId="0B65761D" w14:textId="77777777" w:rsidR="00352328" w:rsidRPr="007D3E67" w:rsidRDefault="00352328" w:rsidP="007D3E67">
            <w:pPr>
              <w:pStyle w:val="0-BancaComponentes"/>
              <w:jc w:val="center"/>
              <w:rPr>
                <w:b/>
                <w:bCs/>
              </w:rPr>
            </w:pPr>
            <w:r w:rsidRPr="007D3E67">
              <w:rPr>
                <w:b/>
                <w:bCs/>
              </w:rPr>
              <w:t>Extensão</w:t>
            </w:r>
          </w:p>
        </w:tc>
        <w:tc>
          <w:tcPr>
            <w:tcW w:w="6944" w:type="dxa"/>
            <w:tcMar>
              <w:top w:w="0" w:type="dxa"/>
              <w:left w:w="108" w:type="dxa"/>
              <w:bottom w:w="0" w:type="dxa"/>
              <w:right w:w="108" w:type="dxa"/>
            </w:tcMar>
            <w:hideMark/>
          </w:tcPr>
          <w:p w14:paraId="4E70F001" w14:textId="7893A361" w:rsidR="00352328" w:rsidRPr="00B6294C" w:rsidRDefault="009E0362" w:rsidP="004B7CAB">
            <w:pPr>
              <w:pStyle w:val="0-BancaComponentes"/>
            </w:pPr>
            <w:r w:rsidRPr="00B6294C">
              <w:t>Não possui</w:t>
            </w:r>
          </w:p>
        </w:tc>
      </w:tr>
    </w:tbl>
    <w:p w14:paraId="667E977B" w14:textId="77777777" w:rsidR="00352328" w:rsidRPr="00B6294C" w:rsidRDefault="00352328" w:rsidP="00B6294C">
      <w:pPr>
        <w:pStyle w:val="0-ABNT"/>
        <w:spacing w:after="160"/>
        <w:ind w:firstLine="1134"/>
      </w:pPr>
    </w:p>
    <w:p w14:paraId="041E0944" w14:textId="77777777" w:rsidR="00352328" w:rsidRPr="00B6294C" w:rsidRDefault="00352328" w:rsidP="00B6294C">
      <w:pPr>
        <w:pStyle w:val="0-ABNT"/>
        <w:spacing w:after="160"/>
        <w:ind w:firstLine="1134"/>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9E0362" w:rsidRPr="00B6294C" w14:paraId="165F162F" w14:textId="77777777" w:rsidTr="00B701A2">
        <w:trPr>
          <w:tblCellSpacing w:w="0" w:type="dxa"/>
        </w:trPr>
        <w:tc>
          <w:tcPr>
            <w:tcW w:w="8931" w:type="dxa"/>
            <w:gridSpan w:val="2"/>
            <w:tcMar>
              <w:top w:w="0" w:type="dxa"/>
              <w:left w:w="108" w:type="dxa"/>
              <w:bottom w:w="0" w:type="dxa"/>
              <w:right w:w="108" w:type="dxa"/>
            </w:tcMar>
            <w:hideMark/>
          </w:tcPr>
          <w:p w14:paraId="4D74D6BE" w14:textId="7F9F6EC1" w:rsidR="009E0362" w:rsidRPr="00B6294C" w:rsidRDefault="009E0362" w:rsidP="00B6294C">
            <w:pPr>
              <w:pStyle w:val="0-ABNT"/>
              <w:spacing w:after="160"/>
              <w:ind w:firstLine="1134"/>
              <w:jc w:val="center"/>
              <w:rPr>
                <w:color w:val="000000"/>
                <w:lang w:val="pt-BR"/>
              </w:rPr>
            </w:pPr>
            <w:r w:rsidRPr="00B6294C">
              <w:rPr>
                <w:b/>
                <w:bCs/>
                <w:color w:val="000000"/>
                <w:lang w:val="pt-BR"/>
              </w:rPr>
              <w:t>Caso de Uso – Mandar E-mail</w:t>
            </w:r>
          </w:p>
        </w:tc>
      </w:tr>
      <w:tr w:rsidR="009E0362" w:rsidRPr="00B6294C" w14:paraId="37867650" w14:textId="77777777" w:rsidTr="005734B4">
        <w:trPr>
          <w:trHeight w:val="382"/>
          <w:tblCellSpacing w:w="0" w:type="dxa"/>
        </w:trPr>
        <w:tc>
          <w:tcPr>
            <w:tcW w:w="1987" w:type="dxa"/>
            <w:tcMar>
              <w:top w:w="0" w:type="dxa"/>
              <w:left w:w="108" w:type="dxa"/>
              <w:bottom w:w="0" w:type="dxa"/>
              <w:right w:w="0" w:type="dxa"/>
            </w:tcMar>
            <w:vAlign w:val="center"/>
            <w:hideMark/>
          </w:tcPr>
          <w:p w14:paraId="58E2D6C6" w14:textId="77777777" w:rsidR="009E0362" w:rsidRPr="005734B4" w:rsidRDefault="009E0362" w:rsidP="005734B4">
            <w:pPr>
              <w:pStyle w:val="0-BancaComponentes"/>
              <w:jc w:val="center"/>
              <w:rPr>
                <w:b/>
                <w:bCs/>
              </w:rPr>
            </w:pPr>
            <w:r w:rsidRPr="005734B4">
              <w:rPr>
                <w:b/>
                <w:bCs/>
              </w:rPr>
              <w:t>ID</w:t>
            </w:r>
          </w:p>
        </w:tc>
        <w:tc>
          <w:tcPr>
            <w:tcW w:w="6944" w:type="dxa"/>
            <w:tcMar>
              <w:top w:w="0" w:type="dxa"/>
              <w:left w:w="108" w:type="dxa"/>
              <w:bottom w:w="0" w:type="dxa"/>
              <w:right w:w="108" w:type="dxa"/>
            </w:tcMar>
            <w:hideMark/>
          </w:tcPr>
          <w:p w14:paraId="115651A2" w14:textId="4C83E7DD" w:rsidR="009E0362" w:rsidRPr="00B6294C" w:rsidRDefault="009E0362" w:rsidP="005734B4">
            <w:pPr>
              <w:pStyle w:val="0-BancaComponentes"/>
            </w:pPr>
            <w:r w:rsidRPr="00B6294C">
              <w:t>UC 011</w:t>
            </w:r>
          </w:p>
        </w:tc>
      </w:tr>
      <w:tr w:rsidR="009E0362" w:rsidRPr="00B6294C" w14:paraId="1A6188CC" w14:textId="77777777" w:rsidTr="005734B4">
        <w:trPr>
          <w:tblCellSpacing w:w="0" w:type="dxa"/>
        </w:trPr>
        <w:tc>
          <w:tcPr>
            <w:tcW w:w="1987" w:type="dxa"/>
            <w:tcMar>
              <w:top w:w="0" w:type="dxa"/>
              <w:left w:w="108" w:type="dxa"/>
              <w:bottom w:w="0" w:type="dxa"/>
              <w:right w:w="0" w:type="dxa"/>
            </w:tcMar>
            <w:vAlign w:val="center"/>
            <w:hideMark/>
          </w:tcPr>
          <w:p w14:paraId="3C75B953" w14:textId="77777777" w:rsidR="009E0362" w:rsidRPr="005734B4" w:rsidRDefault="009E0362" w:rsidP="005734B4">
            <w:pPr>
              <w:pStyle w:val="0-BancaComponentes"/>
              <w:jc w:val="center"/>
              <w:rPr>
                <w:b/>
                <w:bCs/>
              </w:rPr>
            </w:pPr>
            <w:r w:rsidRPr="005734B4">
              <w:rPr>
                <w:b/>
                <w:bCs/>
              </w:rPr>
              <w:t>Descrição</w:t>
            </w:r>
          </w:p>
        </w:tc>
        <w:tc>
          <w:tcPr>
            <w:tcW w:w="6944" w:type="dxa"/>
            <w:tcMar>
              <w:top w:w="0" w:type="dxa"/>
              <w:left w:w="108" w:type="dxa"/>
              <w:bottom w:w="0" w:type="dxa"/>
              <w:right w:w="108" w:type="dxa"/>
            </w:tcMar>
            <w:hideMark/>
          </w:tcPr>
          <w:p w14:paraId="0B536BF7" w14:textId="5CDC1548" w:rsidR="009E0362" w:rsidRPr="00B6294C" w:rsidRDefault="009E0362" w:rsidP="00155373">
            <w:pPr>
              <w:pStyle w:val="0-BancaComponentes"/>
            </w:pPr>
            <w:r w:rsidRPr="00B6294C">
              <w:t>Este caso de uso tem por objetivo mandar e-mail para o usuário com o código de validação para a troca de senha.</w:t>
            </w:r>
          </w:p>
        </w:tc>
      </w:tr>
      <w:tr w:rsidR="009E0362" w:rsidRPr="00B6294C" w14:paraId="12C17E58" w14:textId="77777777" w:rsidTr="005734B4">
        <w:trPr>
          <w:tblCellSpacing w:w="0" w:type="dxa"/>
        </w:trPr>
        <w:tc>
          <w:tcPr>
            <w:tcW w:w="1987" w:type="dxa"/>
            <w:tcMar>
              <w:top w:w="0" w:type="dxa"/>
              <w:left w:w="108" w:type="dxa"/>
              <w:bottom w:w="0" w:type="dxa"/>
              <w:right w:w="0" w:type="dxa"/>
            </w:tcMar>
            <w:vAlign w:val="center"/>
            <w:hideMark/>
          </w:tcPr>
          <w:p w14:paraId="2AC9B814" w14:textId="77777777" w:rsidR="009E0362" w:rsidRPr="005734B4" w:rsidRDefault="009E0362" w:rsidP="005734B4">
            <w:pPr>
              <w:pStyle w:val="0-BancaComponentes"/>
              <w:jc w:val="center"/>
              <w:rPr>
                <w:b/>
                <w:bCs/>
              </w:rPr>
            </w:pPr>
            <w:r w:rsidRPr="005734B4">
              <w:rPr>
                <w:b/>
                <w:bCs/>
              </w:rPr>
              <w:t>Ator Primário</w:t>
            </w:r>
          </w:p>
        </w:tc>
        <w:tc>
          <w:tcPr>
            <w:tcW w:w="6944" w:type="dxa"/>
            <w:tcMar>
              <w:top w:w="0" w:type="dxa"/>
              <w:left w:w="108" w:type="dxa"/>
              <w:bottom w:w="0" w:type="dxa"/>
              <w:right w:w="108" w:type="dxa"/>
            </w:tcMar>
            <w:hideMark/>
          </w:tcPr>
          <w:p w14:paraId="17A79310" w14:textId="77777777" w:rsidR="009E0362" w:rsidRPr="00B6294C" w:rsidRDefault="009E0362" w:rsidP="00155373">
            <w:pPr>
              <w:pStyle w:val="0-BancaComponentes"/>
            </w:pPr>
            <w:r w:rsidRPr="00B6294C">
              <w:t>Usuário</w:t>
            </w:r>
          </w:p>
        </w:tc>
      </w:tr>
      <w:tr w:rsidR="009E0362" w:rsidRPr="00B6294C" w14:paraId="3F6C67C6" w14:textId="77777777" w:rsidTr="005734B4">
        <w:trPr>
          <w:tblCellSpacing w:w="0" w:type="dxa"/>
        </w:trPr>
        <w:tc>
          <w:tcPr>
            <w:tcW w:w="1987" w:type="dxa"/>
            <w:tcMar>
              <w:top w:w="0" w:type="dxa"/>
              <w:left w:w="108" w:type="dxa"/>
              <w:bottom w:w="0" w:type="dxa"/>
              <w:right w:w="0" w:type="dxa"/>
            </w:tcMar>
            <w:vAlign w:val="center"/>
            <w:hideMark/>
          </w:tcPr>
          <w:p w14:paraId="2418ABEB" w14:textId="77777777" w:rsidR="009E0362" w:rsidRPr="005734B4" w:rsidRDefault="009E0362" w:rsidP="005734B4">
            <w:pPr>
              <w:pStyle w:val="0-BancaComponentes"/>
              <w:jc w:val="center"/>
              <w:rPr>
                <w:b/>
                <w:bCs/>
              </w:rPr>
            </w:pPr>
            <w:r w:rsidRPr="005734B4">
              <w:rPr>
                <w:b/>
                <w:bCs/>
              </w:rPr>
              <w:t>Pré-condição</w:t>
            </w:r>
          </w:p>
        </w:tc>
        <w:tc>
          <w:tcPr>
            <w:tcW w:w="6944" w:type="dxa"/>
            <w:tcMar>
              <w:top w:w="0" w:type="dxa"/>
              <w:left w:w="108" w:type="dxa"/>
              <w:bottom w:w="0" w:type="dxa"/>
              <w:right w:w="108" w:type="dxa"/>
            </w:tcMar>
            <w:hideMark/>
          </w:tcPr>
          <w:p w14:paraId="618827D1" w14:textId="77777777" w:rsidR="009E0362" w:rsidRPr="00B6294C" w:rsidRDefault="009E0362" w:rsidP="00155373">
            <w:pPr>
              <w:pStyle w:val="0-BancaComponentes"/>
            </w:pPr>
            <w:r w:rsidRPr="00B6294C">
              <w:t>Ter feito cadastrado de usuário e inserido e-mail válido.</w:t>
            </w:r>
          </w:p>
        </w:tc>
      </w:tr>
      <w:tr w:rsidR="009E0362" w:rsidRPr="00B6294C" w14:paraId="1E1424F3" w14:textId="77777777" w:rsidTr="005734B4">
        <w:trPr>
          <w:tblCellSpacing w:w="0" w:type="dxa"/>
        </w:trPr>
        <w:tc>
          <w:tcPr>
            <w:tcW w:w="1987" w:type="dxa"/>
            <w:tcMar>
              <w:top w:w="0" w:type="dxa"/>
              <w:left w:w="108" w:type="dxa"/>
              <w:bottom w:w="0" w:type="dxa"/>
              <w:right w:w="0" w:type="dxa"/>
            </w:tcMar>
            <w:vAlign w:val="center"/>
            <w:hideMark/>
          </w:tcPr>
          <w:p w14:paraId="3CD5F185" w14:textId="77777777" w:rsidR="009E0362" w:rsidRPr="005734B4" w:rsidRDefault="009E0362" w:rsidP="005734B4">
            <w:pPr>
              <w:pStyle w:val="0-BancaComponentes"/>
              <w:jc w:val="center"/>
              <w:rPr>
                <w:b/>
                <w:bCs/>
              </w:rPr>
            </w:pPr>
            <w:r w:rsidRPr="005734B4">
              <w:rPr>
                <w:b/>
                <w:bCs/>
              </w:rPr>
              <w:t>Cenário Principal</w:t>
            </w:r>
          </w:p>
        </w:tc>
        <w:tc>
          <w:tcPr>
            <w:tcW w:w="6944" w:type="dxa"/>
            <w:tcMar>
              <w:top w:w="0" w:type="dxa"/>
              <w:left w:w="108" w:type="dxa"/>
              <w:bottom w:w="0" w:type="dxa"/>
              <w:right w:w="108" w:type="dxa"/>
            </w:tcMar>
            <w:hideMark/>
          </w:tcPr>
          <w:p w14:paraId="769F45F1" w14:textId="77777777" w:rsidR="009E0362" w:rsidRPr="00B6294C" w:rsidRDefault="009E0362" w:rsidP="004B7CAB">
            <w:pPr>
              <w:pStyle w:val="0-BancaComponentes"/>
            </w:pPr>
            <w:r w:rsidRPr="00B6294C">
              <w:t>1a -O use case inicia quando o usuário seleciona esqueci minha senha</w:t>
            </w:r>
          </w:p>
          <w:p w14:paraId="574B2B75" w14:textId="77777777" w:rsidR="009E0362" w:rsidRPr="00B6294C" w:rsidRDefault="009E0362" w:rsidP="004B7CAB">
            <w:pPr>
              <w:pStyle w:val="0-BancaComponentes"/>
            </w:pPr>
            <w:r w:rsidRPr="00B6294C">
              <w:t>2a -O sistema abri uma nova tela com o campo de e-mail</w:t>
            </w:r>
          </w:p>
          <w:p w14:paraId="79CEF98C" w14:textId="77777777" w:rsidR="009E0362" w:rsidRPr="00B6294C" w:rsidRDefault="009E0362" w:rsidP="004B7CAB">
            <w:pPr>
              <w:pStyle w:val="0-BancaComponentes"/>
            </w:pPr>
            <w:r w:rsidRPr="00B6294C">
              <w:t xml:space="preserve">3a -O usuário insere o e-mail cadastrado </w:t>
            </w:r>
          </w:p>
          <w:p w14:paraId="31908D69" w14:textId="643229BB" w:rsidR="009E0362" w:rsidRPr="00B6294C" w:rsidRDefault="009E0362" w:rsidP="004B7CAB">
            <w:pPr>
              <w:pStyle w:val="0-BancaComponentes"/>
            </w:pPr>
            <w:r w:rsidRPr="00B6294C">
              <w:lastRenderedPageBreak/>
              <w:t>4a – O sistema envia o código por e-mail.</w:t>
            </w:r>
          </w:p>
          <w:p w14:paraId="54D22CF9" w14:textId="098591AC" w:rsidR="009E0362" w:rsidRPr="00B6294C" w:rsidRDefault="009E0362" w:rsidP="004B7CAB">
            <w:pPr>
              <w:pStyle w:val="0-BancaComponentes"/>
            </w:pPr>
            <w:r w:rsidRPr="00B6294C">
              <w:t>5a – O sistema encerra o processo.</w:t>
            </w:r>
          </w:p>
        </w:tc>
      </w:tr>
      <w:tr w:rsidR="009E0362" w:rsidRPr="00B6294C" w14:paraId="0FC3B770" w14:textId="77777777" w:rsidTr="005734B4">
        <w:trPr>
          <w:tblCellSpacing w:w="0" w:type="dxa"/>
        </w:trPr>
        <w:tc>
          <w:tcPr>
            <w:tcW w:w="1987" w:type="dxa"/>
            <w:tcMar>
              <w:top w:w="0" w:type="dxa"/>
              <w:left w:w="108" w:type="dxa"/>
              <w:bottom w:w="0" w:type="dxa"/>
              <w:right w:w="0" w:type="dxa"/>
            </w:tcMar>
            <w:vAlign w:val="center"/>
            <w:hideMark/>
          </w:tcPr>
          <w:p w14:paraId="05DA459D" w14:textId="77777777" w:rsidR="009E0362" w:rsidRPr="005734B4" w:rsidRDefault="009E0362" w:rsidP="005734B4">
            <w:pPr>
              <w:pStyle w:val="0-BancaComponentes"/>
              <w:jc w:val="center"/>
              <w:rPr>
                <w:b/>
                <w:bCs/>
              </w:rPr>
            </w:pPr>
            <w:r w:rsidRPr="005734B4">
              <w:rPr>
                <w:b/>
                <w:bCs/>
              </w:rPr>
              <w:lastRenderedPageBreak/>
              <w:t>Pós-condição</w:t>
            </w:r>
          </w:p>
        </w:tc>
        <w:tc>
          <w:tcPr>
            <w:tcW w:w="6944" w:type="dxa"/>
            <w:tcMar>
              <w:top w:w="0" w:type="dxa"/>
              <w:left w:w="108" w:type="dxa"/>
              <w:bottom w:w="0" w:type="dxa"/>
              <w:right w:w="108" w:type="dxa"/>
            </w:tcMar>
            <w:hideMark/>
          </w:tcPr>
          <w:p w14:paraId="21AD4884" w14:textId="77777777" w:rsidR="009E0362" w:rsidRPr="00B6294C" w:rsidRDefault="009E0362" w:rsidP="004B7CAB">
            <w:pPr>
              <w:pStyle w:val="0-BancaComponentes"/>
            </w:pPr>
            <w:r w:rsidRPr="00B6294C">
              <w:t>Não possui</w:t>
            </w:r>
          </w:p>
        </w:tc>
      </w:tr>
      <w:tr w:rsidR="009E0362" w:rsidRPr="00B6294C" w14:paraId="1981C73B" w14:textId="77777777" w:rsidTr="005734B4">
        <w:trPr>
          <w:tblCellSpacing w:w="0" w:type="dxa"/>
        </w:trPr>
        <w:tc>
          <w:tcPr>
            <w:tcW w:w="1987" w:type="dxa"/>
            <w:tcMar>
              <w:top w:w="0" w:type="dxa"/>
              <w:left w:w="108" w:type="dxa"/>
              <w:bottom w:w="0" w:type="dxa"/>
              <w:right w:w="0" w:type="dxa"/>
            </w:tcMar>
            <w:vAlign w:val="center"/>
            <w:hideMark/>
          </w:tcPr>
          <w:p w14:paraId="6261021A" w14:textId="77777777" w:rsidR="009E0362" w:rsidRPr="005734B4" w:rsidRDefault="009E0362" w:rsidP="005734B4">
            <w:pPr>
              <w:pStyle w:val="0-BancaComponentes"/>
              <w:jc w:val="center"/>
              <w:rPr>
                <w:b/>
                <w:bCs/>
              </w:rPr>
            </w:pPr>
            <w:r w:rsidRPr="005734B4">
              <w:rPr>
                <w:b/>
                <w:bCs/>
              </w:rPr>
              <w:t>Cenário Alternativo</w:t>
            </w:r>
          </w:p>
        </w:tc>
        <w:tc>
          <w:tcPr>
            <w:tcW w:w="6944" w:type="dxa"/>
            <w:tcMar>
              <w:top w:w="0" w:type="dxa"/>
              <w:left w:w="108" w:type="dxa"/>
              <w:bottom w:w="0" w:type="dxa"/>
              <w:right w:w="108" w:type="dxa"/>
            </w:tcMar>
            <w:hideMark/>
          </w:tcPr>
          <w:p w14:paraId="3E9A850C" w14:textId="77777777" w:rsidR="009E0362" w:rsidRPr="00B6294C" w:rsidRDefault="009E0362" w:rsidP="004B7CAB">
            <w:pPr>
              <w:pStyle w:val="0-BancaComponentes"/>
            </w:pPr>
            <w:r w:rsidRPr="00B6294C">
              <w:t>*a – Em qualquer momento o usuário pode sair do sistema</w:t>
            </w:r>
          </w:p>
          <w:p w14:paraId="26EAD1DD" w14:textId="7377D840" w:rsidR="009E0362" w:rsidRPr="00B6294C" w:rsidRDefault="009E0362" w:rsidP="004B7CAB">
            <w:pPr>
              <w:pStyle w:val="0-BancaComponentes"/>
            </w:pPr>
          </w:p>
        </w:tc>
      </w:tr>
      <w:tr w:rsidR="009E0362" w:rsidRPr="00B6294C" w14:paraId="0626B453" w14:textId="77777777" w:rsidTr="005734B4">
        <w:trPr>
          <w:tblCellSpacing w:w="0" w:type="dxa"/>
        </w:trPr>
        <w:tc>
          <w:tcPr>
            <w:tcW w:w="1987" w:type="dxa"/>
            <w:tcMar>
              <w:top w:w="0" w:type="dxa"/>
              <w:left w:w="108" w:type="dxa"/>
              <w:bottom w:w="0" w:type="dxa"/>
              <w:right w:w="0" w:type="dxa"/>
            </w:tcMar>
            <w:vAlign w:val="center"/>
            <w:hideMark/>
          </w:tcPr>
          <w:p w14:paraId="22C4E1E6" w14:textId="77777777" w:rsidR="009E0362" w:rsidRPr="005734B4" w:rsidRDefault="009E0362" w:rsidP="005734B4">
            <w:pPr>
              <w:pStyle w:val="0-BancaComponentes"/>
              <w:jc w:val="center"/>
              <w:rPr>
                <w:b/>
                <w:bCs/>
              </w:rPr>
            </w:pPr>
            <w:r w:rsidRPr="005734B4">
              <w:rPr>
                <w:b/>
                <w:bCs/>
              </w:rPr>
              <w:t>Inclusão</w:t>
            </w:r>
          </w:p>
        </w:tc>
        <w:tc>
          <w:tcPr>
            <w:tcW w:w="6944" w:type="dxa"/>
            <w:tcMar>
              <w:top w:w="0" w:type="dxa"/>
              <w:left w:w="108" w:type="dxa"/>
              <w:bottom w:w="0" w:type="dxa"/>
              <w:right w:w="108" w:type="dxa"/>
            </w:tcMar>
            <w:hideMark/>
          </w:tcPr>
          <w:p w14:paraId="761B089F" w14:textId="4C1F22CC" w:rsidR="009E0362" w:rsidRPr="00B6294C" w:rsidRDefault="0078638E" w:rsidP="004B7CAB">
            <w:pPr>
              <w:pStyle w:val="0-BancaComponentes"/>
            </w:pPr>
            <w:r w:rsidRPr="00B6294C">
              <w:t>Não possui</w:t>
            </w:r>
          </w:p>
        </w:tc>
      </w:tr>
      <w:tr w:rsidR="009E0362" w:rsidRPr="00B6294C" w14:paraId="563B54A2" w14:textId="77777777" w:rsidTr="005734B4">
        <w:trPr>
          <w:tblCellSpacing w:w="0" w:type="dxa"/>
        </w:trPr>
        <w:tc>
          <w:tcPr>
            <w:tcW w:w="1987" w:type="dxa"/>
            <w:tcMar>
              <w:top w:w="0" w:type="dxa"/>
              <w:left w:w="108" w:type="dxa"/>
              <w:bottom w:w="0" w:type="dxa"/>
              <w:right w:w="0" w:type="dxa"/>
            </w:tcMar>
            <w:vAlign w:val="center"/>
            <w:hideMark/>
          </w:tcPr>
          <w:p w14:paraId="15E091AC" w14:textId="77777777" w:rsidR="009E0362" w:rsidRPr="005734B4" w:rsidRDefault="009E0362" w:rsidP="005734B4">
            <w:pPr>
              <w:pStyle w:val="0-BancaComponentes"/>
              <w:jc w:val="center"/>
              <w:rPr>
                <w:b/>
                <w:bCs/>
              </w:rPr>
            </w:pPr>
            <w:r w:rsidRPr="005734B4">
              <w:rPr>
                <w:b/>
                <w:bCs/>
              </w:rPr>
              <w:t>Extensão</w:t>
            </w:r>
          </w:p>
        </w:tc>
        <w:tc>
          <w:tcPr>
            <w:tcW w:w="6944" w:type="dxa"/>
            <w:tcMar>
              <w:top w:w="0" w:type="dxa"/>
              <w:left w:w="108" w:type="dxa"/>
              <w:bottom w:w="0" w:type="dxa"/>
              <w:right w:w="108" w:type="dxa"/>
            </w:tcMar>
            <w:hideMark/>
          </w:tcPr>
          <w:p w14:paraId="63412BD4" w14:textId="5E2B9272" w:rsidR="009E0362" w:rsidRPr="00B6294C" w:rsidRDefault="0078638E" w:rsidP="004B7CAB">
            <w:pPr>
              <w:pStyle w:val="0-BancaComponentes"/>
            </w:pPr>
            <w:r w:rsidRPr="00B6294C">
              <w:t>Não possui</w:t>
            </w:r>
          </w:p>
        </w:tc>
      </w:tr>
    </w:tbl>
    <w:p w14:paraId="2506DC28" w14:textId="3C6BC8C8" w:rsidR="00352328" w:rsidRPr="00B6294C" w:rsidRDefault="00352328" w:rsidP="00B6294C">
      <w:pPr>
        <w:pStyle w:val="0-ABNT"/>
        <w:spacing w:after="160"/>
        <w:ind w:firstLine="1134"/>
      </w:pPr>
    </w:p>
    <w:p w14:paraId="5026C864" w14:textId="77777777" w:rsidR="00155373" w:rsidRPr="00B6294C" w:rsidRDefault="00155373" w:rsidP="00B6294C">
      <w:pPr>
        <w:pStyle w:val="0-ABNT"/>
        <w:spacing w:after="160"/>
        <w:ind w:firstLine="1134"/>
      </w:pPr>
    </w:p>
    <w:p w14:paraId="6B556E25" w14:textId="3C8C8989" w:rsidR="00462664" w:rsidRPr="00B6294C" w:rsidRDefault="00B92555" w:rsidP="00753B38">
      <w:pPr>
        <w:pStyle w:val="Ttulo2"/>
      </w:pPr>
      <w:bookmarkStart w:id="83" w:name="_Toc45271547"/>
      <w:bookmarkStart w:id="84" w:name="_Toc67510544"/>
      <w:bookmarkStart w:id="85" w:name="_Toc67511736"/>
      <w:bookmarkStart w:id="86" w:name="_Toc67515590"/>
      <w:bookmarkStart w:id="87" w:name="_Toc69229647"/>
      <w:r w:rsidRPr="00381099">
        <w:t>Diagrama</w:t>
      </w:r>
      <w:r w:rsidRPr="00B6294C">
        <w:t xml:space="preserve"> de </w:t>
      </w:r>
      <w:r w:rsidRPr="00753B38">
        <w:t>Atividades</w:t>
      </w:r>
      <w:bookmarkEnd w:id="83"/>
      <w:bookmarkEnd w:id="84"/>
      <w:bookmarkEnd w:id="85"/>
      <w:bookmarkEnd w:id="86"/>
      <w:bookmarkEnd w:id="87"/>
    </w:p>
    <w:p w14:paraId="33BE1C05" w14:textId="69C22687" w:rsidR="008C482A" w:rsidRPr="00B6294C" w:rsidRDefault="0081672B" w:rsidP="00CF2334">
      <w:pPr>
        <w:pStyle w:val="0-ABNT"/>
        <w:spacing w:after="160"/>
        <w:ind w:firstLine="0"/>
      </w:pPr>
      <w:r w:rsidRPr="00B6294C">
        <w:rPr>
          <w:noProof/>
        </w:rPr>
        <w:drawing>
          <wp:inline distT="0" distB="0" distL="0" distR="0" wp14:anchorId="0C45EA92" wp14:editId="30E07716">
            <wp:extent cx="5754370" cy="59696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4370" cy="5969635"/>
                    </a:xfrm>
                    <a:prstGeom prst="rect">
                      <a:avLst/>
                    </a:prstGeom>
                    <a:noFill/>
                    <a:ln>
                      <a:noFill/>
                    </a:ln>
                  </pic:spPr>
                </pic:pic>
              </a:graphicData>
            </a:graphic>
          </wp:inline>
        </w:drawing>
      </w:r>
    </w:p>
    <w:p w14:paraId="51C9D4A4" w14:textId="77777777" w:rsidR="008C482A" w:rsidRPr="00B6294C" w:rsidRDefault="008C482A" w:rsidP="00B6294C">
      <w:pPr>
        <w:pStyle w:val="0-ABNT"/>
        <w:spacing w:after="160"/>
        <w:ind w:firstLine="1134"/>
      </w:pPr>
    </w:p>
    <w:p w14:paraId="026B4801" w14:textId="1C2C9541" w:rsidR="00462664" w:rsidRPr="00B6294C" w:rsidRDefault="00B92555" w:rsidP="00753B38">
      <w:pPr>
        <w:pStyle w:val="Ttulo2"/>
      </w:pPr>
      <w:bookmarkStart w:id="88" w:name="_Toc45271549"/>
      <w:bookmarkStart w:id="89" w:name="_Toc67510545"/>
      <w:bookmarkStart w:id="90" w:name="_Toc67511737"/>
      <w:bookmarkStart w:id="91" w:name="_Toc67515591"/>
      <w:bookmarkStart w:id="92" w:name="_Toc69229648"/>
      <w:r w:rsidRPr="00381099">
        <w:lastRenderedPageBreak/>
        <w:t>Diagrama</w:t>
      </w:r>
      <w:r w:rsidRPr="00B6294C">
        <w:t xml:space="preserve"> de Sequência</w:t>
      </w:r>
      <w:bookmarkEnd w:id="88"/>
      <w:bookmarkEnd w:id="89"/>
      <w:bookmarkEnd w:id="90"/>
      <w:bookmarkEnd w:id="91"/>
      <w:bookmarkEnd w:id="92"/>
    </w:p>
    <w:p w14:paraId="68B5F5B3" w14:textId="77777777" w:rsidR="00D11D87" w:rsidRPr="00B6294C" w:rsidRDefault="00D11D87" w:rsidP="00B6294C">
      <w:pPr>
        <w:pStyle w:val="0-ABNT"/>
        <w:spacing w:after="160"/>
        <w:ind w:firstLine="1134"/>
      </w:pPr>
    </w:p>
    <w:p w14:paraId="279FBBBB" w14:textId="0F722044" w:rsidR="00184768" w:rsidRPr="00B6294C" w:rsidRDefault="00476FCF" w:rsidP="004B7CAB">
      <w:pPr>
        <w:pStyle w:val="0-ABNT"/>
        <w:spacing w:after="160"/>
        <w:ind w:firstLine="0"/>
      </w:pPr>
      <w:r>
        <w:rPr>
          <w:noProof/>
        </w:rPr>
        <w:pict w14:anchorId="3D87A6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59.25pt">
            <v:imagedata r:id="rId11" o:title="Diagrama_Sequencia_DespesaFacil"/>
          </v:shape>
        </w:pict>
      </w:r>
    </w:p>
    <w:p w14:paraId="35F1CE66" w14:textId="48B6B916" w:rsidR="00184768" w:rsidRPr="00B6294C" w:rsidRDefault="00184768" w:rsidP="00B6294C">
      <w:pPr>
        <w:pStyle w:val="0-ABNT"/>
        <w:spacing w:after="160"/>
        <w:ind w:firstLine="1134"/>
      </w:pPr>
    </w:p>
    <w:p w14:paraId="24E766D2" w14:textId="77777777" w:rsidR="0081672B" w:rsidRPr="00B6294C" w:rsidRDefault="0081672B" w:rsidP="00B6294C">
      <w:pPr>
        <w:pStyle w:val="0-ABNT"/>
        <w:spacing w:after="160"/>
        <w:ind w:firstLine="1134"/>
      </w:pPr>
    </w:p>
    <w:p w14:paraId="1887F440" w14:textId="77777777" w:rsidR="00923078" w:rsidRPr="00B6294C" w:rsidRDefault="00923078" w:rsidP="00B6294C">
      <w:pPr>
        <w:pStyle w:val="0-ABNT"/>
        <w:spacing w:after="160"/>
        <w:ind w:firstLine="1134"/>
      </w:pPr>
    </w:p>
    <w:p w14:paraId="35ED188D" w14:textId="77777777" w:rsidR="001549A4" w:rsidRPr="00B6294C" w:rsidRDefault="001549A4" w:rsidP="00B6294C">
      <w:pPr>
        <w:pStyle w:val="0-ABNT"/>
        <w:spacing w:after="160"/>
        <w:ind w:firstLine="1134"/>
      </w:pPr>
    </w:p>
    <w:p w14:paraId="63D3B0D0" w14:textId="77777777" w:rsidR="00C268D0" w:rsidRPr="00B6294C" w:rsidRDefault="00C268D0" w:rsidP="00B6294C">
      <w:pPr>
        <w:pStyle w:val="0-ABNT"/>
        <w:spacing w:after="160"/>
        <w:ind w:firstLine="1134"/>
      </w:pPr>
    </w:p>
    <w:p w14:paraId="4B33025D" w14:textId="7FDD4686" w:rsidR="00C268D0" w:rsidRPr="00B6294C" w:rsidRDefault="00C268D0" w:rsidP="00B6294C">
      <w:pPr>
        <w:pStyle w:val="0-ABNT"/>
        <w:spacing w:after="160"/>
        <w:ind w:firstLine="1134"/>
      </w:pPr>
    </w:p>
    <w:p w14:paraId="454C0E76" w14:textId="11D3A467" w:rsidR="00666CDC" w:rsidRPr="00B6294C" w:rsidRDefault="00666CDC" w:rsidP="00B6294C">
      <w:pPr>
        <w:pStyle w:val="0-ABNT"/>
        <w:spacing w:after="160"/>
        <w:ind w:firstLine="1134"/>
      </w:pPr>
    </w:p>
    <w:p w14:paraId="7F56CD98" w14:textId="77777777" w:rsidR="00666CDC" w:rsidRPr="00B6294C" w:rsidRDefault="00666CDC" w:rsidP="00B6294C">
      <w:pPr>
        <w:pStyle w:val="0-ABNT"/>
        <w:spacing w:after="160"/>
        <w:ind w:firstLine="1134"/>
      </w:pPr>
    </w:p>
    <w:p w14:paraId="15B909AA" w14:textId="77777777" w:rsidR="007503DF" w:rsidRPr="00B6294C" w:rsidRDefault="007503DF" w:rsidP="00B6294C">
      <w:pPr>
        <w:pStyle w:val="0-ABNT"/>
        <w:spacing w:after="160"/>
        <w:ind w:firstLine="1134"/>
      </w:pPr>
    </w:p>
    <w:p w14:paraId="2072D4D5" w14:textId="2248C8EB" w:rsidR="00233E5F" w:rsidRPr="00B6294C" w:rsidRDefault="00B92555" w:rsidP="00753B38">
      <w:pPr>
        <w:pStyle w:val="Ttulo2"/>
      </w:pPr>
      <w:bookmarkStart w:id="93" w:name="_Toc45271551"/>
      <w:bookmarkStart w:id="94" w:name="_Toc67510546"/>
      <w:bookmarkStart w:id="95" w:name="_Toc67511738"/>
      <w:bookmarkStart w:id="96" w:name="_Toc67515592"/>
      <w:bookmarkStart w:id="97" w:name="_Toc69229649"/>
      <w:r w:rsidRPr="00B6294C">
        <w:lastRenderedPageBreak/>
        <w:t xml:space="preserve">Diagrama </w:t>
      </w:r>
      <w:r w:rsidRPr="00381099">
        <w:t>Entidade</w:t>
      </w:r>
      <w:r w:rsidRPr="00B6294C">
        <w:t>-Relacionamento</w:t>
      </w:r>
      <w:r w:rsidR="00F41824" w:rsidRPr="00B6294C">
        <w:t xml:space="preserve"> </w:t>
      </w:r>
      <w:r w:rsidRPr="00B6294C">
        <w:t>Modelagem do banco de dados.</w:t>
      </w:r>
      <w:bookmarkEnd w:id="16"/>
      <w:bookmarkEnd w:id="93"/>
      <w:bookmarkEnd w:id="94"/>
      <w:bookmarkEnd w:id="95"/>
      <w:bookmarkEnd w:id="96"/>
      <w:bookmarkEnd w:id="97"/>
    </w:p>
    <w:p w14:paraId="08C2635E" w14:textId="622BEA0F" w:rsidR="00B904C6" w:rsidRPr="00B6294C" w:rsidRDefault="00431A59" w:rsidP="004B7CAB">
      <w:pPr>
        <w:pStyle w:val="0-ABNT"/>
        <w:spacing w:after="160"/>
        <w:ind w:firstLine="0"/>
        <w:rPr>
          <w:lang w:val="pt-BR"/>
        </w:rPr>
      </w:pPr>
      <w:r w:rsidRPr="00B6294C">
        <w:rPr>
          <w:noProof/>
          <w:lang w:val="pt-BR"/>
        </w:rPr>
        <w:drawing>
          <wp:inline distT="0" distB="0" distL="0" distR="0" wp14:anchorId="668C40F0" wp14:editId="0C68B91C">
            <wp:extent cx="5709557" cy="4486275"/>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2295" cy="4488426"/>
                    </a:xfrm>
                    <a:prstGeom prst="rect">
                      <a:avLst/>
                    </a:prstGeom>
                    <a:noFill/>
                    <a:ln>
                      <a:noFill/>
                    </a:ln>
                  </pic:spPr>
                </pic:pic>
              </a:graphicData>
            </a:graphic>
          </wp:inline>
        </w:drawing>
      </w:r>
    </w:p>
    <w:p w14:paraId="246AD41C" w14:textId="77777777" w:rsidR="00233E5F" w:rsidRPr="00B6294C" w:rsidRDefault="00233E5F" w:rsidP="00B6294C">
      <w:pPr>
        <w:pStyle w:val="0-ABNT"/>
        <w:spacing w:after="160"/>
        <w:ind w:firstLine="1134"/>
        <w:rPr>
          <w:lang w:val="pt-BR"/>
        </w:rPr>
      </w:pPr>
    </w:p>
    <w:p w14:paraId="3157EA2C" w14:textId="77777777" w:rsidR="00233E5F" w:rsidRPr="00B6294C" w:rsidRDefault="00233E5F" w:rsidP="00B6294C">
      <w:pPr>
        <w:pStyle w:val="0-ABNT"/>
        <w:spacing w:after="160"/>
        <w:ind w:firstLine="1134"/>
        <w:rPr>
          <w:lang w:val="pt-BR"/>
        </w:rPr>
      </w:pPr>
    </w:p>
    <w:p w14:paraId="14BF7613" w14:textId="3F1916BF" w:rsidR="00233E5F" w:rsidRDefault="000261DA" w:rsidP="000261DA">
      <w:pPr>
        <w:pStyle w:val="Ttulo1"/>
      </w:pPr>
      <w:bookmarkStart w:id="98" w:name="_Toc45271552"/>
      <w:bookmarkStart w:id="99" w:name="_Toc67510547"/>
      <w:bookmarkStart w:id="100" w:name="_Toc67511739"/>
      <w:bookmarkStart w:id="101" w:name="_Toc67515593"/>
      <w:bookmarkStart w:id="102" w:name="_Toc69229650"/>
      <w:r w:rsidRPr="00B6294C">
        <w:t xml:space="preserve">FERRAMENTAS E </w:t>
      </w:r>
      <w:r w:rsidRPr="004B7CAB">
        <w:t>MÉTODOS</w:t>
      </w:r>
      <w:r w:rsidRPr="00B6294C">
        <w:t xml:space="preserve"> DE DESENVOLVIMENTO</w:t>
      </w:r>
      <w:bookmarkEnd w:id="98"/>
      <w:bookmarkEnd w:id="99"/>
      <w:bookmarkEnd w:id="100"/>
      <w:bookmarkEnd w:id="101"/>
      <w:bookmarkEnd w:id="102"/>
    </w:p>
    <w:p w14:paraId="408A7BCC" w14:textId="77777777" w:rsidR="00753B38" w:rsidRPr="00753B38" w:rsidRDefault="00753B38" w:rsidP="00753B38"/>
    <w:p w14:paraId="27986386" w14:textId="16927024" w:rsidR="00104894" w:rsidRDefault="00104894" w:rsidP="00753B38">
      <w:pPr>
        <w:pStyle w:val="Ttulo2"/>
      </w:pPr>
      <w:bookmarkStart w:id="103" w:name="_Toc67510548"/>
      <w:bookmarkStart w:id="104" w:name="_Toc67511740"/>
      <w:bookmarkStart w:id="105" w:name="_Toc67515594"/>
      <w:bookmarkStart w:id="106" w:name="_Toc69229651"/>
      <w:r w:rsidRPr="00BC1E7B">
        <w:t>Ferramentas</w:t>
      </w:r>
      <w:bookmarkEnd w:id="103"/>
      <w:bookmarkEnd w:id="104"/>
      <w:bookmarkEnd w:id="105"/>
      <w:bookmarkEnd w:id="106"/>
    </w:p>
    <w:p w14:paraId="129B4FE4" w14:textId="77777777" w:rsidR="00104894" w:rsidRPr="00104894" w:rsidRDefault="00104894" w:rsidP="00104894">
      <w:pPr>
        <w:rPr>
          <w:lang w:val="en"/>
        </w:rPr>
      </w:pPr>
    </w:p>
    <w:p w14:paraId="6FC9416A" w14:textId="0C65F58B" w:rsidR="00BC1E7B" w:rsidRDefault="00233E5F" w:rsidP="00D77980">
      <w:pPr>
        <w:pStyle w:val="0-ABNT"/>
        <w:spacing w:after="160"/>
        <w:ind w:firstLine="1134"/>
        <w:rPr>
          <w:lang w:val="pt-BR"/>
        </w:rPr>
      </w:pPr>
      <w:r w:rsidRPr="00B6294C">
        <w:rPr>
          <w:lang w:val="pt-BR"/>
        </w:rPr>
        <w:t xml:space="preserve">Para a criação do conteúdo presente no projeto foi necessário utilizar algumas ferramentas que possibilitam a criação de diagramas e edição de texto, sendo draw.io responsável pela construção dos diagramas salvo o de entidade relacionamento (item </w:t>
      </w:r>
      <w:r w:rsidR="00D77980">
        <w:rPr>
          <w:lang w:val="pt-BR"/>
        </w:rPr>
        <w:t>4</w:t>
      </w:r>
      <w:r w:rsidRPr="00B6294C">
        <w:rPr>
          <w:lang w:val="pt-BR"/>
        </w:rPr>
        <w:t>.</w:t>
      </w:r>
      <w:r w:rsidR="00D77980">
        <w:rPr>
          <w:lang w:val="pt-BR"/>
        </w:rPr>
        <w:t>11</w:t>
      </w:r>
      <w:r w:rsidRPr="00B6294C">
        <w:rPr>
          <w:lang w:val="pt-BR"/>
        </w:rPr>
        <w:t xml:space="preserve">), o qual foi usado uma ferramenta desenvolvida em </w:t>
      </w:r>
      <w:r w:rsidR="00155373" w:rsidRPr="00155373">
        <w:rPr>
          <w:i/>
          <w:iCs/>
          <w:lang w:val="pt-BR"/>
        </w:rPr>
        <w:t>J</w:t>
      </w:r>
      <w:r w:rsidRPr="00155373">
        <w:rPr>
          <w:i/>
          <w:iCs/>
          <w:lang w:val="pt-BR"/>
        </w:rPr>
        <w:t>ava</w:t>
      </w:r>
      <w:r w:rsidRPr="00B6294C">
        <w:rPr>
          <w:lang w:val="pt-BR"/>
        </w:rPr>
        <w:t xml:space="preserve"> chamada brModelo e para ediç</w:t>
      </w:r>
      <w:r w:rsidR="00737502" w:rsidRPr="00B6294C">
        <w:rPr>
          <w:lang w:val="pt-BR"/>
        </w:rPr>
        <w:t>ão de texto foi escolhido o Microsoft Word</w:t>
      </w:r>
      <w:r w:rsidR="0019414C" w:rsidRPr="00B6294C">
        <w:rPr>
          <w:lang w:val="pt-BR"/>
        </w:rPr>
        <w:t xml:space="preserve"> e para o </w:t>
      </w:r>
      <w:r w:rsidR="00926FF8" w:rsidRPr="00B6294C">
        <w:rPr>
          <w:lang w:val="pt-BR"/>
        </w:rPr>
        <w:t>auxílio</w:t>
      </w:r>
      <w:r w:rsidR="0019414C" w:rsidRPr="00B6294C">
        <w:rPr>
          <w:lang w:val="pt-BR"/>
        </w:rPr>
        <w:t xml:space="preserve"> do desenvolvimento foi optado por escolher o </w:t>
      </w:r>
      <w:r w:rsidR="00D17279" w:rsidRPr="00B6294C">
        <w:rPr>
          <w:lang w:val="pt-BR"/>
        </w:rPr>
        <w:t xml:space="preserve">Microsoft </w:t>
      </w:r>
      <w:proofErr w:type="spellStart"/>
      <w:r w:rsidR="0019414C" w:rsidRPr="00155373">
        <w:rPr>
          <w:i/>
          <w:iCs/>
          <w:lang w:val="pt-BR"/>
        </w:rPr>
        <w:t>VisualStudio</w:t>
      </w:r>
      <w:proofErr w:type="spellEnd"/>
      <w:r w:rsidR="00737502" w:rsidRPr="00B6294C">
        <w:rPr>
          <w:lang w:val="pt-BR"/>
        </w:rPr>
        <w:t>.</w:t>
      </w:r>
    </w:p>
    <w:p w14:paraId="14AC780A" w14:textId="4697464F" w:rsidR="00BC1E7B" w:rsidRDefault="00BC1E7B" w:rsidP="00753B38">
      <w:pPr>
        <w:pStyle w:val="Ttulo3"/>
      </w:pPr>
      <w:bookmarkStart w:id="107" w:name="_Toc69229652"/>
      <w:r>
        <w:lastRenderedPageBreak/>
        <w:t>Draw.io</w:t>
      </w:r>
      <w:bookmarkEnd w:id="107"/>
    </w:p>
    <w:p w14:paraId="3471200A" w14:textId="77777777" w:rsidR="00753B38" w:rsidRPr="00753B38" w:rsidRDefault="00753B38" w:rsidP="00753B38">
      <w:pPr>
        <w:rPr>
          <w:lang w:val="en" w:eastAsia="ar-SA"/>
        </w:rPr>
      </w:pPr>
    </w:p>
    <w:p w14:paraId="5A3B2044" w14:textId="3E89920A" w:rsidR="00737502" w:rsidRDefault="00737502" w:rsidP="00B6294C">
      <w:pPr>
        <w:pStyle w:val="0-ABNT"/>
        <w:spacing w:after="160"/>
        <w:ind w:firstLine="1134"/>
        <w:rPr>
          <w:lang w:val="pt-BR"/>
        </w:rPr>
      </w:pPr>
      <w:r w:rsidRPr="00B6294C">
        <w:rPr>
          <w:lang w:val="pt-BR"/>
        </w:rPr>
        <w:t>Draw.io foi selecionado pelo fato de sua plataforma ser na web, com isso não foi necessário utilizar muito recurso (processamento, memória. etc.) do notebook.</w:t>
      </w:r>
    </w:p>
    <w:p w14:paraId="2D14D8E7" w14:textId="69CFB3D2" w:rsidR="00BC1E7B" w:rsidRDefault="00BC1E7B" w:rsidP="00BC1E7B">
      <w:pPr>
        <w:pStyle w:val="Ttulo3"/>
      </w:pPr>
      <w:bookmarkStart w:id="108" w:name="_Toc67515595"/>
      <w:bookmarkStart w:id="109" w:name="_Toc69229653"/>
      <w:proofErr w:type="spellStart"/>
      <w:r>
        <w:t>BrModelo</w:t>
      </w:r>
      <w:bookmarkEnd w:id="108"/>
      <w:bookmarkEnd w:id="109"/>
      <w:proofErr w:type="spellEnd"/>
    </w:p>
    <w:p w14:paraId="60328004" w14:textId="77777777" w:rsidR="00D77980" w:rsidRPr="00D77980" w:rsidRDefault="00D77980" w:rsidP="00D77980">
      <w:pPr>
        <w:rPr>
          <w:lang w:val="en" w:eastAsia="ar-SA"/>
        </w:rPr>
      </w:pPr>
    </w:p>
    <w:p w14:paraId="2951AEE4" w14:textId="6273986D" w:rsidR="00737502" w:rsidRDefault="00AF47E5" w:rsidP="00B6294C">
      <w:pPr>
        <w:pStyle w:val="0-ABNT"/>
        <w:spacing w:after="160"/>
        <w:ind w:firstLine="1134"/>
        <w:rPr>
          <w:lang w:val="pt-BR"/>
        </w:rPr>
      </w:pPr>
      <w:r w:rsidRPr="00B6294C">
        <w:rPr>
          <w:lang w:val="pt-BR"/>
        </w:rPr>
        <w:t>B</w:t>
      </w:r>
      <w:r w:rsidR="00737502" w:rsidRPr="00B6294C">
        <w:rPr>
          <w:lang w:val="pt-BR"/>
        </w:rPr>
        <w:t xml:space="preserve">rModelo foi selecionado pelo formato em que renderiza (mostra na </w:t>
      </w:r>
      <w:r w:rsidR="00926FF8" w:rsidRPr="00B6294C">
        <w:rPr>
          <w:lang w:val="pt-BR"/>
        </w:rPr>
        <w:t>tela) as</w:t>
      </w:r>
      <w:r w:rsidR="00737502" w:rsidRPr="00B6294C">
        <w:rPr>
          <w:lang w:val="pt-BR"/>
        </w:rPr>
        <w:t xml:space="preserve"> entidades e associações semelhante com as que foram apresentadas em aula de Banco de Dados.</w:t>
      </w:r>
    </w:p>
    <w:p w14:paraId="07AB77DA" w14:textId="72E6E337" w:rsidR="00BC1E7B" w:rsidRDefault="00BC1E7B" w:rsidP="00BC1E7B">
      <w:pPr>
        <w:pStyle w:val="Ttulo3"/>
      </w:pPr>
      <w:bookmarkStart w:id="110" w:name="_Toc67515596"/>
      <w:bookmarkStart w:id="111" w:name="_Toc69229654"/>
      <w:r>
        <w:t>Microsoft World</w:t>
      </w:r>
      <w:bookmarkEnd w:id="110"/>
      <w:bookmarkEnd w:id="111"/>
    </w:p>
    <w:p w14:paraId="1EA7AF0B" w14:textId="77777777" w:rsidR="00753B38" w:rsidRPr="00753B38" w:rsidRDefault="00753B38" w:rsidP="00753B38">
      <w:pPr>
        <w:rPr>
          <w:lang w:val="en" w:eastAsia="ar-SA"/>
        </w:rPr>
      </w:pPr>
    </w:p>
    <w:p w14:paraId="3DAF20AB" w14:textId="2821AB2A" w:rsidR="00737502" w:rsidRDefault="00C20D1E" w:rsidP="00B6294C">
      <w:pPr>
        <w:pStyle w:val="0-ABNT"/>
        <w:spacing w:after="160"/>
        <w:ind w:firstLine="1134"/>
        <w:rPr>
          <w:lang w:val="pt-BR"/>
        </w:rPr>
      </w:pPr>
      <w:r w:rsidRPr="00B6294C">
        <w:rPr>
          <w:lang w:val="pt-BR"/>
        </w:rPr>
        <w:t xml:space="preserve">Além disso, </w:t>
      </w:r>
      <w:r w:rsidR="00926FF8" w:rsidRPr="00B6294C">
        <w:rPr>
          <w:lang w:val="pt-BR"/>
        </w:rPr>
        <w:t>a opção adotada</w:t>
      </w:r>
      <w:r w:rsidRPr="00B6294C">
        <w:rPr>
          <w:lang w:val="pt-BR"/>
        </w:rPr>
        <w:t xml:space="preserve"> p</w:t>
      </w:r>
      <w:r w:rsidR="00926FF8" w:rsidRPr="00B6294C">
        <w:rPr>
          <w:lang w:val="pt-BR"/>
        </w:rPr>
        <w:t>a</w:t>
      </w:r>
      <w:r w:rsidRPr="00B6294C">
        <w:rPr>
          <w:lang w:val="pt-BR"/>
        </w:rPr>
        <w:t>r</w:t>
      </w:r>
      <w:r w:rsidR="00926FF8" w:rsidRPr="00B6294C">
        <w:rPr>
          <w:lang w:val="pt-BR"/>
        </w:rPr>
        <w:t>a</w:t>
      </w:r>
      <w:r w:rsidR="00737502" w:rsidRPr="00B6294C">
        <w:rPr>
          <w:lang w:val="pt-BR"/>
        </w:rPr>
        <w:t xml:space="preserve"> utilizar o</w:t>
      </w:r>
      <w:r w:rsidR="00926FF8" w:rsidRPr="00B6294C">
        <w:rPr>
          <w:lang w:val="pt-BR"/>
        </w:rPr>
        <w:t xml:space="preserve"> editor de texto foi o</w:t>
      </w:r>
      <w:r w:rsidR="00737502" w:rsidRPr="00B6294C">
        <w:rPr>
          <w:lang w:val="pt-BR"/>
        </w:rPr>
        <w:t xml:space="preserve"> </w:t>
      </w:r>
      <w:r w:rsidR="00737502" w:rsidRPr="00B6294C">
        <w:rPr>
          <w:i/>
          <w:iCs/>
          <w:lang w:val="pt-BR"/>
        </w:rPr>
        <w:t>Microsoft Word</w:t>
      </w:r>
      <w:r w:rsidR="00737502" w:rsidRPr="00B6294C">
        <w:rPr>
          <w:lang w:val="pt-BR"/>
        </w:rPr>
        <w:t xml:space="preserve"> por ser </w:t>
      </w:r>
      <w:r w:rsidR="00926FF8" w:rsidRPr="00B6294C">
        <w:rPr>
          <w:lang w:val="pt-BR"/>
        </w:rPr>
        <w:t xml:space="preserve">o aplicativo </w:t>
      </w:r>
      <w:r w:rsidR="00737502" w:rsidRPr="00B6294C">
        <w:rPr>
          <w:lang w:val="pt-BR"/>
        </w:rPr>
        <w:t xml:space="preserve">mais completo </w:t>
      </w:r>
      <w:r w:rsidR="00926FF8" w:rsidRPr="00B6294C">
        <w:rPr>
          <w:lang w:val="pt-BR"/>
        </w:rPr>
        <w:t>e 100% compatível com o sistema operacional utilizado</w:t>
      </w:r>
      <w:r w:rsidR="00737502" w:rsidRPr="00B6294C">
        <w:rPr>
          <w:lang w:val="pt-BR"/>
        </w:rPr>
        <w:t xml:space="preserve"> (Windows).</w:t>
      </w:r>
    </w:p>
    <w:p w14:paraId="2EB03137" w14:textId="21F2E86E" w:rsidR="00BC1E7B" w:rsidRDefault="00BC1E7B" w:rsidP="00BC1E7B">
      <w:pPr>
        <w:pStyle w:val="Ttulo3"/>
      </w:pPr>
      <w:bookmarkStart w:id="112" w:name="_Toc67515597"/>
      <w:bookmarkStart w:id="113" w:name="_Toc69229655"/>
      <w:r>
        <w:t>Visual Studio</w:t>
      </w:r>
      <w:bookmarkEnd w:id="112"/>
      <w:bookmarkEnd w:id="113"/>
    </w:p>
    <w:p w14:paraId="7ECB769C" w14:textId="77777777" w:rsidR="00753B38" w:rsidRPr="00753B38" w:rsidRDefault="00753B38" w:rsidP="00753B38">
      <w:pPr>
        <w:rPr>
          <w:lang w:val="en" w:eastAsia="ar-SA"/>
        </w:rPr>
      </w:pPr>
    </w:p>
    <w:p w14:paraId="45DD5413" w14:textId="17588EA7" w:rsidR="00D80BE0" w:rsidRPr="00B6294C" w:rsidRDefault="00C20D1E" w:rsidP="00B6294C">
      <w:pPr>
        <w:pStyle w:val="0-ABNT"/>
        <w:spacing w:after="160"/>
        <w:ind w:firstLine="1134"/>
        <w:rPr>
          <w:lang w:val="pt-BR"/>
        </w:rPr>
      </w:pPr>
      <w:r w:rsidRPr="00B6294C">
        <w:rPr>
          <w:lang w:val="pt-BR"/>
        </w:rPr>
        <w:t xml:space="preserve">Também usamos </w:t>
      </w:r>
      <w:r w:rsidR="0019414C" w:rsidRPr="00B6294C">
        <w:rPr>
          <w:lang w:val="pt-BR"/>
        </w:rPr>
        <w:t xml:space="preserve">o Microsoft Visual Studio para cumprir o papel de </w:t>
      </w:r>
      <w:r w:rsidRPr="00B6294C">
        <w:rPr>
          <w:lang w:val="pt-BR"/>
        </w:rPr>
        <w:t xml:space="preserve">uma IDE - </w:t>
      </w:r>
      <w:r w:rsidRPr="00155373">
        <w:rPr>
          <w:i/>
          <w:iCs/>
          <w:lang w:val="pt-BR"/>
        </w:rPr>
        <w:t>Integrated Development Environment</w:t>
      </w:r>
      <w:r w:rsidRPr="00B6294C">
        <w:rPr>
          <w:lang w:val="pt-BR"/>
        </w:rPr>
        <w:t> </w:t>
      </w:r>
      <w:r w:rsidR="0019414C" w:rsidRPr="00B6294C">
        <w:rPr>
          <w:lang w:val="pt-BR"/>
        </w:rPr>
        <w:t>– Ambiente de Desenvolvimento integrado, para desenvolver o Aplicativo</w:t>
      </w:r>
      <w:r w:rsidR="00401405" w:rsidRPr="00B6294C">
        <w:rPr>
          <w:lang w:val="pt-BR"/>
        </w:rPr>
        <w:t>.</w:t>
      </w:r>
    </w:p>
    <w:p w14:paraId="56EF4295" w14:textId="77777777" w:rsidR="00D80BE0" w:rsidRPr="00B6294C" w:rsidRDefault="00D80BE0" w:rsidP="00B6294C">
      <w:pPr>
        <w:pStyle w:val="0-ABNT"/>
        <w:spacing w:after="160"/>
        <w:ind w:firstLine="1134"/>
        <w:rPr>
          <w:lang w:val="pt-BR"/>
        </w:rPr>
      </w:pPr>
    </w:p>
    <w:p w14:paraId="33DA2B44" w14:textId="40799DA4" w:rsidR="000A714B" w:rsidRPr="00B6294C" w:rsidRDefault="00F13BD8" w:rsidP="00753B38">
      <w:pPr>
        <w:pStyle w:val="Ttulo2"/>
      </w:pPr>
      <w:bookmarkStart w:id="114" w:name="_Toc45271554"/>
      <w:bookmarkStart w:id="115" w:name="_Toc67510549"/>
      <w:bookmarkStart w:id="116" w:name="_Toc67511741"/>
      <w:bookmarkStart w:id="117" w:name="_Toc67515598"/>
      <w:bookmarkStart w:id="118" w:name="_Toc69229656"/>
      <w:r w:rsidRPr="00B6294C">
        <w:t xml:space="preserve">Métodos </w:t>
      </w:r>
      <w:r w:rsidR="00666CDC" w:rsidRPr="00B6294C">
        <w:t>d</w:t>
      </w:r>
      <w:r w:rsidRPr="00B6294C">
        <w:t>e</w:t>
      </w:r>
      <w:r w:rsidR="000A714B" w:rsidRPr="00B6294C">
        <w:t xml:space="preserve"> </w:t>
      </w:r>
      <w:r w:rsidR="000A714B" w:rsidRPr="00BC1E7B">
        <w:t>Desenvolvimento</w:t>
      </w:r>
      <w:bookmarkEnd w:id="114"/>
      <w:bookmarkEnd w:id="115"/>
      <w:bookmarkEnd w:id="116"/>
      <w:bookmarkEnd w:id="117"/>
      <w:bookmarkEnd w:id="118"/>
    </w:p>
    <w:p w14:paraId="53BAA113" w14:textId="77777777" w:rsidR="00F13BD8" w:rsidRPr="00B6294C" w:rsidRDefault="00F13BD8" w:rsidP="00B6294C">
      <w:pPr>
        <w:pStyle w:val="0-ABNT"/>
        <w:spacing w:after="160"/>
        <w:ind w:firstLine="1134"/>
      </w:pPr>
    </w:p>
    <w:p w14:paraId="6DCE0498" w14:textId="5E9FFEE5" w:rsidR="00CF2334" w:rsidRDefault="000A714B" w:rsidP="00491B22">
      <w:pPr>
        <w:pStyle w:val="0-ABNT"/>
        <w:spacing w:after="160"/>
        <w:ind w:firstLine="1134"/>
        <w:rPr>
          <w:i/>
          <w:lang w:val="pt-BR"/>
        </w:rPr>
      </w:pPr>
      <w:r w:rsidRPr="00B6294C">
        <w:rPr>
          <w:lang w:val="pt-BR"/>
        </w:rPr>
        <w:t xml:space="preserve">Para desenvolver o aplicativo </w:t>
      </w:r>
      <w:r w:rsidR="00D80BE0" w:rsidRPr="00B6294C">
        <w:rPr>
          <w:lang w:val="pt-BR"/>
        </w:rPr>
        <w:t xml:space="preserve">de despesas pessoais, foi estudado levando em considerações o que </w:t>
      </w:r>
      <w:r w:rsidR="000B35F4">
        <w:rPr>
          <w:lang w:val="pt-BR"/>
        </w:rPr>
        <w:t>foi apresentado</w:t>
      </w:r>
      <w:r w:rsidR="00D80BE0" w:rsidRPr="00B6294C">
        <w:rPr>
          <w:lang w:val="pt-BR"/>
        </w:rPr>
        <w:t xml:space="preserve"> na faculdade</w:t>
      </w:r>
      <w:r w:rsidR="000B35F4">
        <w:rPr>
          <w:lang w:val="pt-BR"/>
        </w:rPr>
        <w:t xml:space="preserve">. Como metodologia de desenvolvimento foi escolhido a incremental </w:t>
      </w:r>
      <w:r w:rsidR="00491B22">
        <w:rPr>
          <w:lang w:val="pt-BR"/>
        </w:rPr>
        <w:t xml:space="preserve">(em particular a espiral) </w:t>
      </w:r>
      <w:r w:rsidR="00C20D1E" w:rsidRPr="00B6294C">
        <w:rPr>
          <w:lang w:val="pt-BR"/>
        </w:rPr>
        <w:t>onde os integrantes trabalham em torno de reanálise constante</w:t>
      </w:r>
      <w:r w:rsidR="00D77980">
        <w:rPr>
          <w:lang w:val="pt-BR"/>
        </w:rPr>
        <w:t xml:space="preserve">, </w:t>
      </w:r>
      <w:r w:rsidR="00D77980" w:rsidRPr="00B6294C">
        <w:rPr>
          <w:lang w:val="pt-BR"/>
        </w:rPr>
        <w:t>tanto no desenvolvimento quanto na documentação</w:t>
      </w:r>
      <w:r w:rsidR="00D77980">
        <w:rPr>
          <w:lang w:val="pt-BR"/>
        </w:rPr>
        <w:t>.</w:t>
      </w:r>
      <w:r w:rsidR="00C20D1E" w:rsidRPr="00B6294C">
        <w:rPr>
          <w:lang w:val="pt-BR"/>
        </w:rPr>
        <w:t xml:space="preserve"> </w:t>
      </w:r>
      <w:r w:rsidR="00D77980" w:rsidRPr="00D77980">
        <w:rPr>
          <w:spacing w:val="-1"/>
          <w:shd w:val="clear" w:color="auto" w:fill="FFFFFF"/>
        </w:rPr>
        <w:t xml:space="preserve">Segundo SOMMERVILLE (2011), </w:t>
      </w:r>
      <w:r w:rsidR="00D77980" w:rsidRPr="00D77980">
        <w:rPr>
          <w:i/>
          <w:iCs/>
          <w:spacing w:val="-1"/>
          <w:shd w:val="clear" w:color="auto" w:fill="FFFFFF"/>
        </w:rPr>
        <w:t>o </w:t>
      </w:r>
      <w:proofErr w:type="spellStart"/>
      <w:r w:rsidR="00D77980" w:rsidRPr="00D77980">
        <w:rPr>
          <w:i/>
          <w:iCs/>
          <w:spacing w:val="-1"/>
          <w:shd w:val="clear" w:color="auto" w:fill="FFFFFF"/>
        </w:rPr>
        <w:t>m</w:t>
      </w:r>
      <w:r w:rsidR="00D77980" w:rsidRPr="00D77980">
        <w:rPr>
          <w:rStyle w:val="nfase"/>
          <w:i w:val="0"/>
          <w:iCs w:val="0"/>
          <w:spacing w:val="-1"/>
          <w:shd w:val="clear" w:color="auto" w:fill="FFFFFF"/>
        </w:rPr>
        <w:t>odelo</w:t>
      </w:r>
      <w:proofErr w:type="spellEnd"/>
      <w:r w:rsidR="00D77980" w:rsidRPr="00D77980">
        <w:rPr>
          <w:rStyle w:val="nfase"/>
          <w:i w:val="0"/>
          <w:iCs w:val="0"/>
          <w:spacing w:val="-1"/>
          <w:shd w:val="clear" w:color="auto" w:fill="FFFFFF"/>
        </w:rPr>
        <w:t xml:space="preserve"> </w:t>
      </w:r>
      <w:proofErr w:type="spellStart"/>
      <w:r w:rsidR="00D77980" w:rsidRPr="00D77980">
        <w:rPr>
          <w:rStyle w:val="nfase"/>
          <w:i w:val="0"/>
          <w:iCs w:val="0"/>
          <w:spacing w:val="-1"/>
          <w:shd w:val="clear" w:color="auto" w:fill="FFFFFF"/>
        </w:rPr>
        <w:t>em</w:t>
      </w:r>
      <w:proofErr w:type="spellEnd"/>
      <w:r w:rsidR="00D77980" w:rsidRPr="00D77980">
        <w:rPr>
          <w:rStyle w:val="nfase"/>
          <w:i w:val="0"/>
          <w:iCs w:val="0"/>
          <w:spacing w:val="-1"/>
          <w:shd w:val="clear" w:color="auto" w:fill="FFFFFF"/>
        </w:rPr>
        <w:t xml:space="preserve"> </w:t>
      </w:r>
      <w:proofErr w:type="spellStart"/>
      <w:r w:rsidR="00D77980" w:rsidRPr="00D77980">
        <w:rPr>
          <w:rStyle w:val="nfase"/>
          <w:i w:val="0"/>
          <w:iCs w:val="0"/>
          <w:spacing w:val="-1"/>
          <w:shd w:val="clear" w:color="auto" w:fill="FFFFFF"/>
        </w:rPr>
        <w:t>e</w:t>
      </w:r>
      <w:r w:rsidR="00D77980" w:rsidRPr="00D77980">
        <w:rPr>
          <w:rStyle w:val="nfase"/>
          <w:i w:val="0"/>
          <w:iCs w:val="0"/>
          <w:spacing w:val="-1"/>
          <w:shd w:val="clear" w:color="auto" w:fill="FFFFFF"/>
        </w:rPr>
        <w:t>spiral</w:t>
      </w:r>
      <w:proofErr w:type="spellEnd"/>
      <w:r w:rsidR="00D77980" w:rsidRPr="00D77980">
        <w:rPr>
          <w:i/>
          <w:iCs/>
          <w:spacing w:val="-1"/>
          <w:shd w:val="clear" w:color="auto" w:fill="FFFFFF"/>
        </w:rPr>
        <w:t> “</w:t>
      </w:r>
      <w:proofErr w:type="spellStart"/>
      <w:r w:rsidR="00D77980" w:rsidRPr="00D77980">
        <w:rPr>
          <w:rStyle w:val="nfase"/>
          <w:i w:val="0"/>
          <w:iCs w:val="0"/>
          <w:spacing w:val="-1"/>
          <w:shd w:val="clear" w:color="auto" w:fill="FFFFFF"/>
        </w:rPr>
        <w:t>combina</w:t>
      </w:r>
      <w:proofErr w:type="spellEnd"/>
      <w:r w:rsidR="00D77980" w:rsidRPr="00D77980">
        <w:rPr>
          <w:rStyle w:val="nfase"/>
          <w:i w:val="0"/>
          <w:iCs w:val="0"/>
          <w:spacing w:val="-1"/>
          <w:shd w:val="clear" w:color="auto" w:fill="FFFFFF"/>
        </w:rPr>
        <w:t xml:space="preserve"> </w:t>
      </w:r>
      <w:proofErr w:type="spellStart"/>
      <w:r w:rsidR="00D77980" w:rsidRPr="00D77980">
        <w:rPr>
          <w:rStyle w:val="nfase"/>
          <w:i w:val="0"/>
          <w:iCs w:val="0"/>
          <w:spacing w:val="-1"/>
          <w:shd w:val="clear" w:color="auto" w:fill="FFFFFF"/>
        </w:rPr>
        <w:t>prevenção</w:t>
      </w:r>
      <w:proofErr w:type="spellEnd"/>
      <w:r w:rsidR="00D77980" w:rsidRPr="00D77980">
        <w:rPr>
          <w:rStyle w:val="nfase"/>
          <w:i w:val="0"/>
          <w:iCs w:val="0"/>
          <w:spacing w:val="-1"/>
          <w:shd w:val="clear" w:color="auto" w:fill="FFFFFF"/>
        </w:rPr>
        <w:t xml:space="preserve"> e </w:t>
      </w:r>
      <w:proofErr w:type="spellStart"/>
      <w:r w:rsidR="00D77980" w:rsidRPr="00D77980">
        <w:rPr>
          <w:rStyle w:val="nfase"/>
          <w:i w:val="0"/>
          <w:iCs w:val="0"/>
          <w:spacing w:val="-1"/>
          <w:shd w:val="clear" w:color="auto" w:fill="FFFFFF"/>
        </w:rPr>
        <w:t>tolerância</w:t>
      </w:r>
      <w:proofErr w:type="spellEnd"/>
      <w:r w:rsidR="00D77980" w:rsidRPr="00D77980">
        <w:rPr>
          <w:rStyle w:val="nfase"/>
          <w:i w:val="0"/>
          <w:iCs w:val="0"/>
          <w:spacing w:val="-1"/>
          <w:shd w:val="clear" w:color="auto" w:fill="FFFFFF"/>
        </w:rPr>
        <w:t xml:space="preserve"> a </w:t>
      </w:r>
      <w:proofErr w:type="spellStart"/>
      <w:r w:rsidR="00D77980" w:rsidRPr="00D77980">
        <w:rPr>
          <w:rStyle w:val="nfase"/>
          <w:i w:val="0"/>
          <w:iCs w:val="0"/>
          <w:spacing w:val="-1"/>
          <w:shd w:val="clear" w:color="auto" w:fill="FFFFFF"/>
        </w:rPr>
        <w:t>mudanças</w:t>
      </w:r>
      <w:proofErr w:type="spellEnd"/>
      <w:r w:rsidR="00D77980" w:rsidRPr="00D77980">
        <w:rPr>
          <w:rStyle w:val="nfase"/>
          <w:i w:val="0"/>
          <w:iCs w:val="0"/>
          <w:spacing w:val="-1"/>
          <w:shd w:val="clear" w:color="auto" w:fill="FFFFFF"/>
        </w:rPr>
        <w:t xml:space="preserve">, assume que </w:t>
      </w:r>
      <w:proofErr w:type="spellStart"/>
      <w:r w:rsidR="00D77980" w:rsidRPr="00D77980">
        <w:rPr>
          <w:rStyle w:val="nfase"/>
          <w:i w:val="0"/>
          <w:iCs w:val="0"/>
          <w:spacing w:val="-1"/>
          <w:shd w:val="clear" w:color="auto" w:fill="FFFFFF"/>
        </w:rPr>
        <w:t>mudanças</w:t>
      </w:r>
      <w:proofErr w:type="spellEnd"/>
      <w:r w:rsidR="00D77980" w:rsidRPr="00D77980">
        <w:rPr>
          <w:rStyle w:val="nfase"/>
          <w:i w:val="0"/>
          <w:iCs w:val="0"/>
          <w:spacing w:val="-1"/>
          <w:shd w:val="clear" w:color="auto" w:fill="FFFFFF"/>
        </w:rPr>
        <w:t xml:space="preserve"> </w:t>
      </w:r>
      <w:proofErr w:type="spellStart"/>
      <w:r w:rsidR="00D77980" w:rsidRPr="00D77980">
        <w:rPr>
          <w:rStyle w:val="nfase"/>
          <w:i w:val="0"/>
          <w:iCs w:val="0"/>
          <w:spacing w:val="-1"/>
          <w:shd w:val="clear" w:color="auto" w:fill="FFFFFF"/>
        </w:rPr>
        <w:t>são</w:t>
      </w:r>
      <w:proofErr w:type="spellEnd"/>
      <w:r w:rsidR="00D77980" w:rsidRPr="00D77980">
        <w:rPr>
          <w:rStyle w:val="nfase"/>
          <w:i w:val="0"/>
          <w:iCs w:val="0"/>
          <w:spacing w:val="-1"/>
          <w:shd w:val="clear" w:color="auto" w:fill="FFFFFF"/>
        </w:rPr>
        <w:t xml:space="preserve"> um </w:t>
      </w:r>
      <w:proofErr w:type="spellStart"/>
      <w:r w:rsidR="00D77980" w:rsidRPr="00D77980">
        <w:rPr>
          <w:rStyle w:val="nfase"/>
          <w:i w:val="0"/>
          <w:iCs w:val="0"/>
          <w:spacing w:val="-1"/>
          <w:shd w:val="clear" w:color="auto" w:fill="FFFFFF"/>
        </w:rPr>
        <w:lastRenderedPageBreak/>
        <w:t>resultado</w:t>
      </w:r>
      <w:proofErr w:type="spellEnd"/>
      <w:r w:rsidR="00D77980" w:rsidRPr="00D77980">
        <w:rPr>
          <w:rStyle w:val="nfase"/>
          <w:i w:val="0"/>
          <w:iCs w:val="0"/>
          <w:spacing w:val="-1"/>
          <w:shd w:val="clear" w:color="auto" w:fill="FFFFFF"/>
        </w:rPr>
        <w:t xml:space="preserve"> de </w:t>
      </w:r>
      <w:proofErr w:type="spellStart"/>
      <w:r w:rsidR="00D77980" w:rsidRPr="00D77980">
        <w:rPr>
          <w:rStyle w:val="nfase"/>
          <w:i w:val="0"/>
          <w:iCs w:val="0"/>
          <w:spacing w:val="-1"/>
          <w:shd w:val="clear" w:color="auto" w:fill="FFFFFF"/>
        </w:rPr>
        <w:t>riscos</w:t>
      </w:r>
      <w:proofErr w:type="spellEnd"/>
      <w:r w:rsidR="00D77980" w:rsidRPr="00D77980">
        <w:rPr>
          <w:rStyle w:val="nfase"/>
          <w:i w:val="0"/>
          <w:iCs w:val="0"/>
          <w:spacing w:val="-1"/>
          <w:shd w:val="clear" w:color="auto" w:fill="FFFFFF"/>
        </w:rPr>
        <w:t xml:space="preserve"> de </w:t>
      </w:r>
      <w:proofErr w:type="spellStart"/>
      <w:r w:rsidR="00D77980" w:rsidRPr="00D77980">
        <w:rPr>
          <w:rStyle w:val="nfase"/>
          <w:i w:val="0"/>
          <w:iCs w:val="0"/>
          <w:spacing w:val="-1"/>
          <w:shd w:val="clear" w:color="auto" w:fill="FFFFFF"/>
        </w:rPr>
        <w:t>projeto</w:t>
      </w:r>
      <w:proofErr w:type="spellEnd"/>
      <w:r w:rsidR="00D77980" w:rsidRPr="00D77980">
        <w:rPr>
          <w:rStyle w:val="nfase"/>
          <w:i w:val="0"/>
          <w:iCs w:val="0"/>
          <w:spacing w:val="-1"/>
          <w:shd w:val="clear" w:color="auto" w:fill="FFFFFF"/>
        </w:rPr>
        <w:t xml:space="preserve"> e </w:t>
      </w:r>
      <w:proofErr w:type="spellStart"/>
      <w:r w:rsidR="00D77980" w:rsidRPr="00D77980">
        <w:rPr>
          <w:rStyle w:val="nfase"/>
          <w:i w:val="0"/>
          <w:iCs w:val="0"/>
          <w:spacing w:val="-1"/>
          <w:shd w:val="clear" w:color="auto" w:fill="FFFFFF"/>
        </w:rPr>
        <w:t>inclui</w:t>
      </w:r>
      <w:proofErr w:type="spellEnd"/>
      <w:r w:rsidR="00D77980" w:rsidRPr="00D77980">
        <w:rPr>
          <w:rStyle w:val="nfase"/>
          <w:i w:val="0"/>
          <w:iCs w:val="0"/>
          <w:spacing w:val="-1"/>
          <w:shd w:val="clear" w:color="auto" w:fill="FFFFFF"/>
        </w:rPr>
        <w:t xml:space="preserve"> </w:t>
      </w:r>
      <w:proofErr w:type="spellStart"/>
      <w:r w:rsidR="00D77980" w:rsidRPr="00D77980">
        <w:rPr>
          <w:rStyle w:val="nfase"/>
          <w:i w:val="0"/>
          <w:iCs w:val="0"/>
          <w:spacing w:val="-1"/>
          <w:shd w:val="clear" w:color="auto" w:fill="FFFFFF"/>
        </w:rPr>
        <w:t>atividades</w:t>
      </w:r>
      <w:proofErr w:type="spellEnd"/>
      <w:r w:rsidR="00D77980" w:rsidRPr="00D77980">
        <w:rPr>
          <w:rStyle w:val="nfase"/>
          <w:i w:val="0"/>
          <w:iCs w:val="0"/>
          <w:spacing w:val="-1"/>
          <w:shd w:val="clear" w:color="auto" w:fill="FFFFFF"/>
        </w:rPr>
        <w:t xml:space="preserve"> </w:t>
      </w:r>
      <w:proofErr w:type="spellStart"/>
      <w:r w:rsidR="00D77980" w:rsidRPr="00D77980">
        <w:rPr>
          <w:rStyle w:val="nfase"/>
          <w:i w:val="0"/>
          <w:iCs w:val="0"/>
          <w:spacing w:val="-1"/>
          <w:shd w:val="clear" w:color="auto" w:fill="FFFFFF"/>
        </w:rPr>
        <w:t>explícitas</w:t>
      </w:r>
      <w:proofErr w:type="spellEnd"/>
      <w:r w:rsidR="00D77980" w:rsidRPr="00D77980">
        <w:rPr>
          <w:rStyle w:val="nfase"/>
          <w:i w:val="0"/>
          <w:iCs w:val="0"/>
          <w:spacing w:val="-1"/>
          <w:shd w:val="clear" w:color="auto" w:fill="FFFFFF"/>
        </w:rPr>
        <w:t xml:space="preserve"> de </w:t>
      </w:r>
      <w:proofErr w:type="spellStart"/>
      <w:r w:rsidR="00D77980" w:rsidRPr="00D77980">
        <w:rPr>
          <w:rStyle w:val="nfase"/>
          <w:i w:val="0"/>
          <w:iCs w:val="0"/>
          <w:spacing w:val="-1"/>
          <w:shd w:val="clear" w:color="auto" w:fill="FFFFFF"/>
        </w:rPr>
        <w:t>gerenciamento</w:t>
      </w:r>
      <w:proofErr w:type="spellEnd"/>
      <w:r w:rsidR="00D77980" w:rsidRPr="00D77980">
        <w:rPr>
          <w:rStyle w:val="nfase"/>
          <w:i w:val="0"/>
          <w:iCs w:val="0"/>
          <w:spacing w:val="-1"/>
          <w:shd w:val="clear" w:color="auto" w:fill="FFFFFF"/>
        </w:rPr>
        <w:t xml:space="preserve"> de </w:t>
      </w:r>
      <w:proofErr w:type="spellStart"/>
      <w:r w:rsidR="00D77980" w:rsidRPr="00D77980">
        <w:rPr>
          <w:rStyle w:val="nfase"/>
          <w:i w:val="0"/>
          <w:iCs w:val="0"/>
          <w:spacing w:val="-1"/>
          <w:shd w:val="clear" w:color="auto" w:fill="FFFFFF"/>
        </w:rPr>
        <w:t>riscos</w:t>
      </w:r>
      <w:proofErr w:type="spellEnd"/>
      <w:r w:rsidR="00D77980" w:rsidRPr="00D77980">
        <w:rPr>
          <w:rStyle w:val="nfase"/>
          <w:i w:val="0"/>
          <w:iCs w:val="0"/>
          <w:spacing w:val="-1"/>
          <w:shd w:val="clear" w:color="auto" w:fill="FFFFFF"/>
        </w:rPr>
        <w:t xml:space="preserve"> para </w:t>
      </w:r>
      <w:proofErr w:type="spellStart"/>
      <w:r w:rsidR="00D77980" w:rsidRPr="00D77980">
        <w:rPr>
          <w:rStyle w:val="nfase"/>
          <w:i w:val="0"/>
          <w:iCs w:val="0"/>
          <w:spacing w:val="-1"/>
          <w:shd w:val="clear" w:color="auto" w:fill="FFFFFF"/>
        </w:rPr>
        <w:t>sua</w:t>
      </w:r>
      <w:proofErr w:type="spellEnd"/>
      <w:r w:rsidR="00D77980" w:rsidRPr="00D77980">
        <w:rPr>
          <w:rStyle w:val="nfase"/>
          <w:i w:val="0"/>
          <w:iCs w:val="0"/>
          <w:spacing w:val="-1"/>
          <w:shd w:val="clear" w:color="auto" w:fill="FFFFFF"/>
        </w:rPr>
        <w:t xml:space="preserve"> </w:t>
      </w:r>
      <w:proofErr w:type="spellStart"/>
      <w:r w:rsidR="00D77980" w:rsidRPr="00D77980">
        <w:rPr>
          <w:rStyle w:val="nfase"/>
          <w:i w:val="0"/>
          <w:iCs w:val="0"/>
          <w:spacing w:val="-1"/>
          <w:shd w:val="clear" w:color="auto" w:fill="FFFFFF"/>
        </w:rPr>
        <w:t>redução</w:t>
      </w:r>
      <w:proofErr w:type="spellEnd"/>
      <w:proofErr w:type="gramStart"/>
      <w:r w:rsidR="00D77980" w:rsidRPr="00D77980">
        <w:rPr>
          <w:i/>
          <w:iCs/>
          <w:spacing w:val="-1"/>
          <w:shd w:val="clear" w:color="auto" w:fill="FFFFFF"/>
        </w:rPr>
        <w:t>”</w:t>
      </w:r>
      <w:r w:rsidR="00D77980" w:rsidRPr="00D77980">
        <w:rPr>
          <w:rFonts w:ascii="Georgia" w:hAnsi="Georgia"/>
          <w:i/>
          <w:iCs/>
          <w:spacing w:val="-1"/>
          <w:sz w:val="32"/>
          <w:szCs w:val="32"/>
          <w:shd w:val="clear" w:color="auto" w:fill="FFFFFF"/>
        </w:rPr>
        <w:t>.</w:t>
      </w:r>
      <w:r w:rsidR="00C20D1E" w:rsidRPr="00D77980">
        <w:rPr>
          <w:i/>
          <w:iCs/>
          <w:lang w:val="pt-BR"/>
        </w:rPr>
        <w:t>.</w:t>
      </w:r>
      <w:proofErr w:type="gramEnd"/>
      <w:r w:rsidR="00C20D1E" w:rsidRPr="00D77980">
        <w:rPr>
          <w:i/>
          <w:iCs/>
          <w:lang w:val="pt-BR"/>
        </w:rPr>
        <w:t xml:space="preserve"> </w:t>
      </w:r>
      <w:r w:rsidR="00491B22">
        <w:rPr>
          <w:lang w:val="pt-BR"/>
        </w:rPr>
        <w:t>Em questão do desenvolvimento interno, foi optado pelos padrões de MVC (</w:t>
      </w:r>
      <w:r w:rsidR="00491B22" w:rsidRPr="00491B22">
        <w:rPr>
          <w:i/>
          <w:iCs/>
          <w:lang w:val="pt-BR"/>
        </w:rPr>
        <w:t>Model View Controller</w:t>
      </w:r>
      <w:r w:rsidR="00491B22">
        <w:rPr>
          <w:lang w:val="pt-BR"/>
        </w:rPr>
        <w:t>) no lado da API (</w:t>
      </w:r>
      <w:r w:rsidR="00491B22" w:rsidRPr="00491B22">
        <w:rPr>
          <w:i/>
          <w:iCs/>
          <w:lang w:val="pt-BR"/>
        </w:rPr>
        <w:t xml:space="preserve">Application Progarmming </w:t>
      </w:r>
      <w:r w:rsidR="00753B38" w:rsidRPr="00491B22">
        <w:rPr>
          <w:i/>
          <w:iCs/>
          <w:lang w:val="pt-BR"/>
        </w:rPr>
        <w:t>Interface</w:t>
      </w:r>
      <w:r w:rsidR="00753B38">
        <w:rPr>
          <w:lang w:val="pt-BR"/>
        </w:rPr>
        <w:t>) para</w:t>
      </w:r>
      <w:r w:rsidR="00491B22">
        <w:rPr>
          <w:lang w:val="pt-BR"/>
        </w:rPr>
        <w:t xml:space="preserve"> uma melhor organização de pasta e responsabilidade de cada arquivo</w:t>
      </w:r>
      <w:r w:rsidR="00D77980">
        <w:rPr>
          <w:lang w:val="pt-BR"/>
        </w:rPr>
        <w:t xml:space="preserve">, utilizando o a linguagem </w:t>
      </w:r>
      <w:proofErr w:type="spellStart"/>
      <w:r w:rsidR="00D77980">
        <w:rPr>
          <w:lang w:val="pt-BR"/>
        </w:rPr>
        <w:t>javascript</w:t>
      </w:r>
      <w:proofErr w:type="spellEnd"/>
      <w:r w:rsidR="00D77980">
        <w:rPr>
          <w:lang w:val="pt-BR"/>
        </w:rPr>
        <w:t xml:space="preserve"> (em particular o node que possibilita a linguagem a sair dos navegadores), ou seja um servidor,</w:t>
      </w:r>
      <w:r w:rsidR="00491B22">
        <w:rPr>
          <w:lang w:val="pt-BR"/>
        </w:rPr>
        <w:t xml:space="preserve"> e o SPA (</w:t>
      </w:r>
      <w:r w:rsidR="00491B22" w:rsidRPr="00B6294C">
        <w:rPr>
          <w:i/>
          <w:lang w:val="pt-BR"/>
        </w:rPr>
        <w:t>Single-Page-Aplication</w:t>
      </w:r>
      <w:r w:rsidR="00491B22">
        <w:rPr>
          <w:lang w:val="pt-BR"/>
        </w:rPr>
        <w:t>) no lado do cliente</w:t>
      </w:r>
      <w:r w:rsidR="00D77980">
        <w:rPr>
          <w:lang w:val="pt-BR"/>
        </w:rPr>
        <w:t xml:space="preserve"> (o </w:t>
      </w:r>
      <w:proofErr w:type="spellStart"/>
      <w:r w:rsidR="00D77980">
        <w:rPr>
          <w:lang w:val="pt-BR"/>
        </w:rPr>
        <w:t>react</w:t>
      </w:r>
      <w:proofErr w:type="spellEnd"/>
      <w:r w:rsidR="00D77980">
        <w:rPr>
          <w:lang w:val="pt-BR"/>
        </w:rPr>
        <w:t xml:space="preserve"> como biblioteca)</w:t>
      </w:r>
      <w:r w:rsidR="00491B22">
        <w:rPr>
          <w:lang w:val="pt-BR"/>
        </w:rPr>
        <w:t xml:space="preserve"> para uma melhor experiencia e sensação de rapidez no acesso as </w:t>
      </w:r>
      <w:r w:rsidR="00753B38">
        <w:rPr>
          <w:lang w:val="pt-BR"/>
        </w:rPr>
        <w:t>páginas</w:t>
      </w:r>
      <w:r w:rsidR="00491B22">
        <w:rPr>
          <w:lang w:val="pt-BR"/>
        </w:rPr>
        <w:t>.</w:t>
      </w:r>
    </w:p>
    <w:p w14:paraId="7664CBAF" w14:textId="4443E578" w:rsidR="00CF2334" w:rsidRDefault="00CF2334" w:rsidP="00B6294C">
      <w:pPr>
        <w:pStyle w:val="0-ABNT"/>
        <w:spacing w:after="160"/>
        <w:ind w:firstLine="1134"/>
        <w:rPr>
          <w:i/>
          <w:lang w:val="pt-BR"/>
        </w:rPr>
      </w:pPr>
    </w:p>
    <w:p w14:paraId="7BC70C93" w14:textId="6AAE034A" w:rsidR="00CF2334" w:rsidRDefault="00CF2334" w:rsidP="00B6294C">
      <w:pPr>
        <w:pStyle w:val="0-ABNT"/>
        <w:spacing w:after="160"/>
        <w:ind w:firstLine="1134"/>
        <w:rPr>
          <w:lang w:val="pt-BR"/>
        </w:rPr>
      </w:pPr>
    </w:p>
    <w:p w14:paraId="30C11609" w14:textId="7A771D2D" w:rsidR="004B4216" w:rsidRDefault="004B4216" w:rsidP="00B6294C">
      <w:pPr>
        <w:pStyle w:val="0-ABNT"/>
        <w:spacing w:after="160"/>
        <w:ind w:firstLine="1134"/>
        <w:rPr>
          <w:lang w:val="pt-BR"/>
        </w:rPr>
      </w:pPr>
    </w:p>
    <w:p w14:paraId="46A7333F" w14:textId="7EC5E267" w:rsidR="004B4216" w:rsidRDefault="004B4216" w:rsidP="00B6294C">
      <w:pPr>
        <w:pStyle w:val="0-ABNT"/>
        <w:spacing w:after="160"/>
        <w:ind w:firstLine="1134"/>
        <w:rPr>
          <w:lang w:val="pt-BR"/>
        </w:rPr>
      </w:pPr>
    </w:p>
    <w:p w14:paraId="088B76D1" w14:textId="2AA580D0" w:rsidR="004B4216" w:rsidRDefault="004B4216" w:rsidP="00B6294C">
      <w:pPr>
        <w:pStyle w:val="0-ABNT"/>
        <w:spacing w:after="160"/>
        <w:ind w:firstLine="1134"/>
        <w:rPr>
          <w:lang w:val="pt-BR"/>
        </w:rPr>
      </w:pPr>
    </w:p>
    <w:p w14:paraId="2A4B78E4" w14:textId="4AFBFCC0" w:rsidR="004B4216" w:rsidRDefault="004B4216" w:rsidP="00B6294C">
      <w:pPr>
        <w:pStyle w:val="0-ABNT"/>
        <w:spacing w:after="160"/>
        <w:ind w:firstLine="1134"/>
        <w:rPr>
          <w:lang w:val="pt-BR"/>
        </w:rPr>
      </w:pPr>
    </w:p>
    <w:p w14:paraId="401C2A2A" w14:textId="5B9319B2" w:rsidR="004B4216" w:rsidRDefault="004B4216" w:rsidP="00B6294C">
      <w:pPr>
        <w:pStyle w:val="0-ABNT"/>
        <w:spacing w:after="160"/>
        <w:ind w:firstLine="1134"/>
        <w:rPr>
          <w:lang w:val="pt-BR"/>
        </w:rPr>
      </w:pPr>
    </w:p>
    <w:p w14:paraId="354DA9F7" w14:textId="36098468" w:rsidR="004B4216" w:rsidRDefault="004B4216" w:rsidP="00B6294C">
      <w:pPr>
        <w:pStyle w:val="0-ABNT"/>
        <w:spacing w:after="160"/>
        <w:ind w:firstLine="1134"/>
        <w:rPr>
          <w:lang w:val="pt-BR"/>
        </w:rPr>
      </w:pPr>
    </w:p>
    <w:p w14:paraId="262947F9" w14:textId="39DDCAE3" w:rsidR="004B4216" w:rsidRDefault="004B4216" w:rsidP="00B6294C">
      <w:pPr>
        <w:pStyle w:val="0-ABNT"/>
        <w:spacing w:after="160"/>
        <w:ind w:firstLine="1134"/>
        <w:rPr>
          <w:lang w:val="pt-BR"/>
        </w:rPr>
      </w:pPr>
    </w:p>
    <w:p w14:paraId="0CBD2D5A" w14:textId="55FB29D3" w:rsidR="004B4216" w:rsidRDefault="004B4216" w:rsidP="00B6294C">
      <w:pPr>
        <w:pStyle w:val="0-ABNT"/>
        <w:spacing w:after="160"/>
        <w:ind w:firstLine="1134"/>
        <w:rPr>
          <w:lang w:val="pt-BR"/>
        </w:rPr>
      </w:pPr>
    </w:p>
    <w:p w14:paraId="1F805806" w14:textId="42D0A042" w:rsidR="004B4216" w:rsidRDefault="004B4216" w:rsidP="00B6294C">
      <w:pPr>
        <w:pStyle w:val="0-ABNT"/>
        <w:spacing w:after="160"/>
        <w:ind w:firstLine="1134"/>
        <w:rPr>
          <w:lang w:val="pt-BR"/>
        </w:rPr>
      </w:pPr>
    </w:p>
    <w:p w14:paraId="58A0EAA1" w14:textId="11D96B5C" w:rsidR="004B4216" w:rsidRDefault="004B4216" w:rsidP="00B6294C">
      <w:pPr>
        <w:pStyle w:val="0-ABNT"/>
        <w:spacing w:after="160"/>
        <w:ind w:firstLine="1134"/>
        <w:rPr>
          <w:lang w:val="pt-BR"/>
        </w:rPr>
      </w:pPr>
    </w:p>
    <w:p w14:paraId="5CF85980" w14:textId="4BDAB09A" w:rsidR="004B4216" w:rsidRDefault="004B4216" w:rsidP="00B6294C">
      <w:pPr>
        <w:pStyle w:val="0-ABNT"/>
        <w:spacing w:after="160"/>
        <w:ind w:firstLine="1134"/>
        <w:rPr>
          <w:lang w:val="pt-BR"/>
        </w:rPr>
      </w:pPr>
    </w:p>
    <w:p w14:paraId="1FB5F3AA" w14:textId="05B613BD" w:rsidR="004B4216" w:rsidRDefault="004B4216" w:rsidP="00B6294C">
      <w:pPr>
        <w:pStyle w:val="0-ABNT"/>
        <w:spacing w:after="160"/>
        <w:ind w:firstLine="1134"/>
        <w:rPr>
          <w:lang w:val="pt-BR"/>
        </w:rPr>
      </w:pPr>
    </w:p>
    <w:p w14:paraId="351FE68B" w14:textId="46ADA371" w:rsidR="004B4216" w:rsidRDefault="004B4216" w:rsidP="00B6294C">
      <w:pPr>
        <w:pStyle w:val="0-ABNT"/>
        <w:spacing w:after="160"/>
        <w:ind w:firstLine="1134"/>
        <w:rPr>
          <w:lang w:val="pt-BR"/>
        </w:rPr>
      </w:pPr>
    </w:p>
    <w:p w14:paraId="0E63F4CE" w14:textId="77777777" w:rsidR="004B4216" w:rsidRPr="00B6294C" w:rsidRDefault="004B4216" w:rsidP="00B6294C">
      <w:pPr>
        <w:pStyle w:val="0-ABNT"/>
        <w:spacing w:after="160"/>
        <w:ind w:firstLine="1134"/>
        <w:rPr>
          <w:lang w:val="pt-BR"/>
        </w:rPr>
      </w:pPr>
    </w:p>
    <w:p w14:paraId="1A28BC68" w14:textId="072D3BB6" w:rsidR="00C20D1E" w:rsidRPr="00B6294C" w:rsidRDefault="000261DA" w:rsidP="000261DA">
      <w:pPr>
        <w:pStyle w:val="Ttulo1"/>
      </w:pPr>
      <w:bookmarkStart w:id="119" w:name="_Toc67510550"/>
      <w:bookmarkStart w:id="120" w:name="_Toc67511742"/>
      <w:bookmarkStart w:id="121" w:name="_Toc67515599"/>
      <w:bookmarkStart w:id="122" w:name="_Toc69229657"/>
      <w:r w:rsidRPr="00B6294C">
        <w:lastRenderedPageBreak/>
        <w:t>RESULTADOS E DISCUSSÃO</w:t>
      </w:r>
      <w:bookmarkEnd w:id="119"/>
      <w:bookmarkEnd w:id="120"/>
      <w:bookmarkEnd w:id="121"/>
      <w:bookmarkEnd w:id="122"/>
      <w:r w:rsidR="00C20D1E" w:rsidRPr="00B6294C">
        <w:tab/>
      </w:r>
    </w:p>
    <w:p w14:paraId="0AE5CC87" w14:textId="3D2A7254" w:rsidR="00323D79" w:rsidRPr="00B6294C" w:rsidRDefault="00323D79" w:rsidP="00B6294C">
      <w:pPr>
        <w:pStyle w:val="0-ABNT"/>
        <w:spacing w:after="160"/>
        <w:ind w:firstLine="1134"/>
      </w:pPr>
    </w:p>
    <w:p w14:paraId="23E02D75" w14:textId="4A5B390F" w:rsidR="00FD6F2F" w:rsidRPr="00B6294C" w:rsidRDefault="00FD6F2F" w:rsidP="00B6294C">
      <w:pPr>
        <w:pStyle w:val="0-ABNT"/>
        <w:spacing w:after="160"/>
        <w:ind w:firstLine="1134"/>
        <w:rPr>
          <w:lang w:val="pt-BR"/>
        </w:rPr>
      </w:pPr>
      <w:r w:rsidRPr="00B6294C">
        <w:rPr>
          <w:i/>
          <w:iCs/>
          <w:lang w:val="pt-BR"/>
        </w:rPr>
        <w:t xml:space="preserve">Homepage </w:t>
      </w:r>
      <w:r w:rsidRPr="00B6294C">
        <w:rPr>
          <w:lang w:val="pt-BR"/>
        </w:rPr>
        <w:t>é a primeira página que o usuário tem contato. Conforme a imagem abaixo. É possível identificar qual a logotipo que se encontra no canto superior do lado esquerdo. Logo abaixo separado por uma linha azul tem-se o corpo da página com a descrição do que o sistema oferecerá. No rodapé quatro ícones que referenciam informações a respeito do desenvolvedor do sistema (João Flávio)</w:t>
      </w:r>
    </w:p>
    <w:p w14:paraId="2070D676" w14:textId="728FD7A3" w:rsidR="00FD6F2F" w:rsidRPr="00B6294C" w:rsidRDefault="004B7CAB" w:rsidP="004B7CAB">
      <w:pPr>
        <w:pStyle w:val="0-ABNT"/>
        <w:spacing w:after="160"/>
        <w:ind w:firstLine="0"/>
        <w:rPr>
          <w:lang w:val="pt-BR"/>
        </w:rPr>
      </w:pPr>
      <w:r w:rsidRPr="00B6294C">
        <w:rPr>
          <w:noProof/>
        </w:rPr>
        <w:drawing>
          <wp:inline distT="0" distB="0" distL="0" distR="0" wp14:anchorId="5BCE37AB" wp14:editId="532E3681">
            <wp:extent cx="5693229" cy="3695700"/>
            <wp:effectExtent l="0" t="0" r="317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318" cy="3703547"/>
                    </a:xfrm>
                    <a:prstGeom prst="rect">
                      <a:avLst/>
                    </a:prstGeom>
                    <a:noFill/>
                    <a:ln>
                      <a:noFill/>
                    </a:ln>
                  </pic:spPr>
                </pic:pic>
              </a:graphicData>
            </a:graphic>
          </wp:inline>
        </w:drawing>
      </w:r>
    </w:p>
    <w:p w14:paraId="400E251F" w14:textId="168929CC" w:rsidR="00B44306" w:rsidRPr="00B6294C" w:rsidRDefault="00B44306" w:rsidP="00B6294C">
      <w:pPr>
        <w:pStyle w:val="0-ABNT"/>
        <w:spacing w:after="160"/>
        <w:ind w:firstLine="1134"/>
      </w:pPr>
    </w:p>
    <w:p w14:paraId="50BD41E2" w14:textId="620226B3" w:rsidR="00DA6F99" w:rsidRPr="00B6294C" w:rsidRDefault="004B4216" w:rsidP="00B6294C">
      <w:pPr>
        <w:pStyle w:val="0-ABNT"/>
        <w:spacing w:after="160"/>
        <w:ind w:firstLine="1134"/>
        <w:rPr>
          <w:lang w:val="pt-BR"/>
        </w:rPr>
      </w:pPr>
      <w:r w:rsidRPr="00B6294C">
        <w:rPr>
          <w:noProof/>
          <w:lang w:val="pt-BR"/>
        </w:rPr>
        <w:lastRenderedPageBreak/>
        <w:drawing>
          <wp:anchor distT="0" distB="0" distL="114300" distR="114300" simplePos="0" relativeHeight="251638784" behindDoc="1" locked="0" layoutInCell="1" allowOverlap="1" wp14:anchorId="1EB625D5" wp14:editId="4F40A456">
            <wp:simplePos x="0" y="0"/>
            <wp:positionH relativeFrom="column">
              <wp:posOffset>2196465</wp:posOffset>
            </wp:positionH>
            <wp:positionV relativeFrom="page">
              <wp:posOffset>1095375</wp:posOffset>
            </wp:positionV>
            <wp:extent cx="3562350" cy="3467100"/>
            <wp:effectExtent l="0" t="0" r="0" b="0"/>
            <wp:wrapTight wrapText="bothSides">
              <wp:wrapPolygon edited="0">
                <wp:start x="0" y="0"/>
                <wp:lineTo x="0" y="21481"/>
                <wp:lineTo x="21484" y="21481"/>
                <wp:lineTo x="21484"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6F99" w:rsidRPr="00B6294C">
        <w:rPr>
          <w:lang w:val="pt-BR"/>
        </w:rPr>
        <w:t xml:space="preserve">A tela de </w:t>
      </w:r>
      <w:r w:rsidR="00DA6F99" w:rsidRPr="00B6294C">
        <w:rPr>
          <w:i/>
          <w:iCs/>
          <w:lang w:val="pt-BR"/>
        </w:rPr>
        <w:t>Login</w:t>
      </w:r>
      <w:r w:rsidR="00DA6F99" w:rsidRPr="00B6294C">
        <w:rPr>
          <w:lang w:val="pt-BR"/>
        </w:rPr>
        <w:t xml:space="preserve"> é a página seguinte que o usuário terá contato. Nela é possível entrar na interface principal do sistema clicando no botão “Entrar”. Isso só logo após o usuário ter feito o cadastro anteriormente salvando assim os dados na base de dados. Caso seja o primeiro acesso, basta clicar no </w:t>
      </w:r>
      <w:r w:rsidR="00DA6F99" w:rsidRPr="00B6294C">
        <w:rPr>
          <w:i/>
          <w:iCs/>
          <w:lang w:val="pt-BR"/>
        </w:rPr>
        <w:t>link</w:t>
      </w:r>
      <w:r w:rsidR="00DA6F99" w:rsidRPr="00B6294C">
        <w:rPr>
          <w:lang w:val="pt-BR"/>
        </w:rPr>
        <w:t xml:space="preserve"> “Criar Conta”.</w:t>
      </w:r>
    </w:p>
    <w:p w14:paraId="70D99CD1" w14:textId="271EF52A" w:rsidR="00DA6F99" w:rsidRPr="00B6294C" w:rsidRDefault="004B4216" w:rsidP="00B6294C">
      <w:pPr>
        <w:pStyle w:val="0-ABNT"/>
        <w:spacing w:after="160"/>
        <w:ind w:firstLine="1134"/>
        <w:rPr>
          <w:lang w:val="pt-BR"/>
        </w:rPr>
      </w:pPr>
      <w:r w:rsidRPr="00B6294C">
        <w:rPr>
          <w:noProof/>
        </w:rPr>
        <w:drawing>
          <wp:anchor distT="0" distB="0" distL="114300" distR="114300" simplePos="0" relativeHeight="251653120" behindDoc="0" locked="0" layoutInCell="1" allowOverlap="1" wp14:anchorId="293DBAB7" wp14:editId="2B342438">
            <wp:simplePos x="0" y="0"/>
            <wp:positionH relativeFrom="column">
              <wp:posOffset>-3810</wp:posOffset>
            </wp:positionH>
            <wp:positionV relativeFrom="paragraph">
              <wp:posOffset>229870</wp:posOffset>
            </wp:positionV>
            <wp:extent cx="3028950" cy="4572000"/>
            <wp:effectExtent l="0" t="0" r="0" b="0"/>
            <wp:wrapThrough wrapText="bothSides">
              <wp:wrapPolygon edited="0">
                <wp:start x="0" y="0"/>
                <wp:lineTo x="0" y="21510"/>
                <wp:lineTo x="21464" y="21510"/>
                <wp:lineTo x="21464"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950" cy="4572000"/>
                    </a:xfrm>
                    <a:prstGeom prst="rect">
                      <a:avLst/>
                    </a:prstGeom>
                    <a:noFill/>
                    <a:ln>
                      <a:noFill/>
                    </a:ln>
                  </pic:spPr>
                </pic:pic>
              </a:graphicData>
            </a:graphic>
            <wp14:sizeRelH relativeFrom="margin">
              <wp14:pctWidth>0</wp14:pctWidth>
            </wp14:sizeRelH>
          </wp:anchor>
        </w:drawing>
      </w:r>
      <w:r w:rsidR="00DA6F99" w:rsidRPr="00B6294C">
        <w:rPr>
          <w:lang w:val="pt-BR"/>
        </w:rPr>
        <w:t xml:space="preserve"> </w:t>
      </w:r>
      <w:r w:rsidR="00407B5A" w:rsidRPr="00B6294C">
        <w:rPr>
          <w:lang w:val="pt-BR"/>
        </w:rPr>
        <w:tab/>
      </w:r>
      <w:r w:rsidR="00DA6F99" w:rsidRPr="00B6294C">
        <w:rPr>
          <w:lang w:val="pt-BR"/>
        </w:rPr>
        <w:t>Depois de ter clicado no link “Criar Conta”, essa tela será renderizada</w:t>
      </w:r>
      <w:r w:rsidR="00626A7D" w:rsidRPr="00B6294C">
        <w:rPr>
          <w:lang w:val="pt-BR"/>
        </w:rPr>
        <w:t xml:space="preserve"> e para que seu usuário seja validado, é necessário que ele preencha todos os campos e clique no botão “Cadastrar”. O botão “Cancelar” irá </w:t>
      </w:r>
      <w:r w:rsidR="00AF098B" w:rsidRPr="00B6294C">
        <w:rPr>
          <w:lang w:val="pt-BR"/>
        </w:rPr>
        <w:t>redirecionar</w:t>
      </w:r>
      <w:r w:rsidR="00626A7D" w:rsidRPr="00B6294C">
        <w:rPr>
          <w:lang w:val="pt-BR"/>
        </w:rPr>
        <w:t xml:space="preserve"> o usuário para a página acima.</w:t>
      </w:r>
    </w:p>
    <w:p w14:paraId="4F78D0DB" w14:textId="234848D6" w:rsidR="005B1ABE" w:rsidRPr="00B6294C" w:rsidRDefault="005B1ABE" w:rsidP="00B6294C">
      <w:pPr>
        <w:spacing w:after="160"/>
        <w:ind w:firstLine="1134"/>
      </w:pPr>
    </w:p>
    <w:p w14:paraId="0A2A221A" w14:textId="5EA429C6" w:rsidR="005B1ABE" w:rsidRPr="00B6294C" w:rsidRDefault="005B1ABE" w:rsidP="00B6294C">
      <w:pPr>
        <w:spacing w:after="160"/>
        <w:ind w:firstLine="1134"/>
      </w:pPr>
    </w:p>
    <w:p w14:paraId="4D177DE1" w14:textId="77777777" w:rsidR="00953BA9" w:rsidRDefault="005B1ABE" w:rsidP="00B6294C">
      <w:pPr>
        <w:tabs>
          <w:tab w:val="left" w:pos="708"/>
          <w:tab w:val="left" w:pos="1416"/>
          <w:tab w:val="left" w:pos="2124"/>
          <w:tab w:val="left" w:pos="2832"/>
          <w:tab w:val="left" w:pos="3540"/>
          <w:tab w:val="left" w:pos="4248"/>
          <w:tab w:val="left" w:pos="4956"/>
          <w:tab w:val="left" w:pos="5664"/>
          <w:tab w:val="left" w:pos="6330"/>
        </w:tabs>
        <w:spacing w:after="160"/>
        <w:ind w:firstLine="1134"/>
      </w:pPr>
      <w:r w:rsidRPr="00B6294C">
        <w:tab/>
      </w:r>
    </w:p>
    <w:p w14:paraId="07BAE104" w14:textId="77777777" w:rsidR="00953BA9" w:rsidRDefault="00953BA9" w:rsidP="00B6294C">
      <w:pPr>
        <w:tabs>
          <w:tab w:val="left" w:pos="708"/>
          <w:tab w:val="left" w:pos="1416"/>
          <w:tab w:val="left" w:pos="2124"/>
          <w:tab w:val="left" w:pos="2832"/>
          <w:tab w:val="left" w:pos="3540"/>
          <w:tab w:val="left" w:pos="4248"/>
          <w:tab w:val="left" w:pos="4956"/>
          <w:tab w:val="left" w:pos="5664"/>
          <w:tab w:val="left" w:pos="6330"/>
        </w:tabs>
        <w:spacing w:after="160"/>
        <w:ind w:firstLine="1134"/>
      </w:pPr>
    </w:p>
    <w:p w14:paraId="53218A3E" w14:textId="77777777" w:rsidR="00953BA9" w:rsidRDefault="00953BA9" w:rsidP="00B6294C">
      <w:pPr>
        <w:tabs>
          <w:tab w:val="left" w:pos="708"/>
          <w:tab w:val="left" w:pos="1416"/>
          <w:tab w:val="left" w:pos="2124"/>
          <w:tab w:val="left" w:pos="2832"/>
          <w:tab w:val="left" w:pos="3540"/>
          <w:tab w:val="left" w:pos="4248"/>
          <w:tab w:val="left" w:pos="4956"/>
          <w:tab w:val="left" w:pos="5664"/>
          <w:tab w:val="left" w:pos="6330"/>
        </w:tabs>
        <w:spacing w:after="160"/>
        <w:ind w:firstLine="1134"/>
      </w:pPr>
    </w:p>
    <w:p w14:paraId="398FD124" w14:textId="77777777" w:rsidR="00953BA9" w:rsidRDefault="00953BA9" w:rsidP="00B6294C">
      <w:pPr>
        <w:tabs>
          <w:tab w:val="left" w:pos="708"/>
          <w:tab w:val="left" w:pos="1416"/>
          <w:tab w:val="left" w:pos="2124"/>
          <w:tab w:val="left" w:pos="2832"/>
          <w:tab w:val="left" w:pos="3540"/>
          <w:tab w:val="left" w:pos="4248"/>
          <w:tab w:val="left" w:pos="4956"/>
          <w:tab w:val="left" w:pos="5664"/>
          <w:tab w:val="left" w:pos="6330"/>
        </w:tabs>
        <w:spacing w:after="160"/>
        <w:ind w:firstLine="1134"/>
      </w:pPr>
    </w:p>
    <w:p w14:paraId="70B330C7" w14:textId="77777777" w:rsidR="00953BA9" w:rsidRDefault="00953BA9" w:rsidP="00B6294C">
      <w:pPr>
        <w:tabs>
          <w:tab w:val="left" w:pos="708"/>
          <w:tab w:val="left" w:pos="1416"/>
          <w:tab w:val="left" w:pos="2124"/>
          <w:tab w:val="left" w:pos="2832"/>
          <w:tab w:val="left" w:pos="3540"/>
          <w:tab w:val="left" w:pos="4248"/>
          <w:tab w:val="left" w:pos="4956"/>
          <w:tab w:val="left" w:pos="5664"/>
          <w:tab w:val="left" w:pos="6330"/>
        </w:tabs>
        <w:spacing w:after="160"/>
        <w:ind w:firstLine="1134"/>
      </w:pPr>
    </w:p>
    <w:p w14:paraId="6AFAFF77" w14:textId="77777777" w:rsidR="00953BA9" w:rsidRDefault="00953BA9" w:rsidP="00B6294C">
      <w:pPr>
        <w:tabs>
          <w:tab w:val="left" w:pos="708"/>
          <w:tab w:val="left" w:pos="1416"/>
          <w:tab w:val="left" w:pos="2124"/>
          <w:tab w:val="left" w:pos="2832"/>
          <w:tab w:val="left" w:pos="3540"/>
          <w:tab w:val="left" w:pos="4248"/>
          <w:tab w:val="left" w:pos="4956"/>
          <w:tab w:val="left" w:pos="5664"/>
          <w:tab w:val="left" w:pos="6330"/>
        </w:tabs>
        <w:spacing w:after="160"/>
        <w:ind w:firstLine="1134"/>
      </w:pPr>
    </w:p>
    <w:p w14:paraId="44D5C6BE" w14:textId="1B3A2562" w:rsidR="005B1ABE" w:rsidRPr="00B6294C" w:rsidRDefault="00953BA9" w:rsidP="00B6294C">
      <w:pPr>
        <w:tabs>
          <w:tab w:val="left" w:pos="708"/>
          <w:tab w:val="left" w:pos="1416"/>
          <w:tab w:val="left" w:pos="2124"/>
          <w:tab w:val="left" w:pos="2832"/>
          <w:tab w:val="left" w:pos="3540"/>
          <w:tab w:val="left" w:pos="4248"/>
          <w:tab w:val="left" w:pos="4956"/>
          <w:tab w:val="left" w:pos="5664"/>
          <w:tab w:val="left" w:pos="6330"/>
        </w:tabs>
        <w:spacing w:after="160"/>
        <w:ind w:firstLine="1134"/>
      </w:pPr>
      <w:r w:rsidRPr="00B6294C">
        <w:rPr>
          <w:noProof/>
        </w:rPr>
        <w:lastRenderedPageBreak/>
        <w:drawing>
          <wp:anchor distT="0" distB="0" distL="114300" distR="114300" simplePos="0" relativeHeight="251671552" behindDoc="1" locked="0" layoutInCell="1" allowOverlap="1" wp14:anchorId="74F6A491" wp14:editId="19E0DB3F">
            <wp:simplePos x="0" y="0"/>
            <wp:positionH relativeFrom="column">
              <wp:posOffset>-3810</wp:posOffset>
            </wp:positionH>
            <wp:positionV relativeFrom="paragraph">
              <wp:posOffset>8255</wp:posOffset>
            </wp:positionV>
            <wp:extent cx="2686050" cy="3143250"/>
            <wp:effectExtent l="0" t="0" r="0" b="0"/>
            <wp:wrapTight wrapText="bothSides">
              <wp:wrapPolygon edited="0">
                <wp:start x="0" y="0"/>
                <wp:lineTo x="0" y="21469"/>
                <wp:lineTo x="21447" y="21469"/>
                <wp:lineTo x="21447"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05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1ABE" w:rsidRPr="00B6294C">
        <w:t>Caso o usuário tenha já feito o cadastro, mas não lembra da senha, basta clicar no link “Esqueci minha senha” conforme na página anterior. Em seguida coloque o e-mail cadastrado anteriormente te e clique no botão “Enviar”</w:t>
      </w:r>
      <w:r w:rsidR="003243E9" w:rsidRPr="00B6294C">
        <w:t>. Se o usuário já tiver o código gerado anteriormente, não será necessário clicar no botão “Enviar”, pode simplesmente clicar em “Já tenho o código” que a próxima tela será mostrada.</w:t>
      </w:r>
    </w:p>
    <w:p w14:paraId="59536903" w14:textId="1FE47A72" w:rsidR="005B1ABE" w:rsidRPr="00B6294C" w:rsidRDefault="005B1ABE" w:rsidP="00B6294C">
      <w:pPr>
        <w:tabs>
          <w:tab w:val="left" w:pos="708"/>
          <w:tab w:val="left" w:pos="1416"/>
          <w:tab w:val="left" w:pos="2124"/>
          <w:tab w:val="left" w:pos="2832"/>
          <w:tab w:val="left" w:pos="3540"/>
          <w:tab w:val="left" w:pos="4248"/>
          <w:tab w:val="left" w:pos="4956"/>
          <w:tab w:val="left" w:pos="5664"/>
          <w:tab w:val="left" w:pos="6330"/>
        </w:tabs>
        <w:spacing w:after="160"/>
        <w:ind w:firstLine="1134"/>
      </w:pPr>
    </w:p>
    <w:p w14:paraId="2D420BAF" w14:textId="5E686F67" w:rsidR="00953BA9" w:rsidRDefault="00953BA9" w:rsidP="00953BA9">
      <w:pPr>
        <w:tabs>
          <w:tab w:val="left" w:pos="3075"/>
        </w:tabs>
        <w:spacing w:after="160"/>
        <w:ind w:firstLine="0"/>
      </w:pPr>
    </w:p>
    <w:p w14:paraId="7B67C649" w14:textId="6786BB0D" w:rsidR="005B1ABE" w:rsidRPr="00B6294C" w:rsidRDefault="00953BA9" w:rsidP="00B6294C">
      <w:pPr>
        <w:tabs>
          <w:tab w:val="left" w:pos="3075"/>
        </w:tabs>
        <w:spacing w:after="160"/>
        <w:ind w:firstLine="1134"/>
        <w:rPr>
          <w:noProof/>
        </w:rPr>
      </w:pPr>
      <w:r w:rsidRPr="00B6294C">
        <w:rPr>
          <w:noProof/>
        </w:rPr>
        <w:drawing>
          <wp:anchor distT="0" distB="0" distL="114300" distR="114300" simplePos="0" relativeHeight="251689984" behindDoc="1" locked="0" layoutInCell="1" allowOverlap="1" wp14:anchorId="3DD4713D" wp14:editId="6247BBFA">
            <wp:simplePos x="0" y="0"/>
            <wp:positionH relativeFrom="column">
              <wp:posOffset>2517140</wp:posOffset>
            </wp:positionH>
            <wp:positionV relativeFrom="paragraph">
              <wp:posOffset>74295</wp:posOffset>
            </wp:positionV>
            <wp:extent cx="3228975" cy="3152775"/>
            <wp:effectExtent l="0" t="0" r="9525" b="9525"/>
            <wp:wrapTight wrapText="bothSides">
              <wp:wrapPolygon edited="0">
                <wp:start x="0" y="0"/>
                <wp:lineTo x="0" y="21535"/>
                <wp:lineTo x="21536" y="21535"/>
                <wp:lineTo x="2153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8975" cy="3152775"/>
                    </a:xfrm>
                    <a:prstGeom prst="rect">
                      <a:avLst/>
                    </a:prstGeom>
                    <a:noFill/>
                    <a:ln>
                      <a:noFill/>
                    </a:ln>
                  </pic:spPr>
                </pic:pic>
              </a:graphicData>
            </a:graphic>
            <wp14:sizeRelV relativeFrom="margin">
              <wp14:pctHeight>0</wp14:pctHeight>
            </wp14:sizeRelV>
          </wp:anchor>
        </w:drawing>
      </w:r>
      <w:r w:rsidR="003243E9" w:rsidRPr="00B6294C">
        <w:t>Depois da tela anterior, será mostrada essa tela com dois campos, “Código” onde será preenchido conforme o código gerado e enviado no e</w:t>
      </w:r>
      <w:r w:rsidR="00641F85" w:rsidRPr="00B6294C">
        <w:t>-</w:t>
      </w:r>
      <w:r w:rsidR="003243E9" w:rsidRPr="00B6294C">
        <w:t>mail informado, logo após a nova senha que desejar.</w:t>
      </w:r>
      <w:r w:rsidR="003243E9" w:rsidRPr="00B6294C">
        <w:rPr>
          <w:noProof/>
        </w:rPr>
        <w:t xml:space="preserve">   </w:t>
      </w:r>
    </w:p>
    <w:p w14:paraId="67387C05" w14:textId="1A6C64A0" w:rsidR="00641F85" w:rsidRPr="00B6294C" w:rsidRDefault="00641F85" w:rsidP="00B6294C">
      <w:pPr>
        <w:spacing w:after="160"/>
        <w:ind w:firstLine="1134"/>
      </w:pPr>
    </w:p>
    <w:p w14:paraId="7D879103" w14:textId="150CB30F" w:rsidR="00641F85" w:rsidRDefault="00641F85" w:rsidP="004B7CAB">
      <w:pPr>
        <w:spacing w:after="160"/>
        <w:ind w:firstLine="0"/>
      </w:pPr>
    </w:p>
    <w:p w14:paraId="7A690CBC" w14:textId="0250374C" w:rsidR="004B7CAB" w:rsidRPr="00B6294C" w:rsidRDefault="004B7CAB" w:rsidP="004B7CAB">
      <w:pPr>
        <w:spacing w:after="160"/>
        <w:ind w:firstLine="0"/>
      </w:pPr>
    </w:p>
    <w:p w14:paraId="429ECE2A" w14:textId="7BD260C6" w:rsidR="00641F85" w:rsidRPr="00B6294C" w:rsidRDefault="00641F85" w:rsidP="00B6294C">
      <w:pPr>
        <w:spacing w:after="160"/>
        <w:ind w:firstLine="1134"/>
      </w:pPr>
    </w:p>
    <w:p w14:paraId="26D5D93A" w14:textId="77777777" w:rsidR="00953BA9" w:rsidRDefault="00083501" w:rsidP="00B6294C">
      <w:pPr>
        <w:tabs>
          <w:tab w:val="left" w:pos="6045"/>
        </w:tabs>
        <w:spacing w:after="160"/>
        <w:ind w:firstLine="1134"/>
      </w:pPr>
      <w:r w:rsidRPr="00B6294C">
        <w:t xml:space="preserve">       </w:t>
      </w:r>
    </w:p>
    <w:p w14:paraId="68A435F2" w14:textId="77777777" w:rsidR="00953BA9" w:rsidRDefault="00953BA9" w:rsidP="00B6294C">
      <w:pPr>
        <w:tabs>
          <w:tab w:val="left" w:pos="6045"/>
        </w:tabs>
        <w:spacing w:after="160"/>
        <w:ind w:firstLine="1134"/>
      </w:pPr>
    </w:p>
    <w:p w14:paraId="39E72F8A" w14:textId="77777777" w:rsidR="00953BA9" w:rsidRDefault="00953BA9" w:rsidP="00B6294C">
      <w:pPr>
        <w:tabs>
          <w:tab w:val="left" w:pos="6045"/>
        </w:tabs>
        <w:spacing w:after="160"/>
        <w:ind w:firstLine="1134"/>
      </w:pPr>
    </w:p>
    <w:p w14:paraId="234B2F08" w14:textId="77777777" w:rsidR="00953BA9" w:rsidRDefault="00953BA9" w:rsidP="00B6294C">
      <w:pPr>
        <w:tabs>
          <w:tab w:val="left" w:pos="6045"/>
        </w:tabs>
        <w:spacing w:after="160"/>
        <w:ind w:firstLine="1134"/>
      </w:pPr>
    </w:p>
    <w:p w14:paraId="49F56007" w14:textId="77777777" w:rsidR="00953BA9" w:rsidRDefault="00953BA9" w:rsidP="00B6294C">
      <w:pPr>
        <w:tabs>
          <w:tab w:val="left" w:pos="6045"/>
        </w:tabs>
        <w:spacing w:after="160"/>
        <w:ind w:firstLine="1134"/>
      </w:pPr>
    </w:p>
    <w:p w14:paraId="768F7185" w14:textId="6A2BF7C1" w:rsidR="00641F85" w:rsidRPr="00B6294C" w:rsidRDefault="00953BA9" w:rsidP="00B6294C">
      <w:pPr>
        <w:tabs>
          <w:tab w:val="left" w:pos="6045"/>
        </w:tabs>
        <w:spacing w:after="160"/>
        <w:ind w:firstLine="1134"/>
      </w:pPr>
      <w:r>
        <w:lastRenderedPageBreak/>
        <w:t>D</w:t>
      </w:r>
      <w:r w:rsidR="00641F85" w:rsidRPr="00B6294C">
        <w:t xml:space="preserve">epois de ter feito o </w:t>
      </w:r>
      <w:r w:rsidR="00641F85" w:rsidRPr="00B6294C">
        <w:rPr>
          <w:i/>
          <w:iCs/>
        </w:rPr>
        <w:t xml:space="preserve">login </w:t>
      </w:r>
      <w:r w:rsidR="00641F85" w:rsidRPr="00B6294C">
        <w:t>o sistema irá renderizar a página principal</w:t>
      </w:r>
      <w:r w:rsidR="0015552F" w:rsidRPr="00B6294C">
        <w:t xml:space="preserve"> do fluxo de caixa. Por padrão será mostrado </w:t>
      </w:r>
      <w:r w:rsidR="00083501" w:rsidRPr="00B6294C">
        <w:t>todos os lançamentos</w:t>
      </w:r>
      <w:r w:rsidR="0015552F" w:rsidRPr="00B6294C">
        <w:t xml:space="preserve"> (Receitas e Despesas) em um período de um mês conforme descrito no </w:t>
      </w:r>
      <w:r w:rsidR="0015552F" w:rsidRPr="00B6294C">
        <w:rPr>
          <w:b/>
          <w:bCs/>
        </w:rPr>
        <w:t>Requisito Não</w:t>
      </w:r>
      <w:r w:rsidR="00FD4CFA" w:rsidRPr="00B6294C">
        <w:rPr>
          <w:b/>
          <w:bCs/>
        </w:rPr>
        <w:t xml:space="preserve"> Funcional 006</w:t>
      </w:r>
      <w:r w:rsidR="00FD4CFA" w:rsidRPr="00B6294C">
        <w:t xml:space="preserve"> na página </w:t>
      </w:r>
      <w:r w:rsidR="00FD4CFA" w:rsidRPr="00B6294C">
        <w:rPr>
          <w:b/>
          <w:bCs/>
        </w:rPr>
        <w:t>12.</w:t>
      </w:r>
      <w:r w:rsidR="0015552F" w:rsidRPr="00B6294C">
        <w:t xml:space="preserve"> Nela é possível cadastrar novos </w:t>
      </w:r>
      <w:r w:rsidR="00083501" w:rsidRPr="00B6294C">
        <w:t>lançamentos</w:t>
      </w:r>
      <w:r w:rsidR="0015552F" w:rsidRPr="00B6294C">
        <w:t>, filtrar</w:t>
      </w:r>
      <w:r w:rsidR="00083501" w:rsidRPr="00B6294C">
        <w:t xml:space="preserve"> por período e(ou) por categoria. Também é possível atualizar uma Despesa/Receita clicando no ícone de lápis, além disso é possível excluir acessando o ícone de lixeira e acessar o relatório através da imagem de uma folha com um gráfico do lado direito do botão “Filtrar”</w:t>
      </w:r>
      <w:r w:rsidR="00B15378" w:rsidRPr="00B6294C">
        <w:t xml:space="preserve">. Uma outra opção também disponível, é o acesso </w:t>
      </w:r>
      <w:proofErr w:type="spellStart"/>
      <w:r w:rsidR="00B15378" w:rsidRPr="00B6294C">
        <w:t>a</w:t>
      </w:r>
      <w:proofErr w:type="spellEnd"/>
      <w:r w:rsidR="00B15378" w:rsidRPr="00B6294C">
        <w:t xml:space="preserve"> informação do usuário logado, ela é encontrada no canto superior direito com o nome cadastrado. Nesse menu você consegue fazer o </w:t>
      </w:r>
      <w:r w:rsidR="00B15378" w:rsidRPr="00B6294C">
        <w:rPr>
          <w:i/>
          <w:iCs/>
        </w:rPr>
        <w:t xml:space="preserve">logout </w:t>
      </w:r>
      <w:r w:rsidR="004104D3" w:rsidRPr="00B6294C">
        <w:t xml:space="preserve">e </w:t>
      </w:r>
      <w:r w:rsidR="00B15378" w:rsidRPr="00B6294C">
        <w:t>entrar no detalhe da conta clicando na opção “Minha conta”.</w:t>
      </w:r>
    </w:p>
    <w:p w14:paraId="5A3B6DC4" w14:textId="01D285B3" w:rsidR="001F2D0E" w:rsidRPr="00B6294C" w:rsidRDefault="00B15378" w:rsidP="00753B38">
      <w:pPr>
        <w:tabs>
          <w:tab w:val="left" w:pos="6045"/>
        </w:tabs>
        <w:spacing w:after="160"/>
        <w:ind w:firstLine="0"/>
        <w:rPr>
          <w:noProof/>
        </w:rPr>
      </w:pPr>
      <w:r w:rsidRPr="00B6294C">
        <w:rPr>
          <w:noProof/>
        </w:rPr>
        <w:lastRenderedPageBreak/>
        <w:drawing>
          <wp:inline distT="0" distB="0" distL="0" distR="0" wp14:anchorId="2AED4C67" wp14:editId="43E12B85">
            <wp:extent cx="5753100" cy="76866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7686675"/>
                    </a:xfrm>
                    <a:prstGeom prst="rect">
                      <a:avLst/>
                    </a:prstGeom>
                    <a:noFill/>
                    <a:ln>
                      <a:noFill/>
                    </a:ln>
                  </pic:spPr>
                </pic:pic>
              </a:graphicData>
            </a:graphic>
          </wp:inline>
        </w:drawing>
      </w:r>
    </w:p>
    <w:p w14:paraId="755B3657" w14:textId="168C24E0" w:rsidR="001F2D0E" w:rsidRPr="00B6294C" w:rsidRDefault="004B7CAB" w:rsidP="00753B38">
      <w:pPr>
        <w:tabs>
          <w:tab w:val="left" w:pos="3045"/>
        </w:tabs>
        <w:spacing w:after="160"/>
        <w:ind w:firstLine="708"/>
      </w:pPr>
      <w:r w:rsidRPr="00B6294C">
        <w:rPr>
          <w:noProof/>
        </w:rPr>
        <w:lastRenderedPageBreak/>
        <w:drawing>
          <wp:anchor distT="0" distB="0" distL="114300" distR="114300" simplePos="0" relativeHeight="251655168" behindDoc="0" locked="0" layoutInCell="1" allowOverlap="1" wp14:anchorId="50A6022E" wp14:editId="1C909B52">
            <wp:simplePos x="0" y="0"/>
            <wp:positionH relativeFrom="column">
              <wp:posOffset>2687774</wp:posOffset>
            </wp:positionH>
            <wp:positionV relativeFrom="paragraph">
              <wp:posOffset>1689826</wp:posOffset>
            </wp:positionV>
            <wp:extent cx="3114675" cy="3762375"/>
            <wp:effectExtent l="0" t="0" r="9525" b="9525"/>
            <wp:wrapThrough wrapText="bothSides">
              <wp:wrapPolygon edited="0">
                <wp:start x="0" y="0"/>
                <wp:lineTo x="0" y="21545"/>
                <wp:lineTo x="21534" y="21545"/>
                <wp:lineTo x="21534"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675" cy="3762375"/>
                    </a:xfrm>
                    <a:prstGeom prst="rect">
                      <a:avLst/>
                    </a:prstGeom>
                    <a:noFill/>
                    <a:ln>
                      <a:noFill/>
                    </a:ln>
                  </pic:spPr>
                </pic:pic>
              </a:graphicData>
            </a:graphic>
            <wp14:sizeRelH relativeFrom="margin">
              <wp14:pctWidth>0</wp14:pctWidth>
            </wp14:sizeRelH>
          </wp:anchor>
        </w:drawing>
      </w:r>
      <w:r w:rsidR="001F2D0E" w:rsidRPr="00B6294C">
        <w:rPr>
          <w:noProof/>
        </w:rPr>
        <w:drawing>
          <wp:anchor distT="0" distB="0" distL="114300" distR="114300" simplePos="0" relativeHeight="251654144" behindDoc="0" locked="0" layoutInCell="1" allowOverlap="1" wp14:anchorId="4DAEEF83" wp14:editId="72A36BBB">
            <wp:simplePos x="0" y="0"/>
            <wp:positionH relativeFrom="column">
              <wp:posOffset>-3810</wp:posOffset>
            </wp:positionH>
            <wp:positionV relativeFrom="paragraph">
              <wp:posOffset>-3810</wp:posOffset>
            </wp:positionV>
            <wp:extent cx="2555240" cy="3752850"/>
            <wp:effectExtent l="0" t="0" r="0" b="0"/>
            <wp:wrapThrough wrapText="bothSides">
              <wp:wrapPolygon edited="0">
                <wp:start x="0" y="0"/>
                <wp:lineTo x="0" y="21490"/>
                <wp:lineTo x="21417" y="21490"/>
                <wp:lineTo x="21417" y="0"/>
                <wp:lineTo x="0" y="0"/>
              </wp:wrapPolygon>
            </wp:wrapThrough>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5240" cy="3752850"/>
                    </a:xfrm>
                    <a:prstGeom prst="rect">
                      <a:avLst/>
                    </a:prstGeom>
                    <a:noFill/>
                    <a:ln>
                      <a:noFill/>
                    </a:ln>
                  </pic:spPr>
                </pic:pic>
              </a:graphicData>
            </a:graphic>
          </wp:anchor>
        </w:drawing>
      </w:r>
      <w:r w:rsidR="001F2D0E" w:rsidRPr="00B6294C">
        <w:t xml:space="preserve">No detalhe da conta é possível ver quais dados estão mantidas no banco de dados, também é possível atualizar. Além disso é possível mudar o </w:t>
      </w:r>
      <w:r w:rsidR="001F2D0E" w:rsidRPr="00B6294C">
        <w:rPr>
          <w:i/>
          <w:iCs/>
        </w:rPr>
        <w:t>layout</w:t>
      </w:r>
      <w:r w:rsidR="001F2D0E" w:rsidRPr="00B6294C">
        <w:t xml:space="preserve"> da página escolhendo o tema e clicando no ícone da mão.</w:t>
      </w:r>
      <w:r w:rsidR="007122F2" w:rsidRPr="00B6294C">
        <w:t xml:space="preserve"> </w:t>
      </w:r>
    </w:p>
    <w:p w14:paraId="3996F4B3" w14:textId="1C91FC6A" w:rsidR="001F2D0E" w:rsidRPr="00B6294C" w:rsidRDefault="007122F2" w:rsidP="00B6294C">
      <w:pPr>
        <w:tabs>
          <w:tab w:val="left" w:pos="3045"/>
        </w:tabs>
        <w:spacing w:after="160"/>
        <w:ind w:firstLine="1134"/>
      </w:pPr>
      <w:r w:rsidRPr="00B6294C">
        <w:t xml:space="preserve">     Se o usuário não quiser alterar nada basta clicar no botão “Cancelar” e o sistema irá renderizar a tela do fluxo de caixa.</w:t>
      </w:r>
    </w:p>
    <w:p w14:paraId="3A545119" w14:textId="4C8B4969" w:rsidR="00674AAC" w:rsidRPr="00B6294C" w:rsidRDefault="00674AAC" w:rsidP="00B6294C">
      <w:pPr>
        <w:spacing w:after="160"/>
        <w:ind w:firstLine="1134"/>
      </w:pPr>
    </w:p>
    <w:p w14:paraId="62B9758B" w14:textId="37DE5ECA" w:rsidR="00674AAC" w:rsidRPr="00B6294C" w:rsidRDefault="006B2231" w:rsidP="00B6294C">
      <w:pPr>
        <w:spacing w:after="160"/>
        <w:ind w:firstLine="1134"/>
      </w:pPr>
      <w:r w:rsidRPr="00B6294C">
        <w:rPr>
          <w:noProof/>
        </w:rPr>
        <w:drawing>
          <wp:anchor distT="0" distB="0" distL="114300" distR="114300" simplePos="0" relativeHeight="251656192" behindDoc="0" locked="0" layoutInCell="1" allowOverlap="1" wp14:anchorId="32A82C43" wp14:editId="0268E810">
            <wp:simplePos x="0" y="0"/>
            <wp:positionH relativeFrom="column">
              <wp:posOffset>-13335</wp:posOffset>
            </wp:positionH>
            <wp:positionV relativeFrom="paragraph">
              <wp:posOffset>115570</wp:posOffset>
            </wp:positionV>
            <wp:extent cx="2619375" cy="3877310"/>
            <wp:effectExtent l="0" t="0" r="9525" b="8890"/>
            <wp:wrapThrough wrapText="bothSides">
              <wp:wrapPolygon edited="0">
                <wp:start x="0" y="0"/>
                <wp:lineTo x="0" y="21543"/>
                <wp:lineTo x="21521" y="21543"/>
                <wp:lineTo x="21521" y="0"/>
                <wp:lineTo x="0" y="0"/>
              </wp:wrapPolygon>
            </wp:wrapThrough>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387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2B1CE" w14:textId="0999E16E" w:rsidR="00674AAC" w:rsidRPr="00B6294C" w:rsidRDefault="00674AAC" w:rsidP="00B6294C">
      <w:pPr>
        <w:spacing w:after="160"/>
        <w:ind w:firstLine="1134"/>
      </w:pPr>
    </w:p>
    <w:p w14:paraId="341BA670" w14:textId="77777777" w:rsidR="004B7CAB" w:rsidRDefault="004B7CAB" w:rsidP="00B6294C">
      <w:pPr>
        <w:spacing w:after="160"/>
        <w:ind w:firstLine="1134"/>
      </w:pPr>
    </w:p>
    <w:p w14:paraId="2DD43BDE" w14:textId="77777777" w:rsidR="004B7CAB" w:rsidRDefault="004B7CAB" w:rsidP="00B6294C">
      <w:pPr>
        <w:spacing w:after="160"/>
        <w:ind w:firstLine="1134"/>
      </w:pPr>
    </w:p>
    <w:p w14:paraId="01919C97" w14:textId="77777777" w:rsidR="004B7CAB" w:rsidRDefault="004B7CAB" w:rsidP="00B6294C">
      <w:pPr>
        <w:spacing w:after="160"/>
        <w:ind w:firstLine="1134"/>
      </w:pPr>
    </w:p>
    <w:p w14:paraId="3719DFA6" w14:textId="112C52B9" w:rsidR="00674AAC" w:rsidRPr="00B6294C" w:rsidRDefault="006B2231" w:rsidP="004B4216">
      <w:pPr>
        <w:spacing w:after="160"/>
        <w:ind w:firstLine="1134"/>
      </w:pPr>
      <w:r w:rsidRPr="00B6294C">
        <w:t xml:space="preserve">A tela de a seguir é responsável em guardar ou atualizar os dados digitados pelo usuário. O único campo obrigatório é a categoria e o botão vai mudar conforme a funcionalidade requisitada, por exemplo na imagem mostra dois botões: “Atualizar” e </w:t>
      </w:r>
      <w:r w:rsidRPr="00B6294C">
        <w:lastRenderedPageBreak/>
        <w:t>“Cancelar”, no entanto na opção de fazer um lançamento o botão “Atualizar” será trocado por “Cadastrar”.</w:t>
      </w:r>
    </w:p>
    <w:p w14:paraId="24C2A384" w14:textId="44D7D4A6" w:rsidR="006B2231" w:rsidRPr="00B6294C" w:rsidRDefault="00F151E5" w:rsidP="00B6294C">
      <w:pPr>
        <w:spacing w:after="160"/>
        <w:ind w:firstLine="1134"/>
      </w:pPr>
      <w:r w:rsidRPr="00B6294C">
        <w:rPr>
          <w:noProof/>
        </w:rPr>
        <w:drawing>
          <wp:anchor distT="0" distB="0" distL="114300" distR="114300" simplePos="0" relativeHeight="251657216" behindDoc="0" locked="0" layoutInCell="1" allowOverlap="1" wp14:anchorId="5DE631DB" wp14:editId="1AFD9CC2">
            <wp:simplePos x="0" y="0"/>
            <wp:positionH relativeFrom="column">
              <wp:posOffset>-3810</wp:posOffset>
            </wp:positionH>
            <wp:positionV relativeFrom="paragraph">
              <wp:posOffset>216535</wp:posOffset>
            </wp:positionV>
            <wp:extent cx="5703570" cy="7581900"/>
            <wp:effectExtent l="0" t="0" r="0" b="0"/>
            <wp:wrapThrough wrapText="bothSides">
              <wp:wrapPolygon edited="0">
                <wp:start x="0" y="0"/>
                <wp:lineTo x="0" y="21546"/>
                <wp:lineTo x="21499" y="21546"/>
                <wp:lineTo x="21499" y="0"/>
                <wp:lineTo x="0" y="0"/>
              </wp:wrapPolygon>
            </wp:wrapThrough>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3570" cy="758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909" w:rsidRPr="00B6294C">
        <w:tab/>
        <w:t xml:space="preserve"> </w:t>
      </w:r>
    </w:p>
    <w:p w14:paraId="752F6DCD" w14:textId="483F70D1" w:rsidR="006B2231" w:rsidRPr="00B6294C" w:rsidRDefault="00C93909" w:rsidP="00B6294C">
      <w:pPr>
        <w:spacing w:after="160"/>
        <w:ind w:firstLine="1134"/>
      </w:pPr>
      <w:r w:rsidRPr="00B6294C">
        <w:lastRenderedPageBreak/>
        <w:t>Por fim, mas não menos importante é a tela de “Relatório Financeiro” onde é possível visualizar todos os lançamentos já feitos no sistema pelo usuário, além de ter como filtrar por data, categorias em ordem alfabética, lançamentos pendentes ou finalizados. Primeiro uma visão geral do relatório, em seguida as receitas e despesas respectivamente; tudo separado por uma linha transversal.</w:t>
      </w:r>
    </w:p>
    <w:p w14:paraId="229413A7" w14:textId="229959FC" w:rsidR="00C63961" w:rsidRDefault="00C63961" w:rsidP="00DD36C3">
      <w:pPr>
        <w:tabs>
          <w:tab w:val="left" w:pos="7335"/>
        </w:tabs>
        <w:spacing w:after="160"/>
        <w:ind w:firstLine="0"/>
        <w:rPr>
          <w:b/>
          <w:bCs/>
        </w:rPr>
      </w:pPr>
    </w:p>
    <w:p w14:paraId="701DEB0A" w14:textId="46CEDE4F" w:rsidR="00E67F74" w:rsidRDefault="00E67F74" w:rsidP="00DD36C3">
      <w:pPr>
        <w:tabs>
          <w:tab w:val="left" w:pos="7335"/>
        </w:tabs>
        <w:spacing w:after="160"/>
        <w:ind w:firstLine="0"/>
        <w:rPr>
          <w:b/>
          <w:bCs/>
        </w:rPr>
      </w:pPr>
    </w:p>
    <w:p w14:paraId="09336A53" w14:textId="523A71D3" w:rsidR="00E67F74" w:rsidRDefault="00E67F74" w:rsidP="00DD36C3">
      <w:pPr>
        <w:tabs>
          <w:tab w:val="left" w:pos="7335"/>
        </w:tabs>
        <w:spacing w:after="160"/>
        <w:ind w:firstLine="0"/>
        <w:rPr>
          <w:b/>
          <w:bCs/>
        </w:rPr>
      </w:pPr>
    </w:p>
    <w:p w14:paraId="272D94C7" w14:textId="3A05306D" w:rsidR="00E67F74" w:rsidRDefault="00E67F74" w:rsidP="00DD36C3">
      <w:pPr>
        <w:tabs>
          <w:tab w:val="left" w:pos="7335"/>
        </w:tabs>
        <w:spacing w:after="160"/>
        <w:ind w:firstLine="0"/>
        <w:rPr>
          <w:b/>
          <w:bCs/>
        </w:rPr>
      </w:pPr>
    </w:p>
    <w:p w14:paraId="741F9BD6" w14:textId="5A618EDF" w:rsidR="00E67F74" w:rsidRDefault="00E67F74" w:rsidP="00DD36C3">
      <w:pPr>
        <w:tabs>
          <w:tab w:val="left" w:pos="7335"/>
        </w:tabs>
        <w:spacing w:after="160"/>
        <w:ind w:firstLine="0"/>
        <w:rPr>
          <w:b/>
          <w:bCs/>
        </w:rPr>
      </w:pPr>
    </w:p>
    <w:p w14:paraId="6BB2DB13" w14:textId="4F3BA256" w:rsidR="00E67F74" w:rsidRDefault="00E67F74" w:rsidP="00DD36C3">
      <w:pPr>
        <w:tabs>
          <w:tab w:val="left" w:pos="7335"/>
        </w:tabs>
        <w:spacing w:after="160"/>
        <w:ind w:firstLine="0"/>
        <w:rPr>
          <w:b/>
          <w:bCs/>
        </w:rPr>
      </w:pPr>
    </w:p>
    <w:p w14:paraId="3DCFA0AC" w14:textId="61BAB0F6" w:rsidR="00E67F74" w:rsidRDefault="00E67F74" w:rsidP="00DD36C3">
      <w:pPr>
        <w:tabs>
          <w:tab w:val="left" w:pos="7335"/>
        </w:tabs>
        <w:spacing w:after="160"/>
        <w:ind w:firstLine="0"/>
        <w:rPr>
          <w:b/>
          <w:bCs/>
        </w:rPr>
      </w:pPr>
    </w:p>
    <w:p w14:paraId="5223C913" w14:textId="6AED8349" w:rsidR="00E67F74" w:rsidRDefault="00E67F74" w:rsidP="00DD36C3">
      <w:pPr>
        <w:tabs>
          <w:tab w:val="left" w:pos="7335"/>
        </w:tabs>
        <w:spacing w:after="160"/>
        <w:ind w:firstLine="0"/>
        <w:rPr>
          <w:b/>
          <w:bCs/>
        </w:rPr>
      </w:pPr>
    </w:p>
    <w:p w14:paraId="34D266C1" w14:textId="24E9FAE4" w:rsidR="00E67F74" w:rsidRDefault="00E67F74" w:rsidP="00DD36C3">
      <w:pPr>
        <w:tabs>
          <w:tab w:val="left" w:pos="7335"/>
        </w:tabs>
        <w:spacing w:after="160"/>
        <w:ind w:firstLine="0"/>
        <w:rPr>
          <w:b/>
          <w:bCs/>
        </w:rPr>
      </w:pPr>
    </w:p>
    <w:p w14:paraId="3F4AB194" w14:textId="1CBAF093" w:rsidR="00E67F74" w:rsidRDefault="00E67F74" w:rsidP="00DD36C3">
      <w:pPr>
        <w:tabs>
          <w:tab w:val="left" w:pos="7335"/>
        </w:tabs>
        <w:spacing w:after="160"/>
        <w:ind w:firstLine="0"/>
        <w:rPr>
          <w:b/>
          <w:bCs/>
        </w:rPr>
      </w:pPr>
    </w:p>
    <w:p w14:paraId="4AABEDA6" w14:textId="3883317F" w:rsidR="00E67F74" w:rsidRDefault="00E67F74" w:rsidP="00DD36C3">
      <w:pPr>
        <w:tabs>
          <w:tab w:val="left" w:pos="7335"/>
        </w:tabs>
        <w:spacing w:after="160"/>
        <w:ind w:firstLine="0"/>
        <w:rPr>
          <w:b/>
          <w:bCs/>
        </w:rPr>
      </w:pPr>
    </w:p>
    <w:p w14:paraId="1C0EB81F" w14:textId="5D962F4B" w:rsidR="00E67F74" w:rsidRDefault="00E67F74" w:rsidP="00DD36C3">
      <w:pPr>
        <w:tabs>
          <w:tab w:val="left" w:pos="7335"/>
        </w:tabs>
        <w:spacing w:after="160"/>
        <w:ind w:firstLine="0"/>
        <w:rPr>
          <w:b/>
          <w:bCs/>
        </w:rPr>
      </w:pPr>
    </w:p>
    <w:p w14:paraId="65A141B0" w14:textId="023CEDE8" w:rsidR="00E67F74" w:rsidRDefault="00E67F74" w:rsidP="00DD36C3">
      <w:pPr>
        <w:tabs>
          <w:tab w:val="left" w:pos="7335"/>
        </w:tabs>
        <w:spacing w:after="160"/>
        <w:ind w:firstLine="0"/>
        <w:rPr>
          <w:b/>
          <w:bCs/>
        </w:rPr>
      </w:pPr>
    </w:p>
    <w:p w14:paraId="767F85E4" w14:textId="5CE1AA49" w:rsidR="00E67F74" w:rsidRDefault="00E67F74" w:rsidP="00DD36C3">
      <w:pPr>
        <w:tabs>
          <w:tab w:val="left" w:pos="7335"/>
        </w:tabs>
        <w:spacing w:after="160"/>
        <w:ind w:firstLine="0"/>
        <w:rPr>
          <w:b/>
          <w:bCs/>
        </w:rPr>
      </w:pPr>
    </w:p>
    <w:p w14:paraId="584E8B02" w14:textId="31D435C0" w:rsidR="00E67F74" w:rsidRDefault="00E67F74" w:rsidP="00DD36C3">
      <w:pPr>
        <w:tabs>
          <w:tab w:val="left" w:pos="7335"/>
        </w:tabs>
        <w:spacing w:after="160"/>
        <w:ind w:firstLine="0"/>
        <w:rPr>
          <w:b/>
          <w:bCs/>
        </w:rPr>
      </w:pPr>
    </w:p>
    <w:p w14:paraId="351EC551" w14:textId="7F308CD0" w:rsidR="00E67F74" w:rsidRDefault="00E67F74" w:rsidP="00DD36C3">
      <w:pPr>
        <w:tabs>
          <w:tab w:val="left" w:pos="7335"/>
        </w:tabs>
        <w:spacing w:after="160"/>
        <w:ind w:firstLine="0"/>
        <w:rPr>
          <w:b/>
          <w:bCs/>
        </w:rPr>
      </w:pPr>
    </w:p>
    <w:p w14:paraId="04971089" w14:textId="039E2A28" w:rsidR="00E67F74" w:rsidRDefault="00E67F74" w:rsidP="00DD36C3">
      <w:pPr>
        <w:tabs>
          <w:tab w:val="left" w:pos="7335"/>
        </w:tabs>
        <w:spacing w:after="160"/>
        <w:ind w:firstLine="0"/>
        <w:rPr>
          <w:b/>
          <w:bCs/>
        </w:rPr>
      </w:pPr>
    </w:p>
    <w:p w14:paraId="65C3EFF5" w14:textId="6F8324F5" w:rsidR="00E67F74" w:rsidRDefault="00E67F74" w:rsidP="00DD36C3">
      <w:pPr>
        <w:tabs>
          <w:tab w:val="left" w:pos="7335"/>
        </w:tabs>
        <w:spacing w:after="160"/>
        <w:ind w:firstLine="0"/>
        <w:rPr>
          <w:b/>
          <w:bCs/>
        </w:rPr>
      </w:pPr>
    </w:p>
    <w:p w14:paraId="152DCB22" w14:textId="18D6A235" w:rsidR="00753B38" w:rsidRDefault="00753B38" w:rsidP="00DD36C3">
      <w:pPr>
        <w:tabs>
          <w:tab w:val="left" w:pos="7335"/>
        </w:tabs>
        <w:spacing w:after="160"/>
        <w:ind w:firstLine="0"/>
        <w:rPr>
          <w:b/>
          <w:bCs/>
        </w:rPr>
      </w:pPr>
    </w:p>
    <w:p w14:paraId="7D199056" w14:textId="58C31F36" w:rsidR="00753B38" w:rsidRDefault="00753B38" w:rsidP="00DD36C3">
      <w:pPr>
        <w:tabs>
          <w:tab w:val="left" w:pos="7335"/>
        </w:tabs>
        <w:spacing w:after="160"/>
        <w:ind w:firstLine="0"/>
        <w:rPr>
          <w:b/>
          <w:bCs/>
        </w:rPr>
      </w:pPr>
    </w:p>
    <w:p w14:paraId="57CDE467" w14:textId="77777777" w:rsidR="00E67F74" w:rsidRPr="00B6294C" w:rsidRDefault="00E67F74" w:rsidP="00DD36C3">
      <w:pPr>
        <w:tabs>
          <w:tab w:val="left" w:pos="7335"/>
        </w:tabs>
        <w:spacing w:after="160"/>
        <w:ind w:firstLine="0"/>
        <w:rPr>
          <w:b/>
          <w:bCs/>
        </w:rPr>
      </w:pPr>
    </w:p>
    <w:p w14:paraId="294024BC" w14:textId="2445092F" w:rsidR="003400D1" w:rsidRPr="000261DA" w:rsidRDefault="003400D1" w:rsidP="000261DA">
      <w:pPr>
        <w:pStyle w:val="Ttulo1"/>
      </w:pPr>
      <w:bookmarkStart w:id="123" w:name="_Toc67510551"/>
      <w:bookmarkStart w:id="124" w:name="_Toc67511743"/>
      <w:bookmarkStart w:id="125" w:name="_Toc67515600"/>
      <w:bookmarkStart w:id="126" w:name="_Toc69229658"/>
      <w:r w:rsidRPr="000261DA">
        <w:lastRenderedPageBreak/>
        <w:t>CONSIDERAÇÕES FINAIS</w:t>
      </w:r>
      <w:bookmarkEnd w:id="123"/>
      <w:bookmarkEnd w:id="124"/>
      <w:bookmarkEnd w:id="125"/>
      <w:bookmarkEnd w:id="126"/>
    </w:p>
    <w:p w14:paraId="74A0D669" w14:textId="594E61B2" w:rsidR="003400D1" w:rsidRPr="00B6294C" w:rsidRDefault="003400D1" w:rsidP="00B6294C">
      <w:pPr>
        <w:tabs>
          <w:tab w:val="left" w:pos="7335"/>
        </w:tabs>
        <w:spacing w:after="160"/>
        <w:ind w:firstLine="1134"/>
        <w:jc w:val="left"/>
      </w:pPr>
    </w:p>
    <w:p w14:paraId="2F06C4B4" w14:textId="6427E952" w:rsidR="003400D1" w:rsidRPr="00B6294C" w:rsidRDefault="00155373" w:rsidP="00B6294C">
      <w:pPr>
        <w:tabs>
          <w:tab w:val="left" w:pos="7335"/>
        </w:tabs>
        <w:spacing w:after="160"/>
        <w:ind w:firstLine="1134"/>
      </w:pPr>
      <w:r>
        <w:t xml:space="preserve">Enfim, conforme visto no decorrer do </w:t>
      </w:r>
      <w:r w:rsidR="003400D1" w:rsidRPr="00B6294C">
        <w:t>desenvolvimento d</w:t>
      </w:r>
      <w:r>
        <w:t>o</w:t>
      </w:r>
      <w:r w:rsidR="003400D1" w:rsidRPr="00B6294C">
        <w:t xml:space="preserve"> sistema</w:t>
      </w:r>
      <w:r>
        <w:t xml:space="preserve"> de fluxo de caixa para web, é possível afirmar que o mesmo será de grande valia para pessoas que não possuem ou não querem ter acesso aos aplicativos de banco</w:t>
      </w:r>
      <w:r w:rsidR="00E67F74">
        <w:t xml:space="preserve">, procuram uma ferramenta gratuita </w:t>
      </w:r>
      <w:r>
        <w:t xml:space="preserve">e necessitam ter uma maior disponibilidade </w:t>
      </w:r>
      <w:r w:rsidR="00DD36C3">
        <w:t>no  manuseio dos</w:t>
      </w:r>
      <w:r>
        <w:t xml:space="preserve"> dados (como: inserir, remover e atualizar quando necessário), além de ter um ótimo filtro para listagem de lançamentos</w:t>
      </w:r>
      <w:r w:rsidR="00DD36C3">
        <w:t xml:space="preserve"> e ter uma plataforma que proporciona ao usuário a sensação do ambiente ser só dele, conforme melhor lhe agrada. </w:t>
      </w:r>
      <w:r w:rsidR="00E67F74">
        <w:t xml:space="preserve">O desenvolvimento deste sistema </w:t>
      </w:r>
      <w:r w:rsidR="0016409E">
        <w:t>acarretou</w:t>
      </w:r>
      <w:r w:rsidR="00E67F74">
        <w:t xml:space="preserve"> uma série de aprendizado e </w:t>
      </w:r>
      <w:r w:rsidR="0016409E">
        <w:t>r</w:t>
      </w:r>
      <w:r w:rsidR="0016409E" w:rsidRPr="0016409E">
        <w:rPr>
          <w:shd w:val="clear" w:color="auto" w:fill="FFFFFF"/>
        </w:rPr>
        <w:t>efatoração</w:t>
      </w:r>
      <w:r w:rsidR="0016409E">
        <w:rPr>
          <w:sz w:val="21"/>
          <w:szCs w:val="21"/>
          <w:shd w:val="clear" w:color="auto" w:fill="FFFFFF"/>
        </w:rPr>
        <w:t>,</w:t>
      </w:r>
      <w:r w:rsidR="00E67F74">
        <w:t xml:space="preserve"> </w:t>
      </w:r>
      <w:r w:rsidR="0016409E">
        <w:t xml:space="preserve">pois o motivo do escopo não estar bem definido a princípio e por existir divergências da real necessidade do usuário, o processo se torna experimental, ou seja, começa a desenvolver, testa vê funcionando e nota que não é desse jeito que queria. Esse é um tópico muito relevante e muito próximo ao cenário do mercado de trabalho com os clientes externos. Contudo foi um grande aprendizado desenvolver um projeto com tecnologias bastante usadas no mercado e sentir a vivencia de alterar funcionalidades e consertar </w:t>
      </w:r>
      <w:r w:rsidR="0016409E" w:rsidRPr="0016409E">
        <w:rPr>
          <w:i/>
          <w:iCs/>
        </w:rPr>
        <w:t>bugs</w:t>
      </w:r>
      <w:r w:rsidR="0016409E">
        <w:t xml:space="preserve"> (é a parte mais complicada e estressante) e como meta, continuar desenvolvendo novas funcionalidades, alterando layout e publicar em um domínio para que de fato pessoas com o perfil já citado acima, possa usufruir a plataforma.</w:t>
      </w:r>
    </w:p>
    <w:p w14:paraId="0AE0267A" w14:textId="4E05C465" w:rsidR="005462F4" w:rsidRDefault="005462F4" w:rsidP="00B6294C">
      <w:pPr>
        <w:tabs>
          <w:tab w:val="left" w:pos="7335"/>
        </w:tabs>
        <w:spacing w:after="160"/>
        <w:ind w:firstLine="1134"/>
      </w:pPr>
    </w:p>
    <w:p w14:paraId="4E4C3493" w14:textId="75C55934" w:rsidR="00CF2334" w:rsidRDefault="00CF2334" w:rsidP="00B6294C">
      <w:pPr>
        <w:tabs>
          <w:tab w:val="left" w:pos="7335"/>
        </w:tabs>
        <w:spacing w:after="160"/>
        <w:ind w:firstLine="1134"/>
      </w:pPr>
    </w:p>
    <w:p w14:paraId="2EFC13A8" w14:textId="18BF044E" w:rsidR="00CF2334" w:rsidRDefault="00CF2334" w:rsidP="00B6294C">
      <w:pPr>
        <w:tabs>
          <w:tab w:val="left" w:pos="7335"/>
        </w:tabs>
        <w:spacing w:after="160"/>
        <w:ind w:firstLine="1134"/>
      </w:pPr>
    </w:p>
    <w:p w14:paraId="7314D33D" w14:textId="3573B62B" w:rsidR="00CF2334" w:rsidRDefault="00CF2334" w:rsidP="00B6294C">
      <w:pPr>
        <w:tabs>
          <w:tab w:val="left" w:pos="7335"/>
        </w:tabs>
        <w:spacing w:after="160"/>
        <w:ind w:firstLine="1134"/>
      </w:pPr>
    </w:p>
    <w:p w14:paraId="3320535B" w14:textId="4F850F3D" w:rsidR="00CF2334" w:rsidRDefault="00CF2334" w:rsidP="00B6294C">
      <w:pPr>
        <w:tabs>
          <w:tab w:val="left" w:pos="7335"/>
        </w:tabs>
        <w:spacing w:after="160"/>
        <w:ind w:firstLine="1134"/>
      </w:pPr>
    </w:p>
    <w:p w14:paraId="3EA673EC" w14:textId="3B55A882" w:rsidR="00CF2334" w:rsidRDefault="00CF2334" w:rsidP="00B6294C">
      <w:pPr>
        <w:tabs>
          <w:tab w:val="left" w:pos="7335"/>
        </w:tabs>
        <w:spacing w:after="160"/>
        <w:ind w:firstLine="1134"/>
      </w:pPr>
    </w:p>
    <w:p w14:paraId="602E5F16" w14:textId="49D9CA68" w:rsidR="00CF2334" w:rsidRDefault="00CF2334" w:rsidP="00B6294C">
      <w:pPr>
        <w:tabs>
          <w:tab w:val="left" w:pos="7335"/>
        </w:tabs>
        <w:spacing w:after="160"/>
        <w:ind w:firstLine="1134"/>
      </w:pPr>
    </w:p>
    <w:p w14:paraId="4336D79D" w14:textId="77777777" w:rsidR="00CF2334" w:rsidRPr="00B6294C" w:rsidRDefault="00CF2334" w:rsidP="00B6294C">
      <w:pPr>
        <w:tabs>
          <w:tab w:val="left" w:pos="7335"/>
        </w:tabs>
        <w:spacing w:after="160"/>
        <w:ind w:firstLine="1134"/>
      </w:pPr>
    </w:p>
    <w:p w14:paraId="054E4314" w14:textId="08FC48CB" w:rsidR="005462F4" w:rsidRPr="000261DA" w:rsidRDefault="000261DA" w:rsidP="000261DA">
      <w:pPr>
        <w:pStyle w:val="Ttulo1"/>
      </w:pPr>
      <w:bookmarkStart w:id="127" w:name="_Toc434489513"/>
      <w:bookmarkStart w:id="128" w:name="_Toc67510552"/>
      <w:bookmarkStart w:id="129" w:name="_Toc67511744"/>
      <w:bookmarkStart w:id="130" w:name="_Toc67515601"/>
      <w:bookmarkStart w:id="131" w:name="_Toc69229659"/>
      <w:r w:rsidRPr="000261DA">
        <w:lastRenderedPageBreak/>
        <w:t>REFERÊNCIAS</w:t>
      </w:r>
      <w:bookmarkEnd w:id="127"/>
      <w:bookmarkEnd w:id="128"/>
      <w:bookmarkEnd w:id="129"/>
      <w:bookmarkEnd w:id="130"/>
      <w:bookmarkEnd w:id="131"/>
    </w:p>
    <w:p w14:paraId="2C429A5F" w14:textId="77777777" w:rsidR="003D4490" w:rsidRDefault="003D4490" w:rsidP="003D4490">
      <w:pPr>
        <w:pStyle w:val="SemEspaamento"/>
        <w:spacing w:after="160" w:line="360" w:lineRule="auto"/>
        <w:jc w:val="both"/>
        <w:rPr>
          <w:rFonts w:ascii="Arial" w:hAnsi="Arial"/>
          <w:color w:val="FF0000"/>
          <w:sz w:val="24"/>
          <w:szCs w:val="24"/>
        </w:rPr>
      </w:pPr>
    </w:p>
    <w:p w14:paraId="0438FD73" w14:textId="365DEC5D" w:rsidR="005462F4" w:rsidRDefault="006F05CA" w:rsidP="003D4490">
      <w:pPr>
        <w:pStyle w:val="SemEspaamento"/>
        <w:spacing w:after="160" w:line="360" w:lineRule="auto"/>
        <w:ind w:firstLine="360"/>
        <w:jc w:val="both"/>
        <w:rPr>
          <w:rFonts w:ascii="Arial" w:hAnsi="Arial"/>
          <w:sz w:val="24"/>
          <w:szCs w:val="24"/>
        </w:rPr>
      </w:pPr>
      <w:r>
        <w:rPr>
          <w:rFonts w:ascii="Arial" w:hAnsi="Arial"/>
          <w:sz w:val="24"/>
          <w:szCs w:val="24"/>
        </w:rPr>
        <w:t>MELO, Ana</w:t>
      </w:r>
      <w:r w:rsidR="005462F4" w:rsidRPr="00B6294C">
        <w:rPr>
          <w:rFonts w:ascii="Arial" w:hAnsi="Arial"/>
          <w:sz w:val="24"/>
          <w:szCs w:val="24"/>
        </w:rPr>
        <w:t xml:space="preserve">. </w:t>
      </w:r>
      <w:r w:rsidRPr="006F05CA">
        <w:rPr>
          <w:rFonts w:ascii="Arial" w:hAnsi="Arial"/>
          <w:b/>
          <w:bCs/>
          <w:sz w:val="24"/>
          <w:szCs w:val="24"/>
        </w:rPr>
        <w:t>Exercitando modelagem em UML</w:t>
      </w:r>
      <w:r>
        <w:rPr>
          <w:rFonts w:ascii="Arial" w:hAnsi="Arial"/>
          <w:sz w:val="24"/>
          <w:szCs w:val="24"/>
        </w:rPr>
        <w:t>. 51 exercícios resolvidos.</w:t>
      </w:r>
      <w:r w:rsidR="003D4490">
        <w:rPr>
          <w:rFonts w:ascii="Arial" w:hAnsi="Arial"/>
          <w:sz w:val="24"/>
          <w:szCs w:val="24"/>
        </w:rPr>
        <w:t xml:space="preserve"> </w:t>
      </w:r>
    </w:p>
    <w:p w14:paraId="715281E6" w14:textId="485EFE3E" w:rsidR="005462F4" w:rsidRDefault="003D4490" w:rsidP="00325740">
      <w:pPr>
        <w:pStyle w:val="SemEspaamento"/>
        <w:spacing w:after="160" w:line="360" w:lineRule="auto"/>
        <w:ind w:firstLine="360"/>
        <w:jc w:val="both"/>
        <w:rPr>
          <w:rFonts w:ascii="Arial" w:hAnsi="Arial"/>
          <w:sz w:val="24"/>
          <w:szCs w:val="24"/>
        </w:rPr>
      </w:pPr>
      <w:r>
        <w:rPr>
          <w:rFonts w:ascii="Arial" w:hAnsi="Arial"/>
          <w:sz w:val="24"/>
          <w:szCs w:val="24"/>
        </w:rPr>
        <w:t xml:space="preserve">PRESMAN, Roger. </w:t>
      </w:r>
      <w:r w:rsidRPr="003D4490">
        <w:rPr>
          <w:rFonts w:ascii="Arial" w:hAnsi="Arial"/>
          <w:b/>
          <w:bCs/>
          <w:sz w:val="24"/>
          <w:szCs w:val="24"/>
        </w:rPr>
        <w:t>Engenharia de Software</w:t>
      </w:r>
      <w:r>
        <w:rPr>
          <w:rFonts w:ascii="Arial" w:hAnsi="Arial"/>
          <w:sz w:val="24"/>
          <w:szCs w:val="24"/>
        </w:rPr>
        <w:t>: Uma abordagem profissional. 7° ed. AMGH, 2011</w:t>
      </w:r>
    </w:p>
    <w:p w14:paraId="0A63C74F" w14:textId="6E1058AF" w:rsidR="00005455" w:rsidRPr="00005455" w:rsidRDefault="00005455" w:rsidP="00325740">
      <w:pPr>
        <w:pStyle w:val="SemEspaamento"/>
        <w:spacing w:after="160" w:line="360" w:lineRule="auto"/>
        <w:ind w:firstLine="360"/>
        <w:jc w:val="both"/>
        <w:rPr>
          <w:rFonts w:ascii="Arial" w:hAnsi="Arial"/>
          <w:sz w:val="24"/>
          <w:szCs w:val="24"/>
        </w:rPr>
      </w:pPr>
      <w:r>
        <w:rPr>
          <w:rFonts w:ascii="Arial" w:hAnsi="Arial"/>
          <w:sz w:val="24"/>
          <w:szCs w:val="24"/>
        </w:rPr>
        <w:t xml:space="preserve">SUMMERVILLE, Ian. </w:t>
      </w:r>
      <w:r>
        <w:rPr>
          <w:rFonts w:ascii="Arial" w:hAnsi="Arial"/>
          <w:b/>
          <w:bCs/>
          <w:sz w:val="24"/>
          <w:szCs w:val="24"/>
        </w:rPr>
        <w:t>Engenharia de Software</w:t>
      </w:r>
      <w:r>
        <w:rPr>
          <w:rFonts w:ascii="Arial" w:hAnsi="Arial"/>
          <w:sz w:val="24"/>
          <w:szCs w:val="24"/>
        </w:rPr>
        <w:t>. 6° ed. Pearson, 2003</w:t>
      </w:r>
    </w:p>
    <w:p w14:paraId="5E327CDB" w14:textId="58BE2B49" w:rsidR="00325740" w:rsidRDefault="00D432F5" w:rsidP="00D432F5">
      <w:pPr>
        <w:pStyle w:val="SemEspaamento"/>
        <w:spacing w:after="160" w:line="360" w:lineRule="auto"/>
        <w:ind w:firstLine="360"/>
        <w:jc w:val="both"/>
        <w:rPr>
          <w:rFonts w:ascii="Arial" w:hAnsi="Arial"/>
          <w:sz w:val="24"/>
          <w:szCs w:val="24"/>
        </w:rPr>
      </w:pPr>
      <w:proofErr w:type="spellStart"/>
      <w:r>
        <w:rPr>
          <w:rFonts w:ascii="Arial" w:hAnsi="Arial"/>
          <w:sz w:val="24"/>
          <w:szCs w:val="24"/>
        </w:rPr>
        <w:t>OpenJS</w:t>
      </w:r>
      <w:proofErr w:type="spellEnd"/>
      <w:r>
        <w:rPr>
          <w:rFonts w:ascii="Arial" w:hAnsi="Arial"/>
          <w:sz w:val="24"/>
          <w:szCs w:val="24"/>
        </w:rPr>
        <w:t>, Foundation</w:t>
      </w:r>
      <w:r w:rsidR="00325740">
        <w:rPr>
          <w:rFonts w:ascii="Arial" w:hAnsi="Arial"/>
          <w:sz w:val="24"/>
          <w:szCs w:val="24"/>
        </w:rPr>
        <w:t>.</w:t>
      </w:r>
      <w:r>
        <w:rPr>
          <w:rFonts w:ascii="Arial" w:hAnsi="Arial"/>
          <w:sz w:val="24"/>
          <w:szCs w:val="24"/>
        </w:rPr>
        <w:t xml:space="preserve"> </w:t>
      </w:r>
      <w:proofErr w:type="spellStart"/>
      <w:r>
        <w:rPr>
          <w:rFonts w:ascii="Arial" w:hAnsi="Arial"/>
          <w:sz w:val="24"/>
          <w:szCs w:val="24"/>
        </w:rPr>
        <w:t>Nodejs</w:t>
      </w:r>
      <w:proofErr w:type="spellEnd"/>
      <w:r>
        <w:rPr>
          <w:rFonts w:ascii="Arial" w:hAnsi="Arial"/>
          <w:sz w:val="24"/>
          <w:szCs w:val="24"/>
        </w:rPr>
        <w:t>, 2009.</w:t>
      </w:r>
      <w:r w:rsidR="00325740">
        <w:rPr>
          <w:rFonts w:ascii="Arial" w:hAnsi="Arial"/>
          <w:sz w:val="24"/>
          <w:szCs w:val="24"/>
        </w:rPr>
        <w:t xml:space="preserve"> </w:t>
      </w:r>
      <w:proofErr w:type="spellStart"/>
      <w:r w:rsidR="00325740" w:rsidRPr="00D432F5">
        <w:rPr>
          <w:rFonts w:ascii="Arial" w:hAnsi="Arial"/>
          <w:b/>
          <w:bCs/>
          <w:sz w:val="24"/>
          <w:szCs w:val="24"/>
        </w:rPr>
        <w:t>Introduction</w:t>
      </w:r>
      <w:proofErr w:type="spellEnd"/>
      <w:r w:rsidR="00325740" w:rsidRPr="00D432F5">
        <w:rPr>
          <w:rFonts w:ascii="Arial" w:hAnsi="Arial"/>
          <w:b/>
          <w:bCs/>
          <w:sz w:val="24"/>
          <w:szCs w:val="24"/>
        </w:rPr>
        <w:t xml:space="preserve"> </w:t>
      </w:r>
      <w:proofErr w:type="spellStart"/>
      <w:r w:rsidR="00325740" w:rsidRPr="00D432F5">
        <w:rPr>
          <w:rFonts w:ascii="Arial" w:hAnsi="Arial"/>
          <w:b/>
          <w:bCs/>
          <w:sz w:val="24"/>
          <w:szCs w:val="24"/>
        </w:rPr>
        <w:t>to</w:t>
      </w:r>
      <w:proofErr w:type="spellEnd"/>
      <w:r w:rsidR="00325740" w:rsidRPr="00D432F5">
        <w:rPr>
          <w:rFonts w:ascii="Arial" w:hAnsi="Arial"/>
          <w:b/>
          <w:bCs/>
          <w:sz w:val="24"/>
          <w:szCs w:val="24"/>
        </w:rPr>
        <w:t xml:space="preserve"> </w:t>
      </w:r>
      <w:proofErr w:type="spellStart"/>
      <w:r w:rsidR="00325740" w:rsidRPr="00D432F5">
        <w:rPr>
          <w:rFonts w:ascii="Arial" w:hAnsi="Arial"/>
          <w:b/>
          <w:bCs/>
          <w:sz w:val="24"/>
          <w:szCs w:val="24"/>
        </w:rPr>
        <w:t>Nodejs</w:t>
      </w:r>
      <w:proofErr w:type="spellEnd"/>
      <w:r>
        <w:rPr>
          <w:rFonts w:ascii="Arial" w:hAnsi="Arial"/>
          <w:b/>
          <w:bCs/>
          <w:sz w:val="24"/>
          <w:szCs w:val="24"/>
        </w:rPr>
        <w:t>.</w:t>
      </w:r>
      <w:r w:rsidR="00325740">
        <w:rPr>
          <w:rFonts w:ascii="Arial" w:hAnsi="Arial"/>
          <w:sz w:val="24"/>
          <w:szCs w:val="24"/>
        </w:rPr>
        <w:t xml:space="preserve"> </w:t>
      </w:r>
      <w:proofErr w:type="spellStart"/>
      <w:r w:rsidR="00325740">
        <w:rPr>
          <w:rFonts w:ascii="Arial" w:hAnsi="Arial"/>
          <w:sz w:val="24"/>
          <w:szCs w:val="24"/>
        </w:rPr>
        <w:t>Disponivel</w:t>
      </w:r>
      <w:proofErr w:type="spellEnd"/>
      <w:r w:rsidR="00325740">
        <w:rPr>
          <w:rFonts w:ascii="Arial" w:hAnsi="Arial"/>
          <w:sz w:val="24"/>
          <w:szCs w:val="24"/>
        </w:rPr>
        <w:t xml:space="preserve"> em: </w:t>
      </w:r>
      <w:r>
        <w:rPr>
          <w:rFonts w:ascii="Arial" w:hAnsi="Arial"/>
          <w:sz w:val="24"/>
          <w:szCs w:val="24"/>
        </w:rPr>
        <w:t>&lt;</w:t>
      </w:r>
      <w:hyperlink r:id="rId23" w:history="1">
        <w:r w:rsidRPr="00D432F5">
          <w:rPr>
            <w:rStyle w:val="Hyperlink"/>
            <w:rFonts w:ascii="Arial" w:hAnsi="Arial"/>
            <w:color w:val="auto"/>
            <w:sz w:val="24"/>
            <w:szCs w:val="24"/>
          </w:rPr>
          <w:t>https://nodejs.dev/learn</w:t>
        </w:r>
      </w:hyperlink>
      <w:r>
        <w:rPr>
          <w:rFonts w:ascii="Arial" w:hAnsi="Arial"/>
          <w:sz w:val="24"/>
          <w:szCs w:val="24"/>
        </w:rPr>
        <w:t>&gt;</w:t>
      </w:r>
      <w:r w:rsidR="00325740">
        <w:rPr>
          <w:rFonts w:ascii="Arial" w:hAnsi="Arial"/>
          <w:sz w:val="24"/>
          <w:szCs w:val="24"/>
        </w:rPr>
        <w:t>, 13, abril, 2021</w:t>
      </w:r>
    </w:p>
    <w:p w14:paraId="0048D3E6" w14:textId="359F116F" w:rsidR="004B4216" w:rsidRPr="00D432F5" w:rsidRDefault="00D432F5" w:rsidP="00005455">
      <w:pPr>
        <w:pStyle w:val="SemEspaamento"/>
        <w:spacing w:after="160" w:line="360" w:lineRule="auto"/>
        <w:ind w:firstLine="360"/>
        <w:jc w:val="both"/>
        <w:rPr>
          <w:rFonts w:ascii="Arial" w:hAnsi="Arial"/>
          <w:sz w:val="24"/>
          <w:szCs w:val="24"/>
        </w:rPr>
      </w:pPr>
      <w:r>
        <w:rPr>
          <w:rFonts w:ascii="Arial" w:hAnsi="Arial"/>
          <w:sz w:val="24"/>
          <w:szCs w:val="24"/>
        </w:rPr>
        <w:t xml:space="preserve">Facebook Open </w:t>
      </w:r>
      <w:proofErr w:type="spellStart"/>
      <w:r>
        <w:rPr>
          <w:rFonts w:ascii="Arial" w:hAnsi="Arial"/>
          <w:sz w:val="24"/>
          <w:szCs w:val="24"/>
        </w:rPr>
        <w:t>Source</w:t>
      </w:r>
      <w:proofErr w:type="spellEnd"/>
      <w:r>
        <w:rPr>
          <w:rFonts w:ascii="Arial" w:hAnsi="Arial"/>
          <w:sz w:val="24"/>
          <w:szCs w:val="24"/>
        </w:rPr>
        <w:t xml:space="preserve">. </w:t>
      </w:r>
      <w:proofErr w:type="spellStart"/>
      <w:r>
        <w:rPr>
          <w:rFonts w:ascii="Arial" w:hAnsi="Arial"/>
          <w:sz w:val="24"/>
          <w:szCs w:val="24"/>
        </w:rPr>
        <w:t>React</w:t>
      </w:r>
      <w:proofErr w:type="spellEnd"/>
      <w:r>
        <w:rPr>
          <w:rFonts w:ascii="Arial" w:hAnsi="Arial"/>
          <w:sz w:val="24"/>
          <w:szCs w:val="24"/>
        </w:rPr>
        <w:t xml:space="preserve">, 2003. </w:t>
      </w:r>
      <w:proofErr w:type="spellStart"/>
      <w:r>
        <w:rPr>
          <w:rFonts w:ascii="Arial" w:hAnsi="Arial"/>
          <w:b/>
          <w:bCs/>
          <w:sz w:val="24"/>
          <w:szCs w:val="24"/>
        </w:rPr>
        <w:t>React</w:t>
      </w:r>
      <w:proofErr w:type="spellEnd"/>
      <w:r>
        <w:rPr>
          <w:rFonts w:ascii="Arial" w:hAnsi="Arial"/>
          <w:sz w:val="24"/>
          <w:szCs w:val="24"/>
        </w:rPr>
        <w:t xml:space="preserve">. Uma biblioteca </w:t>
      </w:r>
      <w:proofErr w:type="spellStart"/>
      <w:r>
        <w:rPr>
          <w:rFonts w:ascii="Arial" w:hAnsi="Arial"/>
          <w:sz w:val="24"/>
          <w:szCs w:val="24"/>
        </w:rPr>
        <w:t>javascript</w:t>
      </w:r>
      <w:proofErr w:type="spellEnd"/>
      <w:r>
        <w:rPr>
          <w:rFonts w:ascii="Arial" w:hAnsi="Arial"/>
          <w:sz w:val="24"/>
          <w:szCs w:val="24"/>
        </w:rPr>
        <w:t xml:space="preserve"> para criar interfaces de usuários. Disponível em: &lt;</w:t>
      </w:r>
      <w:r w:rsidRPr="00D432F5">
        <w:rPr>
          <w:rFonts w:ascii="Arial" w:hAnsi="Arial"/>
          <w:sz w:val="24"/>
          <w:szCs w:val="24"/>
          <w:u w:val="single"/>
        </w:rPr>
        <w:t>https://pt-br.reactjs.org</w:t>
      </w:r>
      <w:r>
        <w:rPr>
          <w:rFonts w:ascii="Arial" w:hAnsi="Arial"/>
          <w:sz w:val="24"/>
          <w:szCs w:val="24"/>
        </w:rPr>
        <w:t>&gt;</w:t>
      </w:r>
    </w:p>
    <w:p w14:paraId="1F72F232" w14:textId="77777777" w:rsidR="003400D1" w:rsidRPr="00B6294C" w:rsidRDefault="003400D1" w:rsidP="00B6294C">
      <w:pPr>
        <w:tabs>
          <w:tab w:val="left" w:pos="7335"/>
        </w:tabs>
        <w:spacing w:after="160"/>
        <w:ind w:firstLine="1134"/>
        <w:rPr>
          <w:b/>
          <w:bCs/>
        </w:rPr>
      </w:pPr>
    </w:p>
    <w:sectPr w:rsidR="003400D1" w:rsidRPr="00B6294C" w:rsidSect="00C63961">
      <w:headerReference w:type="default" r:id="rId24"/>
      <w:footnotePr>
        <w:pos w:val="beneathText"/>
      </w:footnotePr>
      <w:type w:val="continuous"/>
      <w:pgSz w:w="11905" w:h="16837" w:code="9"/>
      <w:pgMar w:top="1701"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448456" w14:textId="77777777" w:rsidR="00E05C8B" w:rsidRDefault="00E05C8B">
      <w:pPr>
        <w:spacing w:line="240" w:lineRule="auto"/>
      </w:pPr>
      <w:r>
        <w:separator/>
      </w:r>
    </w:p>
  </w:endnote>
  <w:endnote w:type="continuationSeparator" w:id="0">
    <w:p w14:paraId="5CE2B961" w14:textId="77777777" w:rsidR="00E05C8B" w:rsidRDefault="00E0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Sans">
    <w:panose1 w:val="020B0602040502020204"/>
    <w:charset w:val="00"/>
    <w:family w:val="swiss"/>
    <w:pitch w:val="variable"/>
    <w:sig w:usb0="00000003" w:usb1="00000000" w:usb2="00000000" w:usb3="00000000" w:csb0="00000001" w:csb1="00000000"/>
  </w:font>
  <w:font w:name="OpenSymbol">
    <w:charset w:val="00"/>
    <w:family w:val="auto"/>
    <w:pitch w:val="variable"/>
    <w:sig w:usb0="800000AF" w:usb1="1001ECEA"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jaVu Sans">
    <w:charset w:val="00"/>
    <w:family w:val="swiss"/>
    <w:pitch w:val="variable"/>
    <w:sig w:usb0="E7002EFF" w:usb1="D200FDFF" w:usb2="0A246029" w:usb3="00000000" w:csb0="8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E6FBB1" w14:textId="77777777" w:rsidR="00E05C8B" w:rsidRDefault="00E05C8B">
      <w:pPr>
        <w:spacing w:line="240" w:lineRule="auto"/>
      </w:pPr>
      <w:r>
        <w:separator/>
      </w:r>
    </w:p>
  </w:footnote>
  <w:footnote w:type="continuationSeparator" w:id="0">
    <w:p w14:paraId="11EC5315" w14:textId="77777777" w:rsidR="00E05C8B" w:rsidRDefault="00E05C8B">
      <w:pPr>
        <w:spacing w:line="240" w:lineRule="auto"/>
      </w:pPr>
      <w:r>
        <w:continuationSeparator/>
      </w:r>
    </w:p>
  </w:footnote>
  <w:footnote w:id="1">
    <w:p w14:paraId="1138A0C6" w14:textId="77777777" w:rsidR="00476FCF" w:rsidRPr="00F13BD8" w:rsidRDefault="00476FCF" w:rsidP="00EE6F43">
      <w:pPr>
        <w:pStyle w:val="Textodenotaderodap"/>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BB24B" w14:textId="77777777" w:rsidR="00476FCF" w:rsidRDefault="00476FCF">
    <w:pPr>
      <w:pStyle w:val="Cabealho"/>
      <w:jc w:val="right"/>
    </w:pPr>
    <w:r>
      <w:fldChar w:fldCharType="begin"/>
    </w:r>
    <w:r>
      <w:instrText>PAGE   \* MERGEFORMAT</w:instrText>
    </w:r>
    <w:r>
      <w:fldChar w:fldCharType="separate"/>
    </w:r>
    <w:r>
      <w:rPr>
        <w:noProof/>
      </w:rPr>
      <w:t>25</w:t>
    </w:r>
    <w:r>
      <w:fldChar w:fldCharType="end"/>
    </w:r>
  </w:p>
  <w:p w14:paraId="2333AF41" w14:textId="77777777" w:rsidR="00476FCF" w:rsidRDefault="00476FC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D822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singleLevel"/>
    <w:tmpl w:val="00000001"/>
    <w:lvl w:ilvl="0">
      <w:start w:val="1"/>
      <w:numFmt w:val="decimal"/>
      <w:lvlText w:val="%1 "/>
      <w:lvlJc w:val="left"/>
      <w:pPr>
        <w:tabs>
          <w:tab w:val="num" w:pos="0"/>
        </w:tabs>
        <w:ind w:left="720" w:hanging="360"/>
      </w:pPr>
    </w:lvl>
  </w:abstractNum>
  <w:abstractNum w:abstractNumId="2" w15:restartNumberingAfterBreak="0">
    <w:nsid w:val="00000002"/>
    <w:multiLevelType w:val="multilevel"/>
    <w:tmpl w:val="00000002"/>
    <w:name w:val="WW8Num15"/>
    <w:lvl w:ilvl="0">
      <w:start w:val="1"/>
      <w:numFmt w:val="decimal"/>
      <w:pStyle w:val="0-TitCap1"/>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00000003"/>
    <w:multiLevelType w:val="multilevel"/>
    <w:tmpl w:val="00000003"/>
    <w:name w:val="WW8Num17"/>
    <w:lvl w:ilvl="0">
      <w:start w:val="1"/>
      <w:numFmt w:val="decimal"/>
      <w:pStyle w:val="0-TitTextoComNum"/>
      <w:suff w:val="space"/>
      <w:lvlText w:val="%1 "/>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4"/>
    <w:multiLevelType w:val="singleLevel"/>
    <w:tmpl w:val="00000004"/>
    <w:name w:val="WW8Num20"/>
    <w:lvl w:ilvl="0">
      <w:start w:val="1"/>
      <w:numFmt w:val="decimal"/>
      <w:pStyle w:val="0-SubTitComNum"/>
      <w:lvlText w:val="%1 "/>
      <w:lvlJc w:val="left"/>
      <w:pPr>
        <w:tabs>
          <w:tab w:val="num" w:pos="0"/>
        </w:tabs>
        <w:ind w:left="720" w:hanging="360"/>
      </w:pPr>
    </w:lvl>
  </w:abstractNum>
  <w:abstractNum w:abstractNumId="5" w15:restartNumberingAfterBreak="0">
    <w:nsid w:val="0209440D"/>
    <w:multiLevelType w:val="hybridMultilevel"/>
    <w:tmpl w:val="B212C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C793541"/>
    <w:multiLevelType w:val="hybridMultilevel"/>
    <w:tmpl w:val="5558AB90"/>
    <w:lvl w:ilvl="0" w:tplc="1876C844">
      <w:start w:val="1"/>
      <w:numFmt w:val="decimal"/>
      <w:lvlText w:val="(%1)"/>
      <w:lvlJc w:val="left"/>
      <w:pPr>
        <w:ind w:left="1778" w:hanging="360"/>
      </w:pPr>
      <w:rPr>
        <w:rFonts w:hint="default"/>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7" w15:restartNumberingAfterBreak="0">
    <w:nsid w:val="0C914BD8"/>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441280"/>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A70C7B"/>
    <w:multiLevelType w:val="hybridMultilevel"/>
    <w:tmpl w:val="F236A6C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56735DA"/>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B21553"/>
    <w:multiLevelType w:val="multilevel"/>
    <w:tmpl w:val="B88A2164"/>
    <w:lvl w:ilvl="0">
      <w:start w:val="1"/>
      <w:numFmt w:val="decimal"/>
      <w:pStyle w:val="Ttulo1"/>
      <w:lvlText w:val="%1."/>
      <w:lvlJc w:val="left"/>
      <w:pPr>
        <w:ind w:left="360" w:hanging="360"/>
      </w:pPr>
    </w:lvl>
    <w:lvl w:ilvl="1">
      <w:start w:val="1"/>
      <w:numFmt w:val="decimal"/>
      <w:pStyle w:val="Ttulo2"/>
      <w:isLgl/>
      <w:lvlText w:val="%1.%2."/>
      <w:lvlJc w:val="left"/>
      <w:pPr>
        <w:ind w:left="720" w:hanging="72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189E176F"/>
    <w:multiLevelType w:val="multilevel"/>
    <w:tmpl w:val="A7EEF566"/>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DEB6509"/>
    <w:multiLevelType w:val="multilevel"/>
    <w:tmpl w:val="8CAE80F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26C32A7"/>
    <w:multiLevelType w:val="hybridMultilevel"/>
    <w:tmpl w:val="77A21F14"/>
    <w:lvl w:ilvl="0" w:tplc="A0F0BB8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9F54B2C"/>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4E2805"/>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DB771D"/>
    <w:multiLevelType w:val="multilevel"/>
    <w:tmpl w:val="3D206206"/>
    <w:lvl w:ilvl="0">
      <w:start w:val="1"/>
      <w:numFmt w:val="decimal"/>
      <w:suff w:val="space"/>
      <w:lvlText w:val="%1"/>
      <w:lvlJc w:val="left"/>
      <w:pPr>
        <w:ind w:left="-32766" w:firstLine="32766"/>
      </w:pPr>
      <w:rPr>
        <w:rFonts w:ascii="Arial" w:hAnsi="Arial" w:hint="default"/>
        <w:b/>
        <w:i w:val="0"/>
        <w:sz w:val="24"/>
      </w:rPr>
    </w:lvl>
    <w:lvl w:ilvl="1">
      <w:start w:val="1"/>
      <w:numFmt w:val="decimal"/>
      <w:suff w:val="space"/>
      <w:lvlText w:val="%1.%2"/>
      <w:lvlJc w:val="left"/>
      <w:pPr>
        <w:ind w:left="-32766" w:firstLine="32766"/>
      </w:pPr>
      <w:rPr>
        <w:rFonts w:ascii="Arial" w:hAnsi="Arial" w:hint="default"/>
        <w:b w:val="0"/>
        <w:i w:val="0"/>
        <w:sz w:val="24"/>
      </w:rPr>
    </w:lvl>
    <w:lvl w:ilvl="2">
      <w:start w:val="1"/>
      <w:numFmt w:val="decimal"/>
      <w:suff w:val="space"/>
      <w:lvlText w:val="%1.%2.%3"/>
      <w:lvlJc w:val="left"/>
      <w:pPr>
        <w:ind w:left="720" w:hanging="720"/>
      </w:pPr>
      <w:rPr>
        <w:rFonts w:ascii="Arial" w:hAnsi="Arial" w:hint="default"/>
        <w:b w:val="0"/>
        <w:i w:val="0"/>
        <w:sz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8" w15:restartNumberingAfterBreak="0">
    <w:nsid w:val="44C91BDA"/>
    <w:multiLevelType w:val="singleLevel"/>
    <w:tmpl w:val="D9B244CC"/>
    <w:lvl w:ilvl="0">
      <w:start w:val="1"/>
      <w:numFmt w:val="bullet"/>
      <w:pStyle w:val="RME-Resumo"/>
      <w:lvlText w:val=""/>
      <w:lvlJc w:val="left"/>
      <w:pPr>
        <w:tabs>
          <w:tab w:val="num" w:pos="360"/>
        </w:tabs>
        <w:ind w:left="227" w:hanging="227"/>
      </w:pPr>
      <w:rPr>
        <w:rFonts w:ascii="Wingdings" w:hAnsi="Wingdings" w:hint="default"/>
        <w:b w:val="0"/>
        <w:i w:val="0"/>
        <w:strike w:val="0"/>
        <w:dstrike w:val="0"/>
        <w:sz w:val="20"/>
        <w:u w:val="none"/>
        <w:effect w:val="none"/>
      </w:rPr>
    </w:lvl>
  </w:abstractNum>
  <w:abstractNum w:abstractNumId="19" w15:restartNumberingAfterBreak="0">
    <w:nsid w:val="4D1019B5"/>
    <w:multiLevelType w:val="hybridMultilevel"/>
    <w:tmpl w:val="FAE01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2961ABE"/>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387AB1"/>
    <w:multiLevelType w:val="hybridMultilevel"/>
    <w:tmpl w:val="3E8842D6"/>
    <w:lvl w:ilvl="0" w:tplc="0416000B">
      <w:start w:val="1"/>
      <w:numFmt w:val="bullet"/>
      <w:lvlText w:val=""/>
      <w:lvlJc w:val="left"/>
      <w:pPr>
        <w:ind w:left="1429" w:hanging="360"/>
      </w:pPr>
      <w:rPr>
        <w:rFonts w:ascii="Bookshelf Symbol 7" w:hAnsi="Bookshelf Symbol 7"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Bookshelf Symbol 7" w:hAnsi="Bookshelf Symbol 7"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Bookshelf Symbol 7" w:hAnsi="Bookshelf Symbol 7"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Bookshelf Symbol 7" w:hAnsi="Bookshelf Symbol 7" w:hint="default"/>
      </w:rPr>
    </w:lvl>
  </w:abstractNum>
  <w:abstractNum w:abstractNumId="22" w15:restartNumberingAfterBreak="0">
    <w:nsid w:val="59FD0FBB"/>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E94092"/>
    <w:multiLevelType w:val="multilevel"/>
    <w:tmpl w:val="6802AD22"/>
    <w:lvl w:ilvl="0">
      <w:start w:val="1"/>
      <w:numFmt w:val="decimal"/>
      <w:pStyle w:val="TITULO1"/>
      <w:lvlText w:val="%1."/>
      <w:lvlJc w:val="left"/>
      <w:pPr>
        <w:ind w:left="360" w:hanging="360"/>
      </w:pPr>
      <w:rPr>
        <w:rFonts w:hint="default"/>
      </w:rPr>
    </w:lvl>
    <w:lvl w:ilvl="1">
      <w:start w:val="1"/>
      <w:numFmt w:val="decimal"/>
      <w:pStyle w:val="0-Titulo-Nivel2"/>
      <w:suff w:val="space"/>
      <w:lvlText w:val="%1.%2"/>
      <w:lvlJc w:val="left"/>
      <w:pPr>
        <w:ind w:left="576" w:hanging="576"/>
      </w:pPr>
      <w:rPr>
        <w:rFonts w:hint="default"/>
      </w:rPr>
    </w:lvl>
    <w:lvl w:ilvl="2">
      <w:start w:val="1"/>
      <w:numFmt w:val="decimal"/>
      <w:pStyle w:val="0-Titulo-Nivel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4" w15:restartNumberingAfterBreak="0">
    <w:nsid w:val="5E010AB6"/>
    <w:multiLevelType w:val="hybridMultilevel"/>
    <w:tmpl w:val="116014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70A4126"/>
    <w:multiLevelType w:val="hybridMultilevel"/>
    <w:tmpl w:val="36F4B59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15:restartNumberingAfterBreak="0">
    <w:nsid w:val="6BBF3A3B"/>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16225B"/>
    <w:multiLevelType w:val="hybridMultilevel"/>
    <w:tmpl w:val="13BC6A5C"/>
    <w:lvl w:ilvl="0" w:tplc="FA6CC3DA">
      <w:numFmt w:val="bullet"/>
      <w:lvlText w:val=""/>
      <w:lvlJc w:val="left"/>
      <w:pPr>
        <w:ind w:left="1778" w:hanging="360"/>
      </w:pPr>
      <w:rPr>
        <w:rFonts w:ascii="Symbol" w:eastAsia="Times New Roman" w:hAnsi="Symbol" w:cs="Times New Roman" w:hint="default"/>
      </w:rPr>
    </w:lvl>
    <w:lvl w:ilvl="1" w:tplc="04160003" w:tentative="1">
      <w:start w:val="1"/>
      <w:numFmt w:val="bullet"/>
      <w:lvlText w:val="o"/>
      <w:lvlJc w:val="left"/>
      <w:pPr>
        <w:ind w:left="2498" w:hanging="360"/>
      </w:pPr>
      <w:rPr>
        <w:rFonts w:ascii="Courier New" w:hAnsi="Courier New" w:cs="Courier New" w:hint="default"/>
      </w:rPr>
    </w:lvl>
    <w:lvl w:ilvl="2" w:tplc="04160005" w:tentative="1">
      <w:start w:val="1"/>
      <w:numFmt w:val="bullet"/>
      <w:lvlText w:val=""/>
      <w:lvlJc w:val="left"/>
      <w:pPr>
        <w:ind w:left="3218" w:hanging="360"/>
      </w:pPr>
      <w:rPr>
        <w:rFonts w:ascii="Wingdings" w:hAnsi="Wingdings" w:hint="default"/>
      </w:rPr>
    </w:lvl>
    <w:lvl w:ilvl="3" w:tplc="04160001" w:tentative="1">
      <w:start w:val="1"/>
      <w:numFmt w:val="bullet"/>
      <w:lvlText w:val=""/>
      <w:lvlJc w:val="left"/>
      <w:pPr>
        <w:ind w:left="3938" w:hanging="360"/>
      </w:pPr>
      <w:rPr>
        <w:rFonts w:ascii="Symbol" w:hAnsi="Symbol" w:hint="default"/>
      </w:rPr>
    </w:lvl>
    <w:lvl w:ilvl="4" w:tplc="04160003" w:tentative="1">
      <w:start w:val="1"/>
      <w:numFmt w:val="bullet"/>
      <w:lvlText w:val="o"/>
      <w:lvlJc w:val="left"/>
      <w:pPr>
        <w:ind w:left="4658" w:hanging="360"/>
      </w:pPr>
      <w:rPr>
        <w:rFonts w:ascii="Courier New" w:hAnsi="Courier New" w:cs="Courier New" w:hint="default"/>
      </w:rPr>
    </w:lvl>
    <w:lvl w:ilvl="5" w:tplc="04160005" w:tentative="1">
      <w:start w:val="1"/>
      <w:numFmt w:val="bullet"/>
      <w:lvlText w:val=""/>
      <w:lvlJc w:val="left"/>
      <w:pPr>
        <w:ind w:left="5378" w:hanging="360"/>
      </w:pPr>
      <w:rPr>
        <w:rFonts w:ascii="Wingdings" w:hAnsi="Wingdings" w:hint="default"/>
      </w:rPr>
    </w:lvl>
    <w:lvl w:ilvl="6" w:tplc="04160001" w:tentative="1">
      <w:start w:val="1"/>
      <w:numFmt w:val="bullet"/>
      <w:lvlText w:val=""/>
      <w:lvlJc w:val="left"/>
      <w:pPr>
        <w:ind w:left="6098" w:hanging="360"/>
      </w:pPr>
      <w:rPr>
        <w:rFonts w:ascii="Symbol" w:hAnsi="Symbol" w:hint="default"/>
      </w:rPr>
    </w:lvl>
    <w:lvl w:ilvl="7" w:tplc="04160003" w:tentative="1">
      <w:start w:val="1"/>
      <w:numFmt w:val="bullet"/>
      <w:lvlText w:val="o"/>
      <w:lvlJc w:val="left"/>
      <w:pPr>
        <w:ind w:left="6818" w:hanging="360"/>
      </w:pPr>
      <w:rPr>
        <w:rFonts w:ascii="Courier New" w:hAnsi="Courier New" w:cs="Courier New" w:hint="default"/>
      </w:rPr>
    </w:lvl>
    <w:lvl w:ilvl="8" w:tplc="04160005" w:tentative="1">
      <w:start w:val="1"/>
      <w:numFmt w:val="bullet"/>
      <w:lvlText w:val=""/>
      <w:lvlJc w:val="left"/>
      <w:pPr>
        <w:ind w:left="7538" w:hanging="360"/>
      </w:pPr>
      <w:rPr>
        <w:rFonts w:ascii="Wingdings" w:hAnsi="Wingdings" w:hint="default"/>
      </w:rPr>
    </w:lvl>
  </w:abstractNum>
  <w:abstractNum w:abstractNumId="28" w15:restartNumberingAfterBreak="0">
    <w:nsid w:val="73A5535E"/>
    <w:multiLevelType w:val="hybridMultilevel"/>
    <w:tmpl w:val="48B22414"/>
    <w:lvl w:ilvl="0" w:tplc="6A06ED2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27"/>
  </w:num>
  <w:num w:numId="6">
    <w:abstractNumId w:val="6"/>
  </w:num>
  <w:num w:numId="7">
    <w:abstractNumId w:val="0"/>
  </w:num>
  <w:num w:numId="8">
    <w:abstractNumId w:val="19"/>
  </w:num>
  <w:num w:numId="9">
    <w:abstractNumId w:val="24"/>
  </w:num>
  <w:num w:numId="10">
    <w:abstractNumId w:val="18"/>
  </w:num>
  <w:num w:numId="11">
    <w:abstractNumId w:val="21"/>
  </w:num>
  <w:num w:numId="12">
    <w:abstractNumId w:val="20"/>
  </w:num>
  <w:num w:numId="13">
    <w:abstractNumId w:val="16"/>
  </w:num>
  <w:num w:numId="14">
    <w:abstractNumId w:val="8"/>
  </w:num>
  <w:num w:numId="15">
    <w:abstractNumId w:val="22"/>
  </w:num>
  <w:num w:numId="16">
    <w:abstractNumId w:val="26"/>
  </w:num>
  <w:num w:numId="17">
    <w:abstractNumId w:val="15"/>
  </w:num>
  <w:num w:numId="18">
    <w:abstractNumId w:val="10"/>
  </w:num>
  <w:num w:numId="19">
    <w:abstractNumId w:val="7"/>
  </w:num>
  <w:num w:numId="20">
    <w:abstractNumId w:val="23"/>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23"/>
    <w:lvlOverride w:ilvl="0">
      <w:startOverride w:val="4"/>
    </w:lvlOverride>
    <w:lvlOverride w:ilvl="1">
      <w:startOverride w:val="3"/>
    </w:lvlOverride>
  </w:num>
  <w:num w:numId="24">
    <w:abstractNumId w:val="14"/>
  </w:num>
  <w:num w:numId="25">
    <w:abstractNumId w:val="23"/>
  </w:num>
  <w:num w:numId="26">
    <w:abstractNumId w:val="25"/>
  </w:num>
  <w:num w:numId="27">
    <w:abstractNumId w:val="12"/>
  </w:num>
  <w:num w:numId="28">
    <w:abstractNumId w:val="9"/>
  </w:num>
  <w:num w:numId="29">
    <w:abstractNumId w:val="28"/>
  </w:num>
  <w:num w:numId="30">
    <w:abstractNumId w:val="13"/>
  </w:num>
  <w:num w:numId="31">
    <w:abstractNumId w:val="5"/>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378D"/>
    <w:rsid w:val="00005455"/>
    <w:rsid w:val="00007BDC"/>
    <w:rsid w:val="00010539"/>
    <w:rsid w:val="00013867"/>
    <w:rsid w:val="00014CE1"/>
    <w:rsid w:val="00020B06"/>
    <w:rsid w:val="00024E8F"/>
    <w:rsid w:val="000250B5"/>
    <w:rsid w:val="000261DA"/>
    <w:rsid w:val="00027BFC"/>
    <w:rsid w:val="000425FD"/>
    <w:rsid w:val="00042CF3"/>
    <w:rsid w:val="0004326F"/>
    <w:rsid w:val="0005385D"/>
    <w:rsid w:val="0005710E"/>
    <w:rsid w:val="00060895"/>
    <w:rsid w:val="00063487"/>
    <w:rsid w:val="000703E7"/>
    <w:rsid w:val="00071966"/>
    <w:rsid w:val="00072851"/>
    <w:rsid w:val="00083501"/>
    <w:rsid w:val="000A5E17"/>
    <w:rsid w:val="000A649B"/>
    <w:rsid w:val="000A714B"/>
    <w:rsid w:val="000B35F4"/>
    <w:rsid w:val="000C62D4"/>
    <w:rsid w:val="000E0164"/>
    <w:rsid w:val="000E1264"/>
    <w:rsid w:val="000E4307"/>
    <w:rsid w:val="000E4BFD"/>
    <w:rsid w:val="000E511C"/>
    <w:rsid w:val="000F1542"/>
    <w:rsid w:val="000F2B66"/>
    <w:rsid w:val="0010045E"/>
    <w:rsid w:val="00100779"/>
    <w:rsid w:val="00101A7A"/>
    <w:rsid w:val="00101FC0"/>
    <w:rsid w:val="00104894"/>
    <w:rsid w:val="00111427"/>
    <w:rsid w:val="00120AC1"/>
    <w:rsid w:val="00126438"/>
    <w:rsid w:val="00126863"/>
    <w:rsid w:val="00131104"/>
    <w:rsid w:val="001339CC"/>
    <w:rsid w:val="00133E06"/>
    <w:rsid w:val="001368D6"/>
    <w:rsid w:val="001460C7"/>
    <w:rsid w:val="001549A4"/>
    <w:rsid w:val="00155373"/>
    <w:rsid w:val="0015552F"/>
    <w:rsid w:val="0016409E"/>
    <w:rsid w:val="00166C62"/>
    <w:rsid w:val="001719C5"/>
    <w:rsid w:val="00184768"/>
    <w:rsid w:val="00193C73"/>
    <w:rsid w:val="0019414C"/>
    <w:rsid w:val="001A66E4"/>
    <w:rsid w:val="001A68B5"/>
    <w:rsid w:val="001B1CE2"/>
    <w:rsid w:val="001B1E26"/>
    <w:rsid w:val="001B30A4"/>
    <w:rsid w:val="001B6684"/>
    <w:rsid w:val="001C0F77"/>
    <w:rsid w:val="001C23DF"/>
    <w:rsid w:val="001E2ABA"/>
    <w:rsid w:val="001E4F7F"/>
    <w:rsid w:val="001E6086"/>
    <w:rsid w:val="001F159B"/>
    <w:rsid w:val="001F2D0E"/>
    <w:rsid w:val="001F4D6E"/>
    <w:rsid w:val="00200D02"/>
    <w:rsid w:val="00202206"/>
    <w:rsid w:val="002048E5"/>
    <w:rsid w:val="002135E5"/>
    <w:rsid w:val="00217ECC"/>
    <w:rsid w:val="00222BD2"/>
    <w:rsid w:val="00227D41"/>
    <w:rsid w:val="00233E5F"/>
    <w:rsid w:val="0023599E"/>
    <w:rsid w:val="002443C9"/>
    <w:rsid w:val="002465B5"/>
    <w:rsid w:val="00252D19"/>
    <w:rsid w:val="00254291"/>
    <w:rsid w:val="002548D7"/>
    <w:rsid w:val="0026507B"/>
    <w:rsid w:val="00270304"/>
    <w:rsid w:val="00271512"/>
    <w:rsid w:val="002737F6"/>
    <w:rsid w:val="00274DC1"/>
    <w:rsid w:val="00282E70"/>
    <w:rsid w:val="002905E7"/>
    <w:rsid w:val="002917E3"/>
    <w:rsid w:val="00292681"/>
    <w:rsid w:val="002A2D50"/>
    <w:rsid w:val="002E494F"/>
    <w:rsid w:val="002E6EDB"/>
    <w:rsid w:val="002F1AC8"/>
    <w:rsid w:val="002F6E6C"/>
    <w:rsid w:val="00322098"/>
    <w:rsid w:val="00322827"/>
    <w:rsid w:val="00323AED"/>
    <w:rsid w:val="00323D79"/>
    <w:rsid w:val="003243E9"/>
    <w:rsid w:val="00325740"/>
    <w:rsid w:val="003400D1"/>
    <w:rsid w:val="00340A91"/>
    <w:rsid w:val="00352328"/>
    <w:rsid w:val="00353024"/>
    <w:rsid w:val="0036227C"/>
    <w:rsid w:val="003709E1"/>
    <w:rsid w:val="00371A4C"/>
    <w:rsid w:val="00374EC0"/>
    <w:rsid w:val="00381099"/>
    <w:rsid w:val="003879AB"/>
    <w:rsid w:val="00394065"/>
    <w:rsid w:val="0039794C"/>
    <w:rsid w:val="003A0B18"/>
    <w:rsid w:val="003A4E37"/>
    <w:rsid w:val="003B7227"/>
    <w:rsid w:val="003C72D9"/>
    <w:rsid w:val="003D3B78"/>
    <w:rsid w:val="003D4490"/>
    <w:rsid w:val="003E3A5D"/>
    <w:rsid w:val="003E42AE"/>
    <w:rsid w:val="003F193B"/>
    <w:rsid w:val="003F5297"/>
    <w:rsid w:val="003F5C4E"/>
    <w:rsid w:val="00400C96"/>
    <w:rsid w:val="00401405"/>
    <w:rsid w:val="00403E69"/>
    <w:rsid w:val="0040571B"/>
    <w:rsid w:val="0040760A"/>
    <w:rsid w:val="00407B5A"/>
    <w:rsid w:val="004104D3"/>
    <w:rsid w:val="00414CC8"/>
    <w:rsid w:val="00430122"/>
    <w:rsid w:val="004316CC"/>
    <w:rsid w:val="00431A59"/>
    <w:rsid w:val="004338FA"/>
    <w:rsid w:val="00436D33"/>
    <w:rsid w:val="00437DCC"/>
    <w:rsid w:val="00441173"/>
    <w:rsid w:val="004448DE"/>
    <w:rsid w:val="00445252"/>
    <w:rsid w:val="00445B2B"/>
    <w:rsid w:val="00446C3F"/>
    <w:rsid w:val="00446E83"/>
    <w:rsid w:val="00447B90"/>
    <w:rsid w:val="00454A03"/>
    <w:rsid w:val="00462664"/>
    <w:rsid w:val="00462722"/>
    <w:rsid w:val="00476FCF"/>
    <w:rsid w:val="00481146"/>
    <w:rsid w:val="00485449"/>
    <w:rsid w:val="00491B22"/>
    <w:rsid w:val="00495EC7"/>
    <w:rsid w:val="004A03C2"/>
    <w:rsid w:val="004A4B50"/>
    <w:rsid w:val="004A5908"/>
    <w:rsid w:val="004B4216"/>
    <w:rsid w:val="004B59A3"/>
    <w:rsid w:val="004B7CAB"/>
    <w:rsid w:val="004C19C4"/>
    <w:rsid w:val="004D5CB5"/>
    <w:rsid w:val="004E2DDE"/>
    <w:rsid w:val="00504EFA"/>
    <w:rsid w:val="005077CD"/>
    <w:rsid w:val="00515C84"/>
    <w:rsid w:val="00517FBF"/>
    <w:rsid w:val="005313F6"/>
    <w:rsid w:val="00535935"/>
    <w:rsid w:val="005462F4"/>
    <w:rsid w:val="00550783"/>
    <w:rsid w:val="00553C42"/>
    <w:rsid w:val="0056123E"/>
    <w:rsid w:val="00565D81"/>
    <w:rsid w:val="0056735D"/>
    <w:rsid w:val="0056775E"/>
    <w:rsid w:val="005734B4"/>
    <w:rsid w:val="00573839"/>
    <w:rsid w:val="00573E41"/>
    <w:rsid w:val="0057573C"/>
    <w:rsid w:val="005A464D"/>
    <w:rsid w:val="005A57F2"/>
    <w:rsid w:val="005B1ABE"/>
    <w:rsid w:val="005B1FE2"/>
    <w:rsid w:val="005B3415"/>
    <w:rsid w:val="005B5ECB"/>
    <w:rsid w:val="005B763A"/>
    <w:rsid w:val="005C1328"/>
    <w:rsid w:val="005C2D96"/>
    <w:rsid w:val="005D33B4"/>
    <w:rsid w:val="005E36B3"/>
    <w:rsid w:val="005E46DA"/>
    <w:rsid w:val="005F121A"/>
    <w:rsid w:val="005F322D"/>
    <w:rsid w:val="005F6A3C"/>
    <w:rsid w:val="005F7218"/>
    <w:rsid w:val="00600E26"/>
    <w:rsid w:val="006103CE"/>
    <w:rsid w:val="006149B9"/>
    <w:rsid w:val="00622A0E"/>
    <w:rsid w:val="00623071"/>
    <w:rsid w:val="00626A7D"/>
    <w:rsid w:val="006271BA"/>
    <w:rsid w:val="0063126F"/>
    <w:rsid w:val="00641F85"/>
    <w:rsid w:val="006460FD"/>
    <w:rsid w:val="006605B5"/>
    <w:rsid w:val="00663AED"/>
    <w:rsid w:val="006654DF"/>
    <w:rsid w:val="00666CDC"/>
    <w:rsid w:val="00674AAC"/>
    <w:rsid w:val="00676AF9"/>
    <w:rsid w:val="006804B7"/>
    <w:rsid w:val="00680F7D"/>
    <w:rsid w:val="00681B74"/>
    <w:rsid w:val="00691AF2"/>
    <w:rsid w:val="0069314B"/>
    <w:rsid w:val="00694C0D"/>
    <w:rsid w:val="00696952"/>
    <w:rsid w:val="00696B13"/>
    <w:rsid w:val="006A57A0"/>
    <w:rsid w:val="006B2231"/>
    <w:rsid w:val="006B296C"/>
    <w:rsid w:val="006B63DC"/>
    <w:rsid w:val="006B7E72"/>
    <w:rsid w:val="006B7F6C"/>
    <w:rsid w:val="006C061A"/>
    <w:rsid w:val="006D1BA7"/>
    <w:rsid w:val="006D1D05"/>
    <w:rsid w:val="006D22C3"/>
    <w:rsid w:val="006D74B2"/>
    <w:rsid w:val="006F05CA"/>
    <w:rsid w:val="006F65F6"/>
    <w:rsid w:val="007122F2"/>
    <w:rsid w:val="00722C14"/>
    <w:rsid w:val="00727B12"/>
    <w:rsid w:val="00732416"/>
    <w:rsid w:val="00732DDE"/>
    <w:rsid w:val="007331FC"/>
    <w:rsid w:val="00737502"/>
    <w:rsid w:val="0074490F"/>
    <w:rsid w:val="007503DF"/>
    <w:rsid w:val="007516F2"/>
    <w:rsid w:val="00753B38"/>
    <w:rsid w:val="007677BE"/>
    <w:rsid w:val="00767C53"/>
    <w:rsid w:val="007731CF"/>
    <w:rsid w:val="0078638E"/>
    <w:rsid w:val="007A0F96"/>
    <w:rsid w:val="007A136E"/>
    <w:rsid w:val="007A430C"/>
    <w:rsid w:val="007C00AC"/>
    <w:rsid w:val="007D3E67"/>
    <w:rsid w:val="007E5A42"/>
    <w:rsid w:val="00804DB2"/>
    <w:rsid w:val="00814EE4"/>
    <w:rsid w:val="008155F9"/>
    <w:rsid w:val="0081672B"/>
    <w:rsid w:val="00820A8A"/>
    <w:rsid w:val="008255B8"/>
    <w:rsid w:val="00835D6D"/>
    <w:rsid w:val="00843AD4"/>
    <w:rsid w:val="00844F93"/>
    <w:rsid w:val="008463D8"/>
    <w:rsid w:val="008611F0"/>
    <w:rsid w:val="00863C26"/>
    <w:rsid w:val="00867900"/>
    <w:rsid w:val="00880013"/>
    <w:rsid w:val="008B615D"/>
    <w:rsid w:val="008C15AE"/>
    <w:rsid w:val="008C3C59"/>
    <w:rsid w:val="008C482A"/>
    <w:rsid w:val="008C497D"/>
    <w:rsid w:val="008D11BF"/>
    <w:rsid w:val="008D21CB"/>
    <w:rsid w:val="008D299E"/>
    <w:rsid w:val="008D408B"/>
    <w:rsid w:val="008D68AE"/>
    <w:rsid w:val="008E72AF"/>
    <w:rsid w:val="008F5FF0"/>
    <w:rsid w:val="00914617"/>
    <w:rsid w:val="00920EC4"/>
    <w:rsid w:val="00922671"/>
    <w:rsid w:val="00922E05"/>
    <w:rsid w:val="00923078"/>
    <w:rsid w:val="00926FF8"/>
    <w:rsid w:val="009321B3"/>
    <w:rsid w:val="00940B7B"/>
    <w:rsid w:val="0094200F"/>
    <w:rsid w:val="00950882"/>
    <w:rsid w:val="00953BA9"/>
    <w:rsid w:val="00960421"/>
    <w:rsid w:val="009620BA"/>
    <w:rsid w:val="00963574"/>
    <w:rsid w:val="00973425"/>
    <w:rsid w:val="00985F3E"/>
    <w:rsid w:val="00994FB9"/>
    <w:rsid w:val="009A10A6"/>
    <w:rsid w:val="009A378D"/>
    <w:rsid w:val="009B1FB8"/>
    <w:rsid w:val="009C2D8C"/>
    <w:rsid w:val="009D078C"/>
    <w:rsid w:val="009D100D"/>
    <w:rsid w:val="009D4900"/>
    <w:rsid w:val="009E0362"/>
    <w:rsid w:val="009E7BB3"/>
    <w:rsid w:val="009F14DE"/>
    <w:rsid w:val="009F3178"/>
    <w:rsid w:val="00A10383"/>
    <w:rsid w:val="00A13131"/>
    <w:rsid w:val="00A24AB1"/>
    <w:rsid w:val="00A2578B"/>
    <w:rsid w:val="00A2647B"/>
    <w:rsid w:val="00A42311"/>
    <w:rsid w:val="00A42B2C"/>
    <w:rsid w:val="00A455CD"/>
    <w:rsid w:val="00A51EB8"/>
    <w:rsid w:val="00A70E43"/>
    <w:rsid w:val="00A76674"/>
    <w:rsid w:val="00A77DC8"/>
    <w:rsid w:val="00A848CE"/>
    <w:rsid w:val="00A84C9A"/>
    <w:rsid w:val="00A95331"/>
    <w:rsid w:val="00A9702A"/>
    <w:rsid w:val="00AA1201"/>
    <w:rsid w:val="00AA2934"/>
    <w:rsid w:val="00AB117B"/>
    <w:rsid w:val="00AB48F8"/>
    <w:rsid w:val="00AC1C2D"/>
    <w:rsid w:val="00AD4C7A"/>
    <w:rsid w:val="00AE3653"/>
    <w:rsid w:val="00AE5295"/>
    <w:rsid w:val="00AF002D"/>
    <w:rsid w:val="00AF098B"/>
    <w:rsid w:val="00AF0A88"/>
    <w:rsid w:val="00AF47E5"/>
    <w:rsid w:val="00B0427F"/>
    <w:rsid w:val="00B04C32"/>
    <w:rsid w:val="00B1484C"/>
    <w:rsid w:val="00B15378"/>
    <w:rsid w:val="00B24553"/>
    <w:rsid w:val="00B40ED7"/>
    <w:rsid w:val="00B44306"/>
    <w:rsid w:val="00B624F1"/>
    <w:rsid w:val="00B6294C"/>
    <w:rsid w:val="00B701A2"/>
    <w:rsid w:val="00B70C86"/>
    <w:rsid w:val="00B73438"/>
    <w:rsid w:val="00B7345A"/>
    <w:rsid w:val="00B842E2"/>
    <w:rsid w:val="00B904C6"/>
    <w:rsid w:val="00B92555"/>
    <w:rsid w:val="00BA060F"/>
    <w:rsid w:val="00BA1AD6"/>
    <w:rsid w:val="00BA2B67"/>
    <w:rsid w:val="00BA70B4"/>
    <w:rsid w:val="00BB0D21"/>
    <w:rsid w:val="00BB4D23"/>
    <w:rsid w:val="00BB6146"/>
    <w:rsid w:val="00BC0D99"/>
    <w:rsid w:val="00BC1E7B"/>
    <w:rsid w:val="00BD3B1C"/>
    <w:rsid w:val="00BD4D95"/>
    <w:rsid w:val="00BE469E"/>
    <w:rsid w:val="00C1120F"/>
    <w:rsid w:val="00C116A7"/>
    <w:rsid w:val="00C11970"/>
    <w:rsid w:val="00C16408"/>
    <w:rsid w:val="00C20CED"/>
    <w:rsid w:val="00C20D1E"/>
    <w:rsid w:val="00C24FA6"/>
    <w:rsid w:val="00C268D0"/>
    <w:rsid w:val="00C435B6"/>
    <w:rsid w:val="00C51377"/>
    <w:rsid w:val="00C56E2F"/>
    <w:rsid w:val="00C57500"/>
    <w:rsid w:val="00C6389E"/>
    <w:rsid w:val="00C63961"/>
    <w:rsid w:val="00C66A73"/>
    <w:rsid w:val="00C72978"/>
    <w:rsid w:val="00C749CB"/>
    <w:rsid w:val="00C76555"/>
    <w:rsid w:val="00C824C7"/>
    <w:rsid w:val="00C93909"/>
    <w:rsid w:val="00C95EA2"/>
    <w:rsid w:val="00CB5D8E"/>
    <w:rsid w:val="00CC348F"/>
    <w:rsid w:val="00CD201B"/>
    <w:rsid w:val="00CD75BC"/>
    <w:rsid w:val="00CE052A"/>
    <w:rsid w:val="00CE3822"/>
    <w:rsid w:val="00CF2334"/>
    <w:rsid w:val="00CF7665"/>
    <w:rsid w:val="00D01F74"/>
    <w:rsid w:val="00D07075"/>
    <w:rsid w:val="00D1146A"/>
    <w:rsid w:val="00D11B4F"/>
    <w:rsid w:val="00D11D87"/>
    <w:rsid w:val="00D17279"/>
    <w:rsid w:val="00D23C37"/>
    <w:rsid w:val="00D27EC7"/>
    <w:rsid w:val="00D33F0C"/>
    <w:rsid w:val="00D37FB1"/>
    <w:rsid w:val="00D42D86"/>
    <w:rsid w:val="00D432F5"/>
    <w:rsid w:val="00D53776"/>
    <w:rsid w:val="00D55AB1"/>
    <w:rsid w:val="00D6352D"/>
    <w:rsid w:val="00D7022C"/>
    <w:rsid w:val="00D72F4A"/>
    <w:rsid w:val="00D7476A"/>
    <w:rsid w:val="00D77210"/>
    <w:rsid w:val="00D7733C"/>
    <w:rsid w:val="00D77980"/>
    <w:rsid w:val="00D80BE0"/>
    <w:rsid w:val="00D82DE2"/>
    <w:rsid w:val="00D97048"/>
    <w:rsid w:val="00DA1AD5"/>
    <w:rsid w:val="00DA38E0"/>
    <w:rsid w:val="00DA6F99"/>
    <w:rsid w:val="00DA7245"/>
    <w:rsid w:val="00DC20E5"/>
    <w:rsid w:val="00DD285B"/>
    <w:rsid w:val="00DD33A1"/>
    <w:rsid w:val="00DD36C3"/>
    <w:rsid w:val="00DF79E2"/>
    <w:rsid w:val="00E04D86"/>
    <w:rsid w:val="00E05C8B"/>
    <w:rsid w:val="00E14695"/>
    <w:rsid w:val="00E16FCA"/>
    <w:rsid w:val="00E177CF"/>
    <w:rsid w:val="00E23753"/>
    <w:rsid w:val="00E43639"/>
    <w:rsid w:val="00E540ED"/>
    <w:rsid w:val="00E54DDE"/>
    <w:rsid w:val="00E56676"/>
    <w:rsid w:val="00E6061C"/>
    <w:rsid w:val="00E6108E"/>
    <w:rsid w:val="00E64309"/>
    <w:rsid w:val="00E64738"/>
    <w:rsid w:val="00E65A69"/>
    <w:rsid w:val="00E67F74"/>
    <w:rsid w:val="00E70627"/>
    <w:rsid w:val="00E72189"/>
    <w:rsid w:val="00E90517"/>
    <w:rsid w:val="00EB0FA7"/>
    <w:rsid w:val="00EB3A27"/>
    <w:rsid w:val="00EB66BB"/>
    <w:rsid w:val="00EB7143"/>
    <w:rsid w:val="00EC3487"/>
    <w:rsid w:val="00EC77DE"/>
    <w:rsid w:val="00ED2517"/>
    <w:rsid w:val="00EE6A62"/>
    <w:rsid w:val="00EE6F43"/>
    <w:rsid w:val="00EF6355"/>
    <w:rsid w:val="00F110D3"/>
    <w:rsid w:val="00F13BD8"/>
    <w:rsid w:val="00F151E5"/>
    <w:rsid w:val="00F152B0"/>
    <w:rsid w:val="00F21DA6"/>
    <w:rsid w:val="00F257D6"/>
    <w:rsid w:val="00F37169"/>
    <w:rsid w:val="00F410A9"/>
    <w:rsid w:val="00F41824"/>
    <w:rsid w:val="00F42D55"/>
    <w:rsid w:val="00F50035"/>
    <w:rsid w:val="00F5336E"/>
    <w:rsid w:val="00F540E0"/>
    <w:rsid w:val="00F6441D"/>
    <w:rsid w:val="00F721B5"/>
    <w:rsid w:val="00F77962"/>
    <w:rsid w:val="00F83050"/>
    <w:rsid w:val="00F855EE"/>
    <w:rsid w:val="00F91956"/>
    <w:rsid w:val="00F93D98"/>
    <w:rsid w:val="00F93F10"/>
    <w:rsid w:val="00F96158"/>
    <w:rsid w:val="00FA05E4"/>
    <w:rsid w:val="00FA197B"/>
    <w:rsid w:val="00FA1BB9"/>
    <w:rsid w:val="00FA7C5C"/>
    <w:rsid w:val="00FB0677"/>
    <w:rsid w:val="00FB1A78"/>
    <w:rsid w:val="00FD1D11"/>
    <w:rsid w:val="00FD1EBF"/>
    <w:rsid w:val="00FD2993"/>
    <w:rsid w:val="00FD4CFA"/>
    <w:rsid w:val="00FD6F2F"/>
    <w:rsid w:val="00FE5CB4"/>
    <w:rsid w:val="00FF28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61EA3"/>
  <w15:docId w15:val="{1AF38317-F286-4E95-ABD6-6C14C89CC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Arial"/>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360" w:lineRule="auto"/>
      <w:ind w:firstLine="1418"/>
      <w:jc w:val="both"/>
    </w:pPr>
  </w:style>
  <w:style w:type="paragraph" w:styleId="Ttulo1">
    <w:name w:val="heading 1"/>
    <w:basedOn w:val="Normal"/>
    <w:next w:val="Normal"/>
    <w:qFormat/>
    <w:rsid w:val="000261DA"/>
    <w:pPr>
      <w:keepNext/>
      <w:keepLines/>
      <w:numPr>
        <w:numId w:val="32"/>
      </w:numPr>
      <w:suppressAutoHyphens w:val="0"/>
      <w:spacing w:before="480" w:line="276" w:lineRule="auto"/>
      <w:jc w:val="left"/>
      <w:outlineLvl w:val="0"/>
    </w:pPr>
    <w:rPr>
      <w:b/>
      <w:bCs/>
      <w:szCs w:val="28"/>
    </w:rPr>
  </w:style>
  <w:style w:type="paragraph" w:styleId="Ttulo2">
    <w:name w:val="heading 2"/>
    <w:basedOn w:val="0-Titulo-Nivel2"/>
    <w:next w:val="Normal"/>
    <w:autoRedefine/>
    <w:qFormat/>
    <w:rsid w:val="00753B38"/>
    <w:pPr>
      <w:numPr>
        <w:numId w:val="32"/>
      </w:numPr>
      <w:outlineLvl w:val="1"/>
    </w:pPr>
    <w:rPr>
      <w:b/>
      <w:bCs/>
      <w:caps w:val="0"/>
    </w:rPr>
  </w:style>
  <w:style w:type="paragraph" w:styleId="Ttulo3">
    <w:name w:val="heading 3"/>
    <w:next w:val="Normal"/>
    <w:qFormat/>
    <w:rsid w:val="00BC1E7B"/>
    <w:pPr>
      <w:keepNext/>
      <w:numPr>
        <w:ilvl w:val="2"/>
        <w:numId w:val="32"/>
      </w:numPr>
      <w:suppressAutoHyphens/>
      <w:spacing w:before="240" w:after="60"/>
      <w:outlineLvl w:val="2"/>
    </w:pPr>
    <w:rPr>
      <w:rFonts w:eastAsia="Arial"/>
      <w:lang w:val="en" w:eastAsia="ar-SA"/>
    </w:rPr>
  </w:style>
  <w:style w:type="paragraph" w:styleId="Ttulo4">
    <w:name w:val="heading 4"/>
    <w:basedOn w:val="Normal"/>
    <w:next w:val="Normal"/>
    <w:link w:val="Ttulo4Char"/>
    <w:uiPriority w:val="9"/>
    <w:semiHidden/>
    <w:unhideWhenUsed/>
    <w:qFormat/>
    <w:rsid w:val="0023599E"/>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Corpodetexto"/>
    <w:qFormat/>
    <w:pPr>
      <w:numPr>
        <w:ilvl w:val="4"/>
        <w:numId w:val="20"/>
      </w:numPr>
      <w:spacing w:before="280" w:after="280"/>
      <w:outlineLvl w:val="4"/>
    </w:pPr>
    <w:rPr>
      <w:rFonts w:ascii="Lucida Sans" w:hAnsi="Lucida Sans"/>
      <w:b/>
      <w:bCs/>
      <w:sz w:val="20"/>
    </w:rPr>
  </w:style>
  <w:style w:type="paragraph" w:styleId="Ttulo6">
    <w:name w:val="heading 6"/>
    <w:basedOn w:val="Normal"/>
    <w:next w:val="Normal"/>
    <w:link w:val="Ttulo6Char"/>
    <w:uiPriority w:val="9"/>
    <w:semiHidden/>
    <w:unhideWhenUsed/>
    <w:qFormat/>
    <w:rsid w:val="0023599E"/>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23599E"/>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23599E"/>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23599E"/>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Fontepargpadro2">
    <w:name w:val="Fonte parág. padrão2"/>
  </w:style>
  <w:style w:type="character" w:customStyle="1" w:styleId="Ttulo1Char">
    <w:name w:val="Título 1 Char"/>
    <w:rPr>
      <w:rFonts w:ascii="Arial" w:eastAsia="Times New Roman" w:hAnsi="Arial" w:cs="Times New Roman"/>
      <w:b/>
      <w:bCs/>
      <w:sz w:val="28"/>
      <w:szCs w:val="28"/>
    </w:rPr>
  </w:style>
  <w:style w:type="character" w:customStyle="1" w:styleId="Ttulo2Char">
    <w:name w:val="Título 2 Char"/>
    <w:rPr>
      <w:rFonts w:ascii="Arial" w:hAnsi="Arial"/>
      <w:b/>
      <w:bCs/>
      <w:iCs/>
      <w:caps/>
      <w:sz w:val="24"/>
      <w:szCs w:val="28"/>
      <w:lang w:val="pt-BR" w:eastAsia="ar-SA" w:bidi="ar-SA"/>
    </w:rPr>
  </w:style>
  <w:style w:type="character" w:customStyle="1" w:styleId="Ttulo3Char">
    <w:name w:val="Título 3 Char"/>
    <w:rPr>
      <w:rFonts w:ascii="Arial" w:hAnsi="Arial"/>
      <w:b/>
      <w:bCs/>
      <w:sz w:val="26"/>
      <w:szCs w:val="26"/>
      <w:lang w:val="pt-BR" w:eastAsia="ar-SA" w:bidi="ar-SA"/>
    </w:rPr>
  </w:style>
  <w:style w:type="character" w:customStyle="1" w:styleId="CorpodetextoChar">
    <w:name w:val="Corpo de texto Char"/>
    <w:rPr>
      <w:rFonts w:eastAsia="Times New Roman"/>
      <w:b/>
      <w:bCs/>
      <w:sz w:val="28"/>
      <w:szCs w:val="27"/>
    </w:rPr>
  </w:style>
  <w:style w:type="character" w:customStyle="1" w:styleId="Ttulo5Char">
    <w:name w:val="Título 5 Char"/>
    <w:rPr>
      <w:rFonts w:ascii="Lucida Sans" w:eastAsia="Times New Roman" w:hAnsi="Lucida Sans"/>
      <w:b/>
      <w:bCs/>
      <w:sz w:val="20"/>
      <w:szCs w:val="20"/>
    </w:rPr>
  </w:style>
  <w:style w:type="character" w:customStyle="1" w:styleId="RodapChar">
    <w:name w:val="Rodapé Char"/>
    <w:rPr>
      <w:rFonts w:eastAsia="Times New Roman"/>
    </w:rPr>
  </w:style>
  <w:style w:type="character" w:customStyle="1" w:styleId="FootnoteCharacters">
    <w:name w:val="Footnote Characters"/>
    <w:rPr>
      <w:vertAlign w:val="superscript"/>
    </w:rPr>
  </w:style>
  <w:style w:type="character" w:customStyle="1" w:styleId="EndnoteCharacters">
    <w:name w:val="Endnote Characters"/>
    <w:rPr>
      <w:vertAlign w:val="superscript"/>
    </w:rPr>
  </w:style>
  <w:style w:type="character" w:styleId="Hyperlink">
    <w:name w:val="Hyperlink"/>
    <w:uiPriority w:val="99"/>
    <w:rPr>
      <w:color w:val="000080"/>
      <w:u w:val="single"/>
    </w:rPr>
  </w:style>
  <w:style w:type="character" w:customStyle="1" w:styleId="Fontepargpadro1">
    <w:name w:val="Fonte parág. padrão1"/>
  </w:style>
  <w:style w:type="character" w:customStyle="1" w:styleId="NumberingSymbols">
    <w:name w:val="Numbering Symbols"/>
    <w:rPr>
      <w:rFonts w:ascii="Arial" w:hAnsi="Arial"/>
    </w:rPr>
  </w:style>
  <w:style w:type="character" w:customStyle="1" w:styleId="WW-FootnoteCharacters">
    <w:name w:val="WW-Footnote Characters"/>
  </w:style>
  <w:style w:type="character" w:customStyle="1" w:styleId="WW-EndnoteCharacters">
    <w:name w:val="WW-Endnote Characters"/>
  </w:style>
  <w:style w:type="character" w:customStyle="1" w:styleId="Bullets">
    <w:name w:val="Bullets"/>
    <w:rPr>
      <w:rFonts w:ascii="OpenSymbol" w:eastAsia="OpenSymbol" w:hAnsi="OpenSymbol" w:cs="OpenSymbol"/>
    </w:rPr>
  </w:style>
  <w:style w:type="character" w:customStyle="1" w:styleId="CabealhoChar">
    <w:name w:val="Cabeçalho Char"/>
    <w:uiPriority w:val="99"/>
    <w:rPr>
      <w:rFonts w:ascii="Arial" w:hAnsi="Arial"/>
      <w:sz w:val="24"/>
    </w:rPr>
  </w:style>
  <w:style w:type="paragraph" w:customStyle="1" w:styleId="Heading">
    <w:name w:val="Heading"/>
    <w:basedOn w:val="Normal"/>
    <w:next w:val="Corpodetexto"/>
    <w:pPr>
      <w:keepNext/>
      <w:spacing w:before="240" w:after="120"/>
    </w:pPr>
    <w:rPr>
      <w:rFonts w:ascii="Lucida Bright" w:eastAsia="DejaVu Sans" w:hAnsi="Lucida Bright" w:cs="DejaVu Sans"/>
      <w:sz w:val="28"/>
      <w:szCs w:val="28"/>
    </w:rPr>
  </w:style>
  <w:style w:type="paragraph" w:styleId="Corpodetexto">
    <w:name w:val="Body Text"/>
    <w:basedOn w:val="Normal"/>
    <w:semiHidden/>
    <w:pPr>
      <w:jc w:val="center"/>
    </w:pPr>
    <w:rPr>
      <w:b/>
      <w:bCs/>
      <w:sz w:val="28"/>
      <w:szCs w:val="27"/>
    </w:rPr>
  </w:style>
  <w:style w:type="paragraph" w:styleId="Lista">
    <w:name w:val="List"/>
    <w:basedOn w:val="Corpodetexto"/>
    <w:semiHidden/>
    <w:rPr>
      <w:rFonts w:ascii="Lucida Sans" w:hAnsi="Lucida Sans"/>
    </w:rPr>
  </w:style>
  <w:style w:type="paragraph" w:customStyle="1" w:styleId="Caption1">
    <w:name w:val="Caption1"/>
    <w:basedOn w:val="Normal"/>
    <w:pPr>
      <w:suppressLineNumbers/>
      <w:spacing w:before="120" w:after="120"/>
    </w:pPr>
    <w:rPr>
      <w:rFonts w:ascii="Lucida Sans" w:hAnsi="Lucida Sans"/>
      <w:i/>
      <w:iCs/>
    </w:rPr>
  </w:style>
  <w:style w:type="paragraph" w:customStyle="1" w:styleId="Index">
    <w:name w:val="Index"/>
    <w:basedOn w:val="Normal"/>
    <w:pPr>
      <w:suppressLineNumbers/>
    </w:pPr>
    <w:rPr>
      <w:rFonts w:ascii="Lucida Sans" w:hAnsi="Lucida Sans"/>
    </w:rPr>
  </w:style>
  <w:style w:type="paragraph" w:customStyle="1" w:styleId="0-TitSeo">
    <w:name w:val="0-TitSeção"/>
    <w:next w:val="Normal"/>
    <w:pPr>
      <w:pageBreakBefore/>
      <w:suppressAutoHyphens/>
    </w:pPr>
    <w:rPr>
      <w:rFonts w:eastAsia="Arial"/>
      <w:b/>
      <w:caps/>
      <w:sz w:val="28"/>
      <w:lang w:eastAsia="ar-SA"/>
    </w:rPr>
  </w:style>
  <w:style w:type="paragraph" w:styleId="Sumrio1">
    <w:name w:val="toc 1"/>
    <w:next w:val="Normal"/>
    <w:uiPriority w:val="39"/>
    <w:rsid w:val="008D11BF"/>
    <w:pPr>
      <w:tabs>
        <w:tab w:val="right" w:leader="dot" w:pos="9070"/>
      </w:tabs>
      <w:suppressAutoHyphens/>
      <w:spacing w:after="100" w:line="360" w:lineRule="auto"/>
    </w:pPr>
    <w:rPr>
      <w:rFonts w:eastAsia="Arial"/>
      <w:b/>
      <w:lang w:eastAsia="ar-SA"/>
    </w:rPr>
  </w:style>
  <w:style w:type="paragraph" w:styleId="Sumrio2">
    <w:name w:val="toc 2"/>
    <w:basedOn w:val="Index"/>
    <w:uiPriority w:val="39"/>
    <w:rsid w:val="008D11BF"/>
    <w:pPr>
      <w:spacing w:after="100"/>
      <w:ind w:firstLine="0"/>
      <w:jc w:val="left"/>
    </w:pPr>
    <w:rPr>
      <w:rFonts w:ascii="Arial" w:hAnsi="Arial"/>
    </w:rPr>
  </w:style>
  <w:style w:type="paragraph" w:styleId="Sumrio3">
    <w:name w:val="toc 3"/>
    <w:basedOn w:val="Index"/>
    <w:uiPriority w:val="39"/>
    <w:rsid w:val="008D11BF"/>
    <w:pPr>
      <w:spacing w:after="100"/>
      <w:ind w:firstLine="0"/>
    </w:pPr>
    <w:rPr>
      <w:rFonts w:ascii="Arial" w:hAnsi="Arial"/>
    </w:rPr>
  </w:style>
  <w:style w:type="paragraph" w:styleId="Sumrio4">
    <w:name w:val="toc 4"/>
    <w:basedOn w:val="Index"/>
    <w:semiHidden/>
    <w:pPr>
      <w:ind w:left="849"/>
    </w:pPr>
  </w:style>
  <w:style w:type="paragraph" w:styleId="Sumrio5">
    <w:name w:val="toc 5"/>
    <w:basedOn w:val="Index"/>
    <w:semiHidden/>
    <w:pPr>
      <w:ind w:left="1132"/>
    </w:pPr>
  </w:style>
  <w:style w:type="paragraph" w:styleId="Sumrio6">
    <w:name w:val="toc 6"/>
    <w:basedOn w:val="Index"/>
    <w:semiHidden/>
    <w:pPr>
      <w:ind w:left="1415"/>
    </w:pPr>
  </w:style>
  <w:style w:type="paragraph" w:styleId="Sumrio7">
    <w:name w:val="toc 7"/>
    <w:basedOn w:val="Index"/>
    <w:semiHidden/>
    <w:pPr>
      <w:ind w:left="1698"/>
    </w:pPr>
  </w:style>
  <w:style w:type="paragraph" w:styleId="Sumrio8">
    <w:name w:val="toc 8"/>
    <w:basedOn w:val="Index"/>
    <w:semiHidden/>
    <w:pPr>
      <w:ind w:left="1981"/>
    </w:pPr>
  </w:style>
  <w:style w:type="paragraph" w:styleId="Sumrio9">
    <w:name w:val="toc 9"/>
    <w:basedOn w:val="Index"/>
    <w:semiHidden/>
    <w:pPr>
      <w:ind w:left="2264"/>
    </w:pPr>
  </w:style>
  <w:style w:type="paragraph" w:styleId="Rodap">
    <w:name w:val="footer"/>
    <w:basedOn w:val="Normal"/>
    <w:semiHidden/>
    <w:pPr>
      <w:suppressLineNumbers/>
    </w:pPr>
  </w:style>
  <w:style w:type="paragraph" w:styleId="NormalWeb">
    <w:name w:val="Normal (Web)"/>
    <w:basedOn w:val="Normal"/>
    <w:uiPriority w:val="99"/>
    <w:pPr>
      <w:suppressAutoHyphens w:val="0"/>
      <w:spacing w:before="280" w:after="119"/>
    </w:pPr>
  </w:style>
  <w:style w:type="paragraph" w:customStyle="1" w:styleId="Contents10">
    <w:name w:val="Contents 10"/>
    <w:basedOn w:val="Index"/>
    <w:pPr>
      <w:ind w:left="2547"/>
    </w:pPr>
  </w:style>
  <w:style w:type="paragraph" w:customStyle="1" w:styleId="ContentsHeading">
    <w:name w:val="Contents Heading"/>
    <w:basedOn w:val="Heading"/>
    <w:pPr>
      <w:suppressLineNumbers/>
    </w:pPr>
    <w:rPr>
      <w:b/>
      <w:bCs/>
      <w:sz w:val="32"/>
      <w:szCs w:val="32"/>
    </w:rPr>
  </w:style>
  <w:style w:type="paragraph" w:customStyle="1" w:styleId="Capa">
    <w:name w:val="Capa"/>
    <w:basedOn w:val="Rodap"/>
    <w:pPr>
      <w:jc w:val="right"/>
    </w:pPr>
    <w:rPr>
      <w:rFonts w:ascii="Lucida Sans" w:hAnsi="Lucida San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customStyle="1" w:styleId="NormalSimples">
    <w:name w:val="NormalSimples"/>
    <w:next w:val="Normal"/>
    <w:pPr>
      <w:suppressAutoHyphens/>
    </w:pPr>
    <w:rPr>
      <w:rFonts w:eastAsia="Arial"/>
      <w:bCs/>
      <w:lang w:eastAsia="ar-SA"/>
    </w:rPr>
  </w:style>
  <w:style w:type="paragraph" w:customStyle="1" w:styleId="0-CitacoesLongas">
    <w:name w:val="0-CitacoesLongas"/>
    <w:basedOn w:val="Normal"/>
    <w:pPr>
      <w:spacing w:before="180" w:after="180" w:line="240" w:lineRule="auto"/>
      <w:ind w:left="2268" w:firstLine="0"/>
    </w:pPr>
    <w:rPr>
      <w:sz w:val="20"/>
    </w:rPr>
  </w:style>
  <w:style w:type="paragraph" w:customStyle="1" w:styleId="0-Notas">
    <w:name w:val="0-Notas"/>
    <w:next w:val="Normal"/>
    <w:pPr>
      <w:suppressAutoHyphens/>
      <w:jc w:val="both"/>
    </w:pPr>
    <w:rPr>
      <w:rFonts w:eastAsia="Arial"/>
      <w:lang w:eastAsia="ar-SA"/>
    </w:rPr>
  </w:style>
  <w:style w:type="paragraph" w:customStyle="1" w:styleId="0-LegFigura">
    <w:name w:val="0-LegFigura"/>
    <w:next w:val="Normal"/>
    <w:pPr>
      <w:suppressAutoHyphens/>
      <w:jc w:val="both"/>
    </w:pPr>
    <w:rPr>
      <w:rFonts w:eastAsia="Arial"/>
      <w:lang w:eastAsia="ar-SA"/>
    </w:rPr>
  </w:style>
  <w:style w:type="paragraph" w:customStyle="1" w:styleId="0-Natureza">
    <w:name w:val="0-Natureza"/>
    <w:next w:val="Normal"/>
    <w:pPr>
      <w:suppressAutoHyphens/>
      <w:spacing w:before="2400"/>
      <w:ind w:left="4536"/>
      <w:jc w:val="both"/>
    </w:pPr>
    <w:rPr>
      <w:rFonts w:eastAsia="Arial"/>
      <w:lang w:eastAsia="ar-SA"/>
    </w:rPr>
  </w:style>
  <w:style w:type="paragraph" w:customStyle="1" w:styleId="0-Autor">
    <w:name w:val="0-Autor"/>
    <w:next w:val="Normal"/>
    <w:pPr>
      <w:suppressAutoHyphens/>
      <w:jc w:val="center"/>
    </w:pPr>
    <w:rPr>
      <w:rFonts w:eastAsia="Arial"/>
      <w:b/>
      <w:caps/>
      <w:sz w:val="28"/>
      <w:lang w:eastAsia="ar-SA"/>
    </w:rPr>
  </w:style>
  <w:style w:type="paragraph" w:customStyle="1" w:styleId="0-TitTCC">
    <w:name w:val="0-TitTCC"/>
    <w:next w:val="Normal"/>
    <w:pPr>
      <w:suppressAutoHyphens/>
      <w:spacing w:before="3120"/>
      <w:jc w:val="center"/>
    </w:pPr>
    <w:rPr>
      <w:rFonts w:eastAsia="Arial"/>
      <w:b/>
      <w:caps/>
      <w:sz w:val="28"/>
      <w:lang w:eastAsia="ar-SA"/>
    </w:rPr>
  </w:style>
  <w:style w:type="paragraph" w:customStyle="1" w:styleId="0-SubTitTCC">
    <w:name w:val="0-SubTitTCC"/>
    <w:next w:val="Normal"/>
    <w:pPr>
      <w:suppressAutoHyphens/>
      <w:jc w:val="center"/>
    </w:pPr>
    <w:rPr>
      <w:rFonts w:eastAsia="Arial"/>
      <w:sz w:val="28"/>
      <w:lang w:eastAsia="ar-SA"/>
    </w:rPr>
  </w:style>
  <w:style w:type="paragraph" w:customStyle="1" w:styleId="0-IES">
    <w:name w:val="0-IES"/>
    <w:next w:val="Normal"/>
    <w:pPr>
      <w:suppressAutoHyphens/>
      <w:spacing w:after="3120"/>
      <w:jc w:val="center"/>
    </w:pPr>
    <w:rPr>
      <w:rFonts w:eastAsia="Arial"/>
      <w:b/>
      <w:lang w:eastAsia="ar-SA"/>
    </w:rPr>
  </w:style>
  <w:style w:type="paragraph" w:customStyle="1" w:styleId="0-Local">
    <w:name w:val="0-Local"/>
    <w:next w:val="Normal"/>
    <w:pPr>
      <w:suppressAutoHyphens/>
      <w:spacing w:before="5000"/>
      <w:jc w:val="center"/>
    </w:pPr>
    <w:rPr>
      <w:rFonts w:eastAsia="Arial"/>
      <w:b/>
      <w:sz w:val="28"/>
      <w:lang w:eastAsia="ar-SA"/>
    </w:rPr>
  </w:style>
  <w:style w:type="paragraph" w:customStyle="1" w:styleId="0-AutorAFR">
    <w:name w:val="0-AutorAFR"/>
    <w:next w:val="Normal"/>
    <w:pPr>
      <w:suppressAutoHyphens/>
      <w:jc w:val="center"/>
    </w:pPr>
    <w:rPr>
      <w:rFonts w:eastAsia="Arial"/>
      <w:b/>
      <w:caps/>
      <w:sz w:val="28"/>
      <w:lang w:eastAsia="ar-SA"/>
    </w:rPr>
  </w:style>
  <w:style w:type="paragraph" w:customStyle="1" w:styleId="0-TitAFR">
    <w:name w:val="0-TitAFR"/>
    <w:next w:val="Normal"/>
    <w:pPr>
      <w:suppressAutoHyphens/>
      <w:spacing w:before="5200"/>
      <w:jc w:val="center"/>
    </w:pPr>
    <w:rPr>
      <w:rFonts w:eastAsia="Arial"/>
      <w:b/>
      <w:caps/>
      <w:sz w:val="28"/>
      <w:lang w:eastAsia="ar-SA"/>
    </w:rPr>
  </w:style>
  <w:style w:type="paragraph" w:customStyle="1" w:styleId="0-Data">
    <w:name w:val="0-Data"/>
    <w:next w:val="Normal"/>
    <w:pPr>
      <w:suppressAutoHyphens/>
      <w:jc w:val="center"/>
    </w:pPr>
    <w:rPr>
      <w:rFonts w:eastAsia="Arial"/>
      <w:b/>
      <w:sz w:val="28"/>
      <w:lang w:eastAsia="ar-SA"/>
    </w:rPr>
  </w:style>
  <w:style w:type="paragraph" w:customStyle="1" w:styleId="0-Dedicatoria">
    <w:name w:val="0-Dedicatoria"/>
    <w:next w:val="Normal"/>
    <w:pPr>
      <w:suppressAutoHyphens/>
      <w:spacing w:before="6000"/>
      <w:ind w:left="4536"/>
      <w:jc w:val="both"/>
    </w:pPr>
    <w:rPr>
      <w:rFonts w:eastAsia="Arial"/>
      <w:lang w:eastAsia="ar-SA"/>
    </w:rPr>
  </w:style>
  <w:style w:type="paragraph" w:customStyle="1" w:styleId="0-TitAgradec">
    <w:name w:val="0-TitAgradec"/>
    <w:basedOn w:val="Normal"/>
    <w:pPr>
      <w:spacing w:before="1200" w:after="1200" w:line="240" w:lineRule="auto"/>
      <w:ind w:firstLine="0"/>
      <w:jc w:val="center"/>
    </w:pPr>
    <w:rPr>
      <w:b/>
      <w:caps/>
      <w:sz w:val="28"/>
    </w:rPr>
  </w:style>
  <w:style w:type="paragraph" w:customStyle="1" w:styleId="0-TextoAgradec">
    <w:name w:val="0-TextoAgradec"/>
    <w:next w:val="Normal"/>
    <w:pPr>
      <w:suppressAutoHyphens/>
      <w:spacing w:line="360" w:lineRule="auto"/>
      <w:ind w:left="1701"/>
    </w:pPr>
    <w:rPr>
      <w:rFonts w:eastAsia="Arial"/>
      <w:lang w:eastAsia="ar-SA"/>
    </w:rPr>
  </w:style>
  <w:style w:type="paragraph" w:customStyle="1" w:styleId="0-Epigrafe">
    <w:name w:val="0-Epigrafe"/>
    <w:next w:val="Normal"/>
    <w:pPr>
      <w:suppressAutoHyphens/>
      <w:spacing w:before="6000"/>
      <w:ind w:left="4536"/>
    </w:pPr>
    <w:rPr>
      <w:rFonts w:eastAsia="Arial"/>
      <w:i/>
      <w:lang w:eastAsia="ar-SA"/>
    </w:rPr>
  </w:style>
  <w:style w:type="paragraph" w:customStyle="1" w:styleId="0-AutorEpigr">
    <w:name w:val="0-AutorEpigr"/>
    <w:next w:val="Normal"/>
    <w:pPr>
      <w:suppressAutoHyphens/>
      <w:jc w:val="right"/>
    </w:pPr>
    <w:rPr>
      <w:rFonts w:eastAsia="Arial"/>
      <w:lang w:eastAsia="ar-SA"/>
    </w:rPr>
  </w:style>
  <w:style w:type="paragraph" w:customStyle="1" w:styleId="0-TitResumo">
    <w:name w:val="0-TitResumo"/>
    <w:next w:val="Normal"/>
    <w:pPr>
      <w:suppressAutoHyphens/>
      <w:spacing w:before="1200" w:after="1200"/>
      <w:jc w:val="center"/>
    </w:pPr>
    <w:rPr>
      <w:rFonts w:eastAsia="Arial"/>
      <w:b/>
      <w:caps/>
      <w:sz w:val="28"/>
      <w:lang w:eastAsia="ar-SA"/>
    </w:rPr>
  </w:style>
  <w:style w:type="paragraph" w:customStyle="1" w:styleId="0-TextoResumo">
    <w:name w:val="0-TextoResumo"/>
    <w:next w:val="Normal"/>
    <w:pPr>
      <w:suppressAutoHyphens/>
      <w:jc w:val="both"/>
    </w:pPr>
    <w:rPr>
      <w:rFonts w:eastAsia="Arial"/>
      <w:lang w:eastAsia="ar-SA"/>
    </w:rPr>
  </w:style>
  <w:style w:type="paragraph" w:customStyle="1" w:styleId="0-TitTextoSemNum">
    <w:name w:val="0-TitTextoSemNum"/>
    <w:next w:val="Normal"/>
    <w:pPr>
      <w:pageBreakBefore/>
      <w:suppressAutoHyphens/>
      <w:spacing w:line="360" w:lineRule="auto"/>
    </w:pPr>
    <w:rPr>
      <w:rFonts w:eastAsia="Arial"/>
      <w:b/>
      <w:lang w:eastAsia="ar-SA"/>
    </w:rPr>
  </w:style>
  <w:style w:type="paragraph" w:customStyle="1" w:styleId="0-TitTextoComNum">
    <w:name w:val="0-TitTextoComNum"/>
    <w:next w:val="Normal"/>
    <w:pPr>
      <w:numPr>
        <w:numId w:val="3"/>
      </w:numPr>
      <w:suppressAutoHyphens/>
      <w:spacing w:after="180" w:line="360" w:lineRule="auto"/>
    </w:pPr>
    <w:rPr>
      <w:rFonts w:eastAsia="Arial"/>
      <w:b/>
      <w:caps/>
      <w:lang w:eastAsia="ar-SA"/>
    </w:rPr>
  </w:style>
  <w:style w:type="paragraph" w:customStyle="1" w:styleId="0-SubTitComNum">
    <w:name w:val="0-SubTitComNum"/>
    <w:next w:val="Normal"/>
    <w:pPr>
      <w:numPr>
        <w:numId w:val="4"/>
      </w:numPr>
      <w:suppressAutoHyphens/>
      <w:spacing w:before="720" w:after="720"/>
    </w:pPr>
    <w:rPr>
      <w:rFonts w:eastAsia="Arial"/>
      <w:lang w:eastAsia="ar-SA"/>
    </w:rPr>
  </w:style>
  <w:style w:type="paragraph" w:customStyle="1" w:styleId="0-LocalAFR">
    <w:name w:val="0-LocalAFR"/>
    <w:next w:val="Normal"/>
    <w:pPr>
      <w:suppressAutoHyphens/>
      <w:spacing w:before="2400"/>
      <w:jc w:val="center"/>
    </w:pPr>
    <w:rPr>
      <w:rFonts w:eastAsia="Arial"/>
      <w:b/>
      <w:sz w:val="28"/>
      <w:lang w:eastAsia="ar-SA"/>
    </w:rPr>
  </w:style>
  <w:style w:type="paragraph" w:customStyle="1" w:styleId="0-TextoNormal">
    <w:name w:val="0-TextoNormal"/>
    <w:next w:val="Normal"/>
    <w:pPr>
      <w:suppressAutoHyphens/>
      <w:spacing w:line="360" w:lineRule="auto"/>
      <w:ind w:left="1418"/>
      <w:jc w:val="both"/>
    </w:pPr>
    <w:rPr>
      <w:rFonts w:eastAsia="Arial"/>
      <w:lang w:eastAsia="ar-SA"/>
    </w:rPr>
  </w:style>
  <w:style w:type="paragraph" w:customStyle="1" w:styleId="0-LocalAPOV">
    <w:name w:val="0-LocalAPOV"/>
    <w:next w:val="Normal"/>
    <w:pPr>
      <w:suppressAutoHyphens/>
      <w:spacing w:before="1200" w:after="960"/>
      <w:jc w:val="center"/>
    </w:pPr>
    <w:rPr>
      <w:rFonts w:eastAsia="Arial"/>
      <w:lang w:eastAsia="ar-SA"/>
    </w:rPr>
  </w:style>
  <w:style w:type="paragraph" w:customStyle="1" w:styleId="0-TitTCCAprov">
    <w:name w:val="0-TitTCCAprov"/>
    <w:basedOn w:val="0-TitTCC"/>
    <w:next w:val="Normal"/>
    <w:pPr>
      <w:spacing w:before="2400"/>
    </w:pPr>
  </w:style>
  <w:style w:type="paragraph" w:customStyle="1" w:styleId="0-Banca">
    <w:name w:val="0-Banca"/>
    <w:next w:val="Normal"/>
    <w:pPr>
      <w:suppressAutoHyphens/>
      <w:spacing w:before="180"/>
      <w:jc w:val="both"/>
    </w:pPr>
    <w:rPr>
      <w:rFonts w:eastAsia="Arial"/>
      <w:lang w:eastAsia="ar-SA"/>
    </w:rPr>
  </w:style>
  <w:style w:type="paragraph" w:customStyle="1" w:styleId="0-TitCap1">
    <w:name w:val="0-TitCap1"/>
    <w:next w:val="Normal"/>
    <w:pPr>
      <w:numPr>
        <w:numId w:val="2"/>
      </w:numPr>
      <w:suppressAutoHyphens/>
      <w:spacing w:before="720" w:after="720"/>
    </w:pPr>
    <w:rPr>
      <w:rFonts w:eastAsia="Arial"/>
      <w:b/>
      <w:caps/>
      <w:lang w:eastAsia="ar-SA"/>
    </w:rPr>
  </w:style>
  <w:style w:type="paragraph" w:customStyle="1" w:styleId="0-TitCap2">
    <w:name w:val="0-TitCap2"/>
    <w:next w:val="Normal"/>
    <w:pPr>
      <w:tabs>
        <w:tab w:val="num" w:pos="0"/>
      </w:tabs>
      <w:suppressAutoHyphens/>
      <w:spacing w:before="720" w:after="720"/>
      <w:ind w:left="432" w:hanging="432"/>
    </w:pPr>
    <w:rPr>
      <w:rFonts w:eastAsia="Arial"/>
      <w:caps/>
      <w:lang w:eastAsia="ar-SA"/>
    </w:rPr>
  </w:style>
  <w:style w:type="paragraph" w:customStyle="1" w:styleId="0-TitCap3">
    <w:name w:val="0-TitCap3"/>
    <w:next w:val="Normal"/>
    <w:pPr>
      <w:tabs>
        <w:tab w:val="num" w:pos="0"/>
      </w:tabs>
      <w:suppressAutoHyphens/>
      <w:spacing w:before="720" w:after="720"/>
      <w:ind w:left="432" w:hanging="432"/>
    </w:pPr>
    <w:rPr>
      <w:rFonts w:eastAsia="Arial"/>
      <w:lang w:eastAsia="ar-SA"/>
    </w:rPr>
  </w:style>
  <w:style w:type="paragraph" w:styleId="Cabealho">
    <w:name w:val="header"/>
    <w:basedOn w:val="Normal"/>
    <w:uiPriority w:val="99"/>
    <w:pPr>
      <w:tabs>
        <w:tab w:val="center" w:pos="4513"/>
        <w:tab w:val="right" w:pos="9026"/>
      </w:tabs>
    </w:pPr>
  </w:style>
  <w:style w:type="paragraph" w:customStyle="1" w:styleId="Ttulodocurso">
    <w:name w:val="Título do curso"/>
    <w:basedOn w:val="0-TitTCC"/>
    <w:pPr>
      <w:spacing w:before="0"/>
    </w:pPr>
  </w:style>
  <w:style w:type="paragraph" w:customStyle="1" w:styleId="TabeladeGrade31">
    <w:name w:val="Tabela de Grade 31"/>
    <w:basedOn w:val="Ttulo1"/>
    <w:next w:val="Normal"/>
    <w:uiPriority w:val="39"/>
    <w:semiHidden/>
    <w:unhideWhenUsed/>
    <w:qFormat/>
    <w:rsid w:val="002F03A6"/>
    <w:pPr>
      <w:outlineLvl w:val="9"/>
    </w:pPr>
    <w:rPr>
      <w:rFonts w:ascii="Cambria" w:hAnsi="Cambria"/>
      <w:color w:val="365F91"/>
      <w:lang w:eastAsia="en-US"/>
    </w:rPr>
  </w:style>
  <w:style w:type="paragraph" w:customStyle="1" w:styleId="SombreamentoEscuro-nfase11">
    <w:name w:val="Sombreamento Escuro - Ênfase 11"/>
    <w:hidden/>
    <w:uiPriority w:val="99"/>
    <w:semiHidden/>
    <w:rsid w:val="00794773"/>
    <w:rPr>
      <w:lang w:eastAsia="ar-SA"/>
    </w:rPr>
  </w:style>
  <w:style w:type="paragraph" w:styleId="Textodebalo">
    <w:name w:val="Balloon Text"/>
    <w:basedOn w:val="Normal"/>
    <w:link w:val="TextodebaloChar"/>
    <w:uiPriority w:val="99"/>
    <w:semiHidden/>
    <w:unhideWhenUsed/>
    <w:rsid w:val="0079477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794773"/>
    <w:rPr>
      <w:rFonts w:ascii="Tahoma" w:hAnsi="Tahoma" w:cs="Tahoma"/>
      <w:sz w:val="16"/>
      <w:szCs w:val="16"/>
      <w:lang w:eastAsia="ar-SA"/>
    </w:rPr>
  </w:style>
  <w:style w:type="character" w:styleId="Refdecomentrio">
    <w:name w:val="annotation reference"/>
    <w:uiPriority w:val="99"/>
    <w:semiHidden/>
    <w:unhideWhenUsed/>
    <w:rsid w:val="00675635"/>
    <w:rPr>
      <w:sz w:val="16"/>
      <w:szCs w:val="16"/>
    </w:rPr>
  </w:style>
  <w:style w:type="paragraph" w:styleId="Textodecomentrio">
    <w:name w:val="annotation text"/>
    <w:basedOn w:val="Normal"/>
    <w:link w:val="TextodecomentrioChar"/>
    <w:uiPriority w:val="99"/>
    <w:unhideWhenUsed/>
    <w:rsid w:val="00675635"/>
    <w:rPr>
      <w:sz w:val="20"/>
    </w:rPr>
  </w:style>
  <w:style w:type="character" w:customStyle="1" w:styleId="TextodecomentrioChar">
    <w:name w:val="Texto de comentário Char"/>
    <w:link w:val="Textodecomentrio"/>
    <w:uiPriority w:val="99"/>
    <w:rsid w:val="00675635"/>
    <w:rPr>
      <w:rFonts w:ascii="Arial" w:hAnsi="Arial"/>
      <w:lang w:eastAsia="ar-SA"/>
    </w:rPr>
  </w:style>
  <w:style w:type="paragraph" w:styleId="Assuntodocomentrio">
    <w:name w:val="annotation subject"/>
    <w:basedOn w:val="Textodecomentrio"/>
    <w:next w:val="Textodecomentrio"/>
    <w:link w:val="AssuntodocomentrioChar"/>
    <w:uiPriority w:val="99"/>
    <w:semiHidden/>
    <w:unhideWhenUsed/>
    <w:rsid w:val="00675635"/>
    <w:rPr>
      <w:b/>
      <w:bCs/>
    </w:rPr>
  </w:style>
  <w:style w:type="character" w:customStyle="1" w:styleId="AssuntodocomentrioChar">
    <w:name w:val="Assunto do comentário Char"/>
    <w:link w:val="Assuntodocomentrio"/>
    <w:uiPriority w:val="99"/>
    <w:semiHidden/>
    <w:rsid w:val="00675635"/>
    <w:rPr>
      <w:rFonts w:ascii="Arial" w:hAnsi="Arial"/>
      <w:b/>
      <w:bCs/>
      <w:lang w:eastAsia="ar-SA"/>
    </w:rPr>
  </w:style>
  <w:style w:type="table" w:styleId="Tabelacomgrade">
    <w:name w:val="Table Grid"/>
    <w:basedOn w:val="Tabelanormal"/>
    <w:uiPriority w:val="59"/>
    <w:rsid w:val="00060B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0-BancaComponentes">
    <w:name w:val="0-BancaComponentes"/>
    <w:next w:val="Normal"/>
    <w:qFormat/>
    <w:rsid w:val="000A1072"/>
    <w:rPr>
      <w:rFonts w:eastAsia="Calibri"/>
      <w:szCs w:val="22"/>
      <w:lang w:eastAsia="en-US"/>
    </w:rPr>
  </w:style>
  <w:style w:type="paragraph" w:customStyle="1" w:styleId="0-BancaInstituicao">
    <w:name w:val="0-BancaInstituicao"/>
    <w:next w:val="Normal"/>
    <w:qFormat/>
    <w:rsid w:val="000A1072"/>
    <w:pPr>
      <w:spacing w:after="200"/>
    </w:pPr>
    <w:rPr>
      <w:rFonts w:eastAsia="Calibri"/>
      <w:szCs w:val="22"/>
      <w:lang w:eastAsia="en-US"/>
    </w:rPr>
  </w:style>
  <w:style w:type="paragraph" w:customStyle="1" w:styleId="0-NaturezaFolhaAPROV">
    <w:name w:val="0-NaturezaFolhaAPROV"/>
    <w:next w:val="Normal"/>
    <w:qFormat/>
    <w:rsid w:val="000A1072"/>
    <w:pPr>
      <w:spacing w:before="1700"/>
      <w:ind w:left="4536"/>
      <w:jc w:val="both"/>
    </w:pPr>
    <w:rPr>
      <w:rFonts w:eastAsia="Calibri"/>
      <w:szCs w:val="22"/>
      <w:lang w:eastAsia="en-US"/>
    </w:rPr>
  </w:style>
  <w:style w:type="paragraph" w:customStyle="1" w:styleId="0-Normal">
    <w:name w:val="0-Normal"/>
    <w:qFormat/>
    <w:rsid w:val="000A1072"/>
    <w:pPr>
      <w:spacing w:line="360" w:lineRule="auto"/>
      <w:ind w:firstLine="1418"/>
      <w:jc w:val="both"/>
    </w:pPr>
    <w:rPr>
      <w:rFonts w:eastAsia="Calibri"/>
      <w:szCs w:val="22"/>
      <w:lang w:eastAsia="en-US"/>
    </w:rPr>
  </w:style>
  <w:style w:type="paragraph" w:customStyle="1" w:styleId="0-TituloFolhaAPROV">
    <w:name w:val="0-TituloFolhaAPROV"/>
    <w:next w:val="0-Normal"/>
    <w:qFormat/>
    <w:rsid w:val="000A1072"/>
    <w:pPr>
      <w:spacing w:before="2000" w:line="360" w:lineRule="auto"/>
      <w:jc w:val="center"/>
    </w:pPr>
    <w:rPr>
      <w:rFonts w:eastAsia="Calibri"/>
      <w:b/>
      <w:caps/>
      <w:sz w:val="28"/>
      <w:szCs w:val="22"/>
      <w:lang w:eastAsia="en-US"/>
    </w:rPr>
  </w:style>
  <w:style w:type="paragraph" w:customStyle="1" w:styleId="Estilo1">
    <w:name w:val="Estilo1"/>
    <w:basedOn w:val="Normal"/>
    <w:qFormat/>
    <w:rsid w:val="00BA547D"/>
    <w:pPr>
      <w:suppressAutoHyphens w:val="0"/>
      <w:spacing w:after="200" w:line="480" w:lineRule="auto"/>
      <w:ind w:firstLine="0"/>
    </w:pPr>
    <w:rPr>
      <w:rFonts w:eastAsia="Calibri"/>
      <w:b/>
      <w:sz w:val="28"/>
      <w:szCs w:val="28"/>
      <w:lang w:eastAsia="en-US"/>
    </w:rPr>
  </w:style>
  <w:style w:type="paragraph" w:styleId="Legenda">
    <w:name w:val="caption"/>
    <w:basedOn w:val="Normal"/>
    <w:next w:val="Normal"/>
    <w:uiPriority w:val="35"/>
    <w:unhideWhenUsed/>
    <w:qFormat/>
    <w:rsid w:val="00CF3A74"/>
    <w:pPr>
      <w:suppressAutoHyphens w:val="0"/>
      <w:spacing w:after="200" w:line="240" w:lineRule="auto"/>
      <w:ind w:firstLine="0"/>
      <w:jc w:val="left"/>
    </w:pPr>
    <w:rPr>
      <w:rFonts w:ascii="Calibri" w:eastAsia="Calibri" w:hAnsi="Calibri"/>
      <w:b/>
      <w:bCs/>
      <w:color w:val="4F81BD"/>
      <w:sz w:val="18"/>
      <w:szCs w:val="18"/>
      <w:lang w:eastAsia="en-US"/>
    </w:rPr>
  </w:style>
  <w:style w:type="paragraph" w:styleId="PargrafodaLista">
    <w:name w:val="List Paragraph"/>
    <w:basedOn w:val="Normal"/>
    <w:uiPriority w:val="34"/>
    <w:qFormat/>
    <w:rsid w:val="009B423C"/>
    <w:pPr>
      <w:suppressAutoHyphens w:val="0"/>
      <w:spacing w:after="200" w:line="276" w:lineRule="auto"/>
      <w:ind w:left="720" w:firstLine="0"/>
      <w:contextualSpacing/>
      <w:jc w:val="left"/>
    </w:pPr>
    <w:rPr>
      <w:rFonts w:ascii="Calibri" w:eastAsia="Calibri" w:hAnsi="Calibri"/>
      <w:sz w:val="22"/>
      <w:szCs w:val="22"/>
      <w:lang w:eastAsia="en-US"/>
    </w:rPr>
  </w:style>
  <w:style w:type="paragraph" w:styleId="SemEspaamento">
    <w:name w:val="No Spacing"/>
    <w:uiPriority w:val="1"/>
    <w:qFormat/>
    <w:rsid w:val="00487393"/>
    <w:rPr>
      <w:rFonts w:ascii="Calibri" w:eastAsia="Calibri" w:hAnsi="Calibri"/>
      <w:sz w:val="22"/>
      <w:szCs w:val="22"/>
      <w:lang w:eastAsia="en-US"/>
    </w:rPr>
  </w:style>
  <w:style w:type="character" w:customStyle="1" w:styleId="apple-converted-space">
    <w:name w:val="apple-converted-space"/>
    <w:basedOn w:val="Fontepargpadro"/>
    <w:rsid w:val="00731ED8"/>
  </w:style>
  <w:style w:type="character" w:styleId="Forte">
    <w:name w:val="Strong"/>
    <w:basedOn w:val="Fontepargpadro"/>
    <w:uiPriority w:val="22"/>
    <w:qFormat/>
    <w:rsid w:val="00731ED8"/>
    <w:rPr>
      <w:b/>
      <w:bCs/>
    </w:rPr>
  </w:style>
  <w:style w:type="character" w:styleId="TextodoEspaoReservado">
    <w:name w:val="Placeholder Text"/>
    <w:basedOn w:val="Fontepargpadro"/>
    <w:uiPriority w:val="99"/>
    <w:semiHidden/>
    <w:rsid w:val="00325835"/>
    <w:rPr>
      <w:color w:val="808080"/>
    </w:rPr>
  </w:style>
  <w:style w:type="paragraph" w:customStyle="1" w:styleId="RME-Resumo">
    <w:name w:val="RME - Resumo"/>
    <w:basedOn w:val="Normal"/>
    <w:rsid w:val="00BD099F"/>
    <w:pPr>
      <w:numPr>
        <w:numId w:val="10"/>
      </w:numPr>
      <w:suppressAutoHyphens w:val="0"/>
      <w:spacing w:before="80" w:line="240" w:lineRule="auto"/>
    </w:pPr>
    <w:rPr>
      <w:rFonts w:ascii="Times New Roman" w:hAnsi="Times New Roman"/>
      <w:sz w:val="18"/>
    </w:rPr>
  </w:style>
  <w:style w:type="paragraph" w:styleId="Textodenotaderodap">
    <w:name w:val="footnote text"/>
    <w:basedOn w:val="Normal"/>
    <w:link w:val="TextodenotaderodapChar"/>
    <w:uiPriority w:val="99"/>
    <w:semiHidden/>
    <w:unhideWhenUsed/>
    <w:rsid w:val="00586740"/>
    <w:pPr>
      <w:spacing w:line="240" w:lineRule="auto"/>
    </w:pPr>
    <w:rPr>
      <w:sz w:val="20"/>
    </w:rPr>
  </w:style>
  <w:style w:type="character" w:customStyle="1" w:styleId="TextodenotaderodapChar">
    <w:name w:val="Texto de nota de rodapé Char"/>
    <w:basedOn w:val="Fontepargpadro"/>
    <w:link w:val="Textodenotaderodap"/>
    <w:uiPriority w:val="99"/>
    <w:semiHidden/>
    <w:rsid w:val="00586740"/>
    <w:rPr>
      <w:rFonts w:ascii="Arial" w:hAnsi="Arial"/>
      <w:lang w:eastAsia="ar-SA"/>
    </w:rPr>
  </w:style>
  <w:style w:type="character" w:styleId="Refdenotaderodap">
    <w:name w:val="footnote reference"/>
    <w:basedOn w:val="Fontepargpadro"/>
    <w:uiPriority w:val="99"/>
    <w:semiHidden/>
    <w:unhideWhenUsed/>
    <w:rsid w:val="00586740"/>
    <w:rPr>
      <w:vertAlign w:val="superscript"/>
    </w:rPr>
  </w:style>
  <w:style w:type="paragraph" w:customStyle="1" w:styleId="western">
    <w:name w:val="western"/>
    <w:basedOn w:val="Normal"/>
    <w:rsid w:val="007378BF"/>
    <w:pPr>
      <w:suppressAutoHyphens w:val="0"/>
      <w:spacing w:before="100" w:beforeAutospacing="1" w:after="142" w:line="276" w:lineRule="auto"/>
      <w:ind w:firstLine="0"/>
      <w:jc w:val="left"/>
    </w:pPr>
    <w:rPr>
      <w:rFonts w:ascii="Times New Roman" w:hAnsi="Times New Roman"/>
      <w:color w:val="000000"/>
    </w:rPr>
  </w:style>
  <w:style w:type="paragraph" w:styleId="Pr-formataoHTML">
    <w:name w:val="HTML Preformatted"/>
    <w:basedOn w:val="Normal"/>
    <w:link w:val="Pr-formataoHTMLChar"/>
    <w:uiPriority w:val="99"/>
    <w:unhideWhenUsed/>
    <w:rsid w:val="00A7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rPr>
  </w:style>
  <w:style w:type="character" w:customStyle="1" w:styleId="Pr-formataoHTMLChar">
    <w:name w:val="Pré-formatação HTML Char"/>
    <w:basedOn w:val="Fontepargpadro"/>
    <w:link w:val="Pr-formataoHTML"/>
    <w:uiPriority w:val="99"/>
    <w:rsid w:val="00A77DC8"/>
    <w:rPr>
      <w:rFonts w:ascii="Courier New" w:hAnsi="Courier New" w:cs="Courier New"/>
    </w:rPr>
  </w:style>
  <w:style w:type="paragraph" w:customStyle="1" w:styleId="0-ABNT">
    <w:name w:val="0-ABNT"/>
    <w:qFormat/>
    <w:rsid w:val="00960421"/>
    <w:pPr>
      <w:spacing w:before="200" w:after="200" w:line="360" w:lineRule="auto"/>
      <w:ind w:firstLine="709"/>
      <w:jc w:val="both"/>
    </w:pPr>
    <w:rPr>
      <w:lang w:val="en"/>
    </w:rPr>
  </w:style>
  <w:style w:type="paragraph" w:customStyle="1" w:styleId="0-Trancrio-Longa">
    <w:name w:val="0-Trancrição-Longa"/>
    <w:next w:val="0-ABNT"/>
    <w:qFormat/>
    <w:rsid w:val="00C824C7"/>
    <w:pPr>
      <w:spacing w:after="200"/>
      <w:ind w:left="2268"/>
      <w:jc w:val="both"/>
    </w:pPr>
  </w:style>
  <w:style w:type="paragraph" w:customStyle="1" w:styleId="TITULO1">
    <w:name w:val="TITULO 1"/>
    <w:next w:val="0-ABNT"/>
    <w:qFormat/>
    <w:rsid w:val="00922671"/>
    <w:pPr>
      <w:numPr>
        <w:numId w:val="20"/>
      </w:numPr>
      <w:spacing w:before="200" w:after="200" w:line="360" w:lineRule="auto"/>
    </w:pPr>
    <w:rPr>
      <w:b/>
      <w:caps/>
      <w:lang w:val="en"/>
    </w:rPr>
  </w:style>
  <w:style w:type="paragraph" w:customStyle="1" w:styleId="0-Titulo-Nivel2">
    <w:name w:val="0-Titulo-Nivel2"/>
    <w:basedOn w:val="0-ABNT"/>
    <w:qFormat/>
    <w:rsid w:val="00A848CE"/>
    <w:pPr>
      <w:numPr>
        <w:ilvl w:val="1"/>
        <w:numId w:val="20"/>
      </w:numPr>
      <w:spacing w:line="240" w:lineRule="auto"/>
      <w:jc w:val="left"/>
    </w:pPr>
    <w:rPr>
      <w:caps/>
    </w:rPr>
  </w:style>
  <w:style w:type="paragraph" w:customStyle="1" w:styleId="0-Titulo-Nivel3">
    <w:name w:val="0-Titulo-Nivel3"/>
    <w:next w:val="0-ABNT"/>
    <w:qFormat/>
    <w:rsid w:val="00A848CE"/>
    <w:pPr>
      <w:numPr>
        <w:ilvl w:val="2"/>
        <w:numId w:val="20"/>
      </w:numPr>
      <w:spacing w:before="200" w:after="200"/>
    </w:pPr>
    <w:rPr>
      <w:lang w:val="en"/>
    </w:rPr>
  </w:style>
  <w:style w:type="character" w:customStyle="1" w:styleId="Ttulo4Char">
    <w:name w:val="Título 4 Char"/>
    <w:basedOn w:val="Fontepargpadro"/>
    <w:link w:val="Ttulo4"/>
    <w:uiPriority w:val="9"/>
    <w:semiHidden/>
    <w:rsid w:val="0023599E"/>
    <w:rPr>
      <w:rFonts w:asciiTheme="majorHAnsi" w:eastAsiaTheme="majorEastAsia" w:hAnsiTheme="majorHAnsi" w:cstheme="majorBidi"/>
      <w:i/>
      <w:iCs/>
      <w:color w:val="2E74B5" w:themeColor="accent1" w:themeShade="BF"/>
    </w:rPr>
  </w:style>
  <w:style w:type="character" w:customStyle="1" w:styleId="Ttulo6Char">
    <w:name w:val="Título 6 Char"/>
    <w:basedOn w:val="Fontepargpadro"/>
    <w:link w:val="Ttulo6"/>
    <w:uiPriority w:val="9"/>
    <w:semiHidden/>
    <w:rsid w:val="0023599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23599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23599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23599E"/>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E56676"/>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character" w:customStyle="1" w:styleId="y2iqfc">
    <w:name w:val="y2iqfc"/>
    <w:basedOn w:val="Fontepargpadro"/>
    <w:rsid w:val="00476FCF"/>
  </w:style>
  <w:style w:type="character" w:styleId="MenoPendente">
    <w:name w:val="Unresolved Mention"/>
    <w:basedOn w:val="Fontepargpadro"/>
    <w:uiPriority w:val="99"/>
    <w:semiHidden/>
    <w:unhideWhenUsed/>
    <w:rsid w:val="00325740"/>
    <w:rPr>
      <w:color w:val="605E5C"/>
      <w:shd w:val="clear" w:color="auto" w:fill="E1DFDD"/>
    </w:rPr>
  </w:style>
  <w:style w:type="character" w:styleId="nfase">
    <w:name w:val="Emphasis"/>
    <w:basedOn w:val="Fontepargpadro"/>
    <w:uiPriority w:val="20"/>
    <w:qFormat/>
    <w:rsid w:val="00D779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506005">
      <w:bodyDiv w:val="1"/>
      <w:marLeft w:val="0"/>
      <w:marRight w:val="0"/>
      <w:marTop w:val="0"/>
      <w:marBottom w:val="0"/>
      <w:divBdr>
        <w:top w:val="none" w:sz="0" w:space="0" w:color="auto"/>
        <w:left w:val="none" w:sz="0" w:space="0" w:color="auto"/>
        <w:bottom w:val="none" w:sz="0" w:space="0" w:color="auto"/>
        <w:right w:val="none" w:sz="0" w:space="0" w:color="auto"/>
      </w:divBdr>
    </w:div>
    <w:div w:id="212892322">
      <w:bodyDiv w:val="1"/>
      <w:marLeft w:val="0"/>
      <w:marRight w:val="0"/>
      <w:marTop w:val="0"/>
      <w:marBottom w:val="0"/>
      <w:divBdr>
        <w:top w:val="none" w:sz="0" w:space="0" w:color="auto"/>
        <w:left w:val="none" w:sz="0" w:space="0" w:color="auto"/>
        <w:bottom w:val="none" w:sz="0" w:space="0" w:color="auto"/>
        <w:right w:val="none" w:sz="0" w:space="0" w:color="auto"/>
      </w:divBdr>
    </w:div>
    <w:div w:id="268898482">
      <w:bodyDiv w:val="1"/>
      <w:marLeft w:val="0"/>
      <w:marRight w:val="0"/>
      <w:marTop w:val="0"/>
      <w:marBottom w:val="0"/>
      <w:divBdr>
        <w:top w:val="none" w:sz="0" w:space="0" w:color="auto"/>
        <w:left w:val="none" w:sz="0" w:space="0" w:color="auto"/>
        <w:bottom w:val="none" w:sz="0" w:space="0" w:color="auto"/>
        <w:right w:val="none" w:sz="0" w:space="0" w:color="auto"/>
      </w:divBdr>
    </w:div>
    <w:div w:id="386535505">
      <w:bodyDiv w:val="1"/>
      <w:marLeft w:val="0"/>
      <w:marRight w:val="0"/>
      <w:marTop w:val="0"/>
      <w:marBottom w:val="0"/>
      <w:divBdr>
        <w:top w:val="none" w:sz="0" w:space="0" w:color="auto"/>
        <w:left w:val="none" w:sz="0" w:space="0" w:color="auto"/>
        <w:bottom w:val="none" w:sz="0" w:space="0" w:color="auto"/>
        <w:right w:val="none" w:sz="0" w:space="0" w:color="auto"/>
      </w:divBdr>
    </w:div>
    <w:div w:id="697512180">
      <w:bodyDiv w:val="1"/>
      <w:marLeft w:val="0"/>
      <w:marRight w:val="0"/>
      <w:marTop w:val="0"/>
      <w:marBottom w:val="0"/>
      <w:divBdr>
        <w:top w:val="none" w:sz="0" w:space="0" w:color="auto"/>
        <w:left w:val="none" w:sz="0" w:space="0" w:color="auto"/>
        <w:bottom w:val="none" w:sz="0" w:space="0" w:color="auto"/>
        <w:right w:val="none" w:sz="0" w:space="0" w:color="auto"/>
      </w:divBdr>
    </w:div>
    <w:div w:id="1064766279">
      <w:bodyDiv w:val="1"/>
      <w:marLeft w:val="0"/>
      <w:marRight w:val="0"/>
      <w:marTop w:val="0"/>
      <w:marBottom w:val="0"/>
      <w:divBdr>
        <w:top w:val="none" w:sz="0" w:space="0" w:color="auto"/>
        <w:left w:val="none" w:sz="0" w:space="0" w:color="auto"/>
        <w:bottom w:val="none" w:sz="0" w:space="0" w:color="auto"/>
        <w:right w:val="none" w:sz="0" w:space="0" w:color="auto"/>
      </w:divBdr>
    </w:div>
    <w:div w:id="1442064682">
      <w:bodyDiv w:val="1"/>
      <w:marLeft w:val="0"/>
      <w:marRight w:val="0"/>
      <w:marTop w:val="0"/>
      <w:marBottom w:val="0"/>
      <w:divBdr>
        <w:top w:val="none" w:sz="0" w:space="0" w:color="auto"/>
        <w:left w:val="none" w:sz="0" w:space="0" w:color="auto"/>
        <w:bottom w:val="none" w:sz="0" w:space="0" w:color="auto"/>
        <w:right w:val="none" w:sz="0" w:space="0" w:color="auto"/>
      </w:divBdr>
    </w:div>
    <w:div w:id="1469474182">
      <w:bodyDiv w:val="1"/>
      <w:marLeft w:val="0"/>
      <w:marRight w:val="0"/>
      <w:marTop w:val="0"/>
      <w:marBottom w:val="0"/>
      <w:divBdr>
        <w:top w:val="none" w:sz="0" w:space="0" w:color="auto"/>
        <w:left w:val="none" w:sz="0" w:space="0" w:color="auto"/>
        <w:bottom w:val="none" w:sz="0" w:space="0" w:color="auto"/>
        <w:right w:val="none" w:sz="0" w:space="0" w:color="auto"/>
      </w:divBdr>
    </w:div>
    <w:div w:id="1625193356">
      <w:bodyDiv w:val="1"/>
      <w:marLeft w:val="0"/>
      <w:marRight w:val="0"/>
      <w:marTop w:val="0"/>
      <w:marBottom w:val="0"/>
      <w:divBdr>
        <w:top w:val="none" w:sz="0" w:space="0" w:color="auto"/>
        <w:left w:val="none" w:sz="0" w:space="0" w:color="auto"/>
        <w:bottom w:val="none" w:sz="0" w:space="0" w:color="auto"/>
        <w:right w:val="none" w:sz="0" w:space="0" w:color="auto"/>
      </w:divBdr>
    </w:div>
    <w:div w:id="1771467707">
      <w:bodyDiv w:val="1"/>
      <w:marLeft w:val="0"/>
      <w:marRight w:val="0"/>
      <w:marTop w:val="0"/>
      <w:marBottom w:val="0"/>
      <w:divBdr>
        <w:top w:val="none" w:sz="0" w:space="0" w:color="auto"/>
        <w:left w:val="none" w:sz="0" w:space="0" w:color="auto"/>
        <w:bottom w:val="none" w:sz="0" w:space="0" w:color="auto"/>
        <w:right w:val="none" w:sz="0" w:space="0" w:color="auto"/>
      </w:divBdr>
      <w:divsChild>
        <w:div w:id="771360681">
          <w:marLeft w:val="0"/>
          <w:marRight w:val="0"/>
          <w:marTop w:val="0"/>
          <w:marBottom w:val="0"/>
          <w:divBdr>
            <w:top w:val="none" w:sz="0" w:space="0" w:color="auto"/>
            <w:left w:val="none" w:sz="0" w:space="0" w:color="auto"/>
            <w:bottom w:val="none" w:sz="0" w:space="0" w:color="auto"/>
            <w:right w:val="none" w:sz="0" w:space="0" w:color="auto"/>
          </w:divBdr>
        </w:div>
      </w:divsChild>
    </w:div>
    <w:div w:id="1808811966">
      <w:bodyDiv w:val="1"/>
      <w:marLeft w:val="0"/>
      <w:marRight w:val="0"/>
      <w:marTop w:val="0"/>
      <w:marBottom w:val="0"/>
      <w:divBdr>
        <w:top w:val="none" w:sz="0" w:space="0" w:color="auto"/>
        <w:left w:val="none" w:sz="0" w:space="0" w:color="auto"/>
        <w:bottom w:val="none" w:sz="0" w:space="0" w:color="auto"/>
        <w:right w:val="none" w:sz="0" w:space="0" w:color="auto"/>
      </w:divBdr>
      <w:divsChild>
        <w:div w:id="485167001">
          <w:marLeft w:val="0"/>
          <w:marRight w:val="0"/>
          <w:marTop w:val="0"/>
          <w:marBottom w:val="0"/>
          <w:divBdr>
            <w:top w:val="none" w:sz="0" w:space="0" w:color="auto"/>
            <w:left w:val="none" w:sz="0" w:space="0" w:color="auto"/>
            <w:bottom w:val="none" w:sz="0" w:space="0" w:color="auto"/>
            <w:right w:val="none" w:sz="0" w:space="0" w:color="auto"/>
          </w:divBdr>
          <w:divsChild>
            <w:div w:id="99646430">
              <w:marLeft w:val="0"/>
              <w:marRight w:val="0"/>
              <w:marTop w:val="0"/>
              <w:marBottom w:val="0"/>
              <w:divBdr>
                <w:top w:val="none" w:sz="0" w:space="0" w:color="auto"/>
                <w:left w:val="none" w:sz="0" w:space="0" w:color="auto"/>
                <w:bottom w:val="none" w:sz="0" w:space="0" w:color="auto"/>
                <w:right w:val="none" w:sz="0" w:space="0" w:color="auto"/>
              </w:divBdr>
              <w:divsChild>
                <w:div w:id="1884828225">
                  <w:marLeft w:val="0"/>
                  <w:marRight w:val="0"/>
                  <w:marTop w:val="0"/>
                  <w:marBottom w:val="0"/>
                  <w:divBdr>
                    <w:top w:val="none" w:sz="0" w:space="0" w:color="auto"/>
                    <w:left w:val="none" w:sz="0" w:space="0" w:color="auto"/>
                    <w:bottom w:val="none" w:sz="0" w:space="0" w:color="auto"/>
                    <w:right w:val="none" w:sz="0" w:space="0" w:color="auto"/>
                  </w:divBdr>
                  <w:divsChild>
                    <w:div w:id="880560256">
                      <w:marLeft w:val="0"/>
                      <w:marRight w:val="0"/>
                      <w:marTop w:val="0"/>
                      <w:marBottom w:val="0"/>
                      <w:divBdr>
                        <w:top w:val="none" w:sz="0" w:space="0" w:color="auto"/>
                        <w:left w:val="none" w:sz="0" w:space="0" w:color="auto"/>
                        <w:bottom w:val="none" w:sz="0" w:space="0" w:color="auto"/>
                        <w:right w:val="none" w:sz="0" w:space="0" w:color="auto"/>
                      </w:divBdr>
                      <w:divsChild>
                        <w:div w:id="1268738173">
                          <w:marLeft w:val="0"/>
                          <w:marRight w:val="0"/>
                          <w:marTop w:val="0"/>
                          <w:marBottom w:val="0"/>
                          <w:divBdr>
                            <w:top w:val="none" w:sz="0" w:space="0" w:color="auto"/>
                            <w:left w:val="none" w:sz="0" w:space="0" w:color="auto"/>
                            <w:bottom w:val="none" w:sz="0" w:space="0" w:color="auto"/>
                            <w:right w:val="none" w:sz="0" w:space="0" w:color="auto"/>
                          </w:divBdr>
                          <w:divsChild>
                            <w:div w:id="2108227913">
                              <w:marLeft w:val="0"/>
                              <w:marRight w:val="0"/>
                              <w:marTop w:val="0"/>
                              <w:marBottom w:val="0"/>
                              <w:divBdr>
                                <w:top w:val="none" w:sz="0" w:space="0" w:color="auto"/>
                                <w:left w:val="none" w:sz="0" w:space="0" w:color="auto"/>
                                <w:bottom w:val="none" w:sz="0" w:space="0" w:color="auto"/>
                                <w:right w:val="none" w:sz="0" w:space="0" w:color="auto"/>
                              </w:divBdr>
                              <w:divsChild>
                                <w:div w:id="323558745">
                                  <w:marLeft w:val="0"/>
                                  <w:marRight w:val="0"/>
                                  <w:marTop w:val="0"/>
                                  <w:marBottom w:val="0"/>
                                  <w:divBdr>
                                    <w:top w:val="none" w:sz="0" w:space="0" w:color="auto"/>
                                    <w:left w:val="none" w:sz="0" w:space="0" w:color="auto"/>
                                    <w:bottom w:val="none" w:sz="0" w:space="0" w:color="auto"/>
                                    <w:right w:val="none" w:sz="0" w:space="0" w:color="auto"/>
                                  </w:divBdr>
                                  <w:divsChild>
                                    <w:div w:id="463084062">
                                      <w:marLeft w:val="0"/>
                                      <w:marRight w:val="0"/>
                                      <w:marTop w:val="0"/>
                                      <w:marBottom w:val="0"/>
                                      <w:divBdr>
                                        <w:top w:val="none" w:sz="0" w:space="0" w:color="auto"/>
                                        <w:left w:val="none" w:sz="0" w:space="0" w:color="auto"/>
                                        <w:bottom w:val="none" w:sz="0" w:space="0" w:color="auto"/>
                                        <w:right w:val="none" w:sz="0" w:space="0" w:color="auto"/>
                                      </w:divBdr>
                                    </w:div>
                                    <w:div w:id="1919711391">
                                      <w:marLeft w:val="0"/>
                                      <w:marRight w:val="0"/>
                                      <w:marTop w:val="0"/>
                                      <w:marBottom w:val="0"/>
                                      <w:divBdr>
                                        <w:top w:val="none" w:sz="0" w:space="0" w:color="auto"/>
                                        <w:left w:val="none" w:sz="0" w:space="0" w:color="auto"/>
                                        <w:bottom w:val="none" w:sz="0" w:space="0" w:color="auto"/>
                                        <w:right w:val="none" w:sz="0" w:space="0" w:color="auto"/>
                                      </w:divBdr>
                                      <w:divsChild>
                                        <w:div w:id="1829326379">
                                          <w:marLeft w:val="0"/>
                                          <w:marRight w:val="165"/>
                                          <w:marTop w:val="150"/>
                                          <w:marBottom w:val="0"/>
                                          <w:divBdr>
                                            <w:top w:val="none" w:sz="0" w:space="0" w:color="auto"/>
                                            <w:left w:val="none" w:sz="0" w:space="0" w:color="auto"/>
                                            <w:bottom w:val="none" w:sz="0" w:space="0" w:color="auto"/>
                                            <w:right w:val="none" w:sz="0" w:space="0" w:color="auto"/>
                                          </w:divBdr>
                                          <w:divsChild>
                                            <w:div w:id="187763215">
                                              <w:marLeft w:val="0"/>
                                              <w:marRight w:val="0"/>
                                              <w:marTop w:val="0"/>
                                              <w:marBottom w:val="0"/>
                                              <w:divBdr>
                                                <w:top w:val="none" w:sz="0" w:space="0" w:color="auto"/>
                                                <w:left w:val="none" w:sz="0" w:space="0" w:color="auto"/>
                                                <w:bottom w:val="none" w:sz="0" w:space="0" w:color="auto"/>
                                                <w:right w:val="none" w:sz="0" w:space="0" w:color="auto"/>
                                              </w:divBdr>
                                              <w:divsChild>
                                                <w:div w:id="30929007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0454750">
      <w:bodyDiv w:val="1"/>
      <w:marLeft w:val="0"/>
      <w:marRight w:val="0"/>
      <w:marTop w:val="0"/>
      <w:marBottom w:val="0"/>
      <w:divBdr>
        <w:top w:val="none" w:sz="0" w:space="0" w:color="auto"/>
        <w:left w:val="none" w:sz="0" w:space="0" w:color="auto"/>
        <w:bottom w:val="none" w:sz="0" w:space="0" w:color="auto"/>
        <w:right w:val="none" w:sz="0" w:space="0" w:color="auto"/>
      </w:divBdr>
    </w:div>
    <w:div w:id="2007393544">
      <w:bodyDiv w:val="1"/>
      <w:marLeft w:val="0"/>
      <w:marRight w:val="0"/>
      <w:marTop w:val="0"/>
      <w:marBottom w:val="0"/>
      <w:divBdr>
        <w:top w:val="none" w:sz="0" w:space="0" w:color="auto"/>
        <w:left w:val="none" w:sz="0" w:space="0" w:color="auto"/>
        <w:bottom w:val="none" w:sz="0" w:space="0" w:color="auto"/>
        <w:right w:val="none" w:sz="0" w:space="0" w:color="auto"/>
      </w:divBdr>
    </w:div>
    <w:div w:id="2026862980">
      <w:bodyDiv w:val="1"/>
      <w:marLeft w:val="0"/>
      <w:marRight w:val="0"/>
      <w:marTop w:val="0"/>
      <w:marBottom w:val="0"/>
      <w:divBdr>
        <w:top w:val="none" w:sz="0" w:space="0" w:color="auto"/>
        <w:left w:val="none" w:sz="0" w:space="0" w:color="auto"/>
        <w:bottom w:val="none" w:sz="0" w:space="0" w:color="auto"/>
        <w:right w:val="none" w:sz="0" w:space="0" w:color="auto"/>
      </w:divBdr>
    </w:div>
    <w:div w:id="2101830899">
      <w:bodyDiv w:val="1"/>
      <w:marLeft w:val="0"/>
      <w:marRight w:val="0"/>
      <w:marTop w:val="0"/>
      <w:marBottom w:val="0"/>
      <w:divBdr>
        <w:top w:val="none" w:sz="0" w:space="0" w:color="auto"/>
        <w:left w:val="none" w:sz="0" w:space="0" w:color="auto"/>
        <w:bottom w:val="none" w:sz="0" w:space="0" w:color="auto"/>
        <w:right w:val="none" w:sz="0" w:space="0" w:color="auto"/>
      </w:divBdr>
    </w:div>
    <w:div w:id="214152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odejs.dev/lear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5"/>
        <w:category>
          <w:name w:val="Geral"/>
          <w:gallery w:val="placeholder"/>
        </w:category>
        <w:types>
          <w:type w:val="bbPlcHdr"/>
        </w:types>
        <w:behaviors>
          <w:behavior w:val="content"/>
        </w:behaviors>
        <w:guid w:val="{EA61185D-9DD0-48E4-9FA6-619B4DBBF93D}"/>
      </w:docPartPr>
      <w:docPartBody>
        <w:p w:rsidR="00277A3F" w:rsidRDefault="00BA23E6">
          <w:r w:rsidRPr="008B3D7D">
            <w:rPr>
              <w:rStyle w:val="TextodoEspaoReservado"/>
            </w:rPr>
            <w:t>Escolher um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Sans">
    <w:panose1 w:val="020B0602040502020204"/>
    <w:charset w:val="00"/>
    <w:family w:val="swiss"/>
    <w:pitch w:val="variable"/>
    <w:sig w:usb0="00000003" w:usb1="00000000" w:usb2="00000000" w:usb3="00000000" w:csb0="00000001" w:csb1="00000000"/>
  </w:font>
  <w:font w:name="OpenSymbol">
    <w:charset w:val="00"/>
    <w:family w:val="auto"/>
    <w:pitch w:val="variable"/>
    <w:sig w:usb0="800000AF" w:usb1="1001ECEA"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jaVu Sans">
    <w:charset w:val="00"/>
    <w:family w:val="swiss"/>
    <w:pitch w:val="variable"/>
    <w:sig w:usb0="E7002EFF" w:usb1="D200FDFF" w:usb2="0A246029" w:usb3="00000000" w:csb0="8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23E6"/>
    <w:rsid w:val="000305ED"/>
    <w:rsid w:val="0007402B"/>
    <w:rsid w:val="000B2AE0"/>
    <w:rsid w:val="000C33A2"/>
    <w:rsid w:val="000D7EBD"/>
    <w:rsid w:val="00171836"/>
    <w:rsid w:val="001C51BE"/>
    <w:rsid w:val="00222FBD"/>
    <w:rsid w:val="0025200E"/>
    <w:rsid w:val="00277A3F"/>
    <w:rsid w:val="00294780"/>
    <w:rsid w:val="00295624"/>
    <w:rsid w:val="002A21A4"/>
    <w:rsid w:val="003049DD"/>
    <w:rsid w:val="00326869"/>
    <w:rsid w:val="00377F63"/>
    <w:rsid w:val="003D654D"/>
    <w:rsid w:val="003D7381"/>
    <w:rsid w:val="004E2D65"/>
    <w:rsid w:val="00505E4F"/>
    <w:rsid w:val="00516BCE"/>
    <w:rsid w:val="005B2B54"/>
    <w:rsid w:val="005D0ACC"/>
    <w:rsid w:val="00632D1E"/>
    <w:rsid w:val="006E0820"/>
    <w:rsid w:val="006E4507"/>
    <w:rsid w:val="00726099"/>
    <w:rsid w:val="00730431"/>
    <w:rsid w:val="007459C0"/>
    <w:rsid w:val="00763747"/>
    <w:rsid w:val="00783670"/>
    <w:rsid w:val="007C0629"/>
    <w:rsid w:val="007C396C"/>
    <w:rsid w:val="007F10D9"/>
    <w:rsid w:val="008231FE"/>
    <w:rsid w:val="00835710"/>
    <w:rsid w:val="00865D4C"/>
    <w:rsid w:val="00875018"/>
    <w:rsid w:val="00881879"/>
    <w:rsid w:val="00890960"/>
    <w:rsid w:val="008D0B45"/>
    <w:rsid w:val="008E723E"/>
    <w:rsid w:val="00984D4A"/>
    <w:rsid w:val="00994F4E"/>
    <w:rsid w:val="009B4666"/>
    <w:rsid w:val="009C48B7"/>
    <w:rsid w:val="00A00679"/>
    <w:rsid w:val="00A73DA8"/>
    <w:rsid w:val="00A8795E"/>
    <w:rsid w:val="00AA329C"/>
    <w:rsid w:val="00AC0254"/>
    <w:rsid w:val="00AC7FC6"/>
    <w:rsid w:val="00B439F8"/>
    <w:rsid w:val="00B9714A"/>
    <w:rsid w:val="00BA23E6"/>
    <w:rsid w:val="00C22283"/>
    <w:rsid w:val="00C705CF"/>
    <w:rsid w:val="00CB2132"/>
    <w:rsid w:val="00CD7B09"/>
    <w:rsid w:val="00D047DC"/>
    <w:rsid w:val="00E03006"/>
    <w:rsid w:val="00EA53A0"/>
    <w:rsid w:val="00F27547"/>
    <w:rsid w:val="00FB0D15"/>
    <w:rsid w:val="00FB56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F275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AF00C-704E-410B-9BA3-F54106F1B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2188</TotalTime>
  <Pages>38</Pages>
  <Words>5896</Words>
  <Characters>31843</Characters>
  <Application>Microsoft Office Word</Application>
  <DocSecurity>0</DocSecurity>
  <Lines>265</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PROPOSTA TG PRÉ TEXTO 2012</vt:lpstr>
      <vt:lpstr>PROPOSTA TG PRÉ TEXTO 2012</vt:lpstr>
    </vt:vector>
  </TitlesOfParts>
  <Company>FRInfo</Company>
  <LinksUpToDate>false</LinksUpToDate>
  <CharactersWithSpaces>37664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 TG PRÉ TEXTO 2012</dc:title>
  <dc:subject>MATERIAL PARA PG II FATEC FRANCA 2012</dc:subject>
  <dc:creator>unifacef</dc:creator>
  <cp:keywords/>
  <dc:description>Material suporte para as disciplinas de Projeto de Graduação, FATEC Franca, contendo NORMAS do TG.</dc:description>
  <cp:lastModifiedBy>JOAO FLAVIO LIMA FLAUSINO SENNE</cp:lastModifiedBy>
  <cp:revision>351</cp:revision>
  <cp:lastPrinted>2020-11-04T11:37:00Z</cp:lastPrinted>
  <dcterms:created xsi:type="dcterms:W3CDTF">2019-04-17T10:50:00Z</dcterms:created>
  <dcterms:modified xsi:type="dcterms:W3CDTF">2021-04-13T21:06:00Z</dcterms:modified>
</cp:coreProperties>
</file>