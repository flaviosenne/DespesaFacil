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1B432" w14:textId="77777777" w:rsidR="00462664" w:rsidRPr="00B01591" w:rsidRDefault="00B92555" w:rsidP="00462664">
      <w:pPr>
        <w:pStyle w:val="0-IES"/>
        <w:spacing w:after="0" w:line="360" w:lineRule="auto"/>
        <w:rPr>
          <w:sz w:val="28"/>
          <w:szCs w:val="28"/>
        </w:rPr>
      </w:pPr>
      <w:r w:rsidRPr="00B01591">
        <w:rPr>
          <w:sz w:val="28"/>
          <w:szCs w:val="28"/>
        </w:rPr>
        <w:t>CENTRO PAULA SOUZA</w:t>
      </w:r>
    </w:p>
    <w:p w14:paraId="2C1AA228" w14:textId="77777777" w:rsidR="00462664" w:rsidRPr="00B01591" w:rsidRDefault="00B92555" w:rsidP="00462664">
      <w:pPr>
        <w:pStyle w:val="0-IES"/>
        <w:spacing w:after="0" w:line="360" w:lineRule="auto"/>
        <w:rPr>
          <w:sz w:val="28"/>
          <w:szCs w:val="28"/>
        </w:rPr>
      </w:pPr>
      <w:r w:rsidRPr="00B01591">
        <w:rPr>
          <w:sz w:val="28"/>
          <w:szCs w:val="28"/>
        </w:rPr>
        <w:t xml:space="preserve">FACULDADE DE TECNOLOGIA DE FRANCA </w:t>
      </w:r>
    </w:p>
    <w:p w14:paraId="14CB90A8" w14:textId="77777777" w:rsidR="00462664" w:rsidRDefault="00B92555" w:rsidP="00462664">
      <w:pPr>
        <w:pStyle w:val="0-IES"/>
        <w:spacing w:after="0" w:line="360" w:lineRule="auto"/>
        <w:rPr>
          <w:sz w:val="28"/>
          <w:szCs w:val="28"/>
        </w:rPr>
      </w:pPr>
      <w:r w:rsidRPr="00B01591">
        <w:rPr>
          <w:sz w:val="28"/>
          <w:szCs w:val="28"/>
        </w:rPr>
        <w:t>“Dr. THOMAZ NOVELINO”</w:t>
      </w:r>
    </w:p>
    <w:p w14:paraId="60793261" w14:textId="77777777" w:rsidR="00462664" w:rsidRDefault="00462664" w:rsidP="00462664"/>
    <w:p w14:paraId="248E99AB" w14:textId="77777777" w:rsidR="00462664" w:rsidRPr="005D61D4" w:rsidRDefault="00462664" w:rsidP="00462664"/>
    <w:sdt>
      <w:sdtPr>
        <w:rPr>
          <w:szCs w:val="28"/>
          <w:highlight w:val="yellow"/>
        </w:rPr>
        <w:alias w:val="APÓS SELECIONAR SEU CURSO, RETIRE A MARCAÇÃO AMARELA"/>
        <w:tag w:val="APÓS SELECIONAR SEU CURSO, RETIRE A MARCAÇÃO AMARELA"/>
        <w:id w:val="1163507436"/>
        <w:placeholder>
          <w:docPart w:val="DefaultPlaceholder_1081868575"/>
        </w:placeholder>
        <w:comboBox>
          <w:listItem w:value="Escolher um item."/>
          <w:listItem w:displayText="TECNOLOGIA EM ANÁLISE E DESENVOLVIMENTO DE SISTEMAS" w:value="TECNOLOGIA EM ANÁLISE E DESENVOLVIMENTO DE SISTEMAS"/>
          <w:listItem w:displayText="TECNOLOGIA EM GESTÃO DA PRODUÇÃO INDUSTRIAL" w:value="TECNOLOGIA EM GESTÃO DA PRODUÇÃO INDUSTRIAL"/>
          <w:listItem w:displayText="TECNOLOGIA EM GESTÃO EMPRESARIAL" w:value="TECNOLOGIA EM GESTÃO EMPRESARIAL"/>
        </w:comboBox>
      </w:sdtPr>
      <w:sdtContent>
        <w:p w14:paraId="0DA9F437" w14:textId="77777777" w:rsidR="00462664" w:rsidRPr="00B01591" w:rsidRDefault="009A378D" w:rsidP="00462664">
          <w:pPr>
            <w:pStyle w:val="0-Autor"/>
            <w:spacing w:line="360" w:lineRule="auto"/>
            <w:rPr>
              <w:szCs w:val="28"/>
            </w:rPr>
          </w:pPr>
          <w:r>
            <w:rPr>
              <w:szCs w:val="28"/>
              <w:highlight w:val="yellow"/>
            </w:rPr>
            <w:t>TECNOLOGIA EM ANÁLISE E DESENVOLVIMENTO DE SISTEMAS</w:t>
          </w:r>
        </w:p>
      </w:sdtContent>
    </w:sdt>
    <w:p w14:paraId="4C0A9335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4CBE3F0E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3985DE05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5FA328CD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11612927" w14:textId="77777777" w:rsidR="00462664" w:rsidRDefault="00B92555" w:rsidP="00462664">
      <w:pPr>
        <w:pStyle w:val="0-Autor"/>
        <w:spacing w:line="360" w:lineRule="auto"/>
        <w:rPr>
          <w:szCs w:val="28"/>
        </w:rPr>
      </w:pPr>
      <w:r>
        <w:rPr>
          <w:szCs w:val="28"/>
        </w:rPr>
        <w:t>joao flavio lima flausino senne</w:t>
      </w:r>
    </w:p>
    <w:p w14:paraId="57746720" w14:textId="77777777" w:rsidR="00462664" w:rsidRPr="00F909A8" w:rsidRDefault="00462664" w:rsidP="00462664">
      <w:pPr>
        <w:pStyle w:val="0-Autor"/>
        <w:spacing w:line="360" w:lineRule="auto"/>
        <w:rPr>
          <w:szCs w:val="28"/>
        </w:rPr>
      </w:pPr>
    </w:p>
    <w:p w14:paraId="27A52C0A" w14:textId="77777777" w:rsidR="00462664" w:rsidRPr="00F909A8" w:rsidRDefault="00462664" w:rsidP="00462664">
      <w:pPr>
        <w:pStyle w:val="0-Autor"/>
        <w:spacing w:line="360" w:lineRule="auto"/>
        <w:rPr>
          <w:szCs w:val="28"/>
        </w:rPr>
      </w:pPr>
    </w:p>
    <w:p w14:paraId="06974750" w14:textId="77777777" w:rsidR="00462664" w:rsidRPr="00F909A8" w:rsidRDefault="00462664" w:rsidP="00462664">
      <w:pPr>
        <w:pStyle w:val="0-Autor"/>
        <w:spacing w:line="360" w:lineRule="auto"/>
        <w:rPr>
          <w:szCs w:val="28"/>
        </w:rPr>
      </w:pPr>
    </w:p>
    <w:p w14:paraId="74978D12" w14:textId="77777777" w:rsidR="00462664" w:rsidRPr="00B01591" w:rsidRDefault="00A51EB8" w:rsidP="00462664">
      <w:pPr>
        <w:pStyle w:val="0-TitTCC"/>
        <w:spacing w:before="0" w:line="360" w:lineRule="auto"/>
        <w:rPr>
          <w:szCs w:val="28"/>
        </w:rPr>
      </w:pPr>
      <w:r>
        <w:rPr>
          <w:szCs w:val="28"/>
        </w:rPr>
        <w:t>Aplicativo de Despesas pessoais</w:t>
      </w:r>
      <w:r w:rsidR="000A714B">
        <w:rPr>
          <w:szCs w:val="28"/>
        </w:rPr>
        <w:t xml:space="preserve"> para web</w:t>
      </w:r>
    </w:p>
    <w:p w14:paraId="750BD08A" w14:textId="4F06C1AD" w:rsidR="00462664" w:rsidRPr="00B01591" w:rsidRDefault="00403E69" w:rsidP="00462664">
      <w:pPr>
        <w:pStyle w:val="0-SubTitTCC"/>
        <w:spacing w:line="360" w:lineRule="auto"/>
        <w:rPr>
          <w:szCs w:val="28"/>
        </w:rPr>
      </w:pPr>
      <w:r>
        <w:rPr>
          <w:szCs w:val="28"/>
        </w:rPr>
        <w:t xml:space="preserve">Documentação do Projeto </w:t>
      </w:r>
      <w:r w:rsidRPr="00403E69">
        <w:rPr>
          <w:i/>
          <w:szCs w:val="28"/>
        </w:rPr>
        <w:t xml:space="preserve">Despesa </w:t>
      </w:r>
      <w:r w:rsidR="00FD2993" w:rsidRPr="00403E69">
        <w:rPr>
          <w:i/>
          <w:szCs w:val="28"/>
        </w:rPr>
        <w:t>Fácil</w:t>
      </w:r>
    </w:p>
    <w:p w14:paraId="614C38A4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4425C4D1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77FC6C93" w14:textId="77777777" w:rsidR="00462664" w:rsidRPr="00F909A8" w:rsidRDefault="00462664" w:rsidP="00462664">
      <w:pPr>
        <w:pStyle w:val="0-TitAFR"/>
        <w:spacing w:before="0" w:line="360" w:lineRule="auto"/>
        <w:rPr>
          <w:szCs w:val="28"/>
        </w:rPr>
      </w:pPr>
    </w:p>
    <w:p w14:paraId="29DE3DC3" w14:textId="77777777" w:rsidR="00462664" w:rsidRDefault="00B92555" w:rsidP="00462664">
      <w:pPr>
        <w:pStyle w:val="0-Natureza"/>
        <w:spacing w:before="0"/>
        <w:ind w:left="3969"/>
      </w:pPr>
      <w:r w:rsidRPr="00B01591">
        <w:t xml:space="preserve">Trabalho de Graduação apresentado à Faculdade de Tecnologia de Franca - “Dr. Thomaz </w:t>
      </w:r>
      <w:proofErr w:type="spellStart"/>
      <w:r w:rsidRPr="00B01591">
        <w:t>Novelino</w:t>
      </w:r>
      <w:proofErr w:type="spellEnd"/>
      <w:r w:rsidRPr="00B01591">
        <w:t xml:space="preserve">”, como parte dos requisitos obrigatórios para obtenção do título de Tecnólogo em </w:t>
      </w:r>
      <w:sdt>
        <w:sdtPr>
          <w:id w:val="2089799071"/>
          <w:placeholder>
            <w:docPart w:val="DefaultPlaceholder_1081868575"/>
          </w:placeholder>
          <w:comboBox>
            <w:listItem w:value="Escolher um item."/>
            <w:listItem w:displayText="Análise e Desenvolvimento de Sistemas." w:value="Análise e Desenvolvimento de Sistemas."/>
            <w:listItem w:displayText="Gestão da Produção Industrial." w:value="Gestão da Produção Industrial."/>
            <w:listItem w:displayText="Gestão Empresarial." w:value="Gestão Empresarial."/>
          </w:comboBox>
        </w:sdtPr>
        <w:sdtContent>
          <w:r w:rsidR="009A378D" w:rsidRPr="00666CDC">
            <w:t>Análise e Desenvolvimento de Sistemas.</w:t>
          </w:r>
        </w:sdtContent>
      </w:sdt>
    </w:p>
    <w:p w14:paraId="4DF42D24" w14:textId="77777777" w:rsidR="00462664" w:rsidRPr="00F909A8" w:rsidRDefault="00462664" w:rsidP="00462664">
      <w:pPr>
        <w:ind w:left="3969" w:firstLine="0"/>
      </w:pPr>
    </w:p>
    <w:p w14:paraId="2B74ACF9" w14:textId="77777777" w:rsidR="00462664" w:rsidRPr="00B01591" w:rsidRDefault="00B92555" w:rsidP="00462664">
      <w:pPr>
        <w:ind w:left="3969" w:firstLine="0"/>
      </w:pPr>
      <w:r w:rsidRPr="00B01591">
        <w:t xml:space="preserve">Orientador: </w:t>
      </w:r>
      <w:r w:rsidR="00623071">
        <w:t>Carlos Alberto Lucas</w:t>
      </w:r>
    </w:p>
    <w:p w14:paraId="361C9FB4" w14:textId="77777777" w:rsidR="00462664" w:rsidRDefault="00462664" w:rsidP="00462664"/>
    <w:p w14:paraId="03278EAA" w14:textId="77777777" w:rsidR="00462664" w:rsidRDefault="00462664" w:rsidP="00462664"/>
    <w:p w14:paraId="1F98D42B" w14:textId="77777777" w:rsidR="00462664" w:rsidRPr="00F909A8" w:rsidRDefault="00462664" w:rsidP="00462664">
      <w:pPr>
        <w:pStyle w:val="0-TitAFR"/>
        <w:spacing w:before="0" w:line="360" w:lineRule="auto"/>
        <w:rPr>
          <w:szCs w:val="28"/>
        </w:rPr>
      </w:pPr>
    </w:p>
    <w:p w14:paraId="4510493E" w14:textId="77777777" w:rsidR="00462664" w:rsidRPr="00B01591" w:rsidRDefault="00B92555" w:rsidP="00462664">
      <w:pPr>
        <w:pStyle w:val="0-LocalAFR"/>
        <w:spacing w:before="0" w:line="360" w:lineRule="auto"/>
      </w:pPr>
      <w:r w:rsidRPr="00B01591">
        <w:t>FRANCA/SP</w:t>
      </w:r>
    </w:p>
    <w:p w14:paraId="6BBE8C20" w14:textId="77777777" w:rsidR="00462664" w:rsidRDefault="00A51EB8" w:rsidP="00462664">
      <w:pPr>
        <w:pStyle w:val="0-Data"/>
        <w:spacing w:line="360" w:lineRule="auto"/>
      </w:pPr>
      <w:r>
        <w:t>202</w:t>
      </w:r>
      <w:r w:rsidR="00CF2334">
        <w:t>1</w:t>
      </w:r>
    </w:p>
    <w:bookmarkStart w:id="0" w:name="_Toc434489461" w:displacedByCustomXml="next"/>
    <w:sdt>
      <w:sdtPr>
        <w:rPr>
          <w:rFonts w:ascii="Arial" w:eastAsia="Times New Roman" w:hAnsi="Arial" w:cs="Arial"/>
          <w:color w:val="auto"/>
          <w:sz w:val="24"/>
          <w:szCs w:val="24"/>
        </w:rPr>
        <w:id w:val="-13757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ADEE7A" w14:textId="72532CB4" w:rsidR="00753B38" w:rsidRPr="00753B38" w:rsidRDefault="00753B38" w:rsidP="00753B38">
          <w:pPr>
            <w:pStyle w:val="CabealhodoSumrio"/>
            <w:numPr>
              <w:ilvl w:val="0"/>
              <w:numId w:val="0"/>
            </w:numPr>
            <w:ind w:left="360"/>
            <w:jc w:val="center"/>
            <w:rPr>
              <w:b/>
              <w:bCs/>
              <w:color w:val="auto"/>
            </w:rPr>
          </w:pPr>
          <w:r w:rsidRPr="00753B38">
            <w:rPr>
              <w:b/>
              <w:bCs/>
              <w:color w:val="auto"/>
            </w:rPr>
            <w:t>Sumário</w:t>
          </w:r>
        </w:p>
        <w:p w14:paraId="5CD3330C" w14:textId="1A83293E" w:rsidR="00722C14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145494" w:history="1">
            <w:r w:rsidR="00722C14" w:rsidRPr="00421D17">
              <w:rPr>
                <w:rStyle w:val="Hyperlink"/>
                <w:noProof/>
              </w:rPr>
              <w:t>1.</w:t>
            </w:r>
            <w:r w:rsidR="00722C1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="00722C14" w:rsidRPr="00421D17">
              <w:rPr>
                <w:rStyle w:val="Hyperlink"/>
                <w:noProof/>
              </w:rPr>
              <w:t>RESUMO</w:t>
            </w:r>
            <w:r w:rsidR="00722C14">
              <w:rPr>
                <w:noProof/>
                <w:webHidden/>
              </w:rPr>
              <w:tab/>
            </w:r>
            <w:r w:rsidR="00722C14">
              <w:rPr>
                <w:noProof/>
                <w:webHidden/>
              </w:rPr>
              <w:fldChar w:fldCharType="begin"/>
            </w:r>
            <w:r w:rsidR="00722C14">
              <w:rPr>
                <w:noProof/>
                <w:webHidden/>
              </w:rPr>
              <w:instrText xml:space="preserve"> PAGEREF _Toc69145494 \h </w:instrText>
            </w:r>
            <w:r w:rsidR="00722C14">
              <w:rPr>
                <w:noProof/>
                <w:webHidden/>
              </w:rPr>
            </w:r>
            <w:r w:rsidR="00722C14">
              <w:rPr>
                <w:noProof/>
                <w:webHidden/>
              </w:rPr>
              <w:fldChar w:fldCharType="separate"/>
            </w:r>
            <w:r w:rsidR="00722C14">
              <w:rPr>
                <w:noProof/>
                <w:webHidden/>
              </w:rPr>
              <w:t>5</w:t>
            </w:r>
            <w:r w:rsidR="00722C14">
              <w:rPr>
                <w:noProof/>
                <w:webHidden/>
              </w:rPr>
              <w:fldChar w:fldCharType="end"/>
            </w:r>
          </w:hyperlink>
        </w:p>
        <w:p w14:paraId="2D5A4DB8" w14:textId="469C711E" w:rsidR="00722C14" w:rsidRDefault="00722C14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9145495" w:history="1">
            <w:r w:rsidRPr="00421D1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421D17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45712" w14:textId="1288FC10" w:rsidR="00722C14" w:rsidRDefault="00722C14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9145496" w:history="1">
            <w:r w:rsidRPr="00421D1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421D1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3577" w14:textId="6E936017" w:rsidR="00722C14" w:rsidRDefault="00722C14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9145497" w:history="1">
            <w:r w:rsidRPr="00421D1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421D17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EDAB" w14:textId="06CD4CDA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498" w:history="1">
            <w:r w:rsidRPr="00421D1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Elicitação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2B85A" w14:textId="2AC7B338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499" w:history="1">
            <w:r w:rsidRPr="00421D17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Especificação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1881" w14:textId="4D7B130E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0" w:history="1">
            <w:r w:rsidRPr="00421D17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Modelagem de Regra de Negócio -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F577" w14:textId="19AF0CD1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1" w:history="1">
            <w:r w:rsidRPr="00421D17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C9F95" w14:textId="39B460F5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2" w:history="1">
            <w:r w:rsidRPr="00421D17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310AB" w14:textId="509AE26E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3" w:history="1">
            <w:r w:rsidRPr="00421D17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1536" w14:textId="21C2D3FB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4" w:history="1">
            <w:r w:rsidRPr="00421D17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Matrizes de Rastreabilidade entre Requisitos Funcionais e 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8F16" w14:textId="6199F550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5" w:history="1">
            <w:r w:rsidRPr="00421D17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09FF" w14:textId="32CB57A8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6" w:history="1">
            <w:r w:rsidRPr="00421D17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Matrizes de Rastreabilidade entre Requisitos Funcionais e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B4EA9" w14:textId="44E40126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7" w:history="1">
            <w:r w:rsidRPr="00421D17">
              <w:rPr>
                <w:rStyle w:val="Hyperlink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566C3" w14:textId="0DA9E229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8" w:history="1">
            <w:r w:rsidRPr="00421D17">
              <w:rPr>
                <w:rStyle w:val="Hyperlink"/>
                <w:noProof/>
              </w:rPr>
              <w:t>4.8.1.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Indicação dos atores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179E" w14:textId="441FD9E9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09" w:history="1">
            <w:r w:rsidRPr="00421D17">
              <w:rPr>
                <w:rStyle w:val="Hyperlink"/>
                <w:noProof/>
              </w:rPr>
              <w:t>4.8.2.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Diagrama de caso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ACB89" w14:textId="3DA5FFA1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0" w:history="1">
            <w:r w:rsidRPr="00421D17">
              <w:rPr>
                <w:rStyle w:val="Hyperlink"/>
                <w:noProof/>
              </w:rPr>
              <w:t>4.8.3.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Especificação dos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F1704" w14:textId="6C428C85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1" w:history="1">
            <w:r w:rsidRPr="00421D17">
              <w:rPr>
                <w:rStyle w:val="Hyperlink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2E2E6" w14:textId="30F0A8D9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2" w:history="1">
            <w:r w:rsidRPr="00421D17">
              <w:rPr>
                <w:rStyle w:val="Hyperlink"/>
                <w:noProof/>
              </w:rPr>
              <w:t>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615A" w14:textId="3C419CEC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3" w:history="1">
            <w:r w:rsidRPr="00421D17">
              <w:rPr>
                <w:rStyle w:val="Hyperlink"/>
                <w:noProof/>
              </w:rPr>
              <w:t>4.11.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Diagrama Entidade-Relacionamento Modelagem do banco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EA4B2" w14:textId="1C696C26" w:rsidR="00722C14" w:rsidRDefault="00722C14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9145514" w:history="1">
            <w:r w:rsidRPr="00421D1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421D17">
              <w:rPr>
                <w:rStyle w:val="Hyperlink"/>
                <w:noProof/>
              </w:rPr>
              <w:t>FERRAMENTAS E MÉTODOS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102D3" w14:textId="6DF321A2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5" w:history="1">
            <w:r w:rsidRPr="00421D17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64166" w14:textId="4C8B35EB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6" w:history="1">
            <w:r w:rsidRPr="00421D17">
              <w:rPr>
                <w:rStyle w:val="Hyperlink"/>
                <w:noProof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7E3B6" w14:textId="258F33D1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7" w:history="1">
            <w:r w:rsidRPr="00421D17">
              <w:rPr>
                <w:rStyle w:val="Hyperlink"/>
                <w:noProof/>
              </w:rPr>
              <w:t>5.1.2.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BrModelo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7881F" w14:textId="474E04F4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8" w:history="1">
            <w:r w:rsidRPr="00421D17">
              <w:rPr>
                <w:rStyle w:val="Hyperlink"/>
                <w:noProof/>
              </w:rPr>
              <w:t>5.1.3.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Microsoft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DE049" w14:textId="0A71D2D5" w:rsidR="00722C14" w:rsidRDefault="00722C14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19" w:history="1">
            <w:r w:rsidRPr="00421D17">
              <w:rPr>
                <w:rStyle w:val="Hyperlink"/>
                <w:noProof/>
              </w:rPr>
              <w:t>5.1.4.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0DE2" w14:textId="0F55E0B9" w:rsidR="00722C14" w:rsidRDefault="00722C14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145520" w:history="1">
            <w:r w:rsidRPr="00421D17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1D17">
              <w:rPr>
                <w:rStyle w:val="Hyperlink"/>
                <w:noProof/>
              </w:rPr>
              <w:t>Métodos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B8E3C" w14:textId="4F33CE49" w:rsidR="00722C14" w:rsidRDefault="00722C14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9145521" w:history="1">
            <w:r w:rsidRPr="00421D1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421D17">
              <w:rPr>
                <w:rStyle w:val="Hyperlink"/>
                <w:noProof/>
              </w:rPr>
              <w:t>RESULTADOS E DISCUSSÃO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8CA8" w14:textId="4C9C676D" w:rsidR="00722C14" w:rsidRDefault="00722C14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9145522" w:history="1">
            <w:r w:rsidRPr="00421D17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421D17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CE258" w14:textId="1D21BCEE" w:rsidR="00722C14" w:rsidRDefault="00722C14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9145523" w:history="1">
            <w:r w:rsidRPr="00421D17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421D1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2A3C7" w14:textId="77043796" w:rsidR="00753B38" w:rsidRDefault="00753B38">
          <w:r>
            <w:rPr>
              <w:b/>
              <w:bCs/>
            </w:rPr>
            <w:fldChar w:fldCharType="end"/>
          </w:r>
        </w:p>
      </w:sdtContent>
    </w:sdt>
    <w:p w14:paraId="3D3F6FCD" w14:textId="77777777" w:rsidR="00753B38" w:rsidRPr="00753B38" w:rsidRDefault="00753B38" w:rsidP="00753B38">
      <w:pPr>
        <w:ind w:firstLine="0"/>
        <w:rPr>
          <w:lang w:eastAsia="ar-SA"/>
        </w:rPr>
      </w:pPr>
    </w:p>
    <w:p w14:paraId="6426CFE1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234600BE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AA081F9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88A156B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02090D3E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31D3DCC5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6CC6CFD6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4758B3D2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1D39EC1E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4AC124EA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3BFB0E7B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D2F1185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13903C2F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ED8D4B0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2AC41AFF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4D42AD06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1B2EE8F" w14:textId="474B0831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248622B5" w14:textId="77777777" w:rsidR="00753B38" w:rsidRPr="00753B38" w:rsidRDefault="00753B38" w:rsidP="00753B38">
      <w:pPr>
        <w:rPr>
          <w:lang w:eastAsia="ar-SA"/>
        </w:rPr>
      </w:pPr>
    </w:p>
    <w:p w14:paraId="610EB724" w14:textId="77777777" w:rsidR="00753B38" w:rsidRPr="00753B38" w:rsidRDefault="00753B38" w:rsidP="00111427">
      <w:pPr>
        <w:ind w:firstLine="0"/>
        <w:rPr>
          <w:lang w:eastAsia="ar-SA"/>
        </w:rPr>
      </w:pPr>
    </w:p>
    <w:p w14:paraId="5240AEB4" w14:textId="3A8018E5" w:rsidR="006B296C" w:rsidRPr="00B6294C" w:rsidRDefault="006B296C" w:rsidP="00E177CF">
      <w:pPr>
        <w:pStyle w:val="0-TitTCC"/>
        <w:spacing w:before="0" w:after="160" w:line="360" w:lineRule="auto"/>
        <w:rPr>
          <w:sz w:val="24"/>
        </w:rPr>
      </w:pPr>
      <w:r w:rsidRPr="00B6294C">
        <w:rPr>
          <w:sz w:val="24"/>
        </w:rPr>
        <w:lastRenderedPageBreak/>
        <w:t>Aplicativo de Despesas pessoais</w:t>
      </w:r>
      <w:r w:rsidR="000A714B" w:rsidRPr="00B6294C">
        <w:rPr>
          <w:sz w:val="24"/>
        </w:rPr>
        <w:t xml:space="preserve"> para web</w:t>
      </w:r>
    </w:p>
    <w:p w14:paraId="167B1AFE" w14:textId="77777777" w:rsidR="00462664" w:rsidRPr="00B6294C" w:rsidRDefault="0074490F" w:rsidP="00E177CF">
      <w:pPr>
        <w:spacing w:after="160"/>
        <w:ind w:firstLine="0"/>
        <w:jc w:val="center"/>
        <w:rPr>
          <w:b/>
        </w:rPr>
      </w:pPr>
      <w:r w:rsidRPr="00B6294C">
        <w:rPr>
          <w:b/>
        </w:rPr>
        <w:t xml:space="preserve">Joao Flávio </w:t>
      </w:r>
      <w:r w:rsidR="00446E83" w:rsidRPr="00B6294C">
        <w:rPr>
          <w:b/>
        </w:rPr>
        <w:t>Lima F</w:t>
      </w:r>
      <w:r w:rsidRPr="00B6294C">
        <w:rPr>
          <w:b/>
        </w:rPr>
        <w:t>lausi</w:t>
      </w:r>
      <w:r w:rsidR="00446E83" w:rsidRPr="00B6294C">
        <w:rPr>
          <w:b/>
        </w:rPr>
        <w:t>no S</w:t>
      </w:r>
      <w:r w:rsidRPr="00B6294C">
        <w:rPr>
          <w:b/>
        </w:rPr>
        <w:t>enne</w:t>
      </w:r>
      <w:r w:rsidR="00B92555" w:rsidRPr="00B6294C">
        <w:rPr>
          <w:rStyle w:val="Refdenotaderodap"/>
          <w:b/>
        </w:rPr>
        <w:footnoteReference w:id="1"/>
      </w:r>
    </w:p>
    <w:p w14:paraId="0BC72F75" w14:textId="77777777" w:rsidR="00462664" w:rsidRPr="00B6294C" w:rsidRDefault="00462664" w:rsidP="00B6294C">
      <w:pPr>
        <w:pStyle w:val="RME-Resumo"/>
        <w:numPr>
          <w:ilvl w:val="0"/>
          <w:numId w:val="0"/>
        </w:numPr>
        <w:spacing w:before="0" w:after="160" w:line="360" w:lineRule="auto"/>
        <w:ind w:left="227" w:firstLine="1134"/>
        <w:rPr>
          <w:rFonts w:ascii="Arial" w:hAnsi="Arial"/>
          <w:b/>
          <w:sz w:val="24"/>
        </w:rPr>
      </w:pPr>
    </w:p>
    <w:p w14:paraId="73746348" w14:textId="1B838E99" w:rsidR="00462664" w:rsidRPr="00B6294C" w:rsidRDefault="000261DA" w:rsidP="000261DA">
      <w:pPr>
        <w:pStyle w:val="Ttulo1"/>
      </w:pPr>
      <w:bookmarkStart w:id="1" w:name="_Toc45271530"/>
      <w:bookmarkStart w:id="2" w:name="_Toc67510528"/>
      <w:bookmarkStart w:id="3" w:name="_Toc67511720"/>
      <w:bookmarkStart w:id="4" w:name="_Toc67515573"/>
      <w:bookmarkStart w:id="5" w:name="_Toc69145494"/>
      <w:r w:rsidRPr="000261DA">
        <w:t>RESUMO</w:t>
      </w:r>
      <w:bookmarkEnd w:id="1"/>
      <w:bookmarkEnd w:id="2"/>
      <w:bookmarkEnd w:id="3"/>
      <w:bookmarkEnd w:id="4"/>
      <w:bookmarkEnd w:id="5"/>
    </w:p>
    <w:p w14:paraId="5311C1CF" w14:textId="77777777" w:rsidR="00462664" w:rsidRPr="00B6294C" w:rsidRDefault="00462664" w:rsidP="00B6294C">
      <w:pPr>
        <w:pStyle w:val="RME-Resumo"/>
        <w:numPr>
          <w:ilvl w:val="0"/>
          <w:numId w:val="0"/>
        </w:numPr>
        <w:spacing w:before="0" w:after="160" w:line="360" w:lineRule="auto"/>
        <w:ind w:firstLine="1134"/>
        <w:rPr>
          <w:rFonts w:ascii="Arial" w:hAnsi="Arial"/>
          <w:b/>
          <w:sz w:val="24"/>
        </w:rPr>
      </w:pPr>
    </w:p>
    <w:p w14:paraId="4FD3A552" w14:textId="3ACDADA0" w:rsidR="006B296C" w:rsidRDefault="00BC0D99" w:rsidP="00EE6F43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A n</w:t>
      </w:r>
      <w:r w:rsidR="00A77DC8" w:rsidRPr="00B6294C">
        <w:rPr>
          <w:lang w:val="pt-BR"/>
        </w:rPr>
        <w:t xml:space="preserve">ecessidade de gerenciar e saber onde estão </w:t>
      </w:r>
      <w:r w:rsidRPr="00B6294C">
        <w:rPr>
          <w:lang w:val="pt-BR"/>
        </w:rPr>
        <w:t xml:space="preserve">as despesas não se encontra apenas dentro de uma grande ou pequena empresa, mas sim na vida </w:t>
      </w:r>
      <w:r w:rsidR="00BA060F" w:rsidRPr="00B6294C">
        <w:rPr>
          <w:lang w:val="pt-BR"/>
        </w:rPr>
        <w:t xml:space="preserve">de qualquer indivíduo. </w:t>
      </w:r>
      <w:r w:rsidR="00B6294C" w:rsidRPr="00B6294C">
        <w:rPr>
          <w:lang w:val="pt-BR"/>
        </w:rPr>
        <w:t>Ela</w:t>
      </w:r>
      <w:r w:rsidR="00BA060F" w:rsidRPr="00B6294C">
        <w:rPr>
          <w:lang w:val="pt-BR"/>
        </w:rPr>
        <w:t xml:space="preserve"> é possível por meio do</w:t>
      </w:r>
      <w:r w:rsidRPr="00B6294C">
        <w:rPr>
          <w:lang w:val="pt-BR"/>
        </w:rPr>
        <w:t xml:space="preserve"> controle de entrada e saída de </w:t>
      </w:r>
      <w:r w:rsidR="00BA060F" w:rsidRPr="00B6294C">
        <w:rPr>
          <w:lang w:val="pt-BR"/>
        </w:rPr>
        <w:t>recursos (</w:t>
      </w:r>
      <w:r w:rsidRPr="00B6294C">
        <w:rPr>
          <w:lang w:val="pt-BR"/>
        </w:rPr>
        <w:t>dinheiro</w:t>
      </w:r>
      <w:r w:rsidR="00BA060F" w:rsidRPr="00B6294C">
        <w:rPr>
          <w:lang w:val="pt-BR"/>
        </w:rPr>
        <w:t>)</w:t>
      </w:r>
      <w:r w:rsidR="001E2ABA" w:rsidRPr="00B6294C">
        <w:rPr>
          <w:lang w:val="pt-BR"/>
        </w:rPr>
        <w:t>,</w:t>
      </w:r>
      <w:r w:rsidRPr="00B6294C">
        <w:rPr>
          <w:lang w:val="pt-BR"/>
        </w:rPr>
        <w:t xml:space="preserve"> seja manualmente ou por </w:t>
      </w:r>
      <w:r w:rsidRPr="00B6294C">
        <w:rPr>
          <w:iCs/>
          <w:lang w:val="pt-BR"/>
        </w:rPr>
        <w:t>auxílio</w:t>
      </w:r>
      <w:r w:rsidRPr="00B6294C">
        <w:rPr>
          <w:lang w:val="pt-BR"/>
        </w:rPr>
        <w:t xml:space="preserve"> de </w:t>
      </w:r>
      <w:r w:rsidR="00BA060F" w:rsidRPr="00B6294C">
        <w:rPr>
          <w:lang w:val="pt-BR"/>
        </w:rPr>
        <w:t>ferramentas (</w:t>
      </w:r>
      <w:r w:rsidR="000E511C" w:rsidRPr="00B6294C">
        <w:rPr>
          <w:lang w:val="pt-BR"/>
        </w:rPr>
        <w:t>software</w:t>
      </w:r>
      <w:r w:rsidR="00BA060F" w:rsidRPr="00B6294C">
        <w:rPr>
          <w:lang w:val="pt-BR"/>
        </w:rPr>
        <w:t xml:space="preserve">), sendo que </w:t>
      </w:r>
      <w:r w:rsidR="00D72F4A" w:rsidRPr="00B6294C">
        <w:rPr>
          <w:lang w:val="pt-BR"/>
        </w:rPr>
        <w:t>ele</w:t>
      </w:r>
      <w:r w:rsidRPr="00B6294C">
        <w:rPr>
          <w:lang w:val="pt-BR"/>
        </w:rPr>
        <w:t xml:space="preserve"> </w:t>
      </w:r>
      <w:r w:rsidR="00BA060F" w:rsidRPr="00B6294C">
        <w:rPr>
          <w:lang w:val="pt-BR"/>
        </w:rPr>
        <w:t>te</w:t>
      </w:r>
      <w:r w:rsidRPr="00B6294C">
        <w:rPr>
          <w:lang w:val="pt-BR"/>
        </w:rPr>
        <w:t>rá</w:t>
      </w:r>
      <w:r w:rsidR="00BA060F" w:rsidRPr="00B6294C">
        <w:rPr>
          <w:lang w:val="pt-BR"/>
        </w:rPr>
        <w:t xml:space="preserve"> a finalidade de</w:t>
      </w:r>
      <w:r w:rsidRPr="00B6294C">
        <w:rPr>
          <w:lang w:val="pt-BR"/>
        </w:rPr>
        <w:t xml:space="preserve"> poupar </w:t>
      </w:r>
      <w:r w:rsidR="00BA060F" w:rsidRPr="00B6294C">
        <w:rPr>
          <w:lang w:val="pt-BR"/>
        </w:rPr>
        <w:t>o</w:t>
      </w:r>
      <w:r w:rsidRPr="00B6294C">
        <w:rPr>
          <w:lang w:val="pt-BR"/>
        </w:rPr>
        <w:t xml:space="preserve"> tempo</w:t>
      </w:r>
      <w:r w:rsidR="00BA060F" w:rsidRPr="00B6294C">
        <w:rPr>
          <w:lang w:val="pt-BR"/>
        </w:rPr>
        <w:t xml:space="preserve"> gasto na </w:t>
      </w:r>
      <w:r w:rsidRPr="00B6294C">
        <w:rPr>
          <w:lang w:val="pt-BR"/>
        </w:rPr>
        <w:t>construção</w:t>
      </w:r>
      <w:r w:rsidR="00BA060F" w:rsidRPr="00B6294C">
        <w:rPr>
          <w:lang w:val="pt-BR"/>
        </w:rPr>
        <w:t xml:space="preserve"> da estrutura e nos cálculos necessários para obter informações relevantes</w:t>
      </w:r>
      <w:r w:rsidR="008F5FF0" w:rsidRPr="00B6294C">
        <w:rPr>
          <w:lang w:val="pt-BR"/>
        </w:rPr>
        <w:t>,</w:t>
      </w:r>
      <w:r w:rsidRPr="00B6294C">
        <w:rPr>
          <w:lang w:val="pt-BR"/>
        </w:rPr>
        <w:t xml:space="preserve"> pois o </w:t>
      </w:r>
      <w:r w:rsidR="00BA060F" w:rsidRPr="00B6294C">
        <w:rPr>
          <w:lang w:val="pt-BR"/>
        </w:rPr>
        <w:t xml:space="preserve">sistema encarregará da construção dos </w:t>
      </w:r>
      <w:r w:rsidRPr="00B6294C">
        <w:rPr>
          <w:lang w:val="pt-BR"/>
        </w:rPr>
        <w:t>formulários</w:t>
      </w:r>
      <w:r w:rsidR="00BA060F" w:rsidRPr="00B6294C">
        <w:rPr>
          <w:lang w:val="pt-BR"/>
        </w:rPr>
        <w:t>,</w:t>
      </w:r>
      <w:r w:rsidR="00A77DC8" w:rsidRPr="00B6294C">
        <w:rPr>
          <w:lang w:val="pt-BR"/>
        </w:rPr>
        <w:t xml:space="preserve"> tabelas</w:t>
      </w:r>
      <w:r w:rsidRPr="00B6294C">
        <w:rPr>
          <w:lang w:val="pt-BR"/>
        </w:rPr>
        <w:t xml:space="preserve"> </w:t>
      </w:r>
      <w:r w:rsidR="00BA060F" w:rsidRPr="00B6294C">
        <w:rPr>
          <w:lang w:val="pt-BR"/>
        </w:rPr>
        <w:t>e cálculo</w:t>
      </w:r>
      <w:r w:rsidR="001E2ABA" w:rsidRPr="00B6294C">
        <w:rPr>
          <w:lang w:val="pt-BR"/>
        </w:rPr>
        <w:t>,</w:t>
      </w:r>
      <w:r w:rsidRPr="00B6294C">
        <w:rPr>
          <w:lang w:val="pt-BR"/>
        </w:rPr>
        <w:t xml:space="preserve"> </w:t>
      </w:r>
      <w:r w:rsidR="001E2ABA" w:rsidRPr="00B6294C">
        <w:rPr>
          <w:lang w:val="pt-BR"/>
        </w:rPr>
        <w:t>basta apenas</w:t>
      </w:r>
      <w:r w:rsidRPr="00B6294C">
        <w:rPr>
          <w:lang w:val="pt-BR"/>
        </w:rPr>
        <w:t xml:space="preserve"> </w:t>
      </w:r>
      <w:r w:rsidR="00A77DC8" w:rsidRPr="00B6294C">
        <w:rPr>
          <w:lang w:val="pt-BR"/>
        </w:rPr>
        <w:t>inserir o</w:t>
      </w:r>
      <w:r w:rsidR="001E2ABA" w:rsidRPr="00B6294C">
        <w:rPr>
          <w:lang w:val="pt-BR"/>
        </w:rPr>
        <w:t>s</w:t>
      </w:r>
      <w:r w:rsidR="00A77DC8" w:rsidRPr="00B6294C">
        <w:rPr>
          <w:lang w:val="pt-BR"/>
        </w:rPr>
        <w:t xml:space="preserve"> dado</w:t>
      </w:r>
      <w:r w:rsidR="001E2ABA" w:rsidRPr="00B6294C">
        <w:rPr>
          <w:lang w:val="pt-BR"/>
        </w:rPr>
        <w:t>s</w:t>
      </w:r>
      <w:r w:rsidR="00A77DC8" w:rsidRPr="00B6294C">
        <w:rPr>
          <w:lang w:val="pt-BR"/>
        </w:rPr>
        <w:t xml:space="preserve"> </w:t>
      </w:r>
      <w:r w:rsidR="001E2ABA" w:rsidRPr="00B6294C">
        <w:rPr>
          <w:lang w:val="pt-BR"/>
        </w:rPr>
        <w:t>e logo adiante será possível tomar decisões através da informação que obtiver</w:t>
      </w:r>
      <w:r w:rsidRPr="00B6294C">
        <w:rPr>
          <w:lang w:val="pt-BR"/>
        </w:rPr>
        <w:t>.</w:t>
      </w:r>
      <w:r w:rsidR="00D72F4A">
        <w:rPr>
          <w:lang w:val="pt-BR"/>
        </w:rPr>
        <w:t xml:space="preserve"> O problema encontrado que esse software tem o objetivo de solucionar, é como gerenciar o fluxo de recursos a ponto de conseguir estar em </w:t>
      </w:r>
      <w:r w:rsidR="00D72F4A" w:rsidRPr="00D72F4A">
        <w:rPr>
          <w:i/>
          <w:iCs/>
          <w:lang w:val="pt-BR"/>
        </w:rPr>
        <w:t>superávit</w:t>
      </w:r>
      <w:r w:rsidR="00D72F4A">
        <w:rPr>
          <w:lang w:val="pt-BR"/>
        </w:rPr>
        <w:t>, no entanto, esse documento mostrará quais os passos trilhados para o desenvolvimento de uma aplicação cujo objetivo é facilitar o acesso ao controle de entrada e saída de dinheiro. Foram adotados alguns padrões de desenvolvimento tanto na construção do software, quanto na metodologia de construção em geral. Em seguida</w:t>
      </w:r>
      <w:r w:rsidR="00E64309">
        <w:rPr>
          <w:lang w:val="pt-BR"/>
        </w:rPr>
        <w:t xml:space="preserve"> uma tabela com todos requisitos e processos do funcionamento do sistema, sendo ilustrado por diagramas da UML como o caso de uso, diagrama de </w:t>
      </w:r>
      <w:r w:rsidR="00722C14">
        <w:rPr>
          <w:lang w:val="pt-BR"/>
        </w:rPr>
        <w:t>sequência</w:t>
      </w:r>
      <w:r w:rsidR="00E64309">
        <w:rPr>
          <w:lang w:val="pt-BR"/>
        </w:rPr>
        <w:t xml:space="preserve"> e de atividade, também como está estruturado o banco com o modelo conceitual e por fim algumas telas desenvolvidas na sua conclusão.</w:t>
      </w:r>
    </w:p>
    <w:p w14:paraId="7F8AB846" w14:textId="77777777" w:rsidR="00722C14" w:rsidRPr="00EE6F43" w:rsidRDefault="00722C14" w:rsidP="00EE6F43">
      <w:pPr>
        <w:pStyle w:val="0-ABNT"/>
        <w:spacing w:after="160"/>
        <w:ind w:firstLine="1134"/>
        <w:rPr>
          <w:lang w:val="pt-BR"/>
        </w:rPr>
      </w:pPr>
    </w:p>
    <w:p w14:paraId="3B308B39" w14:textId="49A3729B" w:rsidR="00A455CD" w:rsidRPr="00EE6F43" w:rsidRDefault="006B296C" w:rsidP="00EE6F43">
      <w:pPr>
        <w:pStyle w:val="0-ABNT"/>
        <w:spacing w:after="160"/>
        <w:ind w:firstLine="1134"/>
        <w:rPr>
          <w:lang w:val="pt-BR"/>
        </w:rPr>
      </w:pPr>
      <w:r w:rsidRPr="00B6294C">
        <w:rPr>
          <w:b/>
          <w:lang w:val="pt-BR"/>
        </w:rPr>
        <w:t>Palavras-Chave</w:t>
      </w:r>
      <w:r w:rsidR="00A455CD" w:rsidRPr="00B6294C">
        <w:rPr>
          <w:b/>
          <w:lang w:val="pt-BR"/>
        </w:rPr>
        <w:t>:</w:t>
      </w:r>
      <w:r w:rsidRPr="00B6294C">
        <w:rPr>
          <w:b/>
          <w:lang w:val="pt-BR"/>
        </w:rPr>
        <w:t xml:space="preserve"> </w:t>
      </w:r>
      <w:r w:rsidR="00722C14">
        <w:rPr>
          <w:lang w:val="pt-BR"/>
        </w:rPr>
        <w:t>Estrutura</w:t>
      </w:r>
      <w:r w:rsidR="00722C14">
        <w:rPr>
          <w:lang w:val="pt-BR"/>
        </w:rPr>
        <w:t xml:space="preserve">, Fluxo, </w:t>
      </w:r>
      <w:r w:rsidR="00722C14">
        <w:rPr>
          <w:lang w:val="pt-BR"/>
        </w:rPr>
        <w:t>Informação</w:t>
      </w:r>
      <w:r w:rsidR="00722C14">
        <w:rPr>
          <w:lang w:val="pt-BR"/>
        </w:rPr>
        <w:t>, Recursos, Requisitos</w:t>
      </w:r>
    </w:p>
    <w:p w14:paraId="5059EFFC" w14:textId="1E709215" w:rsidR="00A455CD" w:rsidRDefault="00A455CD" w:rsidP="00B6294C">
      <w:pPr>
        <w:pStyle w:val="RME-Resumo"/>
        <w:numPr>
          <w:ilvl w:val="0"/>
          <w:numId w:val="0"/>
        </w:numPr>
        <w:spacing w:before="0" w:after="160" w:line="360" w:lineRule="auto"/>
        <w:ind w:left="227" w:firstLine="1134"/>
        <w:rPr>
          <w:rFonts w:ascii="Arial" w:hAnsi="Arial"/>
          <w:sz w:val="24"/>
        </w:rPr>
      </w:pPr>
    </w:p>
    <w:p w14:paraId="5FA0E713" w14:textId="77777777" w:rsidR="00722C14" w:rsidRPr="00B6294C" w:rsidRDefault="00722C14" w:rsidP="00B6294C">
      <w:pPr>
        <w:pStyle w:val="RME-Resumo"/>
        <w:numPr>
          <w:ilvl w:val="0"/>
          <w:numId w:val="0"/>
        </w:numPr>
        <w:spacing w:before="0" w:after="160" w:line="360" w:lineRule="auto"/>
        <w:ind w:left="227" w:firstLine="1134"/>
        <w:rPr>
          <w:rFonts w:ascii="Arial" w:hAnsi="Arial"/>
          <w:sz w:val="24"/>
        </w:rPr>
      </w:pPr>
    </w:p>
    <w:p w14:paraId="25586E11" w14:textId="21BD9FC3" w:rsidR="00462664" w:rsidRPr="00B6294C" w:rsidRDefault="000261DA" w:rsidP="000261DA">
      <w:pPr>
        <w:pStyle w:val="Ttulo1"/>
      </w:pPr>
      <w:bookmarkStart w:id="6" w:name="_Toc45271531"/>
      <w:bookmarkStart w:id="7" w:name="_Toc67510529"/>
      <w:bookmarkStart w:id="8" w:name="_Toc67511721"/>
      <w:bookmarkStart w:id="9" w:name="_Toc67515574"/>
      <w:bookmarkStart w:id="10" w:name="_Toc69145495"/>
      <w:r w:rsidRPr="000261DA">
        <w:lastRenderedPageBreak/>
        <w:t>ABSTRACT</w:t>
      </w:r>
      <w:bookmarkEnd w:id="6"/>
      <w:bookmarkEnd w:id="7"/>
      <w:bookmarkEnd w:id="8"/>
      <w:bookmarkEnd w:id="9"/>
      <w:bookmarkEnd w:id="10"/>
    </w:p>
    <w:p w14:paraId="4C833BA5" w14:textId="77777777" w:rsidR="00462664" w:rsidRPr="00B6294C" w:rsidRDefault="00462664" w:rsidP="00B6294C">
      <w:pPr>
        <w:pStyle w:val="RME-Resumo"/>
        <w:numPr>
          <w:ilvl w:val="0"/>
          <w:numId w:val="0"/>
        </w:numPr>
        <w:spacing w:before="0" w:after="160" w:line="360" w:lineRule="auto"/>
        <w:ind w:firstLine="1134"/>
        <w:rPr>
          <w:rFonts w:ascii="Arial" w:hAnsi="Arial"/>
          <w:i/>
          <w:sz w:val="24"/>
          <w:lang w:val="en-US"/>
        </w:rPr>
      </w:pPr>
    </w:p>
    <w:p w14:paraId="61940EFE" w14:textId="5294B1CE" w:rsidR="00462664" w:rsidRPr="00B6294C" w:rsidRDefault="001E2ABA" w:rsidP="00B6294C">
      <w:pPr>
        <w:pStyle w:val="0-ABNT"/>
        <w:spacing w:after="160"/>
        <w:ind w:firstLine="1134"/>
        <w:rPr>
          <w:b/>
          <w:i/>
          <w:color w:val="212121"/>
          <w:shd w:val="clear" w:color="auto" w:fill="FFFFFF"/>
        </w:rPr>
      </w:pPr>
      <w:r w:rsidRPr="00B6294C">
        <w:rPr>
          <w:i/>
          <w:color w:val="222222"/>
        </w:rPr>
        <w:t xml:space="preserve">     </w:t>
      </w:r>
      <w:r w:rsidR="002465B5" w:rsidRPr="00B6294C">
        <w:rPr>
          <w:i/>
          <w:color w:val="222222"/>
        </w:rPr>
        <w:t xml:space="preserve">In need to know and manage where are the expenses, </w:t>
      </w:r>
      <w:proofErr w:type="gramStart"/>
      <w:r w:rsidR="002465B5" w:rsidRPr="00B6294C">
        <w:rPr>
          <w:i/>
          <w:color w:val="222222"/>
        </w:rPr>
        <w:t>don't</w:t>
      </w:r>
      <w:proofErr w:type="gramEnd"/>
      <w:r w:rsidR="002465B5" w:rsidRPr="00B6294C">
        <w:rPr>
          <w:i/>
          <w:color w:val="222222"/>
        </w:rPr>
        <w:t xml:space="preserve"> apply only to small or large companies, but in everyone's life. </w:t>
      </w:r>
      <w:r w:rsidRPr="00B6294C">
        <w:rPr>
          <w:i/>
        </w:rPr>
        <w:t xml:space="preserve">The same is possible by controlling the entry and exit of </w:t>
      </w:r>
      <w:r w:rsidR="005F6A3C" w:rsidRPr="00B6294C">
        <w:rPr>
          <w:i/>
        </w:rPr>
        <w:t>resource (money)</w:t>
      </w:r>
      <w:r w:rsidRPr="00B6294C">
        <w:rPr>
          <w:i/>
        </w:rPr>
        <w:t xml:space="preserve">, either manually or with the aid of </w:t>
      </w:r>
      <w:r w:rsidR="005F6A3C" w:rsidRPr="00B6294C">
        <w:rPr>
          <w:i/>
        </w:rPr>
        <w:t>tools (</w:t>
      </w:r>
      <w:r w:rsidRPr="00B6294C">
        <w:rPr>
          <w:i/>
        </w:rPr>
        <w:t>software</w:t>
      </w:r>
      <w:r w:rsidR="005F6A3C" w:rsidRPr="00B6294C">
        <w:rPr>
          <w:i/>
        </w:rPr>
        <w:t>)</w:t>
      </w:r>
      <w:r w:rsidR="00C24FA6" w:rsidRPr="00B6294C">
        <w:rPr>
          <w:i/>
        </w:rPr>
        <w:t xml:space="preserve">, </w:t>
      </w:r>
      <w:r w:rsidR="005F6A3C" w:rsidRPr="00B6294C">
        <w:rPr>
          <w:i/>
        </w:rPr>
        <w:t xml:space="preserve">same will </w:t>
      </w:r>
      <w:r w:rsidR="00C24FA6" w:rsidRPr="00B6294C">
        <w:rPr>
          <w:i/>
        </w:rPr>
        <w:t>be possible</w:t>
      </w:r>
      <w:r w:rsidR="00973425" w:rsidRPr="00B6294C">
        <w:rPr>
          <w:i/>
        </w:rPr>
        <w:t xml:space="preserve"> by control</w:t>
      </w:r>
      <w:r w:rsidR="005F6A3C" w:rsidRPr="00B6294C">
        <w:rPr>
          <w:i/>
        </w:rPr>
        <w:t xml:space="preserve"> the spent time</w:t>
      </w:r>
      <w:r w:rsidRPr="00B6294C">
        <w:rPr>
          <w:i/>
        </w:rPr>
        <w:t xml:space="preserve"> </w:t>
      </w:r>
      <w:r w:rsidR="005F6A3C" w:rsidRPr="00B6294C">
        <w:rPr>
          <w:i/>
        </w:rPr>
        <w:t>in build the structure and needed calculations to get relevant information,</w:t>
      </w:r>
      <w:r w:rsidR="00DA38E0" w:rsidRPr="00B6294C">
        <w:rPr>
          <w:i/>
        </w:rPr>
        <w:t xml:space="preserve"> for the sy</w:t>
      </w:r>
      <w:r w:rsidR="005F6A3C" w:rsidRPr="00B6294C">
        <w:rPr>
          <w:i/>
        </w:rPr>
        <w:t>stem</w:t>
      </w:r>
      <w:r w:rsidR="00DA38E0" w:rsidRPr="00B6294C">
        <w:rPr>
          <w:i/>
        </w:rPr>
        <w:t xml:space="preserve"> will </w:t>
      </w:r>
      <w:r w:rsidR="00A95331" w:rsidRPr="00B6294C">
        <w:rPr>
          <w:i/>
        </w:rPr>
        <w:t>make</w:t>
      </w:r>
      <w:r w:rsidR="00DA38E0" w:rsidRPr="00B6294C">
        <w:rPr>
          <w:i/>
        </w:rPr>
        <w:t xml:space="preserve"> of</w:t>
      </w:r>
      <w:r w:rsidRPr="00B6294C">
        <w:rPr>
          <w:i/>
        </w:rPr>
        <w:t xml:space="preserve"> construction the f</w:t>
      </w:r>
      <w:r w:rsidR="00DA38E0" w:rsidRPr="00B6294C">
        <w:rPr>
          <w:i/>
        </w:rPr>
        <w:t xml:space="preserve">orms, </w:t>
      </w:r>
      <w:r w:rsidR="00FD2993" w:rsidRPr="00B6294C">
        <w:rPr>
          <w:i/>
        </w:rPr>
        <w:t>tables,</w:t>
      </w:r>
      <w:r w:rsidRPr="00B6294C">
        <w:rPr>
          <w:i/>
        </w:rPr>
        <w:t xml:space="preserve"> </w:t>
      </w:r>
      <w:r w:rsidR="00DA38E0" w:rsidRPr="00B6294C">
        <w:rPr>
          <w:i/>
        </w:rPr>
        <w:t xml:space="preserve">and calculations, </w:t>
      </w:r>
      <w:r w:rsidRPr="00B6294C">
        <w:rPr>
          <w:i/>
        </w:rPr>
        <w:t>just insert the data and soon it will be possible to make decis</w:t>
      </w:r>
      <w:r w:rsidR="00A95331" w:rsidRPr="00B6294C">
        <w:rPr>
          <w:i/>
        </w:rPr>
        <w:t>ions through the information</w:t>
      </w:r>
      <w:r w:rsidRPr="00B6294C">
        <w:rPr>
          <w:i/>
        </w:rPr>
        <w:t xml:space="preserve"> obtain</w:t>
      </w:r>
      <w:r w:rsidR="00A95331" w:rsidRPr="00B6294C">
        <w:rPr>
          <w:i/>
        </w:rPr>
        <w:t>ed</w:t>
      </w:r>
      <w:r w:rsidRPr="00B6294C">
        <w:rPr>
          <w:i/>
        </w:rPr>
        <w:t>.</w:t>
      </w:r>
    </w:p>
    <w:p w14:paraId="08100F40" w14:textId="68CEA14C" w:rsidR="00BC0D99" w:rsidRPr="00B6294C" w:rsidRDefault="00B92555" w:rsidP="00B6294C">
      <w:pPr>
        <w:pStyle w:val="RME-Resumo"/>
        <w:numPr>
          <w:ilvl w:val="0"/>
          <w:numId w:val="0"/>
        </w:numPr>
        <w:spacing w:before="0" w:after="160" w:line="360" w:lineRule="auto"/>
        <w:ind w:left="227" w:firstLine="1134"/>
        <w:rPr>
          <w:rFonts w:ascii="Arial" w:hAnsi="Arial"/>
          <w:b/>
          <w:i/>
          <w:sz w:val="24"/>
          <w:lang w:val="en-US"/>
        </w:rPr>
      </w:pPr>
      <w:r w:rsidRPr="00B6294C">
        <w:rPr>
          <w:rFonts w:ascii="Arial" w:hAnsi="Arial"/>
          <w:b/>
          <w:i/>
          <w:sz w:val="24"/>
          <w:lang w:val="en-US"/>
        </w:rPr>
        <w:t>Keywords:</w:t>
      </w:r>
      <w:r w:rsidR="006B296C" w:rsidRPr="00B6294C">
        <w:rPr>
          <w:rFonts w:ascii="Arial" w:hAnsi="Arial"/>
          <w:b/>
          <w:i/>
          <w:sz w:val="24"/>
          <w:lang w:val="en-US"/>
        </w:rPr>
        <w:t xml:space="preserve"> </w:t>
      </w:r>
      <w:r w:rsidR="006B296C" w:rsidRPr="00B6294C">
        <w:rPr>
          <w:rFonts w:ascii="Arial" w:hAnsi="Arial"/>
          <w:i/>
          <w:sz w:val="24"/>
          <w:lang w:val="en-US"/>
        </w:rPr>
        <w:t>Cash Flow</w:t>
      </w:r>
      <w:r w:rsidR="00D80BE0" w:rsidRPr="00B6294C">
        <w:rPr>
          <w:rFonts w:ascii="Arial" w:hAnsi="Arial"/>
          <w:i/>
          <w:sz w:val="24"/>
          <w:lang w:val="en-US"/>
        </w:rPr>
        <w:t xml:space="preserve">, Management, </w:t>
      </w:r>
      <w:r w:rsidR="006B296C" w:rsidRPr="00B6294C">
        <w:rPr>
          <w:rFonts w:ascii="Arial" w:hAnsi="Arial"/>
          <w:i/>
          <w:sz w:val="24"/>
          <w:lang w:val="en-US"/>
        </w:rPr>
        <w:t>Re</w:t>
      </w:r>
      <w:r w:rsidR="009C2D8C" w:rsidRPr="00B6294C">
        <w:rPr>
          <w:rFonts w:ascii="Arial" w:hAnsi="Arial"/>
          <w:i/>
          <w:sz w:val="24"/>
          <w:lang w:val="en-US"/>
        </w:rPr>
        <w:t>quest</w:t>
      </w:r>
      <w:r w:rsidR="00D80BE0" w:rsidRPr="00B6294C">
        <w:rPr>
          <w:rFonts w:ascii="Arial" w:hAnsi="Arial"/>
          <w:i/>
          <w:sz w:val="24"/>
          <w:lang w:val="en-US"/>
        </w:rPr>
        <w:t>, Resource</w:t>
      </w:r>
      <w:r w:rsidR="006B296C" w:rsidRPr="00B6294C">
        <w:rPr>
          <w:rFonts w:ascii="Arial" w:hAnsi="Arial"/>
          <w:i/>
          <w:sz w:val="24"/>
          <w:lang w:val="en-US"/>
        </w:rPr>
        <w:t>, Use Case</w:t>
      </w:r>
    </w:p>
    <w:p w14:paraId="6B25D015" w14:textId="6F21CD8C" w:rsidR="0023599E" w:rsidRPr="000261DA" w:rsidRDefault="00B92555" w:rsidP="000261DA">
      <w:pPr>
        <w:pStyle w:val="Ttulo1"/>
      </w:pPr>
      <w:r w:rsidRPr="000261DA">
        <w:t xml:space="preserve"> </w:t>
      </w:r>
      <w:bookmarkStart w:id="11" w:name="_Toc45271532"/>
      <w:bookmarkStart w:id="12" w:name="_Toc67510530"/>
      <w:bookmarkStart w:id="13" w:name="_Toc67511722"/>
      <w:bookmarkStart w:id="14" w:name="_Toc67515575"/>
      <w:bookmarkStart w:id="15" w:name="_Toc69145496"/>
      <w:r w:rsidR="000261DA" w:rsidRPr="000261DA">
        <w:t>INTRODUÇÃO</w:t>
      </w:r>
      <w:bookmarkEnd w:id="0"/>
      <w:bookmarkEnd w:id="11"/>
      <w:bookmarkEnd w:id="12"/>
      <w:bookmarkEnd w:id="13"/>
      <w:bookmarkEnd w:id="14"/>
      <w:bookmarkEnd w:id="15"/>
    </w:p>
    <w:p w14:paraId="24AC9A8F" w14:textId="77777777" w:rsidR="00573E41" w:rsidRPr="00B6294C" w:rsidRDefault="00573E41" w:rsidP="00B6294C">
      <w:pPr>
        <w:pStyle w:val="0-ABNT"/>
        <w:spacing w:after="160"/>
        <w:ind w:firstLine="1134"/>
        <w:rPr>
          <w:bCs/>
        </w:rPr>
      </w:pPr>
      <w:bookmarkStart w:id="16" w:name="_Toc434489512"/>
    </w:p>
    <w:p w14:paraId="5DC2F0B4" w14:textId="2759A846" w:rsidR="00B701A2" w:rsidRPr="00922671" w:rsidRDefault="00B701A2" w:rsidP="00922671">
      <w:pPr>
        <w:pStyle w:val="0-ABNT"/>
      </w:pPr>
      <w:r w:rsidRPr="00922671">
        <w:rPr>
          <w:shd w:val="clear" w:color="auto" w:fill="FFFFFF"/>
        </w:rPr>
        <w:t xml:space="preserve">“54 </w:t>
      </w:r>
      <w:proofErr w:type="spellStart"/>
      <w:r w:rsidRPr="00922671">
        <w:rPr>
          <w:shd w:val="clear" w:color="auto" w:fill="FFFFFF"/>
        </w:rPr>
        <w:t>milhões</w:t>
      </w:r>
      <w:proofErr w:type="spellEnd"/>
      <w:r w:rsidRPr="00922671">
        <w:rPr>
          <w:shd w:val="clear" w:color="auto" w:fill="FFFFFF"/>
        </w:rPr>
        <w:t xml:space="preserve"> de </w:t>
      </w:r>
      <w:proofErr w:type="spellStart"/>
      <w:r w:rsidRPr="00922671">
        <w:rPr>
          <w:shd w:val="clear" w:color="auto" w:fill="FFFFFF"/>
        </w:rPr>
        <w:t>brasileiros</w:t>
      </w:r>
      <w:proofErr w:type="spellEnd"/>
      <w:r w:rsidRPr="00922671">
        <w:rPr>
          <w:shd w:val="clear" w:color="auto" w:fill="FFFFFF"/>
        </w:rPr>
        <w:t xml:space="preserve"> </w:t>
      </w:r>
      <w:proofErr w:type="spellStart"/>
      <w:r w:rsidRPr="00922671">
        <w:rPr>
          <w:shd w:val="clear" w:color="auto" w:fill="FFFFFF"/>
        </w:rPr>
        <w:t>estão</w:t>
      </w:r>
      <w:proofErr w:type="spellEnd"/>
      <w:r w:rsidRPr="00922671">
        <w:rPr>
          <w:shd w:val="clear" w:color="auto" w:fill="FFFFFF"/>
        </w:rPr>
        <w:t xml:space="preserve"> </w:t>
      </w:r>
      <w:proofErr w:type="spellStart"/>
      <w:r w:rsidRPr="00922671">
        <w:rPr>
          <w:shd w:val="clear" w:color="auto" w:fill="FFFFFF"/>
        </w:rPr>
        <w:t>endividados</w:t>
      </w:r>
      <w:proofErr w:type="spellEnd"/>
      <w:r w:rsidRPr="00922671">
        <w:rPr>
          <w:shd w:val="clear" w:color="auto" w:fill="FFFFFF"/>
        </w:rPr>
        <w:t xml:space="preserve">. </w:t>
      </w:r>
      <w:proofErr w:type="spellStart"/>
      <w:r w:rsidRPr="00922671">
        <w:rPr>
          <w:shd w:val="clear" w:color="auto" w:fill="FFFFFF"/>
        </w:rPr>
        <w:t>Isso</w:t>
      </w:r>
      <w:proofErr w:type="spellEnd"/>
      <w:r w:rsidRPr="00922671">
        <w:rPr>
          <w:shd w:val="clear" w:color="auto" w:fill="FFFFFF"/>
        </w:rPr>
        <w:t xml:space="preserve"> equivale a 40% dos </w:t>
      </w:r>
      <w:proofErr w:type="spellStart"/>
      <w:r w:rsidRPr="00922671">
        <w:rPr>
          <w:shd w:val="clear" w:color="auto" w:fill="FFFFFF"/>
        </w:rPr>
        <w:t>adultos</w:t>
      </w:r>
      <w:proofErr w:type="spellEnd"/>
      <w:r w:rsidRPr="00922671">
        <w:rPr>
          <w:shd w:val="clear" w:color="auto" w:fill="FFFFFF"/>
        </w:rPr>
        <w:t xml:space="preserve"> com </w:t>
      </w:r>
      <w:proofErr w:type="spellStart"/>
      <w:r w:rsidRPr="00922671">
        <w:rPr>
          <w:shd w:val="clear" w:color="auto" w:fill="FFFFFF"/>
        </w:rPr>
        <w:t>mais</w:t>
      </w:r>
      <w:proofErr w:type="spellEnd"/>
      <w:r w:rsidRPr="00922671">
        <w:rPr>
          <w:shd w:val="clear" w:color="auto" w:fill="FFFFFF"/>
        </w:rPr>
        <w:t xml:space="preserve"> de 18 </w:t>
      </w:r>
      <w:proofErr w:type="spellStart"/>
      <w:r w:rsidRPr="00922671">
        <w:rPr>
          <w:shd w:val="clear" w:color="auto" w:fill="FFFFFF"/>
        </w:rPr>
        <w:t>anos</w:t>
      </w:r>
      <w:proofErr w:type="spellEnd"/>
      <w:r w:rsidRPr="00922671">
        <w:rPr>
          <w:shd w:val="clear" w:color="auto" w:fill="FFFFFF"/>
        </w:rPr>
        <w:t xml:space="preserve">. </w:t>
      </w:r>
      <w:proofErr w:type="spellStart"/>
      <w:r w:rsidRPr="00922671">
        <w:rPr>
          <w:shd w:val="clear" w:color="auto" w:fill="FFFFFF"/>
        </w:rPr>
        <w:t>Todas</w:t>
      </w:r>
      <w:proofErr w:type="spellEnd"/>
      <w:r w:rsidRPr="00922671">
        <w:rPr>
          <w:shd w:val="clear" w:color="auto" w:fill="FFFFFF"/>
        </w:rPr>
        <w:t xml:space="preserve"> as </w:t>
      </w:r>
      <w:proofErr w:type="spellStart"/>
      <w:r w:rsidRPr="00922671">
        <w:rPr>
          <w:shd w:val="clear" w:color="auto" w:fill="FFFFFF"/>
        </w:rPr>
        <w:t>dívidas</w:t>
      </w:r>
      <w:proofErr w:type="spellEnd"/>
      <w:r w:rsidRPr="00922671">
        <w:rPr>
          <w:shd w:val="clear" w:color="auto" w:fill="FFFFFF"/>
        </w:rPr>
        <w:t xml:space="preserve">, </w:t>
      </w:r>
      <w:proofErr w:type="spellStart"/>
      <w:r w:rsidRPr="00922671">
        <w:rPr>
          <w:shd w:val="clear" w:color="auto" w:fill="FFFFFF"/>
        </w:rPr>
        <w:t>somadas</w:t>
      </w:r>
      <w:proofErr w:type="spellEnd"/>
      <w:r w:rsidRPr="00922671">
        <w:rPr>
          <w:shd w:val="clear" w:color="auto" w:fill="FFFFFF"/>
        </w:rPr>
        <w:t xml:space="preserve">, </w:t>
      </w:r>
      <w:proofErr w:type="spellStart"/>
      <w:r w:rsidRPr="00922671">
        <w:rPr>
          <w:shd w:val="clear" w:color="auto" w:fill="FFFFFF"/>
        </w:rPr>
        <w:t>chegam</w:t>
      </w:r>
      <w:proofErr w:type="spellEnd"/>
      <w:r w:rsidRPr="00922671">
        <w:rPr>
          <w:shd w:val="clear" w:color="auto" w:fill="FFFFFF"/>
        </w:rPr>
        <w:t xml:space="preserve"> </w:t>
      </w:r>
      <w:proofErr w:type="gramStart"/>
      <w:r w:rsidRPr="00922671">
        <w:rPr>
          <w:shd w:val="clear" w:color="auto" w:fill="FFFFFF"/>
        </w:rPr>
        <w:t>a</w:t>
      </w:r>
      <w:proofErr w:type="gramEnd"/>
      <w:r w:rsidRPr="00922671">
        <w:rPr>
          <w:shd w:val="clear" w:color="auto" w:fill="FFFFFF"/>
        </w:rPr>
        <w:t xml:space="preserve"> um valor </w:t>
      </w:r>
      <w:proofErr w:type="spellStart"/>
      <w:r w:rsidRPr="00922671">
        <w:rPr>
          <w:shd w:val="clear" w:color="auto" w:fill="FFFFFF"/>
        </w:rPr>
        <w:t>impressionante</w:t>
      </w:r>
      <w:proofErr w:type="spellEnd"/>
      <w:r w:rsidRPr="00922671">
        <w:rPr>
          <w:shd w:val="clear" w:color="auto" w:fill="FFFFFF"/>
        </w:rPr>
        <w:t xml:space="preserve">: r$ 218 </w:t>
      </w:r>
      <w:proofErr w:type="spellStart"/>
      <w:r w:rsidR="00D42D86" w:rsidRPr="00922671">
        <w:rPr>
          <w:shd w:val="clear" w:color="auto" w:fill="FFFFFF"/>
        </w:rPr>
        <w:t>bilhões</w:t>
      </w:r>
      <w:proofErr w:type="spellEnd"/>
      <w:r w:rsidR="00D42D86" w:rsidRPr="00922671">
        <w:rPr>
          <w:shd w:val="clear" w:color="auto" w:fill="FFFFFF"/>
        </w:rPr>
        <w:t>” (</w:t>
      </w:r>
      <w:r w:rsidRPr="00922671">
        <w:rPr>
          <w:shd w:val="clear" w:color="auto" w:fill="FFFFFF"/>
        </w:rPr>
        <w:t>g1.globo.com).</w:t>
      </w:r>
      <w:r w:rsidRPr="00922671">
        <w:t xml:space="preserve"> </w:t>
      </w:r>
      <w:proofErr w:type="spellStart"/>
      <w:r w:rsidRPr="00922671">
        <w:t>Isso</w:t>
      </w:r>
      <w:proofErr w:type="spellEnd"/>
      <w:r w:rsidRPr="00922671">
        <w:t xml:space="preserve"> </w:t>
      </w:r>
      <w:proofErr w:type="spellStart"/>
      <w:r w:rsidRPr="00922671">
        <w:t>acontece</w:t>
      </w:r>
      <w:proofErr w:type="spellEnd"/>
      <w:r w:rsidRPr="00922671">
        <w:t xml:space="preserve"> </w:t>
      </w:r>
      <w:r w:rsidR="00D42D86" w:rsidRPr="00922671">
        <w:t xml:space="preserve">por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sobrar</w:t>
      </w:r>
      <w:proofErr w:type="spellEnd"/>
      <w:r w:rsidRPr="00922671">
        <w:t xml:space="preserve"> </w:t>
      </w:r>
      <w:proofErr w:type="spellStart"/>
      <w:r w:rsidRPr="00922671">
        <w:t>dinheiro</w:t>
      </w:r>
      <w:proofErr w:type="spellEnd"/>
      <w:r w:rsidRPr="00922671">
        <w:t xml:space="preserve"> para as </w:t>
      </w:r>
      <w:proofErr w:type="spellStart"/>
      <w:r w:rsidRPr="00922671">
        <w:t>compras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geral</w:t>
      </w:r>
      <w:proofErr w:type="spellEnd"/>
      <w:r w:rsidRPr="00922671">
        <w:t xml:space="preserve">, </w:t>
      </w:r>
      <w:proofErr w:type="spellStart"/>
      <w:r w:rsidRPr="00922671">
        <w:t>então</w:t>
      </w:r>
      <w:proofErr w:type="spellEnd"/>
      <w:r w:rsidRPr="00922671">
        <w:t xml:space="preserve"> </w:t>
      </w:r>
      <w:proofErr w:type="spellStart"/>
      <w:r w:rsidRPr="00922671">
        <w:t>parcelam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cartões</w:t>
      </w:r>
      <w:proofErr w:type="spellEnd"/>
      <w:r w:rsidRPr="00922671">
        <w:t xml:space="preserve"> de </w:t>
      </w:r>
      <w:proofErr w:type="spellStart"/>
      <w:r w:rsidRPr="00922671">
        <w:t>crédito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dividem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prestações</w:t>
      </w:r>
      <w:proofErr w:type="spellEnd"/>
      <w:r w:rsidRPr="00922671">
        <w:t xml:space="preserve">.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pessoa</w:t>
      </w:r>
      <w:proofErr w:type="spellEnd"/>
      <w:r w:rsidRPr="00922671">
        <w:t xml:space="preserve"> </w:t>
      </w:r>
      <w:proofErr w:type="spellStart"/>
      <w:r w:rsidRPr="00922671">
        <w:t>recebe</w:t>
      </w:r>
      <w:proofErr w:type="spellEnd"/>
      <w:r w:rsidRPr="00922671">
        <w:t xml:space="preserve"> </w:t>
      </w:r>
      <w:proofErr w:type="spellStart"/>
      <w:r w:rsidRPr="00922671">
        <w:t>seu</w:t>
      </w:r>
      <w:proofErr w:type="spellEnd"/>
      <w:r w:rsidRPr="00922671">
        <w:t xml:space="preserve"> </w:t>
      </w:r>
      <w:proofErr w:type="spellStart"/>
      <w:r w:rsidRPr="00922671">
        <w:t>salário</w:t>
      </w:r>
      <w:proofErr w:type="spellEnd"/>
      <w:r w:rsidRPr="00922671">
        <w:t xml:space="preserve"> e </w:t>
      </w:r>
      <w:proofErr w:type="spellStart"/>
      <w:r w:rsidRPr="00922671">
        <w:t>precisa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deseja</w:t>
      </w:r>
      <w:proofErr w:type="spellEnd"/>
      <w:r w:rsidRPr="00922671">
        <w:t xml:space="preserve"> </w:t>
      </w:r>
      <w:proofErr w:type="spellStart"/>
      <w:r w:rsidRPr="00922671">
        <w:t>ter</w:t>
      </w:r>
      <w:proofErr w:type="spellEnd"/>
      <w:r w:rsidRPr="00922671">
        <w:t xml:space="preserve"> algo, no </w:t>
      </w:r>
      <w:proofErr w:type="spellStart"/>
      <w:r w:rsidRPr="00922671">
        <w:t>entanto</w:t>
      </w:r>
      <w:proofErr w:type="spellEnd"/>
      <w:r w:rsidRPr="00922671">
        <w:t xml:space="preserve">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contam</w:t>
      </w:r>
      <w:proofErr w:type="spellEnd"/>
      <w:r w:rsidRPr="00922671">
        <w:t xml:space="preserve"> com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imprevistos</w:t>
      </w:r>
      <w:proofErr w:type="spellEnd"/>
      <w:r w:rsidRPr="00922671">
        <w:t xml:space="preserve"> que </w:t>
      </w:r>
      <w:proofErr w:type="spellStart"/>
      <w:r w:rsidRPr="00922671">
        <w:t>podem</w:t>
      </w:r>
      <w:proofErr w:type="spellEnd"/>
      <w:r w:rsidRPr="00922671">
        <w:t xml:space="preserve"> </w:t>
      </w:r>
      <w:proofErr w:type="spellStart"/>
      <w:r w:rsidRPr="00922671">
        <w:t>ocorrer</w:t>
      </w:r>
      <w:proofErr w:type="spellEnd"/>
      <w:r w:rsidRPr="00922671">
        <w:t xml:space="preserve"> no </w:t>
      </w:r>
      <w:proofErr w:type="spellStart"/>
      <w:r w:rsidRPr="00922671">
        <w:t>decorrer</w:t>
      </w:r>
      <w:proofErr w:type="spellEnd"/>
      <w:r w:rsidRPr="00922671">
        <w:t xml:space="preserve"> do </w:t>
      </w:r>
      <w:proofErr w:type="spellStart"/>
      <w:r w:rsidRPr="00922671">
        <w:t>mês</w:t>
      </w:r>
      <w:proofErr w:type="spellEnd"/>
      <w:r w:rsidRPr="00922671">
        <w:t xml:space="preserve">, por </w:t>
      </w:r>
      <w:proofErr w:type="spellStart"/>
      <w:r w:rsidRPr="00922671">
        <w:t>isso</w:t>
      </w:r>
      <w:proofErr w:type="spellEnd"/>
      <w:r w:rsidRPr="00922671">
        <w:t xml:space="preserve"> </w:t>
      </w:r>
      <w:proofErr w:type="spellStart"/>
      <w:r w:rsidRPr="00922671">
        <w:t>necessitam</w:t>
      </w:r>
      <w:proofErr w:type="spellEnd"/>
      <w:r w:rsidRPr="00922671">
        <w:t xml:space="preserve"> </w:t>
      </w:r>
      <w:proofErr w:type="spellStart"/>
      <w:r w:rsidRPr="00922671">
        <w:t>gastar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do que </w:t>
      </w:r>
      <w:proofErr w:type="spellStart"/>
      <w:r w:rsidRPr="00922671">
        <w:t>possuem</w:t>
      </w:r>
      <w:proofErr w:type="spellEnd"/>
      <w:r w:rsidRPr="00922671">
        <w:t xml:space="preserve"> no </w:t>
      </w:r>
      <w:proofErr w:type="spellStart"/>
      <w:r w:rsidRPr="00922671">
        <w:t>momento</w:t>
      </w:r>
      <w:proofErr w:type="spellEnd"/>
      <w:r w:rsidRPr="00922671">
        <w:t xml:space="preserve">, </w:t>
      </w:r>
      <w:proofErr w:type="spellStart"/>
      <w:r w:rsidRPr="00922671">
        <w:t>decidem</w:t>
      </w:r>
      <w:proofErr w:type="spellEnd"/>
      <w:r w:rsidRPr="00922671">
        <w:t xml:space="preserve"> </w:t>
      </w:r>
      <w:proofErr w:type="spellStart"/>
      <w:r w:rsidRPr="00922671">
        <w:t>parcelar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sujeitar</w:t>
      </w:r>
      <w:proofErr w:type="spellEnd"/>
      <w:r w:rsidRPr="00922671">
        <w:t>-</w:t>
      </w:r>
      <w:proofErr w:type="spellStart"/>
      <w:r w:rsidRPr="00922671">
        <w:t xml:space="preserve">se </w:t>
      </w:r>
      <w:proofErr w:type="gramStart"/>
      <w:r w:rsidRPr="00922671">
        <w:t>a</w:t>
      </w:r>
      <w:proofErr w:type="spellEnd"/>
      <w:proofErr w:type="gramEnd"/>
      <w:r w:rsidRPr="00922671">
        <w:t xml:space="preserve"> </w:t>
      </w:r>
      <w:proofErr w:type="spellStart"/>
      <w:r w:rsidRPr="00922671">
        <w:t>altíssimos</w:t>
      </w:r>
      <w:proofErr w:type="spellEnd"/>
      <w:r w:rsidRPr="00922671">
        <w:t xml:space="preserve"> </w:t>
      </w:r>
      <w:proofErr w:type="spellStart"/>
      <w:r w:rsidRPr="00922671">
        <w:t>juros</w:t>
      </w:r>
      <w:proofErr w:type="spellEnd"/>
      <w:r w:rsidRPr="00922671">
        <w:t xml:space="preserve"> com </w:t>
      </w:r>
      <w:proofErr w:type="spellStart"/>
      <w:r w:rsidRPr="00922671">
        <w:t>boletos</w:t>
      </w:r>
      <w:proofErr w:type="spellEnd"/>
      <w:r w:rsidRPr="00922671">
        <w:t xml:space="preserve">. O </w:t>
      </w:r>
      <w:proofErr w:type="spellStart"/>
      <w:r w:rsidRPr="00922671">
        <w:t>foco</w:t>
      </w:r>
      <w:proofErr w:type="spellEnd"/>
      <w:r w:rsidRPr="00922671">
        <w:t xml:space="preserve"> </w:t>
      </w:r>
      <w:proofErr w:type="spellStart"/>
      <w:r w:rsidRPr="00922671">
        <w:t>desse</w:t>
      </w:r>
      <w:proofErr w:type="spellEnd"/>
      <w:r w:rsidRPr="00922671">
        <w:t xml:space="preserve"> </w:t>
      </w:r>
      <w:proofErr w:type="spellStart"/>
      <w:r w:rsidRPr="00922671">
        <w:t>projeto</w:t>
      </w:r>
      <w:proofErr w:type="spellEnd"/>
      <w:r w:rsidRPr="00922671">
        <w:t xml:space="preserve"> </w:t>
      </w:r>
      <w:proofErr w:type="spellStart"/>
      <w:r w:rsidRPr="00922671">
        <w:t>não</w:t>
      </w:r>
      <w:proofErr w:type="spellEnd"/>
      <w:r w:rsidRPr="00922671">
        <w:t xml:space="preserve"> é </w:t>
      </w:r>
      <w:proofErr w:type="spellStart"/>
      <w:r w:rsidRPr="00922671">
        <w:t>entrar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detalhes</w:t>
      </w:r>
      <w:proofErr w:type="spellEnd"/>
      <w:r w:rsidRPr="00922671">
        <w:t xml:space="preserve"> de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gerenciar</w:t>
      </w:r>
      <w:proofErr w:type="spellEnd"/>
      <w:r w:rsidRPr="00922671">
        <w:t xml:space="preserve"> as </w:t>
      </w:r>
      <w:proofErr w:type="spellStart"/>
      <w:r w:rsidRPr="00922671">
        <w:t>finanças</w:t>
      </w:r>
      <w:proofErr w:type="spellEnd"/>
      <w:r w:rsidRPr="00922671">
        <w:t xml:space="preserve"> por </w:t>
      </w:r>
      <w:proofErr w:type="spellStart"/>
      <w:r w:rsidRPr="00922671">
        <w:t>assim</w:t>
      </w:r>
      <w:proofErr w:type="spellEnd"/>
      <w:r w:rsidRPr="00922671">
        <w:t xml:space="preserve"> </w:t>
      </w:r>
      <w:proofErr w:type="spellStart"/>
      <w:r w:rsidRPr="00922671">
        <w:t>dizer</w:t>
      </w:r>
      <w:proofErr w:type="spellEnd"/>
      <w:r w:rsidRPr="00922671">
        <w:t xml:space="preserve">, mas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apresentar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ferramenta </w:t>
      </w:r>
      <w:proofErr w:type="spellStart"/>
      <w:r w:rsidRPr="00922671">
        <w:t>desenvolvida</w:t>
      </w:r>
      <w:proofErr w:type="spellEnd"/>
      <w:r w:rsidRPr="00922671">
        <w:t xml:space="preserve"> </w:t>
      </w:r>
      <w:r w:rsidR="001F4D6E" w:rsidRPr="00922671">
        <w:t xml:space="preserve">por </w:t>
      </w:r>
      <w:proofErr w:type="spellStart"/>
      <w:r w:rsidR="001F4D6E" w:rsidRPr="00922671">
        <w:t>mim</w:t>
      </w:r>
      <w:proofErr w:type="spellEnd"/>
      <w:r w:rsidRPr="00922671">
        <w:t xml:space="preserve"> para fins de </w:t>
      </w:r>
      <w:proofErr w:type="spellStart"/>
      <w:r w:rsidRPr="00922671">
        <w:t>controlar</w:t>
      </w:r>
      <w:proofErr w:type="spellEnd"/>
      <w:r w:rsidRPr="00922671">
        <w:t xml:space="preserve"> </w:t>
      </w:r>
      <w:proofErr w:type="spellStart"/>
      <w:r w:rsidRPr="00922671">
        <w:t>fluxo</w:t>
      </w:r>
      <w:proofErr w:type="spellEnd"/>
      <w:r w:rsidRPr="00922671">
        <w:t xml:space="preserve"> de entradas e </w:t>
      </w:r>
      <w:proofErr w:type="spellStart"/>
      <w:r w:rsidRPr="00922671">
        <w:t>saídas</w:t>
      </w:r>
      <w:proofErr w:type="spellEnd"/>
      <w:r w:rsidRPr="00922671">
        <w:t xml:space="preserve"> de </w:t>
      </w:r>
      <w:proofErr w:type="spellStart"/>
      <w:r w:rsidRPr="00922671">
        <w:t>recurso</w:t>
      </w:r>
      <w:proofErr w:type="spellEnd"/>
      <w:r w:rsidRPr="00922671">
        <w:t xml:space="preserve"> no </w:t>
      </w:r>
      <w:proofErr w:type="spellStart"/>
      <w:r w:rsidRPr="00922671">
        <w:t>cotidiano</w:t>
      </w:r>
      <w:proofErr w:type="spellEnd"/>
      <w:r w:rsidRPr="00922671">
        <w:t xml:space="preserve">. </w:t>
      </w:r>
    </w:p>
    <w:p w14:paraId="1A990BA0" w14:textId="1D973880" w:rsidR="00B701A2" w:rsidRPr="00922671" w:rsidRDefault="00B701A2" w:rsidP="00922671">
      <w:pPr>
        <w:pStyle w:val="0-ABNT"/>
      </w:pPr>
      <w:r w:rsidRPr="00922671">
        <w:t xml:space="preserve">Para </w:t>
      </w:r>
      <w:proofErr w:type="spellStart"/>
      <w:r w:rsidRPr="00922671">
        <w:t>entender</w:t>
      </w:r>
      <w:proofErr w:type="spellEnd"/>
      <w:r w:rsidRPr="00922671">
        <w:t xml:space="preserve"> qual o </w:t>
      </w:r>
      <w:proofErr w:type="spellStart"/>
      <w:r w:rsidRPr="00922671">
        <w:t>propósito</w:t>
      </w:r>
      <w:proofErr w:type="spellEnd"/>
      <w:r w:rsidRPr="00922671">
        <w:t xml:space="preserve"> do </w:t>
      </w:r>
      <w:proofErr w:type="spellStart"/>
      <w:r w:rsidRPr="00922671">
        <w:t>desenvolvimento</w:t>
      </w:r>
      <w:proofErr w:type="spellEnd"/>
      <w:r w:rsidRPr="00922671">
        <w:t xml:space="preserve"> do </w:t>
      </w:r>
      <w:proofErr w:type="spellStart"/>
      <w:r w:rsidRPr="00922671">
        <w:t>aplicativo</w:t>
      </w:r>
      <w:proofErr w:type="spellEnd"/>
      <w:r w:rsidRPr="00922671">
        <w:t xml:space="preserve">, é </w:t>
      </w:r>
      <w:proofErr w:type="spellStart"/>
      <w:r w:rsidRPr="00922671">
        <w:t>necessário</w:t>
      </w:r>
      <w:proofErr w:type="spellEnd"/>
      <w:r w:rsidRPr="00922671">
        <w:t xml:space="preserve"> </w:t>
      </w:r>
      <w:proofErr w:type="spellStart"/>
      <w:r w:rsidRPr="00922671">
        <w:t>refletir</w:t>
      </w:r>
      <w:proofErr w:type="spellEnd"/>
      <w:r w:rsidRPr="00922671">
        <w:t xml:space="preserve"> no </w:t>
      </w:r>
      <w:proofErr w:type="spellStart"/>
      <w:r w:rsidRPr="00922671">
        <w:t>seguinte</w:t>
      </w:r>
      <w:proofErr w:type="spellEnd"/>
      <w:r w:rsidRPr="00922671">
        <w:t xml:space="preserve"> </w:t>
      </w:r>
      <w:proofErr w:type="spellStart"/>
      <w:r w:rsidRPr="00922671">
        <w:t>aspecto</w:t>
      </w:r>
      <w:proofErr w:type="spellEnd"/>
      <w:r w:rsidRPr="00922671">
        <w:t xml:space="preserve">. Como saber o </w:t>
      </w:r>
      <w:proofErr w:type="spellStart"/>
      <w:r w:rsidRPr="00922671">
        <w:t>quanto</w:t>
      </w:r>
      <w:proofErr w:type="spellEnd"/>
      <w:r w:rsidRPr="00922671">
        <w:t xml:space="preserve"> e </w:t>
      </w:r>
      <w:proofErr w:type="spellStart"/>
      <w:r w:rsidRPr="00922671">
        <w:t>quando</w:t>
      </w:r>
      <w:proofErr w:type="spellEnd"/>
      <w:r w:rsidRPr="00922671">
        <w:t xml:space="preserve"> </w:t>
      </w:r>
      <w:proofErr w:type="spellStart"/>
      <w:r w:rsidRPr="00922671">
        <w:t>deve</w:t>
      </w:r>
      <w:proofErr w:type="spellEnd"/>
      <w:r w:rsidRPr="00922671">
        <w:t xml:space="preserve">-se </w:t>
      </w:r>
      <w:proofErr w:type="spellStart"/>
      <w:r w:rsidRPr="00922671">
        <w:t>comprar</w:t>
      </w:r>
      <w:proofErr w:type="spellEnd"/>
      <w:r w:rsidRPr="00922671">
        <w:t xml:space="preserve"> algo </w:t>
      </w:r>
      <w:proofErr w:type="spellStart"/>
      <w:r w:rsidRPr="00922671">
        <w:t>independente</w:t>
      </w:r>
      <w:proofErr w:type="spellEnd"/>
      <w:r w:rsidRPr="00922671">
        <w:t xml:space="preserve"> da </w:t>
      </w:r>
      <w:proofErr w:type="spellStart"/>
      <w:r w:rsidRPr="00922671">
        <w:t>necessidade</w:t>
      </w:r>
      <w:proofErr w:type="spellEnd"/>
      <w:r w:rsidRPr="00922671">
        <w:t xml:space="preserve">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entrando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série</w:t>
      </w:r>
      <w:proofErr w:type="spellEnd"/>
      <w:r w:rsidRPr="00922671">
        <w:t xml:space="preserve"> de </w:t>
      </w:r>
      <w:proofErr w:type="spellStart"/>
      <w:r w:rsidRPr="00922671">
        <w:t>dívidas</w:t>
      </w:r>
      <w:proofErr w:type="spellEnd"/>
      <w:r w:rsidRPr="00922671">
        <w:t xml:space="preserve">? A </w:t>
      </w:r>
      <w:proofErr w:type="spellStart"/>
      <w:r w:rsidRPr="00922671">
        <w:t>resposta</w:t>
      </w:r>
      <w:proofErr w:type="spellEnd"/>
      <w:r w:rsidRPr="00922671">
        <w:t xml:space="preserve"> </w:t>
      </w:r>
      <w:proofErr w:type="spellStart"/>
      <w:r w:rsidRPr="00922671">
        <w:t>parece</w:t>
      </w:r>
      <w:proofErr w:type="spellEnd"/>
      <w:r w:rsidRPr="00922671">
        <w:t xml:space="preserve"> simples, basta </w:t>
      </w:r>
      <w:proofErr w:type="spellStart"/>
      <w:r w:rsidRPr="00922671">
        <w:t>apenas</w:t>
      </w:r>
      <w:proofErr w:type="spellEnd"/>
      <w:r w:rsidRPr="00922671">
        <w:t xml:space="preserve"> </w:t>
      </w:r>
      <w:proofErr w:type="spellStart"/>
      <w:r w:rsidRPr="00922671">
        <w:t>anotar</w:t>
      </w:r>
      <w:proofErr w:type="spellEnd"/>
      <w:r w:rsidRPr="00922671">
        <w:t xml:space="preserve"> o que </w:t>
      </w:r>
      <w:proofErr w:type="spellStart"/>
      <w:r w:rsidRPr="00922671">
        <w:t>recebe</w:t>
      </w:r>
      <w:proofErr w:type="spellEnd"/>
      <w:r w:rsidRPr="00922671">
        <w:t xml:space="preserve"> e que </w:t>
      </w:r>
      <w:proofErr w:type="spellStart"/>
      <w:r w:rsidRPr="00922671">
        <w:t>gasta</w:t>
      </w:r>
      <w:proofErr w:type="spellEnd"/>
      <w:r w:rsidRPr="00922671">
        <w:t xml:space="preserve"> (</w:t>
      </w:r>
      <w:proofErr w:type="spellStart"/>
      <w:r w:rsidRPr="00922671">
        <w:t>receita</w:t>
      </w:r>
      <w:proofErr w:type="spellEnd"/>
      <w:r w:rsidRPr="00922671">
        <w:t xml:space="preserve"> </w:t>
      </w:r>
      <w:proofErr w:type="spellStart"/>
      <w:r w:rsidRPr="00922671">
        <w:t>menos</w:t>
      </w:r>
      <w:proofErr w:type="spellEnd"/>
      <w:r w:rsidRPr="00922671">
        <w:t xml:space="preserve"> </w:t>
      </w:r>
      <w:proofErr w:type="spellStart"/>
      <w:r w:rsidRPr="00922671">
        <w:t>despesa</w:t>
      </w:r>
      <w:proofErr w:type="spellEnd"/>
      <w:r w:rsidRPr="00922671">
        <w:t xml:space="preserve"> </w:t>
      </w:r>
      <w:proofErr w:type="spellStart"/>
      <w:r w:rsidRPr="00922671">
        <w:t>igual</w:t>
      </w:r>
      <w:proofErr w:type="spellEnd"/>
      <w:r w:rsidRPr="00922671">
        <w:t xml:space="preserve"> valor </w:t>
      </w:r>
      <w:proofErr w:type="spellStart"/>
      <w:r w:rsidRPr="00922671">
        <w:t>disponível</w:t>
      </w:r>
      <w:proofErr w:type="spellEnd"/>
      <w:r w:rsidRPr="00922671">
        <w:t xml:space="preserve">). Se é </w:t>
      </w:r>
      <w:proofErr w:type="spellStart"/>
      <w:r w:rsidRPr="00922671">
        <w:t>tão</w:t>
      </w:r>
      <w:proofErr w:type="spellEnd"/>
      <w:r w:rsidRPr="00922671">
        <w:t xml:space="preserve"> simples </w:t>
      </w:r>
      <w:proofErr w:type="spellStart"/>
      <w:r w:rsidRPr="00922671">
        <w:t>porque</w:t>
      </w:r>
      <w:proofErr w:type="spellEnd"/>
      <w:r w:rsidRPr="00922671">
        <w:t xml:space="preserve"> </w:t>
      </w:r>
      <w:proofErr w:type="spellStart"/>
      <w:r w:rsidRPr="00922671">
        <w:t>muitos</w:t>
      </w:r>
      <w:proofErr w:type="spellEnd"/>
      <w:r w:rsidRPr="00922671">
        <w:t xml:space="preserve"> </w:t>
      </w:r>
      <w:proofErr w:type="spellStart"/>
      <w:r w:rsidRPr="00922671">
        <w:t>possuem</w:t>
      </w:r>
      <w:proofErr w:type="spellEnd"/>
      <w:r w:rsidRPr="00922671">
        <w:t xml:space="preserve"> </w:t>
      </w:r>
      <w:proofErr w:type="spellStart"/>
      <w:r w:rsidRPr="00922671">
        <w:t>dívidas</w:t>
      </w:r>
      <w:proofErr w:type="spellEnd"/>
      <w:r w:rsidRPr="00922671">
        <w:t xml:space="preserve">? </w:t>
      </w:r>
      <w:proofErr w:type="spellStart"/>
      <w:r w:rsidRPr="00922671">
        <w:t>Existem</w:t>
      </w:r>
      <w:proofErr w:type="spellEnd"/>
      <w:r w:rsidRPr="00922671">
        <w:t xml:space="preserve"> </w:t>
      </w:r>
      <w:proofErr w:type="spellStart"/>
      <w:r w:rsidRPr="00922671">
        <w:t>vários</w:t>
      </w:r>
      <w:proofErr w:type="spellEnd"/>
      <w:r w:rsidRPr="00922671">
        <w:t xml:space="preserve"> </w:t>
      </w:r>
      <w:proofErr w:type="spellStart"/>
      <w:r w:rsidRPr="00922671">
        <w:t>fatores</w:t>
      </w:r>
      <w:proofErr w:type="spellEnd"/>
      <w:r w:rsidRPr="00922671">
        <w:t xml:space="preserve">, entre </w:t>
      </w:r>
      <w:proofErr w:type="spellStart"/>
      <w:r w:rsidRPr="00922671">
        <w:t>eles</w:t>
      </w:r>
      <w:proofErr w:type="spellEnd"/>
      <w:r w:rsidRPr="00922671">
        <w:t xml:space="preserve"> </w:t>
      </w:r>
      <w:proofErr w:type="spellStart"/>
      <w:r w:rsidRPr="00922671">
        <w:t>são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imprevistos</w:t>
      </w:r>
      <w:proofErr w:type="spellEnd"/>
      <w:r w:rsidRPr="00922671">
        <w:t xml:space="preserve"> que </w:t>
      </w:r>
      <w:proofErr w:type="spellStart"/>
      <w:r w:rsidRPr="00922671">
        <w:t>surgem</w:t>
      </w:r>
      <w:proofErr w:type="spellEnd"/>
      <w:r w:rsidRPr="00922671">
        <w:t xml:space="preserve"> e “</w:t>
      </w:r>
      <w:proofErr w:type="spellStart"/>
      <w:r w:rsidRPr="00922671">
        <w:t>obrigam</w:t>
      </w:r>
      <w:proofErr w:type="spellEnd"/>
      <w:r w:rsidRPr="00922671">
        <w:t xml:space="preserve">” a </w:t>
      </w:r>
      <w:proofErr w:type="spellStart"/>
      <w:r w:rsidRPr="00922671">
        <w:t>ter</w:t>
      </w:r>
      <w:proofErr w:type="spellEnd"/>
      <w:r w:rsidRPr="00922671">
        <w:t xml:space="preserve"> que </w:t>
      </w:r>
      <w:proofErr w:type="spellStart"/>
      <w:r w:rsidRPr="00922671">
        <w:t>gastar</w:t>
      </w:r>
      <w:proofErr w:type="spellEnd"/>
      <w:r w:rsidRPr="00922671">
        <w:t xml:space="preserve"> com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determinada</w:t>
      </w:r>
      <w:proofErr w:type="spellEnd"/>
      <w:r w:rsidRPr="00922671">
        <w:t xml:space="preserve"> </w:t>
      </w:r>
      <w:proofErr w:type="spellStart"/>
      <w:r w:rsidRPr="00922671">
        <w:t>coisa</w:t>
      </w:r>
      <w:proofErr w:type="spellEnd"/>
      <w:r w:rsidRPr="00922671">
        <w:t xml:space="preserve">, a </w:t>
      </w:r>
      <w:proofErr w:type="spellStart"/>
      <w:r w:rsidRPr="00922671">
        <w:t>falta</w:t>
      </w:r>
      <w:proofErr w:type="spellEnd"/>
      <w:r w:rsidRPr="00922671">
        <w:t xml:space="preserve"> de costume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anotar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lançamentos</w:t>
      </w:r>
      <w:proofErr w:type="spellEnd"/>
      <w:r w:rsidRPr="00922671">
        <w:t xml:space="preserve"> </w:t>
      </w:r>
      <w:proofErr w:type="spellStart"/>
      <w:r w:rsidRPr="00922671">
        <w:t>seja</w:t>
      </w:r>
      <w:proofErr w:type="spellEnd"/>
      <w:r w:rsidRPr="00922671">
        <w:t xml:space="preserve"> pela </w:t>
      </w:r>
      <w:proofErr w:type="spellStart"/>
      <w:r w:rsidRPr="00922671">
        <w:t>correria</w:t>
      </w:r>
      <w:proofErr w:type="spellEnd"/>
      <w:r w:rsidRPr="00922671">
        <w:t xml:space="preserve"> do </w:t>
      </w:r>
      <w:proofErr w:type="spellStart"/>
      <w:r w:rsidRPr="00922671">
        <w:t>dia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por </w:t>
      </w:r>
      <w:proofErr w:type="spellStart"/>
      <w:r w:rsidRPr="00922671">
        <w:t>simplesmente</w:t>
      </w:r>
      <w:proofErr w:type="spellEnd"/>
      <w:r w:rsidRPr="00922671">
        <w:t xml:space="preserve"> </w:t>
      </w:r>
      <w:proofErr w:type="spellStart"/>
      <w:r w:rsidRPr="00922671">
        <w:t>esquecer</w:t>
      </w:r>
      <w:proofErr w:type="spellEnd"/>
      <w:r w:rsidRPr="00922671">
        <w:t xml:space="preserve">,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lastRenderedPageBreak/>
        <w:t>até</w:t>
      </w:r>
      <w:proofErr w:type="spellEnd"/>
      <w:r w:rsidRPr="00922671">
        <w:t xml:space="preserve"> </w:t>
      </w:r>
      <w:proofErr w:type="spellStart"/>
      <w:r w:rsidRPr="00922671">
        <w:t>mesmo</w:t>
      </w:r>
      <w:proofErr w:type="spellEnd"/>
      <w:r w:rsidRPr="00922671">
        <w:t xml:space="preserve"> por </w:t>
      </w:r>
      <w:proofErr w:type="spellStart"/>
      <w:r w:rsidRPr="00922671">
        <w:t>teimosia</w:t>
      </w:r>
      <w:proofErr w:type="spellEnd"/>
      <w:r w:rsidRPr="00922671">
        <w:t xml:space="preserve">, por achar que </w:t>
      </w:r>
      <w:proofErr w:type="spellStart"/>
      <w:r w:rsidRPr="00922671">
        <w:t>está</w:t>
      </w:r>
      <w:proofErr w:type="spellEnd"/>
      <w:r w:rsidRPr="00922671">
        <w:t xml:space="preserve"> </w:t>
      </w:r>
      <w:proofErr w:type="spellStart"/>
      <w:r w:rsidRPr="00922671">
        <w:t>tudo</w:t>
      </w:r>
      <w:proofErr w:type="spellEnd"/>
      <w:r w:rsidRPr="00922671">
        <w:t xml:space="preserve"> </w:t>
      </w:r>
      <w:proofErr w:type="spellStart"/>
      <w:r w:rsidRPr="00922671">
        <w:t>sobre</w:t>
      </w:r>
      <w:proofErr w:type="spellEnd"/>
      <w:r w:rsidRPr="00922671">
        <w:t xml:space="preserve"> </w:t>
      </w:r>
      <w:proofErr w:type="spellStart"/>
      <w:r w:rsidRPr="00922671">
        <w:t>controle</w:t>
      </w:r>
      <w:proofErr w:type="spellEnd"/>
      <w:r w:rsidRPr="00922671">
        <w:t xml:space="preserve">. O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importante</w:t>
      </w:r>
      <w:proofErr w:type="spellEnd"/>
      <w:r w:rsidRPr="00922671">
        <w:t xml:space="preserve"> dos </w:t>
      </w:r>
      <w:proofErr w:type="spellStart"/>
      <w:r w:rsidRPr="00922671">
        <w:t>motivos</w:t>
      </w:r>
      <w:proofErr w:type="spellEnd"/>
      <w:r w:rsidRPr="00922671">
        <w:t xml:space="preserve"> é o tempo. O tempo </w:t>
      </w:r>
      <w:proofErr w:type="spellStart"/>
      <w:r w:rsidRPr="00922671">
        <w:t>gasto</w:t>
      </w:r>
      <w:proofErr w:type="spellEnd"/>
      <w:r w:rsidRPr="00922671">
        <w:t xml:space="preserve"> para </w:t>
      </w:r>
      <w:proofErr w:type="spellStart"/>
      <w:r w:rsidRPr="00922671">
        <w:t>montar</w:t>
      </w:r>
      <w:proofErr w:type="spellEnd"/>
      <w:r w:rsidRPr="00922671">
        <w:t xml:space="preserve"> </w:t>
      </w:r>
      <w:proofErr w:type="gramStart"/>
      <w:r w:rsidRPr="00922671">
        <w:t>a</w:t>
      </w:r>
      <w:proofErr w:type="gramEnd"/>
      <w:r w:rsidRPr="00922671">
        <w:t xml:space="preserve"> </w:t>
      </w:r>
      <w:proofErr w:type="spellStart"/>
      <w:r w:rsidRPr="00922671">
        <w:t>estrutura</w:t>
      </w:r>
      <w:proofErr w:type="spellEnd"/>
      <w:r w:rsidRPr="00922671">
        <w:t xml:space="preserve"> e </w:t>
      </w:r>
      <w:proofErr w:type="spellStart"/>
      <w:r w:rsidRPr="00922671">
        <w:t>alimentar</w:t>
      </w:r>
      <w:proofErr w:type="spellEnd"/>
      <w:r w:rsidRPr="00922671">
        <w:t xml:space="preserve"> a </w:t>
      </w:r>
      <w:proofErr w:type="spellStart"/>
      <w:r w:rsidRPr="00922671">
        <w:t>mesma</w:t>
      </w:r>
      <w:proofErr w:type="spellEnd"/>
      <w:r w:rsidRPr="00922671">
        <w:t xml:space="preserve"> com dados </w:t>
      </w:r>
      <w:proofErr w:type="spellStart"/>
      <w:r w:rsidRPr="00922671">
        <w:t>relevantes</w:t>
      </w:r>
      <w:proofErr w:type="spellEnd"/>
      <w:r w:rsidRPr="00922671">
        <w:t xml:space="preserve"> </w:t>
      </w:r>
      <w:proofErr w:type="spellStart"/>
      <w:r w:rsidRPr="00922671">
        <w:t>pode</w:t>
      </w:r>
      <w:proofErr w:type="spellEnd"/>
      <w:r w:rsidRPr="00922671">
        <w:t xml:space="preserve"> ser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demorado</w:t>
      </w:r>
      <w:proofErr w:type="spellEnd"/>
      <w:r w:rsidRPr="00922671">
        <w:t xml:space="preserve">, por </w:t>
      </w:r>
      <w:proofErr w:type="spellStart"/>
      <w:r w:rsidRPr="00922671">
        <w:t>esse</w:t>
      </w:r>
      <w:proofErr w:type="spellEnd"/>
      <w:r w:rsidRPr="00922671">
        <w:t xml:space="preserve"> </w:t>
      </w:r>
      <w:proofErr w:type="spellStart"/>
      <w:r w:rsidRPr="00922671">
        <w:t>motivo</w:t>
      </w:r>
      <w:proofErr w:type="spellEnd"/>
      <w:r w:rsidRPr="00922671">
        <w:t xml:space="preserve"> </w:t>
      </w:r>
      <w:proofErr w:type="spellStart"/>
      <w:r w:rsidRPr="00922671">
        <w:t>acabam</w:t>
      </w:r>
      <w:proofErr w:type="spellEnd"/>
      <w:r w:rsidRPr="00922671">
        <w:t xml:space="preserve"> </w:t>
      </w:r>
      <w:proofErr w:type="spellStart"/>
      <w:r w:rsidRPr="00922671">
        <w:t>desanimando</w:t>
      </w:r>
      <w:proofErr w:type="spellEnd"/>
      <w:r w:rsidRPr="00922671">
        <w:t xml:space="preserve"> de </w:t>
      </w:r>
      <w:proofErr w:type="spellStart"/>
      <w:r w:rsidRPr="00922671">
        <w:t>monitorar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gastos</w:t>
      </w:r>
      <w:proofErr w:type="spellEnd"/>
      <w:r w:rsidRPr="00922671">
        <w:t xml:space="preserve">. </w:t>
      </w:r>
    </w:p>
    <w:p w14:paraId="7C5FB19E" w14:textId="24ECF4C9" w:rsidR="00B701A2" w:rsidRPr="00922671" w:rsidRDefault="00B701A2" w:rsidP="00922671">
      <w:pPr>
        <w:pStyle w:val="0-ABNT"/>
      </w:pP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meio</w:t>
      </w:r>
      <w:proofErr w:type="spellEnd"/>
      <w:r w:rsidRPr="00922671">
        <w:t xml:space="preserve"> </w:t>
      </w:r>
      <w:proofErr w:type="spellStart"/>
      <w:r w:rsidRPr="00922671">
        <w:t>esse</w:t>
      </w:r>
      <w:proofErr w:type="spellEnd"/>
      <w:r w:rsidRPr="00922671">
        <w:t xml:space="preserve"> </w:t>
      </w:r>
      <w:proofErr w:type="spellStart"/>
      <w:r w:rsidRPr="00922671">
        <w:t>cenário</w:t>
      </w:r>
      <w:proofErr w:type="spellEnd"/>
      <w:r w:rsidRPr="00922671">
        <w:t xml:space="preserve">,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proposta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iniciativa</w:t>
      </w:r>
      <w:proofErr w:type="spellEnd"/>
      <w:r w:rsidRPr="00922671">
        <w:t xml:space="preserve"> de </w:t>
      </w:r>
      <w:proofErr w:type="spellStart"/>
      <w:r w:rsidRPr="00922671">
        <w:t>desenvolver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aplicação</w:t>
      </w:r>
      <w:proofErr w:type="spellEnd"/>
      <w:r w:rsidRPr="00922671">
        <w:t xml:space="preserve"> </w:t>
      </w:r>
      <w:proofErr w:type="spellStart"/>
      <w:r w:rsidRPr="00922671">
        <w:t>capaz</w:t>
      </w:r>
      <w:proofErr w:type="spellEnd"/>
      <w:r w:rsidRPr="00922671">
        <w:t xml:space="preserve"> de </w:t>
      </w:r>
      <w:proofErr w:type="spellStart"/>
      <w:r w:rsidRPr="00922671">
        <w:t>agilizar</w:t>
      </w:r>
      <w:proofErr w:type="spellEnd"/>
      <w:r w:rsidRPr="00922671">
        <w:t xml:space="preserve"> o </w:t>
      </w:r>
      <w:proofErr w:type="spellStart"/>
      <w:r w:rsidRPr="00922671">
        <w:t>processo</w:t>
      </w:r>
      <w:proofErr w:type="spellEnd"/>
      <w:r w:rsidRPr="00922671">
        <w:t xml:space="preserve"> de </w:t>
      </w:r>
      <w:proofErr w:type="spellStart"/>
      <w:r w:rsidRPr="00922671">
        <w:t>construção</w:t>
      </w:r>
      <w:proofErr w:type="spellEnd"/>
      <w:r w:rsidRPr="00922671">
        <w:t xml:space="preserve"> do </w:t>
      </w:r>
      <w:proofErr w:type="spellStart"/>
      <w:r w:rsidRPr="00922671">
        <w:t>armazenamento</w:t>
      </w:r>
      <w:proofErr w:type="spellEnd"/>
      <w:r w:rsidRPr="00922671">
        <w:t xml:space="preserve"> de dados para </w:t>
      </w:r>
      <w:proofErr w:type="spellStart"/>
      <w:r w:rsidRPr="00922671">
        <w:t>assim</w:t>
      </w:r>
      <w:proofErr w:type="spellEnd"/>
      <w:r w:rsidRPr="00922671">
        <w:t xml:space="preserve"> </w:t>
      </w:r>
      <w:proofErr w:type="spellStart"/>
      <w:r w:rsidRPr="00922671">
        <w:t>tê</w:t>
      </w:r>
      <w:proofErr w:type="spellEnd"/>
      <w:r w:rsidRPr="00922671">
        <w:t xml:space="preserve">-los à </w:t>
      </w:r>
      <w:proofErr w:type="spellStart"/>
      <w:r w:rsidRPr="00922671">
        <w:t>disposição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qualquer</w:t>
      </w:r>
      <w:proofErr w:type="spellEnd"/>
      <w:r w:rsidRPr="00922671">
        <w:t xml:space="preserve"> </w:t>
      </w:r>
      <w:proofErr w:type="spellStart"/>
      <w:r w:rsidRPr="00922671">
        <w:t>lugar</w:t>
      </w:r>
      <w:proofErr w:type="spellEnd"/>
      <w:r w:rsidRPr="00922671">
        <w:t xml:space="preserve">, basta </w:t>
      </w:r>
      <w:proofErr w:type="spellStart"/>
      <w:r w:rsidRPr="00922671">
        <w:t>ter</w:t>
      </w:r>
      <w:proofErr w:type="spellEnd"/>
      <w:r w:rsidRPr="00922671">
        <w:t xml:space="preserve"> </w:t>
      </w:r>
      <w:proofErr w:type="spellStart"/>
      <w:r w:rsidRPr="00922671">
        <w:t>acesso</w:t>
      </w:r>
      <w:proofErr w:type="spellEnd"/>
      <w:r w:rsidRPr="00922671">
        <w:t xml:space="preserve"> </w:t>
      </w:r>
      <w:proofErr w:type="spellStart"/>
      <w:proofErr w:type="gramStart"/>
      <w:r w:rsidRPr="00922671">
        <w:t>a</w:t>
      </w:r>
      <w:proofErr w:type="spellEnd"/>
      <w:proofErr w:type="gramEnd"/>
      <w:r w:rsidRPr="00922671">
        <w:t xml:space="preserve"> internet que </w:t>
      </w:r>
      <w:proofErr w:type="spellStart"/>
      <w:r w:rsidRPr="00922671">
        <w:t>os</w:t>
      </w:r>
      <w:proofErr w:type="spellEnd"/>
      <w:r w:rsidRPr="00922671">
        <w:t xml:space="preserve"> dados </w:t>
      </w:r>
      <w:proofErr w:type="spellStart"/>
      <w:r w:rsidRPr="00922671">
        <w:t>serão</w:t>
      </w:r>
      <w:proofErr w:type="spellEnd"/>
      <w:r w:rsidRPr="00922671">
        <w:t xml:space="preserve"> </w:t>
      </w:r>
      <w:proofErr w:type="spellStart"/>
      <w:r w:rsidRPr="00922671">
        <w:t>mostrados</w:t>
      </w:r>
      <w:proofErr w:type="spellEnd"/>
      <w:r w:rsidRPr="00922671">
        <w:t xml:space="preserve"> para o </w:t>
      </w:r>
      <w:proofErr w:type="spellStart"/>
      <w:r w:rsidRPr="00922671">
        <w:t>usuário</w:t>
      </w:r>
      <w:proofErr w:type="spellEnd"/>
      <w:r w:rsidRPr="00922671">
        <w:t xml:space="preserve"> </w:t>
      </w:r>
      <w:proofErr w:type="spellStart"/>
      <w:r w:rsidRPr="00922671">
        <w:t>tomar</w:t>
      </w:r>
      <w:proofErr w:type="spellEnd"/>
      <w:r w:rsidRPr="00922671">
        <w:t xml:space="preserve"> </w:t>
      </w:r>
      <w:proofErr w:type="spellStart"/>
      <w:r w:rsidRPr="00922671">
        <w:t>suas</w:t>
      </w:r>
      <w:proofErr w:type="spellEnd"/>
      <w:r w:rsidRPr="00922671">
        <w:t xml:space="preserve"> </w:t>
      </w:r>
      <w:proofErr w:type="spellStart"/>
      <w:r w:rsidRPr="00922671">
        <w:t>decisões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</w:t>
      </w:r>
      <w:proofErr w:type="spellStart"/>
      <w:r w:rsidRPr="00922671">
        <w:t>necessário</w:t>
      </w:r>
      <w:proofErr w:type="spellEnd"/>
      <w:r w:rsidRPr="00922671">
        <w:t xml:space="preserve">. A </w:t>
      </w:r>
      <w:proofErr w:type="spellStart"/>
      <w:r w:rsidRPr="00922671">
        <w:t>proposta</w:t>
      </w:r>
      <w:proofErr w:type="spellEnd"/>
      <w:r w:rsidRPr="00922671">
        <w:t xml:space="preserve"> </w:t>
      </w:r>
      <w:proofErr w:type="spellStart"/>
      <w:r w:rsidRPr="00922671">
        <w:t>surgiu</w:t>
      </w:r>
      <w:proofErr w:type="spellEnd"/>
      <w:r w:rsidRPr="00922671">
        <w:t xml:space="preserve"> no </w:t>
      </w:r>
      <w:proofErr w:type="spellStart"/>
      <w:r w:rsidRPr="00922671">
        <w:t>cenário</w:t>
      </w:r>
      <w:proofErr w:type="spellEnd"/>
      <w:r w:rsidRPr="00922671">
        <w:t xml:space="preserve"> individual a </w:t>
      </w:r>
      <w:proofErr w:type="spellStart"/>
      <w:r w:rsidRPr="00922671">
        <w:t>princípio</w:t>
      </w:r>
      <w:proofErr w:type="spellEnd"/>
      <w:r w:rsidRPr="00922671">
        <w:t xml:space="preserve">, </w:t>
      </w:r>
      <w:proofErr w:type="spellStart"/>
      <w:r w:rsidRPr="00922671">
        <w:t>na</w:t>
      </w:r>
      <w:proofErr w:type="spellEnd"/>
      <w:r w:rsidRPr="00922671">
        <w:t xml:space="preserve"> </w:t>
      </w:r>
      <w:proofErr w:type="spellStart"/>
      <w:r w:rsidRPr="00922671">
        <w:t>gestão</w:t>
      </w:r>
      <w:proofErr w:type="spellEnd"/>
      <w:r w:rsidRPr="00922671">
        <w:t xml:space="preserve"> de </w:t>
      </w:r>
      <w:proofErr w:type="spellStart"/>
      <w:r w:rsidRPr="00922671">
        <w:t>lançamentos</w:t>
      </w:r>
      <w:proofErr w:type="spellEnd"/>
      <w:r w:rsidRPr="00922671">
        <w:t xml:space="preserve"> (</w:t>
      </w:r>
      <w:proofErr w:type="spellStart"/>
      <w:r w:rsidRPr="00922671">
        <w:t>despesa</w:t>
      </w:r>
      <w:proofErr w:type="spellEnd"/>
      <w:r w:rsidRPr="00922671">
        <w:t xml:space="preserve"> e </w:t>
      </w:r>
      <w:proofErr w:type="spellStart"/>
      <w:r w:rsidRPr="00922671">
        <w:t>receita</w:t>
      </w:r>
      <w:proofErr w:type="spellEnd"/>
      <w:r w:rsidRPr="00922671">
        <w:t xml:space="preserve">) </w:t>
      </w:r>
      <w:proofErr w:type="spellStart"/>
      <w:r w:rsidRPr="00922671">
        <w:t>nos</w:t>
      </w:r>
      <w:proofErr w:type="spellEnd"/>
      <w:r w:rsidRPr="00922671">
        <w:t xml:space="preserve"> </w:t>
      </w:r>
      <w:proofErr w:type="spellStart"/>
      <w:r w:rsidRPr="00922671">
        <w:t>respectivos</w:t>
      </w:r>
      <w:proofErr w:type="spellEnd"/>
      <w:r w:rsidRPr="00922671">
        <w:t xml:space="preserve"> meses para </w:t>
      </w:r>
      <w:proofErr w:type="spellStart"/>
      <w:r w:rsidRPr="00922671">
        <w:t>controle</w:t>
      </w:r>
      <w:proofErr w:type="spellEnd"/>
      <w:r w:rsidRPr="00922671">
        <w:t xml:space="preserve"> </w:t>
      </w:r>
      <w:proofErr w:type="spellStart"/>
      <w:r w:rsidRPr="00922671">
        <w:t>financeiro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apropriado</w:t>
      </w:r>
      <w:proofErr w:type="spellEnd"/>
      <w:r w:rsidRPr="00922671">
        <w:t xml:space="preserve"> dos </w:t>
      </w:r>
      <w:proofErr w:type="spellStart"/>
      <w:r w:rsidRPr="00922671">
        <w:t>gastos</w:t>
      </w:r>
      <w:proofErr w:type="spellEnd"/>
      <w:r w:rsidRPr="00922671">
        <w:t xml:space="preserve">. </w:t>
      </w:r>
      <w:proofErr w:type="spellStart"/>
      <w:r w:rsidRPr="00922671">
        <w:t>Após</w:t>
      </w:r>
      <w:proofErr w:type="spellEnd"/>
      <w:r w:rsidRPr="00922671">
        <w:t xml:space="preserve"> </w:t>
      </w:r>
      <w:proofErr w:type="spellStart"/>
      <w:r w:rsidRPr="00922671">
        <w:t>isso</w:t>
      </w:r>
      <w:proofErr w:type="spellEnd"/>
      <w:r w:rsidRPr="00922671">
        <w:t xml:space="preserve">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feito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pesquisa</w:t>
      </w:r>
      <w:proofErr w:type="spellEnd"/>
      <w:r w:rsidRPr="00922671">
        <w:t xml:space="preserve"> </w:t>
      </w:r>
      <w:proofErr w:type="spellStart"/>
      <w:r w:rsidRPr="00922671">
        <w:t>quantitativa</w:t>
      </w:r>
      <w:proofErr w:type="spellEnd"/>
      <w:r w:rsidRPr="00922671">
        <w:t xml:space="preserve"> com </w:t>
      </w:r>
      <w:proofErr w:type="spellStart"/>
      <w:r w:rsidRPr="00922671">
        <w:t>pessoas</w:t>
      </w:r>
      <w:proofErr w:type="spellEnd"/>
      <w:r w:rsidRPr="00922671">
        <w:t xml:space="preserve"> da </w:t>
      </w:r>
      <w:proofErr w:type="spellStart"/>
      <w:r w:rsidRPr="00922671">
        <w:t>família</w:t>
      </w:r>
      <w:proofErr w:type="spellEnd"/>
      <w:r w:rsidRPr="00922671">
        <w:t xml:space="preserve"> e </w:t>
      </w:r>
      <w:proofErr w:type="spellStart"/>
      <w:r w:rsidRPr="00922671">
        <w:t>colegas</w:t>
      </w:r>
      <w:proofErr w:type="spellEnd"/>
      <w:r w:rsidRPr="00922671">
        <w:t xml:space="preserve"> se </w:t>
      </w:r>
      <w:proofErr w:type="gramStart"/>
      <w:r w:rsidRPr="00922671">
        <w:t>a</w:t>
      </w:r>
      <w:proofErr w:type="gramEnd"/>
      <w:r w:rsidRPr="00922671">
        <w:t xml:space="preserve"> </w:t>
      </w:r>
      <w:proofErr w:type="spellStart"/>
      <w:r w:rsidRPr="00922671">
        <w:t>aplicação</w:t>
      </w:r>
      <w:proofErr w:type="spellEnd"/>
      <w:r w:rsidRPr="00922671">
        <w:t xml:space="preserve"> </w:t>
      </w:r>
      <w:proofErr w:type="spellStart"/>
      <w:r w:rsidRPr="00922671">
        <w:t>traria</w:t>
      </w:r>
      <w:proofErr w:type="spellEnd"/>
      <w:r w:rsidRPr="00922671">
        <w:t xml:space="preserve"> um </w:t>
      </w:r>
      <w:proofErr w:type="spellStart"/>
      <w:r w:rsidRPr="00922671">
        <w:t>maior</w:t>
      </w:r>
      <w:proofErr w:type="spellEnd"/>
      <w:r w:rsidRPr="00922671">
        <w:t xml:space="preserve"> </w:t>
      </w:r>
      <w:proofErr w:type="spellStart"/>
      <w:r w:rsidRPr="00922671">
        <w:t>auxílio</w:t>
      </w:r>
      <w:proofErr w:type="spellEnd"/>
      <w:r w:rsidRPr="00922671">
        <w:t xml:space="preserve"> </w:t>
      </w:r>
      <w:proofErr w:type="spellStart"/>
      <w:r w:rsidRPr="00922671">
        <w:t>na</w:t>
      </w:r>
      <w:proofErr w:type="spellEnd"/>
      <w:r w:rsidRPr="00922671">
        <w:t xml:space="preserve"> </w:t>
      </w:r>
      <w:proofErr w:type="spellStart"/>
      <w:r w:rsidRPr="00922671">
        <w:t>gestão</w:t>
      </w:r>
      <w:proofErr w:type="spellEnd"/>
      <w:r w:rsidRPr="00922671">
        <w:t xml:space="preserve"> de </w:t>
      </w:r>
      <w:proofErr w:type="spellStart"/>
      <w:r w:rsidRPr="00922671">
        <w:t>finanças</w:t>
      </w:r>
      <w:proofErr w:type="spellEnd"/>
      <w:r w:rsidRPr="00922671">
        <w:t xml:space="preserve">. </w:t>
      </w:r>
      <w:proofErr w:type="spellStart"/>
      <w:r w:rsidRPr="00922671">
        <w:t>Alguns</w:t>
      </w:r>
      <w:proofErr w:type="spellEnd"/>
      <w:r w:rsidRPr="00922671">
        <w:t xml:space="preserve"> </w:t>
      </w:r>
      <w:proofErr w:type="spellStart"/>
      <w:r w:rsidRPr="00922671">
        <w:t>questionaram</w:t>
      </w:r>
      <w:proofErr w:type="spellEnd"/>
      <w:r w:rsidRPr="00922671">
        <w:t xml:space="preserve"> qual a </w:t>
      </w:r>
      <w:proofErr w:type="spellStart"/>
      <w:r w:rsidRPr="00922671">
        <w:t>diferença</w:t>
      </w:r>
      <w:proofErr w:type="spellEnd"/>
      <w:r w:rsidRPr="00922671">
        <w:t xml:space="preserve"> entre usar o </w:t>
      </w:r>
      <w:proofErr w:type="spellStart"/>
      <w:r w:rsidRPr="00922671">
        <w:t>sistema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montar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planilha</w:t>
      </w:r>
      <w:proofErr w:type="spellEnd"/>
      <w:r w:rsidRPr="00922671">
        <w:t xml:space="preserve"> de </w:t>
      </w:r>
      <w:r w:rsidR="004316CC" w:rsidRPr="00922671">
        <w:t>Excel</w:t>
      </w:r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até</w:t>
      </w:r>
      <w:proofErr w:type="spellEnd"/>
      <w:r w:rsidRPr="00922671">
        <w:t xml:space="preserve"> </w:t>
      </w:r>
      <w:proofErr w:type="spellStart"/>
      <w:r w:rsidRPr="00922671">
        <w:t>mesmo</w:t>
      </w:r>
      <w:proofErr w:type="spellEnd"/>
      <w:r w:rsidRPr="00922671">
        <w:t xml:space="preserve"> usar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próprios</w:t>
      </w:r>
      <w:proofErr w:type="spellEnd"/>
      <w:r w:rsidRPr="00922671">
        <w:t xml:space="preserve"> </w:t>
      </w:r>
      <w:proofErr w:type="spellStart"/>
      <w:r w:rsidRPr="00922671">
        <w:t>aplicativos</w:t>
      </w:r>
      <w:proofErr w:type="spellEnd"/>
      <w:r w:rsidRPr="00922671">
        <w:t xml:space="preserve"> de banco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="004316CC" w:rsidRPr="00922671">
        <w:t>N</w:t>
      </w:r>
      <w:r w:rsidRPr="00922671">
        <w:t>ubank</w:t>
      </w:r>
      <w:proofErr w:type="spellEnd"/>
      <w:r w:rsidRPr="00922671">
        <w:t xml:space="preserve">, </w:t>
      </w:r>
      <w:r w:rsidR="004316CC" w:rsidRPr="00922671">
        <w:t>C</w:t>
      </w:r>
      <w:r w:rsidRPr="00922671">
        <w:t xml:space="preserve">aixa, </w:t>
      </w:r>
      <w:r w:rsidR="004316CC" w:rsidRPr="00922671">
        <w:t>S</w:t>
      </w:r>
      <w:r w:rsidRPr="00922671">
        <w:t xml:space="preserve">antander... De </w:t>
      </w:r>
      <w:proofErr w:type="spellStart"/>
      <w:r w:rsidRPr="00922671">
        <w:t>fato</w:t>
      </w:r>
      <w:proofErr w:type="spellEnd"/>
      <w:r w:rsidRPr="00922671">
        <w:t xml:space="preserve">, </w:t>
      </w:r>
      <w:proofErr w:type="spellStart"/>
      <w:r w:rsidRPr="00922671">
        <w:t>tem</w:t>
      </w:r>
      <w:proofErr w:type="spellEnd"/>
      <w:r w:rsidRPr="00922671">
        <w:t xml:space="preserve"> a </w:t>
      </w:r>
      <w:proofErr w:type="spellStart"/>
      <w:r w:rsidRPr="00922671">
        <w:t>suas</w:t>
      </w:r>
      <w:proofErr w:type="spellEnd"/>
      <w:r w:rsidRPr="00922671">
        <w:t xml:space="preserve"> </w:t>
      </w:r>
      <w:proofErr w:type="spellStart"/>
      <w:r w:rsidRPr="00922671">
        <w:t>semelhanças</w:t>
      </w:r>
      <w:proofErr w:type="spellEnd"/>
      <w:r w:rsidRPr="00922671">
        <w:t xml:space="preserve"> e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alguns</w:t>
      </w:r>
      <w:proofErr w:type="spellEnd"/>
      <w:r w:rsidRPr="00922671">
        <w:t xml:space="preserve"> </w:t>
      </w:r>
      <w:proofErr w:type="spellStart"/>
      <w:r w:rsidRPr="00922671">
        <w:t>casos</w:t>
      </w:r>
      <w:proofErr w:type="spellEnd"/>
      <w:r w:rsidRPr="00922671">
        <w:t xml:space="preserve"> </w:t>
      </w:r>
      <w:proofErr w:type="spellStart"/>
      <w:r w:rsidRPr="00922671">
        <w:t>compensam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o banco. No </w:t>
      </w:r>
      <w:proofErr w:type="spellStart"/>
      <w:r w:rsidRPr="00922671">
        <w:t>entanto</w:t>
      </w:r>
      <w:proofErr w:type="spellEnd"/>
      <w:r w:rsidRPr="00922671">
        <w:t xml:space="preserve"> </w:t>
      </w:r>
      <w:proofErr w:type="spellStart"/>
      <w:r w:rsidRPr="00922671">
        <w:t>pessoas</w:t>
      </w:r>
      <w:proofErr w:type="spellEnd"/>
      <w:r w:rsidRPr="00922671">
        <w:t xml:space="preserve"> que </w:t>
      </w:r>
      <w:proofErr w:type="spellStart"/>
      <w:r w:rsidRPr="00922671">
        <w:t>sentem</w:t>
      </w:r>
      <w:proofErr w:type="spellEnd"/>
      <w:r w:rsidRPr="00922671">
        <w:t xml:space="preserve"> </w:t>
      </w:r>
      <w:proofErr w:type="spellStart"/>
      <w:r w:rsidRPr="00922671">
        <w:t>certa</w:t>
      </w:r>
      <w:proofErr w:type="spellEnd"/>
      <w:r w:rsidRPr="00922671">
        <w:t xml:space="preserve"> </w:t>
      </w:r>
      <w:proofErr w:type="spellStart"/>
      <w:r w:rsidRPr="00922671">
        <w:t>dificuldade</w:t>
      </w:r>
      <w:proofErr w:type="spellEnd"/>
      <w:r w:rsidRPr="00922671">
        <w:t xml:space="preserve"> no </w:t>
      </w:r>
      <w:proofErr w:type="spellStart"/>
      <w:r w:rsidRPr="00922671">
        <w:t>manuseio</w:t>
      </w:r>
      <w:proofErr w:type="spellEnd"/>
      <w:r w:rsidRPr="00922671">
        <w:t xml:space="preserve"> dos </w:t>
      </w:r>
      <w:proofErr w:type="spellStart"/>
      <w:r w:rsidRPr="00922671">
        <w:t>aplicativos</w:t>
      </w:r>
      <w:proofErr w:type="spellEnd"/>
      <w:r w:rsidRPr="00922671">
        <w:t xml:space="preserve"> e para </w:t>
      </w:r>
      <w:proofErr w:type="spellStart"/>
      <w:r w:rsidRPr="00922671">
        <w:t>aqueles</w:t>
      </w:r>
      <w:proofErr w:type="spellEnd"/>
      <w:r w:rsidRPr="00922671">
        <w:t xml:space="preserve"> </w:t>
      </w:r>
      <w:proofErr w:type="spellStart"/>
      <w:r w:rsidRPr="00922671">
        <w:t>indivíduos</w:t>
      </w:r>
      <w:proofErr w:type="spellEnd"/>
      <w:r w:rsidRPr="00922671">
        <w:t xml:space="preserve"> que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querem</w:t>
      </w:r>
      <w:proofErr w:type="spellEnd"/>
      <w:r w:rsidRPr="00922671">
        <w:t xml:space="preserve"> </w:t>
      </w:r>
      <w:proofErr w:type="spellStart"/>
      <w:r w:rsidRPr="00922671">
        <w:t>ter</w:t>
      </w:r>
      <w:proofErr w:type="spellEnd"/>
      <w:r w:rsidRPr="00922671">
        <w:t xml:space="preserve"> </w:t>
      </w:r>
      <w:proofErr w:type="spellStart"/>
      <w:r w:rsidRPr="00922671">
        <w:t>vínculo</w:t>
      </w:r>
      <w:proofErr w:type="spellEnd"/>
      <w:r w:rsidRPr="00922671">
        <w:t xml:space="preserve"> com banco e </w:t>
      </w:r>
      <w:proofErr w:type="spellStart"/>
      <w:r w:rsidRPr="00922671">
        <w:t>ter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ferramenta </w:t>
      </w:r>
      <w:proofErr w:type="spellStart"/>
      <w:r w:rsidRPr="00922671">
        <w:t>gratuita</w:t>
      </w:r>
      <w:proofErr w:type="spellEnd"/>
      <w:r w:rsidRPr="00922671">
        <w:t xml:space="preserve"> que </w:t>
      </w:r>
      <w:proofErr w:type="spellStart"/>
      <w:r w:rsidRPr="00922671">
        <w:t>forneça</w:t>
      </w:r>
      <w:proofErr w:type="spellEnd"/>
      <w:r w:rsidRPr="00922671">
        <w:t xml:space="preserve"> o </w:t>
      </w:r>
      <w:proofErr w:type="spellStart"/>
      <w:r w:rsidRPr="00922671">
        <w:t>suporte</w:t>
      </w:r>
      <w:proofErr w:type="spellEnd"/>
      <w:r w:rsidRPr="00922671">
        <w:t xml:space="preserve"> de </w:t>
      </w:r>
      <w:proofErr w:type="spellStart"/>
      <w:r w:rsidRPr="00922671">
        <w:t>armazenar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dados e </w:t>
      </w:r>
      <w:proofErr w:type="spellStart"/>
      <w:r w:rsidRPr="00922671">
        <w:t>listar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a </w:t>
      </w:r>
      <w:proofErr w:type="spellStart"/>
      <w:r w:rsidRPr="00922671">
        <w:t>necessidade</w:t>
      </w:r>
      <w:proofErr w:type="spellEnd"/>
      <w:r w:rsidRPr="00922671">
        <w:t xml:space="preserve"> do </w:t>
      </w:r>
      <w:proofErr w:type="spellStart"/>
      <w:r w:rsidRPr="00922671">
        <w:t>usuário</w:t>
      </w:r>
      <w:proofErr w:type="spellEnd"/>
      <w:r w:rsidRPr="00922671">
        <w:t xml:space="preserve">. </w:t>
      </w:r>
    </w:p>
    <w:p w14:paraId="7E2DF8F3" w14:textId="2EF137DD" w:rsidR="00B701A2" w:rsidRPr="00922671" w:rsidRDefault="00B701A2" w:rsidP="00922671">
      <w:pPr>
        <w:pStyle w:val="0-ABNT"/>
      </w:pPr>
      <w:proofErr w:type="spellStart"/>
      <w:r w:rsidRPr="00922671">
        <w:t>Além</w:t>
      </w:r>
      <w:proofErr w:type="spellEnd"/>
      <w:r w:rsidRPr="00922671">
        <w:t xml:space="preserve"> </w:t>
      </w:r>
      <w:proofErr w:type="spellStart"/>
      <w:r w:rsidRPr="00922671">
        <w:t>disso</w:t>
      </w:r>
      <w:proofErr w:type="spellEnd"/>
      <w:r w:rsidRPr="00922671">
        <w:t xml:space="preserve">, </w:t>
      </w:r>
      <w:proofErr w:type="spellStart"/>
      <w:r w:rsidRPr="00922671">
        <w:t>existem</w:t>
      </w:r>
      <w:proofErr w:type="spellEnd"/>
      <w:r w:rsidRPr="00922671">
        <w:t xml:space="preserve"> </w:t>
      </w:r>
      <w:proofErr w:type="spellStart"/>
      <w:r w:rsidRPr="00922671">
        <w:t>algumas</w:t>
      </w:r>
      <w:proofErr w:type="spellEnd"/>
      <w:r w:rsidRPr="00922671">
        <w:t xml:space="preserve"> </w:t>
      </w:r>
      <w:proofErr w:type="spellStart"/>
      <w:r w:rsidRPr="00922671">
        <w:t>funcionalidades</w:t>
      </w:r>
      <w:proofErr w:type="spellEnd"/>
      <w:r w:rsidRPr="00922671">
        <w:t xml:space="preserve"> </w:t>
      </w:r>
      <w:proofErr w:type="spellStart"/>
      <w:r w:rsidRPr="00922671">
        <w:t>únicas</w:t>
      </w:r>
      <w:proofErr w:type="spellEnd"/>
      <w:r w:rsidRPr="00922671">
        <w:t xml:space="preserve">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categorias</w:t>
      </w:r>
      <w:proofErr w:type="spellEnd"/>
      <w:r w:rsidRPr="00922671">
        <w:t xml:space="preserve"> </w:t>
      </w:r>
      <w:proofErr w:type="spellStart"/>
      <w:r w:rsidRPr="00922671">
        <w:t>personalizáveis</w:t>
      </w:r>
      <w:proofErr w:type="spellEnd"/>
      <w:r w:rsidRPr="00922671">
        <w:t xml:space="preserve"> (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usuário</w:t>
      </w:r>
      <w:proofErr w:type="spellEnd"/>
      <w:r w:rsidRPr="00922671">
        <w:t xml:space="preserve"> </w:t>
      </w:r>
      <w:proofErr w:type="spellStart"/>
      <w:r w:rsidRPr="00922671">
        <w:t>pode</w:t>
      </w:r>
      <w:proofErr w:type="spellEnd"/>
      <w:r w:rsidRPr="00922671">
        <w:t xml:space="preserve"> </w:t>
      </w:r>
      <w:proofErr w:type="spellStart"/>
      <w:r w:rsidRPr="00922671">
        <w:t>criar</w:t>
      </w:r>
      <w:proofErr w:type="spellEnd"/>
      <w:r w:rsidRPr="00922671">
        <w:t xml:space="preserve"> </w:t>
      </w:r>
      <w:proofErr w:type="spellStart"/>
      <w:r w:rsidRPr="00922671">
        <w:t>suas</w:t>
      </w:r>
      <w:proofErr w:type="spellEnd"/>
      <w:r w:rsidRPr="00922671">
        <w:t xml:space="preserve"> </w:t>
      </w:r>
      <w:proofErr w:type="spellStart"/>
      <w:r w:rsidRPr="00922671">
        <w:t>próprias</w:t>
      </w:r>
      <w:proofErr w:type="spellEnd"/>
      <w:r w:rsidRPr="00922671">
        <w:t xml:space="preserve"> </w:t>
      </w:r>
      <w:proofErr w:type="spellStart"/>
      <w:r w:rsidRPr="00922671">
        <w:t>categorias</w:t>
      </w:r>
      <w:proofErr w:type="spellEnd"/>
      <w:r w:rsidRPr="00922671">
        <w:t xml:space="preserve">) e </w:t>
      </w:r>
      <w:proofErr w:type="spellStart"/>
      <w:r w:rsidRPr="00922671">
        <w:t>alterar</w:t>
      </w:r>
      <w:proofErr w:type="spellEnd"/>
      <w:r w:rsidRPr="00922671">
        <w:t xml:space="preserve"> o </w:t>
      </w:r>
      <w:proofErr w:type="spellStart"/>
      <w:r w:rsidRPr="00922671">
        <w:rPr>
          <w:iCs/>
        </w:rPr>
        <w:t>tema</w:t>
      </w:r>
      <w:proofErr w:type="spellEnd"/>
      <w:r w:rsidRPr="00922671">
        <w:rPr>
          <w:iCs/>
        </w:rPr>
        <w:t xml:space="preserve"> (</w:t>
      </w:r>
      <w:proofErr w:type="spellStart"/>
      <w:r w:rsidRPr="00922671">
        <w:rPr>
          <w:iCs/>
        </w:rPr>
        <w:t>cor</w:t>
      </w:r>
      <w:proofErr w:type="spellEnd"/>
      <w:r w:rsidRPr="00922671">
        <w:rPr>
          <w:iCs/>
        </w:rPr>
        <w:t xml:space="preserve"> da </w:t>
      </w:r>
      <w:proofErr w:type="spellStart"/>
      <w:r w:rsidRPr="00922671">
        <w:rPr>
          <w:iCs/>
        </w:rPr>
        <w:t>tela</w:t>
      </w:r>
      <w:proofErr w:type="spellEnd"/>
      <w:r w:rsidRPr="00922671">
        <w:rPr>
          <w:iCs/>
        </w:rPr>
        <w:t xml:space="preserve">) para </w:t>
      </w:r>
      <w:proofErr w:type="spellStart"/>
      <w:r w:rsidRPr="00922671">
        <w:rPr>
          <w:iCs/>
        </w:rPr>
        <w:t>escuro</w:t>
      </w:r>
      <w:proofErr w:type="spellEnd"/>
      <w:r w:rsidRPr="00922671">
        <w:rPr>
          <w:iCs/>
        </w:rPr>
        <w:t xml:space="preserve"> </w:t>
      </w:r>
      <w:proofErr w:type="spellStart"/>
      <w:r w:rsidRPr="00922671">
        <w:rPr>
          <w:iCs/>
        </w:rPr>
        <w:t>ou</w:t>
      </w:r>
      <w:proofErr w:type="spellEnd"/>
      <w:r w:rsidRPr="00922671">
        <w:rPr>
          <w:iCs/>
        </w:rPr>
        <w:t xml:space="preserve"> claro</w:t>
      </w:r>
      <w:r w:rsidRPr="00922671">
        <w:t xml:space="preserve">. O </w:t>
      </w:r>
      <w:proofErr w:type="spellStart"/>
      <w:r w:rsidRPr="00922671">
        <w:t>usuário</w:t>
      </w:r>
      <w:proofErr w:type="spellEnd"/>
      <w:r w:rsidRPr="00922671">
        <w:t xml:space="preserve"> </w:t>
      </w:r>
      <w:proofErr w:type="spellStart"/>
      <w:r w:rsidRPr="00922671">
        <w:t>consegue</w:t>
      </w:r>
      <w:proofErr w:type="spellEnd"/>
      <w:r w:rsidRPr="00922671">
        <w:t xml:space="preserve"> </w:t>
      </w:r>
      <w:proofErr w:type="spellStart"/>
      <w:r w:rsidRPr="00922671">
        <w:t>fazer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lançamentos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a </w:t>
      </w:r>
      <w:proofErr w:type="spellStart"/>
      <w:r w:rsidR="001E6086" w:rsidRPr="00922671">
        <w:t>necessidade</w:t>
      </w:r>
      <w:proofErr w:type="spellEnd"/>
      <w:r w:rsidRPr="00922671">
        <w:t xml:space="preserve">,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seja</w:t>
      </w:r>
      <w:proofErr w:type="spellEnd"/>
      <w:r w:rsidRPr="00922671">
        <w:t xml:space="preserve">, </w:t>
      </w:r>
      <w:proofErr w:type="spellStart"/>
      <w:r w:rsidRPr="00922671">
        <w:t>inserir</w:t>
      </w:r>
      <w:proofErr w:type="spellEnd"/>
      <w:r w:rsidRPr="00922671">
        <w:t xml:space="preserve"> </w:t>
      </w:r>
      <w:proofErr w:type="spellStart"/>
      <w:r w:rsidRPr="00922671">
        <w:t>despesas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receitas</w:t>
      </w:r>
      <w:proofErr w:type="spellEnd"/>
      <w:r w:rsidRPr="00922671">
        <w:t xml:space="preserve"> </w:t>
      </w:r>
      <w:proofErr w:type="spellStart"/>
      <w:r w:rsidRPr="00922671">
        <w:t>livremente</w:t>
      </w:r>
      <w:proofErr w:type="spellEnd"/>
      <w:r w:rsidRPr="00922671">
        <w:t xml:space="preserve">, </w:t>
      </w:r>
      <w:proofErr w:type="spellStart"/>
      <w:r w:rsidRPr="00922671">
        <w:t>personalizando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situação</w:t>
      </w:r>
      <w:proofErr w:type="spellEnd"/>
      <w:r w:rsidRPr="00922671">
        <w:t xml:space="preserve"> e </w:t>
      </w:r>
      <w:proofErr w:type="spellStart"/>
      <w:r w:rsidRPr="00922671">
        <w:t>caso</w:t>
      </w:r>
      <w:proofErr w:type="spellEnd"/>
      <w:r w:rsidRPr="00922671">
        <w:t xml:space="preserve"> </w:t>
      </w:r>
      <w:proofErr w:type="spellStart"/>
      <w:r w:rsidRPr="00922671">
        <w:t>seja</w:t>
      </w:r>
      <w:proofErr w:type="spellEnd"/>
      <w:r w:rsidRPr="00922671">
        <w:t xml:space="preserve"> </w:t>
      </w:r>
      <w:proofErr w:type="spellStart"/>
      <w:r w:rsidRPr="00922671">
        <w:t>necessário</w:t>
      </w:r>
      <w:proofErr w:type="spellEnd"/>
      <w:r w:rsidRPr="00922671">
        <w:t xml:space="preserve"> </w:t>
      </w:r>
      <w:proofErr w:type="spellStart"/>
      <w:r w:rsidRPr="00922671">
        <w:t>alterar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até</w:t>
      </w:r>
      <w:proofErr w:type="spellEnd"/>
      <w:r w:rsidRPr="00922671">
        <w:t xml:space="preserve"> </w:t>
      </w:r>
      <w:proofErr w:type="spellStart"/>
      <w:r w:rsidRPr="00922671">
        <w:t>mesmo</w:t>
      </w:r>
      <w:proofErr w:type="spellEnd"/>
      <w:r w:rsidRPr="00922671">
        <w:t xml:space="preserve"> </w:t>
      </w:r>
      <w:proofErr w:type="spellStart"/>
      <w:r w:rsidRPr="00922671">
        <w:t>deletar</w:t>
      </w:r>
      <w:proofErr w:type="spellEnd"/>
      <w:r w:rsidRPr="00922671">
        <w:t xml:space="preserve"> </w:t>
      </w:r>
      <w:proofErr w:type="spellStart"/>
      <w:r w:rsidRPr="00922671">
        <w:t>algum</w:t>
      </w:r>
      <w:proofErr w:type="spellEnd"/>
      <w:r w:rsidRPr="00922671">
        <w:t xml:space="preserve"> da</w:t>
      </w:r>
      <w:r w:rsidR="00EC77DE" w:rsidRPr="00922671">
        <w:t>do</w:t>
      </w:r>
      <w:r w:rsidRPr="00922671">
        <w:t xml:space="preserve">, é de </w:t>
      </w:r>
      <w:proofErr w:type="spellStart"/>
      <w:r w:rsidR="00EC77DE" w:rsidRPr="00922671">
        <w:t>fácil</w:t>
      </w:r>
      <w:proofErr w:type="spellEnd"/>
      <w:r w:rsidRPr="00922671">
        <w:t xml:space="preserve"> </w:t>
      </w:r>
      <w:proofErr w:type="spellStart"/>
      <w:r w:rsidRPr="00922671">
        <w:t>acesso</w:t>
      </w:r>
      <w:proofErr w:type="spellEnd"/>
      <w:r w:rsidRPr="00922671">
        <w:t xml:space="preserve"> </w:t>
      </w:r>
      <w:proofErr w:type="spellStart"/>
      <w:r w:rsidRPr="00922671">
        <w:t>encontrar</w:t>
      </w:r>
      <w:proofErr w:type="spellEnd"/>
      <w:r w:rsidRPr="00922671">
        <w:t xml:space="preserve"> </w:t>
      </w:r>
      <w:proofErr w:type="spellStart"/>
      <w:r w:rsidRPr="00922671">
        <w:t>cada</w:t>
      </w:r>
      <w:proofErr w:type="spellEnd"/>
      <w:r w:rsidRPr="00922671">
        <w:t xml:space="preserve"> item, basta </w:t>
      </w:r>
      <w:proofErr w:type="spellStart"/>
      <w:r w:rsidRPr="00922671">
        <w:t>selecionar</w:t>
      </w:r>
      <w:proofErr w:type="spellEnd"/>
      <w:r w:rsidRPr="00922671">
        <w:t xml:space="preserve"> o dado e </w:t>
      </w:r>
      <w:proofErr w:type="spellStart"/>
      <w:r w:rsidRPr="00922671">
        <w:t>clicar</w:t>
      </w:r>
      <w:proofErr w:type="spellEnd"/>
      <w:r w:rsidRPr="00922671">
        <w:t xml:space="preserve"> no </w:t>
      </w:r>
      <w:proofErr w:type="spellStart"/>
      <w:r w:rsidR="00EC77DE" w:rsidRPr="00922671">
        <w:t>ícone</w:t>
      </w:r>
      <w:proofErr w:type="spellEnd"/>
      <w:r w:rsidRPr="00922671">
        <w:t xml:space="preserve"> de “</w:t>
      </w:r>
      <w:proofErr w:type="spellStart"/>
      <w:r w:rsidR="00EC77DE" w:rsidRPr="00922671">
        <w:t>lápis</w:t>
      </w:r>
      <w:proofErr w:type="spellEnd"/>
      <w:r w:rsidRPr="00922671">
        <w:t xml:space="preserve">” para </w:t>
      </w:r>
      <w:proofErr w:type="spellStart"/>
      <w:r w:rsidRPr="00922671">
        <w:t>editar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na</w:t>
      </w:r>
      <w:proofErr w:type="spellEnd"/>
      <w:r w:rsidRPr="00922671">
        <w:t xml:space="preserve"> “</w:t>
      </w:r>
      <w:proofErr w:type="spellStart"/>
      <w:r w:rsidRPr="00922671">
        <w:t>lixeira</w:t>
      </w:r>
      <w:proofErr w:type="spellEnd"/>
      <w:r w:rsidRPr="00922671">
        <w:t xml:space="preserve">” </w:t>
      </w:r>
      <w:proofErr w:type="spellStart"/>
      <w:r w:rsidRPr="00922671">
        <w:t>caso</w:t>
      </w:r>
      <w:proofErr w:type="spellEnd"/>
      <w:r w:rsidRPr="00922671">
        <w:t xml:space="preserve"> </w:t>
      </w:r>
      <w:proofErr w:type="spellStart"/>
      <w:r w:rsidRPr="00922671">
        <w:t>queira</w:t>
      </w:r>
      <w:proofErr w:type="spellEnd"/>
      <w:r w:rsidRPr="00922671">
        <w:t xml:space="preserve"> </w:t>
      </w:r>
      <w:proofErr w:type="spellStart"/>
      <w:r w:rsidRPr="00922671">
        <w:t>deletar</w:t>
      </w:r>
      <w:proofErr w:type="spellEnd"/>
      <w:r w:rsidRPr="00922671">
        <w:t xml:space="preserve">. Fora que </w:t>
      </w:r>
      <w:proofErr w:type="spellStart"/>
      <w:r w:rsidRPr="00922671">
        <w:t>toda</w:t>
      </w:r>
      <w:proofErr w:type="spellEnd"/>
      <w:r w:rsidRPr="00922671">
        <w:t xml:space="preserve"> </w:t>
      </w:r>
      <w:proofErr w:type="spellStart"/>
      <w:r w:rsidRPr="00922671">
        <w:t>listagem</w:t>
      </w:r>
      <w:proofErr w:type="spellEnd"/>
      <w:r w:rsidRPr="00922671">
        <w:t xml:space="preserve"> é </w:t>
      </w:r>
      <w:proofErr w:type="spellStart"/>
      <w:r w:rsidRPr="00922671">
        <w:t>exclusiva</w:t>
      </w:r>
      <w:proofErr w:type="spellEnd"/>
      <w:r w:rsidRPr="00922671">
        <w:t xml:space="preserve"> para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exigência</w:t>
      </w:r>
      <w:proofErr w:type="spellEnd"/>
      <w:r w:rsidRPr="00922671">
        <w:t xml:space="preserve">, </w:t>
      </w:r>
      <w:proofErr w:type="spellStart"/>
      <w:r w:rsidRPr="00922671">
        <w:t>melhor</w:t>
      </w:r>
      <w:proofErr w:type="spellEnd"/>
      <w:r w:rsidRPr="00922671">
        <w:t xml:space="preserve">, para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filtro</w:t>
      </w:r>
      <w:proofErr w:type="spellEnd"/>
      <w:r w:rsidRPr="00922671">
        <w:t xml:space="preserve"> que </w:t>
      </w:r>
      <w:proofErr w:type="spellStart"/>
      <w:r w:rsidRPr="00922671">
        <w:t>precisar</w:t>
      </w:r>
      <w:proofErr w:type="spellEnd"/>
      <w:r w:rsidRPr="00922671">
        <w:t xml:space="preserve"> (</w:t>
      </w:r>
      <w:proofErr w:type="spellStart"/>
      <w:r w:rsidRPr="00922671">
        <w:t>seja</w:t>
      </w:r>
      <w:proofErr w:type="spellEnd"/>
      <w:r w:rsidRPr="00922671">
        <w:t xml:space="preserve"> por um </w:t>
      </w:r>
      <w:proofErr w:type="spellStart"/>
      <w:r w:rsidRPr="00922671">
        <w:t>determinado</w:t>
      </w:r>
      <w:proofErr w:type="spellEnd"/>
      <w:r w:rsidRPr="00922671">
        <w:t xml:space="preserve"> </w:t>
      </w:r>
      <w:proofErr w:type="spellStart"/>
      <w:r w:rsidR="00EC77DE" w:rsidRPr="00922671">
        <w:t>período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por </w:t>
      </w:r>
      <w:proofErr w:type="spellStart"/>
      <w:r w:rsidR="00EC77DE" w:rsidRPr="00922671">
        <w:t>determinada</w:t>
      </w:r>
      <w:proofErr w:type="spellEnd"/>
      <w:r w:rsidRPr="00922671">
        <w:t xml:space="preserve"> </w:t>
      </w:r>
      <w:proofErr w:type="spellStart"/>
      <w:r w:rsidRPr="00922671">
        <w:t>categoria</w:t>
      </w:r>
      <w:proofErr w:type="spellEnd"/>
      <w:r w:rsidRPr="00922671">
        <w:t xml:space="preserve">) o </w:t>
      </w:r>
      <w:proofErr w:type="spellStart"/>
      <w:r w:rsidRPr="00922671">
        <w:t>sistema</w:t>
      </w:r>
      <w:proofErr w:type="spellEnd"/>
      <w:r w:rsidRPr="00922671">
        <w:t xml:space="preserve"> </w:t>
      </w:r>
      <w:proofErr w:type="spellStart"/>
      <w:r w:rsidRPr="00922671">
        <w:t>terá</w:t>
      </w:r>
      <w:proofErr w:type="spellEnd"/>
      <w:r w:rsidRPr="00922671">
        <w:t xml:space="preserve"> a </w:t>
      </w:r>
      <w:proofErr w:type="spellStart"/>
      <w:r w:rsidRPr="00922671">
        <w:t>responsabilidade</w:t>
      </w:r>
      <w:proofErr w:type="spellEnd"/>
      <w:r w:rsidRPr="00922671">
        <w:t xml:space="preserve"> de </w:t>
      </w:r>
      <w:proofErr w:type="spellStart"/>
      <w:r w:rsidRPr="00922671">
        <w:t>trazer</w:t>
      </w:r>
      <w:proofErr w:type="spellEnd"/>
      <w:r w:rsidRPr="00922671">
        <w:t xml:space="preserve"> </w:t>
      </w:r>
      <w:proofErr w:type="spellStart"/>
      <w:r w:rsidRPr="00922671">
        <w:t>toda</w:t>
      </w:r>
      <w:proofErr w:type="spellEnd"/>
      <w:r w:rsidRPr="00922671">
        <w:t xml:space="preserve"> </w:t>
      </w:r>
      <w:proofErr w:type="spellStart"/>
      <w:r w:rsidRPr="00922671">
        <w:t>lista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ordem</w:t>
      </w:r>
      <w:proofErr w:type="spellEnd"/>
      <w:r w:rsidRPr="00922671">
        <w:t xml:space="preserve"> de </w:t>
      </w:r>
      <w:proofErr w:type="spellStart"/>
      <w:r w:rsidRPr="00922671">
        <w:t>criação</w:t>
      </w:r>
      <w:proofErr w:type="spellEnd"/>
      <w:r w:rsidRPr="00922671">
        <w:t xml:space="preserve"> (data </w:t>
      </w:r>
      <w:proofErr w:type="spellStart"/>
      <w:r w:rsidRPr="00922671">
        <w:t>inicial</w:t>
      </w:r>
      <w:proofErr w:type="spellEnd"/>
      <w:r w:rsidRPr="00922671">
        <w:t xml:space="preserve"> a data final).</w:t>
      </w:r>
    </w:p>
    <w:p w14:paraId="44B47A8A" w14:textId="06BD33CE" w:rsidR="00B701A2" w:rsidRPr="00922671" w:rsidRDefault="00B701A2" w:rsidP="00922671">
      <w:pPr>
        <w:pStyle w:val="0-ABNT"/>
      </w:pPr>
      <w:proofErr w:type="spellStart"/>
      <w:r w:rsidRPr="00922671">
        <w:t>Ademais</w:t>
      </w:r>
      <w:proofErr w:type="spellEnd"/>
      <w:r w:rsidRPr="00922671">
        <w:t xml:space="preserve">, um item </w:t>
      </w:r>
      <w:proofErr w:type="spellStart"/>
      <w:r w:rsidRPr="00922671">
        <w:t>também</w:t>
      </w:r>
      <w:proofErr w:type="spellEnd"/>
      <w:r w:rsidRPr="00922671">
        <w:t xml:space="preserve"> </w:t>
      </w:r>
      <w:proofErr w:type="spellStart"/>
      <w:r w:rsidRPr="00922671">
        <w:t>importante</w:t>
      </w:r>
      <w:proofErr w:type="spellEnd"/>
      <w:r w:rsidRPr="00922671">
        <w:t xml:space="preserve"> de </w:t>
      </w:r>
      <w:proofErr w:type="spellStart"/>
      <w:r w:rsidRPr="00922671">
        <w:t>compreender</w:t>
      </w:r>
      <w:proofErr w:type="spellEnd"/>
      <w:r w:rsidRPr="00922671">
        <w:t xml:space="preserve"> (</w:t>
      </w:r>
      <w:proofErr w:type="spellStart"/>
      <w:r w:rsidRPr="00922671">
        <w:t>além</w:t>
      </w:r>
      <w:proofErr w:type="spellEnd"/>
      <w:r w:rsidRPr="00922671">
        <w:t xml:space="preserve"> do </w:t>
      </w:r>
      <w:proofErr w:type="spellStart"/>
      <w:r w:rsidRPr="00922671">
        <w:t>sistema</w:t>
      </w:r>
      <w:proofErr w:type="spellEnd"/>
      <w:r w:rsidRPr="00922671">
        <w:t xml:space="preserve"> por </w:t>
      </w:r>
      <w:proofErr w:type="spellStart"/>
      <w:r w:rsidRPr="00922671">
        <w:t>assim</w:t>
      </w:r>
      <w:proofErr w:type="spellEnd"/>
      <w:r w:rsidRPr="00922671">
        <w:t xml:space="preserve"> </w:t>
      </w:r>
      <w:proofErr w:type="spellStart"/>
      <w:r w:rsidRPr="00922671">
        <w:t>dizer</w:t>
      </w:r>
      <w:proofErr w:type="spellEnd"/>
      <w:r w:rsidRPr="00922671">
        <w:t xml:space="preserve">) é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feita</w:t>
      </w:r>
      <w:proofErr w:type="spellEnd"/>
      <w:r w:rsidRPr="00922671">
        <w:t xml:space="preserve"> a </w:t>
      </w:r>
      <w:proofErr w:type="spellStart"/>
      <w:r w:rsidRPr="00922671">
        <w:t>pesquisa</w:t>
      </w:r>
      <w:proofErr w:type="spellEnd"/>
      <w:r w:rsidRPr="00922671">
        <w:t xml:space="preserve"> no </w:t>
      </w:r>
      <w:proofErr w:type="spellStart"/>
      <w:r w:rsidRPr="00922671">
        <w:t>quesito</w:t>
      </w:r>
      <w:proofErr w:type="spellEnd"/>
      <w:r w:rsidRPr="00922671">
        <w:t xml:space="preserve"> de </w:t>
      </w:r>
      <w:proofErr w:type="spellStart"/>
      <w:r w:rsidRPr="00922671">
        <w:t>desenvolvimento</w:t>
      </w:r>
      <w:proofErr w:type="spellEnd"/>
      <w:r w:rsidRPr="00922671">
        <w:t xml:space="preserve"> do </w:t>
      </w:r>
      <w:proofErr w:type="spellStart"/>
      <w:r w:rsidRPr="00922671">
        <w:t>sistema</w:t>
      </w:r>
      <w:proofErr w:type="spellEnd"/>
      <w:r w:rsidRPr="00922671">
        <w:t xml:space="preserve"> </w:t>
      </w:r>
      <w:proofErr w:type="spellStart"/>
      <w:r w:rsidRPr="00922671">
        <w:lastRenderedPageBreak/>
        <w:t>em</w:t>
      </w:r>
      <w:proofErr w:type="spellEnd"/>
      <w:r w:rsidRPr="00922671">
        <w:t xml:space="preserve"> </w:t>
      </w:r>
      <w:proofErr w:type="spellStart"/>
      <w:r w:rsidRPr="00922671">
        <w:t>si</w:t>
      </w:r>
      <w:proofErr w:type="spellEnd"/>
      <w:r w:rsidRPr="00922671">
        <w:t xml:space="preserve"> e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familiares</w:t>
      </w:r>
      <w:proofErr w:type="spellEnd"/>
      <w:r w:rsidRPr="00922671">
        <w:t xml:space="preserve"> e </w:t>
      </w:r>
      <w:proofErr w:type="spellStart"/>
      <w:r w:rsidRPr="00922671">
        <w:t>colegas</w:t>
      </w:r>
      <w:proofErr w:type="spellEnd"/>
      <w:r w:rsidRPr="00922671">
        <w:t xml:space="preserve"> </w:t>
      </w:r>
      <w:proofErr w:type="spellStart"/>
      <w:r w:rsidRPr="00922671">
        <w:t>reagiram</w:t>
      </w:r>
      <w:proofErr w:type="spellEnd"/>
      <w:r w:rsidRPr="00922671">
        <w:t xml:space="preserve"> </w:t>
      </w:r>
      <w:proofErr w:type="gramStart"/>
      <w:r w:rsidRPr="00922671">
        <w:t>a</w:t>
      </w:r>
      <w:proofErr w:type="gramEnd"/>
      <w:r w:rsidRPr="00922671">
        <w:t xml:space="preserve"> </w:t>
      </w:r>
      <w:proofErr w:type="spellStart"/>
      <w:r w:rsidRPr="00922671">
        <w:t>abordagem</w:t>
      </w:r>
      <w:proofErr w:type="spellEnd"/>
      <w:r w:rsidRPr="00922671">
        <w:t xml:space="preserve">. Para </w:t>
      </w:r>
      <w:proofErr w:type="spellStart"/>
      <w:r w:rsidRPr="00922671">
        <w:t>entendimento</w:t>
      </w:r>
      <w:proofErr w:type="spellEnd"/>
      <w:r w:rsidRPr="00922671">
        <w:t xml:space="preserve"> de </w:t>
      </w:r>
      <w:proofErr w:type="spellStart"/>
      <w:r w:rsidRPr="00922671">
        <w:t>como</w:t>
      </w:r>
      <w:proofErr w:type="spellEnd"/>
      <w:r w:rsidRPr="00922671">
        <w:t xml:space="preserve"> o software </w:t>
      </w:r>
      <w:proofErr w:type="spellStart"/>
      <w:r w:rsidRPr="00922671">
        <w:t>será</w:t>
      </w:r>
      <w:proofErr w:type="spellEnd"/>
      <w:r w:rsidRPr="00922671">
        <w:t xml:space="preserve"> </w:t>
      </w:r>
      <w:proofErr w:type="spellStart"/>
      <w:r w:rsidRPr="00922671">
        <w:t>encarado</w:t>
      </w:r>
      <w:proofErr w:type="spellEnd"/>
      <w:r w:rsidRPr="00922671">
        <w:t xml:space="preserve"> </w:t>
      </w:r>
      <w:proofErr w:type="spellStart"/>
      <w:r w:rsidRPr="00922671">
        <w:t>pelas</w:t>
      </w:r>
      <w:proofErr w:type="spellEnd"/>
      <w:r w:rsidRPr="00922671">
        <w:t xml:space="preserve"> </w:t>
      </w:r>
      <w:proofErr w:type="spellStart"/>
      <w:r w:rsidRPr="00922671">
        <w:t>pessoas</w:t>
      </w:r>
      <w:proofErr w:type="spellEnd"/>
      <w:r w:rsidRPr="00922671">
        <w:t xml:space="preserve">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feito</w:t>
      </w:r>
      <w:proofErr w:type="spellEnd"/>
      <w:r w:rsidRPr="00922671">
        <w:t xml:space="preserve"> </w:t>
      </w:r>
      <w:proofErr w:type="spellStart"/>
      <w:r w:rsidRPr="00922671">
        <w:t>algumas</w:t>
      </w:r>
      <w:proofErr w:type="spellEnd"/>
      <w:r w:rsidRPr="00922671">
        <w:t xml:space="preserve"> </w:t>
      </w:r>
      <w:proofErr w:type="spellStart"/>
      <w:r w:rsidRPr="00922671">
        <w:t>entrevistas</w:t>
      </w:r>
      <w:proofErr w:type="spellEnd"/>
      <w:r w:rsidRPr="00922671">
        <w:t xml:space="preserve"> </w:t>
      </w:r>
      <w:proofErr w:type="spellStart"/>
      <w:r w:rsidRPr="00922671">
        <w:t>abertas</w:t>
      </w:r>
      <w:proofErr w:type="spellEnd"/>
      <w:r w:rsidRPr="00922671">
        <w:t xml:space="preserve"> </w:t>
      </w:r>
      <w:proofErr w:type="spellStart"/>
      <w:r w:rsidRPr="00922671">
        <w:t>pedindo</w:t>
      </w:r>
      <w:proofErr w:type="spellEnd"/>
      <w:r w:rsidRPr="00922671">
        <w:t xml:space="preserve"> um </w:t>
      </w:r>
      <w:proofErr w:type="spellStart"/>
      <w:r w:rsidRPr="00922671">
        <w:t>pouco</w:t>
      </w:r>
      <w:proofErr w:type="spellEnd"/>
      <w:r w:rsidRPr="00922671">
        <w:t xml:space="preserve"> do tempo </w:t>
      </w:r>
      <w:proofErr w:type="spellStart"/>
      <w:r w:rsidRPr="00922671">
        <w:t>delas</w:t>
      </w:r>
      <w:proofErr w:type="spellEnd"/>
      <w:r w:rsidRPr="00922671">
        <w:t xml:space="preserve"> para </w:t>
      </w:r>
      <w:proofErr w:type="spellStart"/>
      <w:r w:rsidRPr="00922671">
        <w:t>avaliar</w:t>
      </w:r>
      <w:proofErr w:type="spellEnd"/>
      <w:r w:rsidRPr="00922671">
        <w:t xml:space="preserve"> o </w:t>
      </w:r>
      <w:proofErr w:type="spellStart"/>
      <w:r w:rsidRPr="00922671">
        <w:t>aplicativo</w:t>
      </w:r>
      <w:proofErr w:type="spellEnd"/>
      <w:r w:rsidRPr="00922671">
        <w:t xml:space="preserve">, se </w:t>
      </w:r>
      <w:proofErr w:type="spellStart"/>
      <w:r w:rsidRPr="00922671">
        <w:t>está</w:t>
      </w:r>
      <w:proofErr w:type="spellEnd"/>
      <w:r w:rsidRPr="00922671">
        <w:t xml:space="preserve"> </w:t>
      </w:r>
      <w:proofErr w:type="spellStart"/>
      <w:r w:rsidRPr="00922671">
        <w:t>facil</w:t>
      </w:r>
      <w:proofErr w:type="spellEnd"/>
      <w:r w:rsidRPr="00922671">
        <w:t xml:space="preserve"> de </w:t>
      </w:r>
      <w:proofErr w:type="spellStart"/>
      <w:r w:rsidRPr="00922671">
        <w:t>mexer</w:t>
      </w:r>
      <w:proofErr w:type="spellEnd"/>
      <w:r w:rsidRPr="00922671">
        <w:t xml:space="preserve">, o que </w:t>
      </w:r>
      <w:proofErr w:type="spellStart"/>
      <w:r w:rsidRPr="00922671">
        <w:t>pode</w:t>
      </w:r>
      <w:proofErr w:type="spellEnd"/>
      <w:r w:rsidRPr="00922671">
        <w:t xml:space="preserve"> ser </w:t>
      </w:r>
      <w:proofErr w:type="spellStart"/>
      <w:r w:rsidRPr="00922671">
        <w:t>acrescentado</w:t>
      </w:r>
      <w:proofErr w:type="spellEnd"/>
      <w:r w:rsidRPr="00922671">
        <w:t xml:space="preserve">. E as </w:t>
      </w:r>
      <w:proofErr w:type="spellStart"/>
      <w:r w:rsidRPr="00922671">
        <w:t>fontes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usadas</w:t>
      </w:r>
      <w:proofErr w:type="spellEnd"/>
      <w:r w:rsidRPr="00922671">
        <w:t xml:space="preserve"> para a </w:t>
      </w:r>
      <w:proofErr w:type="spellStart"/>
      <w:r w:rsidRPr="00922671">
        <w:t>construção</w:t>
      </w:r>
      <w:proofErr w:type="spellEnd"/>
      <w:r w:rsidRPr="00922671">
        <w:t xml:space="preserve"> do </w:t>
      </w:r>
      <w:proofErr w:type="spellStart"/>
      <w:r w:rsidRPr="00922671">
        <w:t>projeto</w:t>
      </w:r>
      <w:proofErr w:type="spellEnd"/>
      <w:r w:rsidRPr="00922671">
        <w:t xml:space="preserve"> é de extrema </w:t>
      </w:r>
      <w:proofErr w:type="spellStart"/>
      <w:r w:rsidR="00EC77DE" w:rsidRPr="00922671">
        <w:t>importância</w:t>
      </w:r>
      <w:proofErr w:type="spellEnd"/>
      <w:r w:rsidRPr="00922671">
        <w:t xml:space="preserve"> </w:t>
      </w:r>
      <w:proofErr w:type="spellStart"/>
      <w:r w:rsidRPr="00922671">
        <w:t>citar</w:t>
      </w:r>
      <w:proofErr w:type="spellEnd"/>
      <w:r w:rsidRPr="00922671">
        <w:t xml:space="preserve"> o </w:t>
      </w:r>
      <w:r w:rsidR="00EC77DE" w:rsidRPr="00922671">
        <w:t>D</w:t>
      </w:r>
      <w:r w:rsidRPr="00922671">
        <w:t xml:space="preserve">iego </w:t>
      </w:r>
      <w:r w:rsidR="00EC77DE" w:rsidRPr="00922671">
        <w:t>F</w:t>
      </w:r>
      <w:r w:rsidRPr="00922671">
        <w:t>ernandes (</w:t>
      </w:r>
      <w:r w:rsidRPr="00922671">
        <w:rPr>
          <w:i/>
          <w:iCs/>
        </w:rPr>
        <w:t>vlogger</w:t>
      </w:r>
      <w:r w:rsidRPr="00922671">
        <w:t xml:space="preserve"> – </w:t>
      </w:r>
      <w:proofErr w:type="spellStart"/>
      <w:r w:rsidRPr="00922671">
        <w:t>pessoa</w:t>
      </w:r>
      <w:proofErr w:type="spellEnd"/>
      <w:r w:rsidRPr="00922671">
        <w:t xml:space="preserve"> que </w:t>
      </w:r>
      <w:proofErr w:type="spellStart"/>
      <w:r w:rsidRPr="00922671">
        <w:t>posta</w:t>
      </w:r>
      <w:proofErr w:type="spellEnd"/>
      <w:r w:rsidRPr="00922671">
        <w:t xml:space="preserve"> videos no </w:t>
      </w:r>
      <w:proofErr w:type="spellStart"/>
      <w:r w:rsidRPr="00922671">
        <w:rPr>
          <w:i/>
          <w:iCs/>
        </w:rPr>
        <w:t>youtube</w:t>
      </w:r>
      <w:proofErr w:type="spellEnd"/>
      <w:r w:rsidRPr="00922671">
        <w:t xml:space="preserve">) com </w:t>
      </w:r>
      <w:proofErr w:type="spellStart"/>
      <w:r w:rsidR="00EC77DE" w:rsidRPr="00922671">
        <w:t>conteúdo</w:t>
      </w:r>
      <w:proofErr w:type="spellEnd"/>
      <w:r w:rsidRPr="00922671">
        <w:t xml:space="preserve"> </w:t>
      </w:r>
      <w:proofErr w:type="spellStart"/>
      <w:r w:rsidRPr="00922671">
        <w:t>fantástico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rPr>
          <w:i/>
          <w:iCs/>
        </w:rPr>
        <w:t>nodejs</w:t>
      </w:r>
      <w:proofErr w:type="spellEnd"/>
      <w:r w:rsidRPr="00922671">
        <w:t xml:space="preserve"> (</w:t>
      </w:r>
      <w:r w:rsidRPr="00922671">
        <w:rPr>
          <w:i/>
          <w:iCs/>
        </w:rPr>
        <w:t>software</w:t>
      </w:r>
      <w:r w:rsidRPr="00922671">
        <w:t xml:space="preserve"> que </w:t>
      </w:r>
      <w:proofErr w:type="spellStart"/>
      <w:r w:rsidRPr="00922671">
        <w:t>executa</w:t>
      </w:r>
      <w:proofErr w:type="spellEnd"/>
      <w:r w:rsidRPr="00922671">
        <w:t xml:space="preserve"> o </w:t>
      </w:r>
      <w:proofErr w:type="spellStart"/>
      <w:r w:rsidRPr="00922671">
        <w:rPr>
          <w:i/>
          <w:iCs/>
        </w:rPr>
        <w:t>javascript</w:t>
      </w:r>
      <w:proofErr w:type="spellEnd"/>
      <w:r w:rsidRPr="00922671">
        <w:t xml:space="preserve"> no </w:t>
      </w:r>
      <w:proofErr w:type="spellStart"/>
      <w:r w:rsidRPr="00922671">
        <w:t>lado</w:t>
      </w:r>
      <w:proofErr w:type="spellEnd"/>
      <w:r w:rsidRPr="00922671">
        <w:t xml:space="preserve"> do </w:t>
      </w:r>
      <w:proofErr w:type="spellStart"/>
      <w:r w:rsidRPr="00922671">
        <w:t>servidor</w:t>
      </w:r>
      <w:proofErr w:type="spellEnd"/>
      <w:r w:rsidRPr="00922671">
        <w:t xml:space="preserve">) e </w:t>
      </w:r>
      <w:proofErr w:type="spellStart"/>
      <w:r w:rsidRPr="00922671">
        <w:rPr>
          <w:i/>
          <w:iCs/>
        </w:rPr>
        <w:t>reactjs</w:t>
      </w:r>
      <w:proofErr w:type="spellEnd"/>
      <w:r w:rsidRPr="00922671">
        <w:t xml:space="preserve"> (</w:t>
      </w:r>
      <w:proofErr w:type="spellStart"/>
      <w:r w:rsidRPr="00922671">
        <w:t>biblioteca</w:t>
      </w:r>
      <w:proofErr w:type="spellEnd"/>
      <w:r w:rsidRPr="00922671">
        <w:t xml:space="preserve"> </w:t>
      </w:r>
      <w:proofErr w:type="spellStart"/>
      <w:r w:rsidRPr="00922671">
        <w:t>javascript</w:t>
      </w:r>
      <w:proofErr w:type="spellEnd"/>
      <w:r w:rsidRPr="00922671">
        <w:t xml:space="preserve"> </w:t>
      </w:r>
      <w:proofErr w:type="spellStart"/>
      <w:r w:rsidRPr="00922671">
        <w:t>responsável</w:t>
      </w:r>
      <w:proofErr w:type="spellEnd"/>
      <w:r w:rsidRPr="00922671">
        <w:t xml:space="preserve"> pela </w:t>
      </w:r>
      <w:proofErr w:type="spellStart"/>
      <w:r w:rsidRPr="00922671">
        <w:t>criação</w:t>
      </w:r>
      <w:proofErr w:type="spellEnd"/>
      <w:r w:rsidRPr="00922671">
        <w:t xml:space="preserve"> de </w:t>
      </w:r>
      <w:proofErr w:type="spellStart"/>
      <w:r w:rsidRPr="00922671">
        <w:t>páginas</w:t>
      </w:r>
      <w:proofErr w:type="spellEnd"/>
      <w:r w:rsidRPr="00922671">
        <w:t xml:space="preserve"> </w:t>
      </w:r>
      <w:r w:rsidRPr="00922671">
        <w:rPr>
          <w:i/>
          <w:iCs/>
        </w:rPr>
        <w:t>web</w:t>
      </w:r>
      <w:r w:rsidRPr="00922671">
        <w:t xml:space="preserve">, e a </w:t>
      </w:r>
      <w:proofErr w:type="spellStart"/>
      <w:r w:rsidR="00EC77DE" w:rsidRPr="00922671">
        <w:t>D</w:t>
      </w:r>
      <w:r w:rsidRPr="00922671">
        <w:t>ev</w:t>
      </w:r>
      <w:r w:rsidR="00EC77DE" w:rsidRPr="00922671">
        <w:t>M</w:t>
      </w:r>
      <w:r w:rsidRPr="00922671">
        <w:t>edia</w:t>
      </w:r>
      <w:proofErr w:type="spellEnd"/>
      <w:r w:rsidRPr="00922671">
        <w:t xml:space="preserve">, um </w:t>
      </w:r>
      <w:proofErr w:type="spellStart"/>
      <w:r w:rsidR="00EC77DE" w:rsidRPr="00922671">
        <w:t>fórum</w:t>
      </w:r>
      <w:proofErr w:type="spellEnd"/>
      <w:r w:rsidRPr="00922671">
        <w:t xml:space="preserve"> que </w:t>
      </w:r>
      <w:proofErr w:type="spellStart"/>
      <w:r w:rsidRPr="00922671">
        <w:t>responde</w:t>
      </w:r>
      <w:proofErr w:type="spellEnd"/>
      <w:r w:rsidRPr="00922671">
        <w:t xml:space="preserve"> </w:t>
      </w:r>
      <w:proofErr w:type="spellStart"/>
      <w:r w:rsidRPr="00922671">
        <w:t>perguntas</w:t>
      </w:r>
      <w:proofErr w:type="spellEnd"/>
      <w:r w:rsidRPr="00922671">
        <w:t xml:space="preserve"> </w:t>
      </w:r>
      <w:proofErr w:type="spellStart"/>
      <w:r w:rsidRPr="00922671">
        <w:t>na</w:t>
      </w:r>
      <w:proofErr w:type="spellEnd"/>
      <w:r w:rsidRPr="00922671">
        <w:t xml:space="preserve"> area da </w:t>
      </w:r>
      <w:proofErr w:type="spellStart"/>
      <w:r w:rsidRPr="00922671">
        <w:t>computação</w:t>
      </w:r>
      <w:proofErr w:type="spellEnd"/>
      <w:r w:rsidRPr="00922671">
        <w:t xml:space="preserve"> e </w:t>
      </w:r>
      <w:proofErr w:type="spellStart"/>
      <w:r w:rsidRPr="00922671">
        <w:t>além</w:t>
      </w:r>
      <w:proofErr w:type="spellEnd"/>
      <w:r w:rsidRPr="00922671">
        <w:t xml:space="preserve"> de </w:t>
      </w:r>
      <w:proofErr w:type="spellStart"/>
      <w:r w:rsidRPr="00922671">
        <w:t>terem</w:t>
      </w:r>
      <w:proofErr w:type="spellEnd"/>
      <w:r w:rsidRPr="00922671">
        <w:t xml:space="preserve"> um </w:t>
      </w:r>
      <w:proofErr w:type="spellStart"/>
      <w:r w:rsidRPr="00922671">
        <w:t>fórum</w:t>
      </w:r>
      <w:proofErr w:type="spellEnd"/>
      <w:r w:rsidRPr="00922671">
        <w:t xml:space="preserve"> </w:t>
      </w:r>
      <w:proofErr w:type="spellStart"/>
      <w:r w:rsidRPr="00922671">
        <w:t>também</w:t>
      </w:r>
      <w:proofErr w:type="spellEnd"/>
      <w:r w:rsidRPr="00922671">
        <w:t xml:space="preserve"> </w:t>
      </w:r>
      <w:proofErr w:type="spellStart"/>
      <w:r w:rsidRPr="00922671">
        <w:t>possuem</w:t>
      </w:r>
      <w:proofErr w:type="spellEnd"/>
      <w:r w:rsidRPr="00922671">
        <w:t xml:space="preserve"> </w:t>
      </w:r>
      <w:proofErr w:type="spellStart"/>
      <w:r w:rsidR="00EC77DE" w:rsidRPr="00922671">
        <w:t>coletâneas</w:t>
      </w:r>
      <w:proofErr w:type="spellEnd"/>
      <w:r w:rsidRPr="00922671">
        <w:t xml:space="preserve"> de </w:t>
      </w:r>
      <w:proofErr w:type="spellStart"/>
      <w:r w:rsidRPr="00922671">
        <w:t>livros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quais</w:t>
      </w:r>
      <w:proofErr w:type="spellEnd"/>
      <w:r w:rsidRPr="00922671">
        <w:t xml:space="preserve"> </w:t>
      </w:r>
      <w:proofErr w:type="spellStart"/>
      <w:r w:rsidRPr="00922671">
        <w:t>mostram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padrões</w:t>
      </w:r>
      <w:proofErr w:type="spellEnd"/>
      <w:r w:rsidRPr="00922671">
        <w:t xml:space="preserve"> de </w:t>
      </w:r>
      <w:proofErr w:type="spellStart"/>
      <w:r w:rsidRPr="00922671">
        <w:t>projeto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usado</w:t>
      </w:r>
      <w:proofErr w:type="spellEnd"/>
      <w:r w:rsidRPr="00922671">
        <w:t xml:space="preserve"> pela </w:t>
      </w:r>
      <w:proofErr w:type="spellStart"/>
      <w:r w:rsidRPr="00922671">
        <w:t>comunidade</w:t>
      </w:r>
      <w:proofErr w:type="spellEnd"/>
      <w:r w:rsidRPr="00922671">
        <w:t>.</w:t>
      </w:r>
    </w:p>
    <w:p w14:paraId="5A681590" w14:textId="18E625EA" w:rsidR="00CF2334" w:rsidRPr="00922671" w:rsidRDefault="00B701A2" w:rsidP="001F159B">
      <w:pPr>
        <w:pStyle w:val="0-ABNT"/>
      </w:pPr>
      <w:proofErr w:type="spellStart"/>
      <w:r w:rsidRPr="00922671">
        <w:t>Enfim</w:t>
      </w:r>
      <w:proofErr w:type="spellEnd"/>
      <w:r w:rsidRPr="00922671">
        <w:t xml:space="preserve">, </w:t>
      </w:r>
      <w:proofErr w:type="spellStart"/>
      <w:r w:rsidRPr="00922671">
        <w:t>tendo</w:t>
      </w:r>
      <w:proofErr w:type="spellEnd"/>
      <w:r w:rsidRPr="00922671">
        <w:t xml:space="preserve"> </w:t>
      </w:r>
      <w:proofErr w:type="spellStart"/>
      <w:r w:rsidRPr="00922671">
        <w:t>esses</w:t>
      </w:r>
      <w:proofErr w:type="spellEnd"/>
      <w:r w:rsidRPr="00922671">
        <w:t xml:space="preserve"> </w:t>
      </w:r>
      <w:proofErr w:type="spellStart"/>
      <w:r w:rsidRPr="00922671">
        <w:t>requisitos</w:t>
      </w:r>
      <w:proofErr w:type="spellEnd"/>
      <w:r w:rsidRPr="00922671">
        <w:t xml:space="preserve"> (</w:t>
      </w:r>
      <w:proofErr w:type="spellStart"/>
      <w:r w:rsidRPr="00922671">
        <w:t>objetivo</w:t>
      </w:r>
      <w:proofErr w:type="spellEnd"/>
      <w:r w:rsidRPr="00922671">
        <w:t xml:space="preserve">) </w:t>
      </w:r>
      <w:proofErr w:type="spellStart"/>
      <w:r w:rsidRPr="00922671">
        <w:t>citadas</w:t>
      </w:r>
      <w:proofErr w:type="spellEnd"/>
      <w:r w:rsidRPr="00922671">
        <w:t xml:space="preserve"> </w:t>
      </w:r>
      <w:proofErr w:type="spellStart"/>
      <w:r w:rsidRPr="00922671">
        <w:t>anteriormente</w:t>
      </w:r>
      <w:proofErr w:type="spellEnd"/>
      <w:r w:rsidRPr="00922671">
        <w:t xml:space="preserve">, </w:t>
      </w:r>
      <w:proofErr w:type="spellStart"/>
      <w:r w:rsidRPr="00922671">
        <w:t>faz</w:t>
      </w:r>
      <w:proofErr w:type="spellEnd"/>
      <w:r w:rsidRPr="00922671">
        <w:t xml:space="preserve">-se de extrema </w:t>
      </w:r>
      <w:proofErr w:type="spellStart"/>
      <w:r w:rsidRPr="00922671">
        <w:t>importância</w:t>
      </w:r>
      <w:proofErr w:type="spellEnd"/>
      <w:r w:rsidRPr="00922671">
        <w:t xml:space="preserve"> para o </w:t>
      </w:r>
      <w:proofErr w:type="spellStart"/>
      <w:r w:rsidRPr="00922671">
        <w:t>cumprimento</w:t>
      </w:r>
      <w:proofErr w:type="spellEnd"/>
      <w:r w:rsidRPr="00922671">
        <w:t xml:space="preserve"> dessas “</w:t>
      </w:r>
      <w:proofErr w:type="spellStart"/>
      <w:r w:rsidRPr="00922671">
        <w:t>promessas</w:t>
      </w:r>
      <w:proofErr w:type="spellEnd"/>
      <w:r w:rsidRPr="00922671">
        <w:t xml:space="preserve">” </w:t>
      </w:r>
      <w:proofErr w:type="spellStart"/>
      <w:r w:rsidRPr="00922671">
        <w:t>desenvolver</w:t>
      </w:r>
      <w:proofErr w:type="spellEnd"/>
      <w:r w:rsidRPr="00922671">
        <w:t xml:space="preserve"> </w:t>
      </w:r>
      <w:proofErr w:type="spellStart"/>
      <w:r w:rsidRPr="00922671">
        <w:t>este</w:t>
      </w:r>
      <w:proofErr w:type="spellEnd"/>
      <w:r w:rsidRPr="00922671">
        <w:t xml:space="preserve"> </w:t>
      </w:r>
      <w:proofErr w:type="spellStart"/>
      <w:r w:rsidRPr="00922671">
        <w:t>documento</w:t>
      </w:r>
      <w:proofErr w:type="spellEnd"/>
      <w:r w:rsidRPr="00922671">
        <w:t xml:space="preserve"> com </w:t>
      </w:r>
      <w:proofErr w:type="spellStart"/>
      <w:r w:rsidRPr="00922671">
        <w:t>finalidade</w:t>
      </w:r>
      <w:proofErr w:type="spellEnd"/>
      <w:r w:rsidRPr="00922671">
        <w:t xml:space="preserve"> registrar e </w:t>
      </w:r>
      <w:proofErr w:type="spellStart"/>
      <w:r w:rsidRPr="00922671">
        <w:t>assegurar</w:t>
      </w:r>
      <w:proofErr w:type="spellEnd"/>
      <w:r w:rsidRPr="00922671">
        <w:t xml:space="preserve"> que as </w:t>
      </w:r>
      <w:proofErr w:type="spellStart"/>
      <w:r w:rsidRPr="00922671">
        <w:t>funcionalidades</w:t>
      </w:r>
      <w:proofErr w:type="spellEnd"/>
      <w:r w:rsidRPr="00922671">
        <w:t xml:space="preserve"> a </w:t>
      </w:r>
      <w:proofErr w:type="spellStart"/>
      <w:r w:rsidRPr="00922671">
        <w:t>serem</w:t>
      </w:r>
      <w:proofErr w:type="spellEnd"/>
      <w:r w:rsidRPr="00922671">
        <w:t xml:space="preserve"> </w:t>
      </w:r>
      <w:proofErr w:type="spellStart"/>
      <w:r w:rsidRPr="00922671">
        <w:t>desenvolvidas</w:t>
      </w:r>
      <w:proofErr w:type="spellEnd"/>
      <w:r w:rsidRPr="00922671">
        <w:t xml:space="preserve"> </w:t>
      </w:r>
      <w:proofErr w:type="spellStart"/>
      <w:r w:rsidRPr="00922671">
        <w:t>mediante</w:t>
      </w:r>
      <w:proofErr w:type="spellEnd"/>
      <w:r w:rsidRPr="00922671">
        <w:t xml:space="preserve"> a </w:t>
      </w:r>
      <w:proofErr w:type="spellStart"/>
      <w:r w:rsidRPr="00922671">
        <w:t>reunião</w:t>
      </w:r>
      <w:proofErr w:type="spellEnd"/>
      <w:r w:rsidRPr="00922671">
        <w:t xml:space="preserve"> com o(s) </w:t>
      </w:r>
      <w:r w:rsidRPr="00922671">
        <w:rPr>
          <w:i/>
          <w:iCs/>
        </w:rPr>
        <w:t>stakeholder</w:t>
      </w:r>
      <w:r w:rsidRPr="00922671">
        <w:t>(s) (</w:t>
      </w:r>
      <w:proofErr w:type="spellStart"/>
      <w:r w:rsidRPr="00922671">
        <w:t>envolventes</w:t>
      </w:r>
      <w:proofErr w:type="spellEnd"/>
      <w:r w:rsidRPr="00922671">
        <w:t xml:space="preserve"> do </w:t>
      </w:r>
      <w:proofErr w:type="spellStart"/>
      <w:r w:rsidRPr="00922671">
        <w:t>projeto</w:t>
      </w:r>
      <w:proofErr w:type="spellEnd"/>
      <w:r w:rsidRPr="00922671">
        <w:t xml:space="preserve">) </w:t>
      </w:r>
      <w:proofErr w:type="spellStart"/>
      <w:r w:rsidRPr="00922671">
        <w:t>vão</w:t>
      </w:r>
      <w:proofErr w:type="spellEnd"/>
      <w:r w:rsidRPr="00922671">
        <w:t xml:space="preserve"> ser de </w:t>
      </w:r>
      <w:proofErr w:type="spellStart"/>
      <w:r w:rsidRPr="00922671">
        <w:t>fato</w:t>
      </w:r>
      <w:proofErr w:type="spellEnd"/>
      <w:r w:rsidRPr="00922671">
        <w:t xml:space="preserve"> </w:t>
      </w:r>
      <w:proofErr w:type="spellStart"/>
      <w:r w:rsidRPr="00922671">
        <w:t>implementadas</w:t>
      </w:r>
      <w:proofErr w:type="spellEnd"/>
      <w:r w:rsidRPr="00922671">
        <w:t xml:space="preserve">. </w:t>
      </w:r>
      <w:proofErr w:type="spellStart"/>
      <w:r w:rsidRPr="00922671">
        <w:t>Pode</w:t>
      </w:r>
      <w:proofErr w:type="spellEnd"/>
      <w:r w:rsidRPr="00922671">
        <w:t xml:space="preserve"> se </w:t>
      </w:r>
      <w:proofErr w:type="spellStart"/>
      <w:r w:rsidRPr="00922671">
        <w:t>ampliar</w:t>
      </w:r>
      <w:proofErr w:type="spellEnd"/>
      <w:r w:rsidRPr="00922671">
        <w:t xml:space="preserve"> </w:t>
      </w:r>
      <w:proofErr w:type="spellStart"/>
      <w:r w:rsidRPr="00922671">
        <w:t>também</w:t>
      </w:r>
      <w:proofErr w:type="spellEnd"/>
      <w:r w:rsidRPr="00922671">
        <w:t xml:space="preserve"> </w:t>
      </w:r>
      <w:proofErr w:type="spellStart"/>
      <w:r w:rsidRPr="00922671">
        <w:t>como</w:t>
      </w:r>
      <w:proofErr w:type="spellEnd"/>
      <w:r w:rsidRPr="00922671">
        <w:t xml:space="preserve"> um </w:t>
      </w:r>
      <w:proofErr w:type="spellStart"/>
      <w:r w:rsidRPr="00922671">
        <w:t>documento</w:t>
      </w:r>
      <w:proofErr w:type="spellEnd"/>
      <w:r w:rsidRPr="00922671">
        <w:t xml:space="preserve"> de consulta para </w:t>
      </w:r>
      <w:proofErr w:type="spellStart"/>
      <w:r w:rsidRPr="00922671">
        <w:t>futuros</w:t>
      </w:r>
      <w:proofErr w:type="spellEnd"/>
      <w:r w:rsidRPr="00922671">
        <w:t xml:space="preserve"> </w:t>
      </w:r>
      <w:proofErr w:type="spellStart"/>
      <w:r w:rsidRPr="00922671">
        <w:t>estudantes</w:t>
      </w:r>
      <w:proofErr w:type="spellEnd"/>
      <w:r w:rsidRPr="00922671">
        <w:t xml:space="preserve">, </w:t>
      </w:r>
      <w:proofErr w:type="spellStart"/>
      <w:r w:rsidRPr="00922671">
        <w:t>quais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processos</w:t>
      </w:r>
      <w:proofErr w:type="spellEnd"/>
      <w:r w:rsidRPr="00922671">
        <w:t xml:space="preserve"> (</w:t>
      </w:r>
      <w:proofErr w:type="spellStart"/>
      <w:r w:rsidRPr="00922671">
        <w:t>etapas</w:t>
      </w:r>
      <w:proofErr w:type="spellEnd"/>
      <w:r w:rsidRPr="00922671">
        <w:t xml:space="preserve">) a </w:t>
      </w:r>
      <w:proofErr w:type="spellStart"/>
      <w:r w:rsidRPr="00922671">
        <w:t>serem</w:t>
      </w:r>
      <w:proofErr w:type="spellEnd"/>
      <w:r w:rsidRPr="00922671">
        <w:t xml:space="preserve"> </w:t>
      </w:r>
      <w:proofErr w:type="spellStart"/>
      <w:r w:rsidRPr="00922671">
        <w:t>seguidos</w:t>
      </w:r>
      <w:proofErr w:type="spellEnd"/>
      <w:r w:rsidRPr="00922671">
        <w:t xml:space="preserve"> para a </w:t>
      </w:r>
      <w:proofErr w:type="spellStart"/>
      <w:r w:rsidRPr="00922671">
        <w:t>criação</w:t>
      </w:r>
      <w:proofErr w:type="spellEnd"/>
      <w:r w:rsidRPr="00922671">
        <w:t xml:space="preserve"> de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aplicação</w:t>
      </w:r>
      <w:proofErr w:type="spellEnd"/>
      <w:r w:rsidRPr="00922671">
        <w:t>.</w:t>
      </w:r>
    </w:p>
    <w:p w14:paraId="0EFBE4BC" w14:textId="4E0E561A" w:rsidR="00FB1A78" w:rsidRDefault="00B92555" w:rsidP="000261DA">
      <w:pPr>
        <w:pStyle w:val="Ttulo1"/>
      </w:pPr>
      <w:r w:rsidRPr="00B6294C">
        <w:t xml:space="preserve"> </w:t>
      </w:r>
      <w:bookmarkStart w:id="17" w:name="_Toc45271533"/>
      <w:bookmarkStart w:id="18" w:name="_Toc67510531"/>
      <w:bookmarkStart w:id="19" w:name="_Toc67511723"/>
      <w:bookmarkStart w:id="20" w:name="_Toc67515576"/>
      <w:bookmarkStart w:id="21" w:name="_Toc69145497"/>
      <w:r w:rsidR="000261DA" w:rsidRPr="00B6294C">
        <w:t xml:space="preserve">LEVANTAMENTO DE </w:t>
      </w:r>
      <w:r w:rsidR="000261DA" w:rsidRPr="00922671">
        <w:t>REQUISITOS</w:t>
      </w:r>
      <w:bookmarkEnd w:id="17"/>
      <w:bookmarkEnd w:id="18"/>
      <w:bookmarkEnd w:id="19"/>
      <w:bookmarkEnd w:id="20"/>
      <w:bookmarkEnd w:id="21"/>
    </w:p>
    <w:p w14:paraId="5AEF878C" w14:textId="77777777" w:rsidR="00EE6F43" w:rsidRPr="00EE6F43" w:rsidRDefault="00EE6F43" w:rsidP="00EE6F43">
      <w:pPr>
        <w:pStyle w:val="0-ABNT"/>
      </w:pPr>
    </w:p>
    <w:p w14:paraId="5313D737" w14:textId="05165071" w:rsidR="004448DE" w:rsidRPr="00753B38" w:rsidRDefault="00B92555" w:rsidP="00753B38">
      <w:pPr>
        <w:pStyle w:val="Ttulo2"/>
      </w:pPr>
      <w:bookmarkStart w:id="22" w:name="_Toc45271534"/>
      <w:bookmarkStart w:id="23" w:name="_Toc67510532"/>
      <w:bookmarkStart w:id="24" w:name="_Toc67511724"/>
      <w:bookmarkStart w:id="25" w:name="_Toc67515577"/>
      <w:bookmarkStart w:id="26" w:name="_Toc69145498"/>
      <w:r w:rsidRPr="00753B38">
        <w:t>Elicitação de Requisitos</w:t>
      </w:r>
      <w:bookmarkEnd w:id="22"/>
      <w:bookmarkEnd w:id="23"/>
      <w:bookmarkEnd w:id="24"/>
      <w:bookmarkEnd w:id="25"/>
      <w:bookmarkEnd w:id="26"/>
    </w:p>
    <w:p w14:paraId="611AC5E5" w14:textId="77777777" w:rsidR="006D22C3" w:rsidRPr="00B6294C" w:rsidRDefault="006D22C3" w:rsidP="00B6294C">
      <w:pPr>
        <w:pStyle w:val="0-ABNT"/>
        <w:spacing w:after="160"/>
        <w:ind w:firstLine="1134"/>
      </w:pPr>
    </w:p>
    <w:p w14:paraId="5B26BE6D" w14:textId="150F4777" w:rsidR="00462664" w:rsidRPr="00B6294C" w:rsidRDefault="00B92555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O levantamento de requisito se deu de forma empírica</w:t>
      </w:r>
      <w:r w:rsidR="00835D6D" w:rsidRPr="00B6294C">
        <w:rPr>
          <w:lang w:val="pt-BR"/>
        </w:rPr>
        <w:t xml:space="preserve"> (experiência na observação)</w:t>
      </w:r>
      <w:r w:rsidRPr="00B6294C">
        <w:rPr>
          <w:lang w:val="pt-BR"/>
        </w:rPr>
        <w:t xml:space="preserve"> no momento que surgiu a necessidade de controlar as entradas e saídas de dinheiro dentro de casa. A dificuldade de </w:t>
      </w:r>
      <w:r w:rsidR="00835D6D" w:rsidRPr="00B6294C">
        <w:rPr>
          <w:lang w:val="pt-BR"/>
        </w:rPr>
        <w:t xml:space="preserve">administrar </w:t>
      </w:r>
      <w:r w:rsidRPr="00B6294C">
        <w:rPr>
          <w:lang w:val="pt-BR"/>
        </w:rPr>
        <w:t>qualquer despesa no a</w:t>
      </w:r>
      <w:r w:rsidR="00A77DC8" w:rsidRPr="00B6294C">
        <w:rPr>
          <w:lang w:val="pt-BR"/>
        </w:rPr>
        <w:t xml:space="preserve">mbiente doméstico é muito alta, pois a pessoa que se encontra em tal situação não sabe ao menos onde deve </w:t>
      </w:r>
      <w:r w:rsidR="00550783" w:rsidRPr="00B6294C">
        <w:rPr>
          <w:lang w:val="pt-BR"/>
        </w:rPr>
        <w:t>começar sendo</w:t>
      </w:r>
      <w:r w:rsidR="00E16FCA" w:rsidRPr="00B6294C">
        <w:rPr>
          <w:lang w:val="pt-BR"/>
        </w:rPr>
        <w:t xml:space="preserve"> assim</w:t>
      </w:r>
      <w:r w:rsidR="008F5FF0" w:rsidRPr="00B6294C">
        <w:rPr>
          <w:lang w:val="pt-BR"/>
        </w:rPr>
        <w:t>,</w:t>
      </w:r>
      <w:r w:rsidR="00E16FCA" w:rsidRPr="00B6294C">
        <w:rPr>
          <w:lang w:val="pt-BR"/>
        </w:rPr>
        <w:t xml:space="preserve"> a consequência pode </w:t>
      </w:r>
      <w:r w:rsidR="00835D6D" w:rsidRPr="00B6294C">
        <w:rPr>
          <w:lang w:val="pt-BR"/>
        </w:rPr>
        <w:t xml:space="preserve">acarretar uma série de </w:t>
      </w:r>
      <w:r w:rsidR="004A4B50" w:rsidRPr="00B6294C">
        <w:rPr>
          <w:lang w:val="pt-BR"/>
        </w:rPr>
        <w:t>instabilidade</w:t>
      </w:r>
      <w:r w:rsidR="00E16FCA" w:rsidRPr="00B6294C">
        <w:rPr>
          <w:lang w:val="pt-BR"/>
        </w:rPr>
        <w:t xml:space="preserve"> e descontrole</w:t>
      </w:r>
      <w:r w:rsidR="004A4B50" w:rsidRPr="00B6294C">
        <w:rPr>
          <w:lang w:val="pt-BR"/>
        </w:rPr>
        <w:t xml:space="preserve"> nas finanças.</w:t>
      </w:r>
      <w:r w:rsidR="004A03C2">
        <w:rPr>
          <w:lang w:val="pt-BR"/>
        </w:rPr>
        <w:t xml:space="preserve"> Além disso também em um segundo momento, o sistema foi apresentado a diversas pessoas na rede de comunicação do desenvolvedor para que elas dessem sugestões de melhorias e quais as sensações de utilizar o </w:t>
      </w:r>
      <w:r w:rsidR="004A03C2" w:rsidRPr="004A03C2">
        <w:rPr>
          <w:i/>
          <w:iCs/>
          <w:lang w:val="pt-BR"/>
        </w:rPr>
        <w:t>software</w:t>
      </w:r>
      <w:r w:rsidR="004A03C2">
        <w:rPr>
          <w:lang w:val="pt-BR"/>
        </w:rPr>
        <w:t xml:space="preserve">. </w:t>
      </w:r>
    </w:p>
    <w:p w14:paraId="78644C70" w14:textId="77777777" w:rsidR="00462664" w:rsidRPr="00B6294C" w:rsidRDefault="00462664" w:rsidP="00B6294C">
      <w:pPr>
        <w:pStyle w:val="0-ABNT"/>
        <w:spacing w:after="160"/>
        <w:ind w:firstLine="1134"/>
        <w:rPr>
          <w:lang w:val="pt-BR"/>
        </w:rPr>
      </w:pPr>
    </w:p>
    <w:p w14:paraId="3AD553A8" w14:textId="77777777" w:rsidR="00462664" w:rsidRPr="00B6294C" w:rsidRDefault="00B92555" w:rsidP="00753B38">
      <w:pPr>
        <w:pStyle w:val="Ttulo2"/>
      </w:pPr>
      <w:bookmarkStart w:id="27" w:name="_Toc45271535"/>
      <w:bookmarkStart w:id="28" w:name="_Toc67510533"/>
      <w:bookmarkStart w:id="29" w:name="_Toc67511725"/>
      <w:bookmarkStart w:id="30" w:name="_Toc67515578"/>
      <w:bookmarkStart w:id="31" w:name="_Toc69145499"/>
      <w:r w:rsidRPr="00B6294C">
        <w:t xml:space="preserve">Especificação dos </w:t>
      </w:r>
      <w:r w:rsidRPr="00104894">
        <w:t>Requisitos</w:t>
      </w:r>
      <w:bookmarkEnd w:id="27"/>
      <w:bookmarkEnd w:id="28"/>
      <w:bookmarkEnd w:id="29"/>
      <w:bookmarkEnd w:id="30"/>
      <w:bookmarkEnd w:id="31"/>
    </w:p>
    <w:p w14:paraId="24F72E52" w14:textId="77777777" w:rsidR="00D7022C" w:rsidRPr="00B6294C" w:rsidRDefault="00D7022C" w:rsidP="00B6294C">
      <w:pPr>
        <w:pStyle w:val="0-ABNT"/>
        <w:spacing w:after="160"/>
        <w:ind w:firstLine="1134"/>
      </w:pPr>
    </w:p>
    <w:p w14:paraId="39B8D4E9" w14:textId="6648FB86" w:rsidR="00E72189" w:rsidRPr="00B6294C" w:rsidRDefault="00B92555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Especificar documento na engenharia de software nada mais é do que documentar todo processo de desenvolvimento, o que será feito, como e </w:t>
      </w:r>
      <w:r w:rsidR="00550783" w:rsidRPr="00B6294C">
        <w:rPr>
          <w:lang w:val="pt-BR"/>
        </w:rPr>
        <w:t>por quê</w:t>
      </w:r>
      <w:r w:rsidRPr="00B6294C">
        <w:rPr>
          <w:lang w:val="pt-BR"/>
        </w:rPr>
        <w:t>. Além disso traz uma garantia formal tanto para o cliente quanto a empresa que determinado requisito foi atendido ou não.</w:t>
      </w:r>
      <w:r w:rsidR="0094200F" w:rsidRPr="00B6294C">
        <w:rPr>
          <w:lang w:val="pt-BR"/>
        </w:rPr>
        <w:t xml:space="preserve"> Para a </w:t>
      </w:r>
      <w:r w:rsidR="008D68AE" w:rsidRPr="00B6294C">
        <w:rPr>
          <w:lang w:val="pt-BR"/>
        </w:rPr>
        <w:t>avaliação</w:t>
      </w:r>
      <w:r w:rsidR="0094200F" w:rsidRPr="00B6294C">
        <w:rPr>
          <w:lang w:val="pt-BR"/>
        </w:rPr>
        <w:t xml:space="preserve"> de um sistema como esse (Despesa </w:t>
      </w:r>
      <w:r w:rsidR="00550783" w:rsidRPr="00B6294C">
        <w:rPr>
          <w:lang w:val="pt-BR"/>
        </w:rPr>
        <w:t>Fácil</w:t>
      </w:r>
      <w:r w:rsidR="00B7345A" w:rsidRPr="00B6294C">
        <w:rPr>
          <w:lang w:val="pt-BR"/>
        </w:rPr>
        <w:t xml:space="preserve"> – Sistema de f</w:t>
      </w:r>
      <w:r w:rsidR="00553C42" w:rsidRPr="00B6294C">
        <w:rPr>
          <w:lang w:val="pt-BR"/>
        </w:rPr>
        <w:t>luxo de caixa</w:t>
      </w:r>
      <w:r w:rsidR="0094200F" w:rsidRPr="00B6294C">
        <w:rPr>
          <w:lang w:val="pt-BR"/>
        </w:rPr>
        <w:t>)</w:t>
      </w:r>
      <w:r w:rsidR="008D68AE" w:rsidRPr="00B6294C">
        <w:rPr>
          <w:lang w:val="pt-BR"/>
        </w:rPr>
        <w:t xml:space="preserve">, o documento mostra-se </w:t>
      </w:r>
      <w:r w:rsidR="0094200F" w:rsidRPr="00B6294C">
        <w:rPr>
          <w:lang w:val="pt-BR"/>
        </w:rPr>
        <w:t xml:space="preserve">necessário para controle do desenvolvedor (João Flávio) e para </w:t>
      </w:r>
      <w:r w:rsidR="007A136E" w:rsidRPr="00B6294C">
        <w:rPr>
          <w:lang w:val="pt-BR"/>
        </w:rPr>
        <w:t>o(s</w:t>
      </w:r>
      <w:r w:rsidR="0094200F" w:rsidRPr="00B6294C">
        <w:rPr>
          <w:lang w:val="pt-BR"/>
        </w:rPr>
        <w:t>) cliente</w:t>
      </w:r>
      <w:r w:rsidR="007A136E" w:rsidRPr="00B6294C">
        <w:rPr>
          <w:lang w:val="pt-BR"/>
        </w:rPr>
        <w:t>(</w:t>
      </w:r>
      <w:r w:rsidR="0094200F" w:rsidRPr="00B6294C">
        <w:rPr>
          <w:lang w:val="pt-BR"/>
        </w:rPr>
        <w:t>s</w:t>
      </w:r>
      <w:r w:rsidR="007A136E" w:rsidRPr="00B6294C">
        <w:rPr>
          <w:lang w:val="pt-BR"/>
        </w:rPr>
        <w:t>)</w:t>
      </w:r>
      <w:r w:rsidR="0094200F" w:rsidRPr="00B6294C">
        <w:rPr>
          <w:lang w:val="pt-BR"/>
        </w:rPr>
        <w:t xml:space="preserve"> (banca examinadora da Fatec)</w:t>
      </w:r>
      <w:r w:rsidR="00CD75BC" w:rsidRPr="00B6294C">
        <w:rPr>
          <w:lang w:val="pt-BR"/>
        </w:rPr>
        <w:t xml:space="preserve">, que todas as funcionalidades (Requisitos) </w:t>
      </w:r>
      <w:r w:rsidR="008D68AE" w:rsidRPr="00B6294C">
        <w:rPr>
          <w:lang w:val="pt-BR"/>
        </w:rPr>
        <w:t>sejam atendida</w:t>
      </w:r>
      <w:r w:rsidR="00CD75BC" w:rsidRPr="00B6294C">
        <w:rPr>
          <w:lang w:val="pt-BR"/>
        </w:rPr>
        <w:t xml:space="preserve">s ou não, além de </w:t>
      </w:r>
      <w:r w:rsidR="008D68AE" w:rsidRPr="00B6294C">
        <w:rPr>
          <w:lang w:val="pt-BR"/>
        </w:rPr>
        <w:t xml:space="preserve">trazer também uma </w:t>
      </w:r>
      <w:r w:rsidR="00CD75BC" w:rsidRPr="00B6294C">
        <w:rPr>
          <w:lang w:val="pt-BR"/>
        </w:rPr>
        <w:t xml:space="preserve">melhor </w:t>
      </w:r>
      <w:r w:rsidR="00550783" w:rsidRPr="00B6294C">
        <w:rPr>
          <w:lang w:val="pt-BR"/>
        </w:rPr>
        <w:t>compreensão</w:t>
      </w:r>
      <w:r w:rsidR="008D68AE" w:rsidRPr="00B6294C">
        <w:rPr>
          <w:lang w:val="pt-BR"/>
        </w:rPr>
        <w:t xml:space="preserve"> de qual </w:t>
      </w:r>
      <w:r w:rsidR="00CD75BC" w:rsidRPr="00B6294C">
        <w:rPr>
          <w:lang w:val="pt-BR"/>
        </w:rPr>
        <w:t xml:space="preserve">o objetivo do projeto, para quem está designado e porque está sendo desenvolvido. </w:t>
      </w:r>
      <w:r w:rsidR="00550783" w:rsidRPr="00B6294C">
        <w:rPr>
          <w:lang w:val="pt-BR"/>
        </w:rPr>
        <w:t>São estas questões que a especificação de requisitos ajuda</w:t>
      </w:r>
      <w:r w:rsidR="00CD75BC" w:rsidRPr="00B6294C">
        <w:rPr>
          <w:lang w:val="pt-BR"/>
        </w:rPr>
        <w:t xml:space="preserve"> a responder por meio de diagramas, tabelas descrevendo o sistema, qua</w:t>
      </w:r>
      <w:r w:rsidR="008D68AE" w:rsidRPr="00B6294C">
        <w:rPr>
          <w:lang w:val="pt-BR"/>
        </w:rPr>
        <w:t>i</w:t>
      </w:r>
      <w:r w:rsidR="00CD75BC" w:rsidRPr="00B6294C">
        <w:rPr>
          <w:lang w:val="pt-BR"/>
        </w:rPr>
        <w:t xml:space="preserve">s </w:t>
      </w:r>
      <w:r w:rsidR="008D68AE" w:rsidRPr="00B6294C">
        <w:rPr>
          <w:lang w:val="pt-BR"/>
        </w:rPr>
        <w:t xml:space="preserve">os comportamentos </w:t>
      </w:r>
      <w:r w:rsidR="004A03C2" w:rsidRPr="00B6294C">
        <w:rPr>
          <w:lang w:val="pt-BR"/>
        </w:rPr>
        <w:t>dele</w:t>
      </w:r>
      <w:r w:rsidR="008D68AE" w:rsidRPr="00B6294C">
        <w:rPr>
          <w:lang w:val="pt-BR"/>
        </w:rPr>
        <w:t>, como o</w:t>
      </w:r>
      <w:r w:rsidR="00CD75BC" w:rsidRPr="00B6294C">
        <w:rPr>
          <w:lang w:val="pt-BR"/>
        </w:rPr>
        <w:t xml:space="preserve"> banco de dados está sendo </w:t>
      </w:r>
      <w:r w:rsidR="008D68AE" w:rsidRPr="00B6294C">
        <w:rPr>
          <w:lang w:val="pt-BR"/>
        </w:rPr>
        <w:t>elaborado</w:t>
      </w:r>
      <w:r w:rsidR="00CD75BC" w:rsidRPr="00B6294C">
        <w:rPr>
          <w:lang w:val="pt-BR"/>
        </w:rPr>
        <w:t xml:space="preserve">, quais ferramentas... </w:t>
      </w:r>
      <w:r w:rsidR="00550783" w:rsidRPr="00B6294C">
        <w:rPr>
          <w:lang w:val="pt-BR"/>
        </w:rPr>
        <w:t>Enfim</w:t>
      </w:r>
      <w:r w:rsidR="00CD75BC" w:rsidRPr="00B6294C">
        <w:rPr>
          <w:lang w:val="pt-BR"/>
        </w:rPr>
        <w:t xml:space="preserve">, especificar é documentar todo processo de criação até mesmo a manutenção do </w:t>
      </w:r>
      <w:r w:rsidR="001F159B" w:rsidRPr="00B6294C">
        <w:rPr>
          <w:lang w:val="pt-BR"/>
        </w:rPr>
        <w:t>produto</w:t>
      </w:r>
      <w:r w:rsidR="00CD75BC" w:rsidRPr="00B6294C">
        <w:rPr>
          <w:lang w:val="pt-BR"/>
        </w:rPr>
        <w:t>.</w:t>
      </w:r>
    </w:p>
    <w:p w14:paraId="6D45E82C" w14:textId="75131FD6" w:rsidR="00DC20E5" w:rsidRPr="00B6294C" w:rsidRDefault="00DC20E5" w:rsidP="00B6294C">
      <w:pPr>
        <w:pStyle w:val="0-ABNT"/>
        <w:spacing w:after="160"/>
        <w:ind w:firstLine="1134"/>
        <w:rPr>
          <w:lang w:val="pt-BR"/>
        </w:rPr>
      </w:pPr>
    </w:p>
    <w:p w14:paraId="79B95936" w14:textId="77777777" w:rsidR="00CD75BC" w:rsidRPr="00B6294C" w:rsidRDefault="00CD75BC" w:rsidP="00B6294C">
      <w:pPr>
        <w:pStyle w:val="0-ABNT"/>
        <w:spacing w:after="160"/>
        <w:ind w:firstLine="1134"/>
        <w:rPr>
          <w:lang w:val="pt-BR"/>
        </w:rPr>
      </w:pPr>
    </w:p>
    <w:p w14:paraId="5FCDF06D" w14:textId="77777777" w:rsidR="00AB48F8" w:rsidRPr="00B6294C" w:rsidRDefault="00AB48F8" w:rsidP="00B6294C">
      <w:pPr>
        <w:pStyle w:val="0-ABNT"/>
        <w:spacing w:after="160"/>
        <w:ind w:firstLine="1134"/>
        <w:rPr>
          <w:u w:val="single"/>
          <w:lang w:val="pt-BR"/>
        </w:rPr>
      </w:pPr>
    </w:p>
    <w:p w14:paraId="7A8D6C79" w14:textId="00969C17" w:rsidR="00462664" w:rsidRPr="00B6294C" w:rsidRDefault="00EE6F43" w:rsidP="00753B38">
      <w:pPr>
        <w:pStyle w:val="Ttulo2"/>
      </w:pPr>
      <w:bookmarkStart w:id="32" w:name="_Toc45271537"/>
      <w:bookmarkStart w:id="33" w:name="_Toc67510534"/>
      <w:bookmarkStart w:id="34" w:name="_Toc67511726"/>
      <w:bookmarkStart w:id="35" w:name="_Toc67515579"/>
      <w:bookmarkStart w:id="36" w:name="_Toc69145500"/>
      <w:r w:rsidRPr="004448DE">
        <w:t>Modelagem</w:t>
      </w:r>
      <w:r w:rsidR="00AB48F8" w:rsidRPr="00B6294C">
        <w:t xml:space="preserve"> de Regra de Negócio</w:t>
      </w:r>
      <w:r w:rsidR="00A848CE" w:rsidRPr="00B6294C">
        <w:t xml:space="preserve"> - BPMN</w:t>
      </w:r>
      <w:bookmarkEnd w:id="32"/>
      <w:bookmarkEnd w:id="33"/>
      <w:bookmarkEnd w:id="34"/>
      <w:bookmarkEnd w:id="35"/>
      <w:bookmarkEnd w:id="36"/>
    </w:p>
    <w:p w14:paraId="1E8746DC" w14:textId="66101345" w:rsidR="0069314B" w:rsidRDefault="00FD2993" w:rsidP="00104894">
      <w:pPr>
        <w:pStyle w:val="0-ABNT"/>
        <w:spacing w:after="160"/>
        <w:ind w:firstLine="0"/>
      </w:pPr>
      <w:r w:rsidRPr="00B6294C">
        <w:rPr>
          <w:noProof/>
        </w:rPr>
        <w:lastRenderedPageBreak/>
        <w:drawing>
          <wp:inline distT="0" distB="0" distL="0" distR="0" wp14:anchorId="59B4E5FD" wp14:editId="5F1E63DD">
            <wp:extent cx="5748655" cy="3261360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35BB" w14:textId="15D9FD7C" w:rsidR="00CF2334" w:rsidRDefault="00CF2334" w:rsidP="00104894">
      <w:pPr>
        <w:pStyle w:val="0-ABNT"/>
        <w:spacing w:after="160"/>
        <w:ind w:firstLine="0"/>
      </w:pPr>
    </w:p>
    <w:p w14:paraId="5B91249B" w14:textId="77777777" w:rsidR="001F159B" w:rsidRPr="00B6294C" w:rsidRDefault="001F159B" w:rsidP="00104894">
      <w:pPr>
        <w:pStyle w:val="0-ABNT"/>
        <w:spacing w:after="160"/>
        <w:ind w:firstLine="0"/>
      </w:pPr>
    </w:p>
    <w:p w14:paraId="468D166D" w14:textId="77777777" w:rsidR="001F159B" w:rsidRDefault="00B92555" w:rsidP="00753B38">
      <w:pPr>
        <w:pStyle w:val="Ttulo2"/>
      </w:pPr>
      <w:bookmarkStart w:id="37" w:name="_Toc67515580"/>
      <w:bookmarkStart w:id="38" w:name="_Toc45271538"/>
      <w:bookmarkStart w:id="39" w:name="_Toc67510535"/>
      <w:bookmarkStart w:id="40" w:name="_Toc67511727"/>
      <w:bookmarkStart w:id="41" w:name="_Toc69145501"/>
      <w:r w:rsidRPr="008C3C59">
        <w:t>Requisitos</w:t>
      </w:r>
      <w:bookmarkEnd w:id="37"/>
      <w:bookmarkEnd w:id="41"/>
    </w:p>
    <w:p w14:paraId="41799613" w14:textId="77777777" w:rsidR="001F159B" w:rsidRDefault="001F159B" w:rsidP="00753B38">
      <w:pPr>
        <w:pStyle w:val="Ttulo2"/>
        <w:numPr>
          <w:ilvl w:val="0"/>
          <w:numId w:val="0"/>
        </w:numPr>
        <w:ind w:left="720"/>
      </w:pPr>
    </w:p>
    <w:p w14:paraId="5BE50A87" w14:textId="77777777" w:rsidR="001F159B" w:rsidRDefault="001F159B" w:rsidP="00753B38">
      <w:pPr>
        <w:pStyle w:val="Ttulo2"/>
        <w:numPr>
          <w:ilvl w:val="0"/>
          <w:numId w:val="0"/>
        </w:numPr>
        <w:ind w:left="720"/>
      </w:pPr>
    </w:p>
    <w:p w14:paraId="76F2CBD0" w14:textId="63ED04D3" w:rsidR="008D408B" w:rsidRPr="001F159B" w:rsidRDefault="00B92555" w:rsidP="00753B38">
      <w:pPr>
        <w:pStyle w:val="Ttulo2"/>
        <w:numPr>
          <w:ilvl w:val="0"/>
          <w:numId w:val="0"/>
        </w:numPr>
        <w:ind w:left="720"/>
      </w:pPr>
      <w:r w:rsidRPr="00B6294C">
        <w:t xml:space="preserve"> </w:t>
      </w:r>
      <w:bookmarkEnd w:id="38"/>
      <w:bookmarkEnd w:id="39"/>
      <w:bookmarkEnd w:id="40"/>
    </w:p>
    <w:p w14:paraId="2B3C4160" w14:textId="2CD42ED5" w:rsidR="008D408B" w:rsidRPr="008D408B" w:rsidRDefault="008D408B" w:rsidP="00BC1E7B">
      <w:pPr>
        <w:pStyle w:val="Ttulo3"/>
      </w:pPr>
      <w:bookmarkStart w:id="42" w:name="_Toc67515581"/>
      <w:bookmarkStart w:id="43" w:name="_Toc69145502"/>
      <w:r w:rsidRPr="008D408B">
        <w:t>Funcionais</w:t>
      </w:r>
      <w:bookmarkEnd w:id="42"/>
      <w:bookmarkEnd w:id="43"/>
    </w:p>
    <w:p w14:paraId="54AE1C11" w14:textId="77777777" w:rsidR="0069314B" w:rsidRPr="00B6294C" w:rsidRDefault="0069314B" w:rsidP="00B6294C">
      <w:pPr>
        <w:pStyle w:val="0-ABNT"/>
        <w:spacing w:after="160"/>
        <w:ind w:firstLine="1134"/>
      </w:pPr>
    </w:p>
    <w:tbl>
      <w:tblPr>
        <w:tblpPr w:leftFromText="141" w:rightFromText="141" w:vertAnchor="text" w:tblpX="123" w:tblpY="1"/>
        <w:tblOverlap w:val="never"/>
        <w:tblW w:w="8931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111"/>
        <w:gridCol w:w="2126"/>
        <w:gridCol w:w="2694"/>
      </w:tblGrid>
      <w:tr w:rsidR="00462664" w:rsidRPr="00B6294C" w14:paraId="49A5E905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677AB57" w14:textId="4A497766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001 – Cadastr</w:t>
            </w:r>
            <w:r w:rsidR="00804DB2" w:rsidRPr="00600E26">
              <w:rPr>
                <w:b/>
                <w:bCs/>
              </w:rPr>
              <w:t>o de</w:t>
            </w:r>
            <w:r w:rsidRPr="00600E26">
              <w:rPr>
                <w:b/>
                <w:bCs/>
              </w:rPr>
              <w:t xml:space="preserve"> usuário</w:t>
            </w:r>
            <w:r w:rsidR="00804DB2" w:rsidRPr="00600E26">
              <w:rPr>
                <w:b/>
                <w:bCs/>
              </w:rPr>
              <w:t>s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27F5096A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7E76F50E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34A41A37" w14:textId="77777777" w:rsidR="00462664" w:rsidRPr="00B6294C" w:rsidRDefault="00B92555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E7AD6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730B28D3" w14:textId="77777777" w:rsidR="00462664" w:rsidRPr="00B6294C" w:rsidRDefault="00B92555" w:rsidP="00922671">
            <w:pPr>
              <w:pStyle w:val="0-BancaComponentes"/>
            </w:pPr>
            <w:r w:rsidRPr="00B6294C">
              <w:t>(X) Altíssima</w:t>
            </w:r>
          </w:p>
          <w:p w14:paraId="0E2A12A1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7F195438" w14:textId="77777777" w:rsidR="00462664" w:rsidRPr="00B6294C" w:rsidRDefault="00B92555" w:rsidP="00922671">
            <w:pPr>
              <w:pStyle w:val="0-BancaComponentes"/>
            </w:pPr>
            <w:r w:rsidRPr="00B6294C">
              <w:t>() Média</w:t>
            </w:r>
          </w:p>
          <w:p w14:paraId="09C0EF38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Baixa </w:t>
            </w:r>
          </w:p>
        </w:tc>
      </w:tr>
      <w:tr w:rsidR="00462664" w:rsidRPr="00B6294C" w14:paraId="1D8B0862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94F10" w14:textId="77777777" w:rsidR="00462664" w:rsidRPr="00B6294C" w:rsidRDefault="00B92555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 O sistema deve permitir o cadastro do usuário contendo as informações de s</w:t>
            </w:r>
            <w:r w:rsidR="00696952" w:rsidRPr="00B6294C">
              <w:rPr>
                <w:color w:val="000000"/>
                <w:lang w:val="pt-BR"/>
              </w:rPr>
              <w:t xml:space="preserve">ua descrição como: nome, e-mail, usuário, </w:t>
            </w:r>
            <w:r w:rsidRPr="00B6294C">
              <w:rPr>
                <w:color w:val="000000"/>
                <w:lang w:val="pt-BR"/>
              </w:rPr>
              <w:t>senha</w:t>
            </w:r>
            <w:r w:rsidR="00696952" w:rsidRPr="00B6294C">
              <w:rPr>
                <w:color w:val="000000"/>
                <w:lang w:val="pt-BR"/>
              </w:rPr>
              <w:t xml:space="preserve"> e confirmação de senha</w:t>
            </w:r>
            <w:r w:rsidRPr="00B6294C">
              <w:rPr>
                <w:color w:val="000000"/>
                <w:lang w:val="pt-BR"/>
              </w:rPr>
              <w:t>.</w:t>
            </w:r>
          </w:p>
        </w:tc>
      </w:tr>
      <w:tr w:rsidR="00462664" w:rsidRPr="00B6294C" w14:paraId="769153C5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9CD5CE8" w14:textId="2C2C1513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002 – Cadastr</w:t>
            </w:r>
            <w:r w:rsidR="00804DB2" w:rsidRPr="00600E26">
              <w:rPr>
                <w:b/>
                <w:bCs/>
              </w:rPr>
              <w:t>o de Lançamentos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56723128" w14:textId="77777777" w:rsidR="00462664" w:rsidRPr="00B6294C" w:rsidRDefault="00B92555" w:rsidP="00922671">
            <w:pPr>
              <w:pStyle w:val="0-BancaComponentes"/>
            </w:pPr>
            <w:r w:rsidRPr="00B6294C">
              <w:t>Categoria:</w:t>
            </w:r>
          </w:p>
          <w:p w14:paraId="75D4B58D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7C45E33F" w14:textId="77777777" w:rsidR="00462664" w:rsidRPr="00B6294C" w:rsidRDefault="00B92555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BE000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4E3D1A12" w14:textId="77777777" w:rsidR="00462664" w:rsidRPr="00B6294C" w:rsidRDefault="002E494F" w:rsidP="00922671">
            <w:pPr>
              <w:pStyle w:val="0-BancaComponentes"/>
            </w:pPr>
            <w:r w:rsidRPr="00B6294C">
              <w:t>(</w:t>
            </w:r>
            <w:r w:rsidR="00994FB9" w:rsidRPr="00B6294C">
              <w:t>X</w:t>
            </w:r>
            <w:r w:rsidR="00B92555" w:rsidRPr="00B6294C">
              <w:t>) Altíssima</w:t>
            </w:r>
          </w:p>
          <w:p w14:paraId="191DF59D" w14:textId="77777777" w:rsidR="00462664" w:rsidRPr="00B6294C" w:rsidRDefault="00B92555" w:rsidP="00922671">
            <w:pPr>
              <w:pStyle w:val="0-BancaComponentes"/>
            </w:pPr>
            <w:r w:rsidRPr="00B6294C">
              <w:t>() Alta</w:t>
            </w:r>
          </w:p>
          <w:p w14:paraId="2D64500B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Média</w:t>
            </w:r>
          </w:p>
          <w:p w14:paraId="7C5F7ED3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lastRenderedPageBreak/>
              <w:t>( )</w:t>
            </w:r>
            <w:proofErr w:type="gramEnd"/>
            <w:r w:rsidRPr="00B6294C">
              <w:t xml:space="preserve"> Baixa </w:t>
            </w:r>
          </w:p>
        </w:tc>
      </w:tr>
      <w:tr w:rsidR="00462664" w:rsidRPr="00B6294C" w14:paraId="1523FCB3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794CB" w14:textId="6DCCFA38" w:rsidR="00462664" w:rsidRPr="00B6294C" w:rsidRDefault="00B92555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lastRenderedPageBreak/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</w:t>
            </w:r>
            <w:r w:rsidR="00696952" w:rsidRPr="00B6294C">
              <w:rPr>
                <w:color w:val="000000"/>
                <w:lang w:val="pt-BR"/>
              </w:rPr>
              <w:t>permitir o cadastro</w:t>
            </w:r>
            <w:r w:rsidR="000E0164" w:rsidRPr="00B6294C">
              <w:rPr>
                <w:color w:val="000000"/>
                <w:lang w:val="pt-BR"/>
              </w:rPr>
              <w:t>, atualização, listagem e exclusão</w:t>
            </w:r>
            <w:r w:rsidR="00696952" w:rsidRPr="00B6294C">
              <w:rPr>
                <w:color w:val="000000"/>
                <w:lang w:val="pt-BR"/>
              </w:rPr>
              <w:t xml:space="preserve"> d</w:t>
            </w:r>
            <w:r w:rsidR="00804DB2" w:rsidRPr="00B6294C">
              <w:rPr>
                <w:color w:val="000000"/>
                <w:lang w:val="pt-BR"/>
              </w:rPr>
              <w:t xml:space="preserve">os lançamentos (receita/despesa) </w:t>
            </w:r>
            <w:r w:rsidRPr="00B6294C">
              <w:rPr>
                <w:color w:val="000000"/>
                <w:lang w:val="pt-BR"/>
              </w:rPr>
              <w:t>contendo as informações de sua d</w:t>
            </w:r>
            <w:r w:rsidR="004A4B50" w:rsidRPr="00B6294C">
              <w:rPr>
                <w:color w:val="000000"/>
                <w:lang w:val="pt-BR"/>
              </w:rPr>
              <w:t>escrição,</w:t>
            </w:r>
            <w:r w:rsidR="002135E5" w:rsidRPr="00B6294C">
              <w:rPr>
                <w:color w:val="000000"/>
                <w:lang w:val="pt-BR"/>
              </w:rPr>
              <w:t xml:space="preserve"> </w:t>
            </w:r>
            <w:r w:rsidR="00696952" w:rsidRPr="00B6294C">
              <w:rPr>
                <w:color w:val="000000"/>
                <w:lang w:val="pt-BR"/>
              </w:rPr>
              <w:t>data da operação</w:t>
            </w:r>
            <w:r w:rsidR="002135E5" w:rsidRPr="00B6294C">
              <w:rPr>
                <w:color w:val="000000"/>
                <w:lang w:val="pt-BR"/>
              </w:rPr>
              <w:t xml:space="preserve">, </w:t>
            </w:r>
            <w:r w:rsidR="00696952" w:rsidRPr="00B6294C">
              <w:rPr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,</w:t>
            </w:r>
            <w:r w:rsidR="002135E5" w:rsidRPr="00B6294C">
              <w:rPr>
                <w:color w:val="000000"/>
                <w:lang w:val="pt-BR"/>
              </w:rPr>
              <w:t xml:space="preserve"> </w:t>
            </w:r>
            <w:r w:rsidR="00804DB2" w:rsidRPr="00B6294C">
              <w:rPr>
                <w:color w:val="000000"/>
                <w:lang w:val="pt-BR"/>
              </w:rPr>
              <w:t xml:space="preserve">categoria, </w:t>
            </w:r>
            <w:r w:rsidR="005F121A" w:rsidRPr="00B6294C">
              <w:rPr>
                <w:color w:val="000000"/>
                <w:lang w:val="pt-BR"/>
              </w:rPr>
              <w:t>status (</w:t>
            </w:r>
            <w:r w:rsidR="00696952" w:rsidRPr="00B6294C">
              <w:rPr>
                <w:color w:val="000000"/>
                <w:lang w:val="pt-BR"/>
              </w:rPr>
              <w:t xml:space="preserve">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696952" w:rsidRPr="00B6294C">
              <w:rPr>
                <w:color w:val="000000"/>
                <w:lang w:val="pt-BR"/>
              </w:rPr>
              <w:t xml:space="preserve"> </w:t>
            </w:r>
            <w:proofErr w:type="gramStart"/>
            <w:r w:rsidR="00696952" w:rsidRPr="00B6294C">
              <w:rPr>
                <w:color w:val="000000"/>
                <w:lang w:val="pt-BR"/>
              </w:rPr>
              <w:t>ira</w:t>
            </w:r>
            <w:proofErr w:type="gramEnd"/>
            <w:r w:rsidR="00696952" w:rsidRPr="00B6294C">
              <w:rPr>
                <w:color w:val="000000"/>
                <w:lang w:val="pt-BR"/>
              </w:rPr>
              <w:t xml:space="preserve"> marcar a caixa de pendente ou </w:t>
            </w:r>
            <w:r w:rsidR="00E6061C" w:rsidRPr="00B6294C">
              <w:rPr>
                <w:color w:val="000000"/>
                <w:lang w:val="pt-BR"/>
              </w:rPr>
              <w:t>finalizado</w:t>
            </w:r>
            <w:r w:rsidR="002135E5" w:rsidRPr="00B6294C">
              <w:rPr>
                <w:color w:val="000000"/>
                <w:lang w:val="pt-BR"/>
              </w:rPr>
              <w:t>)</w:t>
            </w:r>
            <w:r w:rsidR="00804DB2" w:rsidRPr="00B6294C">
              <w:rPr>
                <w:color w:val="000000"/>
                <w:lang w:val="pt-BR"/>
              </w:rPr>
              <w:t xml:space="preserve">, quantidade de parcelas caso necessário </w:t>
            </w:r>
            <w:r w:rsidR="00696952" w:rsidRPr="00B6294C">
              <w:rPr>
                <w:color w:val="000000"/>
                <w:lang w:val="pt-BR"/>
              </w:rPr>
              <w:t xml:space="preserve">e por fim </w:t>
            </w:r>
            <w:r w:rsidR="002E494F" w:rsidRPr="00B6294C">
              <w:rPr>
                <w:color w:val="000000"/>
                <w:lang w:val="pt-BR"/>
              </w:rPr>
              <w:t xml:space="preserve">o </w:t>
            </w:r>
            <w:r w:rsidR="00696952" w:rsidRPr="00B6294C">
              <w:rPr>
                <w:color w:val="000000"/>
                <w:lang w:val="pt-BR"/>
              </w:rPr>
              <w:t>valor.</w:t>
            </w:r>
          </w:p>
        </w:tc>
      </w:tr>
      <w:tr w:rsidR="00462664" w:rsidRPr="00B6294C" w14:paraId="5F567D0A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0A22769" w14:textId="2E1A917E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RF 003 – </w:t>
            </w:r>
            <w:r w:rsidR="00600E26" w:rsidRPr="00600E26">
              <w:rPr>
                <w:b/>
                <w:bCs/>
              </w:rPr>
              <w:t>Relatório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07CEAC75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1EBAB8A8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7C4AC8B0" w14:textId="77777777" w:rsidR="00462664" w:rsidRPr="00B6294C" w:rsidRDefault="00B92555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208F6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551EBD7A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r w:rsidR="002E494F" w:rsidRPr="00B6294C">
              <w:t>X</w:t>
            </w:r>
            <w:r w:rsidRPr="00B6294C">
              <w:t>) Altíssima</w:t>
            </w:r>
          </w:p>
          <w:p w14:paraId="1757D1AE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1F13CA51" w14:textId="77777777" w:rsidR="00462664" w:rsidRPr="00B6294C" w:rsidRDefault="00B92555" w:rsidP="00922671">
            <w:pPr>
              <w:pStyle w:val="0-BancaComponentes"/>
            </w:pPr>
            <w:r w:rsidRPr="00B6294C">
              <w:t>() Média</w:t>
            </w:r>
          </w:p>
          <w:p w14:paraId="5545518D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Baixa </w:t>
            </w:r>
          </w:p>
        </w:tc>
      </w:tr>
      <w:tr w:rsidR="00462664" w:rsidRPr="00B6294C" w14:paraId="0C73E2D3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7DB47" w14:textId="5501621A" w:rsidR="00462664" w:rsidRPr="00B6294C" w:rsidRDefault="00B92555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</w:t>
            </w:r>
            <w:r w:rsidR="00AA1201" w:rsidRPr="00B6294C">
              <w:rPr>
                <w:color w:val="000000"/>
                <w:lang w:val="pt-BR"/>
              </w:rPr>
              <w:t xml:space="preserve"> </w:t>
            </w:r>
            <w:r w:rsidR="00D6352D" w:rsidRPr="00B6294C">
              <w:rPr>
                <w:color w:val="000000"/>
                <w:lang w:val="pt-BR"/>
              </w:rPr>
              <w:t xml:space="preserve">O sistema </w:t>
            </w:r>
            <w:r w:rsidR="00FA7C5C" w:rsidRPr="00B6294C">
              <w:rPr>
                <w:color w:val="000000"/>
                <w:lang w:val="pt-BR"/>
              </w:rPr>
              <w:t>irá</w:t>
            </w:r>
            <w:r w:rsidR="00D6352D" w:rsidRPr="00B6294C">
              <w:rPr>
                <w:color w:val="000000"/>
                <w:lang w:val="pt-BR"/>
              </w:rPr>
              <w:t xml:space="preserve">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D6352D" w:rsidRPr="00B6294C">
              <w:rPr>
                <w:color w:val="000000"/>
                <w:lang w:val="pt-BR"/>
              </w:rPr>
              <w:t xml:space="preserve"> </w:t>
            </w:r>
            <w:r w:rsidR="00E6061C" w:rsidRPr="00B6294C">
              <w:rPr>
                <w:color w:val="000000"/>
                <w:lang w:val="pt-BR"/>
              </w:rPr>
              <w:t xml:space="preserve">navegue até a tela do relatório onde </w:t>
            </w:r>
            <w:r w:rsidR="00D6352D" w:rsidRPr="00B6294C">
              <w:rPr>
                <w:color w:val="000000"/>
                <w:lang w:val="pt-BR"/>
              </w:rPr>
              <w:t>mostrar</w:t>
            </w:r>
            <w:r w:rsidR="00E6061C" w:rsidRPr="00B6294C">
              <w:rPr>
                <w:color w:val="000000"/>
                <w:lang w:val="pt-BR"/>
              </w:rPr>
              <w:t>á</w:t>
            </w:r>
            <w:r w:rsidR="00D6352D" w:rsidRPr="00B6294C">
              <w:rPr>
                <w:color w:val="000000"/>
                <w:lang w:val="pt-BR"/>
              </w:rPr>
              <w:t xml:space="preserve"> uma lista de receitas e despesas com suas respectivas descrições, </w:t>
            </w:r>
            <w:r w:rsidRPr="00B6294C">
              <w:rPr>
                <w:color w:val="000000"/>
                <w:lang w:val="pt-BR"/>
              </w:rPr>
              <w:t xml:space="preserve">O sistema </w:t>
            </w:r>
            <w:r w:rsidR="00D6352D" w:rsidRPr="00B6294C">
              <w:rPr>
                <w:color w:val="000000"/>
                <w:lang w:val="pt-BR"/>
              </w:rPr>
              <w:t>irá</w:t>
            </w:r>
            <w:r w:rsidRPr="00B6294C">
              <w:rPr>
                <w:color w:val="000000"/>
                <w:lang w:val="pt-BR"/>
              </w:rPr>
              <w:t xml:space="preserve"> </w:t>
            </w:r>
            <w:r w:rsidR="00D6352D" w:rsidRPr="00B6294C">
              <w:rPr>
                <w:color w:val="000000"/>
                <w:lang w:val="pt-BR"/>
              </w:rPr>
              <w:t>apresentar a</w:t>
            </w:r>
            <w:r w:rsidRPr="00B6294C">
              <w:rPr>
                <w:color w:val="000000"/>
                <w:lang w:val="pt-BR"/>
              </w:rPr>
              <w:t xml:space="preserve"> situação d</w:t>
            </w:r>
            <w:r w:rsidR="000E0164" w:rsidRPr="00B6294C">
              <w:rPr>
                <w:color w:val="000000"/>
                <w:lang w:val="pt-BR"/>
              </w:rPr>
              <w:t>e todos os lançamentos,</w:t>
            </w:r>
            <w:r w:rsidRPr="00B6294C">
              <w:rPr>
                <w:color w:val="000000"/>
                <w:lang w:val="pt-BR"/>
              </w:rPr>
              <w:t xml:space="preserve"> contendo as informações de sua descrição</w:t>
            </w:r>
            <w:r w:rsidR="003F193B" w:rsidRPr="00B6294C">
              <w:rPr>
                <w:color w:val="000000"/>
                <w:lang w:val="pt-BR"/>
              </w:rPr>
              <w:t xml:space="preserve">: Nome do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3F193B" w:rsidRPr="00B6294C">
              <w:rPr>
                <w:color w:val="000000"/>
                <w:lang w:val="pt-BR"/>
              </w:rPr>
              <w:t xml:space="preserve"> Logado; </w:t>
            </w:r>
            <w:r w:rsidRPr="00B6294C">
              <w:rPr>
                <w:color w:val="000000"/>
                <w:lang w:val="pt-BR"/>
              </w:rPr>
              <w:t>p</w:t>
            </w:r>
            <w:r w:rsidR="007E5A42" w:rsidRPr="00B6294C">
              <w:rPr>
                <w:color w:val="000000"/>
                <w:lang w:val="pt-BR"/>
              </w:rPr>
              <w:t>orcentagem de gastos refe</w:t>
            </w:r>
            <w:r w:rsidR="001A68B5" w:rsidRPr="00B6294C">
              <w:rPr>
                <w:color w:val="000000"/>
                <w:lang w:val="pt-BR"/>
              </w:rPr>
              <w:t xml:space="preserve">rente a receita do </w:t>
            </w:r>
            <w:r w:rsidR="00FA7C5C" w:rsidRPr="00B6294C">
              <w:rPr>
                <w:color w:val="000000"/>
                <w:lang w:val="pt-BR"/>
              </w:rPr>
              <w:t>período</w:t>
            </w:r>
            <w:r w:rsidR="003F193B" w:rsidRPr="00B6294C">
              <w:rPr>
                <w:color w:val="000000"/>
                <w:lang w:val="pt-BR"/>
              </w:rPr>
              <w:t xml:space="preserve"> </w:t>
            </w:r>
            <w:r w:rsidR="00B24553" w:rsidRPr="00B6294C">
              <w:rPr>
                <w:color w:val="000000"/>
                <w:lang w:val="pt-BR"/>
              </w:rPr>
              <w:t>(</w:t>
            </w:r>
            <w:r w:rsidR="001A68B5" w:rsidRPr="00B6294C">
              <w:rPr>
                <w:color w:val="000000"/>
                <w:lang w:val="pt-BR"/>
              </w:rPr>
              <w:t>acumulo de receitas dividido pelo</w:t>
            </w:r>
            <w:r w:rsidR="00B24553" w:rsidRPr="00B6294C">
              <w:rPr>
                <w:color w:val="000000"/>
                <w:lang w:val="pt-BR"/>
              </w:rPr>
              <w:t xml:space="preserve"> acumulo de despesas </w:t>
            </w:r>
            <w:r w:rsidR="00FA197B" w:rsidRPr="00B6294C">
              <w:rPr>
                <w:color w:val="000000"/>
                <w:lang w:val="pt-BR"/>
              </w:rPr>
              <w:t xml:space="preserve"> =&gt;</w:t>
            </w:r>
            <w:r w:rsidR="00FA197B" w:rsidRPr="00B6294C">
              <w:rPr>
                <w:b/>
                <w:color w:val="000000"/>
                <w:u w:val="single"/>
                <w:lang w:val="pt-BR"/>
              </w:rPr>
              <w:t xml:space="preserve"> </w:t>
            </w:r>
            <w:r w:rsidR="007E5A42" w:rsidRPr="00B6294C">
              <w:rPr>
                <w:b/>
                <w:color w:val="000000"/>
                <w:u w:val="single"/>
                <w:lang w:val="pt-BR"/>
              </w:rPr>
              <w:t xml:space="preserve">todas receitas </w:t>
            </w:r>
            <w:r w:rsidR="00FA197B" w:rsidRPr="00B6294C">
              <w:rPr>
                <w:b/>
                <w:color w:val="000000"/>
                <w:u w:val="single"/>
                <w:lang w:val="pt-BR"/>
              </w:rPr>
              <w:t>/ todas despesas = resultado*100</w:t>
            </w:r>
            <w:r w:rsidR="00B24553" w:rsidRPr="00B6294C">
              <w:rPr>
                <w:color w:val="000000"/>
                <w:lang w:val="pt-BR"/>
              </w:rPr>
              <w:t>)</w:t>
            </w:r>
            <w:r w:rsidRPr="00B6294C">
              <w:rPr>
                <w:color w:val="000000"/>
                <w:lang w:val="pt-BR"/>
              </w:rPr>
              <w:t xml:space="preserve">, </w:t>
            </w:r>
            <w:r w:rsidR="007E5A42" w:rsidRPr="00B6294C">
              <w:rPr>
                <w:color w:val="000000"/>
                <w:lang w:val="pt-BR"/>
              </w:rPr>
              <w:t xml:space="preserve">total de receitas, </w:t>
            </w:r>
            <w:r w:rsidRPr="00B6294C">
              <w:rPr>
                <w:color w:val="000000"/>
                <w:lang w:val="pt-BR"/>
              </w:rPr>
              <w:t xml:space="preserve">total de despesas </w:t>
            </w:r>
            <w:r w:rsidR="000E0164" w:rsidRPr="00B6294C">
              <w:rPr>
                <w:color w:val="000000"/>
                <w:lang w:val="pt-BR"/>
              </w:rPr>
              <w:t>e resultado final: receita me</w:t>
            </w:r>
            <w:r w:rsidR="005C2D96" w:rsidRPr="00B6294C">
              <w:rPr>
                <w:color w:val="000000"/>
                <w:lang w:val="pt-BR"/>
              </w:rPr>
              <w:t>nos</w:t>
            </w:r>
            <w:r w:rsidR="000E0164" w:rsidRPr="00B6294C">
              <w:rPr>
                <w:color w:val="000000"/>
                <w:lang w:val="pt-BR"/>
              </w:rPr>
              <w:t xml:space="preserve"> despesa.</w:t>
            </w:r>
          </w:p>
        </w:tc>
      </w:tr>
      <w:tr w:rsidR="00BB4D23" w:rsidRPr="00B6294C" w14:paraId="016FF0FC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34C71C5" w14:textId="645BB1DC" w:rsidR="00BB4D23" w:rsidRPr="00600E26" w:rsidRDefault="00696952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</w:t>
            </w:r>
            <w:r w:rsidR="005D33B4" w:rsidRPr="00600E26">
              <w:rPr>
                <w:b/>
                <w:bCs/>
              </w:rPr>
              <w:t>04</w:t>
            </w:r>
            <w:r w:rsidR="00BB4D23" w:rsidRPr="00600E26">
              <w:rPr>
                <w:b/>
                <w:bCs/>
              </w:rPr>
              <w:t xml:space="preserve"> – </w:t>
            </w:r>
            <w:r w:rsidR="00D1146A" w:rsidRPr="00600E26">
              <w:rPr>
                <w:b/>
                <w:bCs/>
              </w:rPr>
              <w:t>Alterar</w:t>
            </w:r>
            <w:r w:rsidR="008C497D" w:rsidRPr="00600E26">
              <w:rPr>
                <w:b/>
                <w:bCs/>
              </w:rPr>
              <w:t xml:space="preserve"> </w:t>
            </w:r>
            <w:r w:rsidR="00D1146A" w:rsidRPr="00600E26">
              <w:rPr>
                <w:b/>
                <w:bCs/>
              </w:rPr>
              <w:t>layout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76B544B1" w14:textId="77777777" w:rsidR="00BB4D23" w:rsidRPr="00B6294C" w:rsidRDefault="00BB4D23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231927FF" w14:textId="77777777" w:rsidR="00BB4D23" w:rsidRPr="00B6294C" w:rsidRDefault="00BB4D23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1720387B" w14:textId="77777777" w:rsidR="00BB4D23" w:rsidRPr="00B6294C" w:rsidRDefault="00BB4D23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38E2A" w14:textId="77777777" w:rsidR="00BB4D23" w:rsidRPr="00B6294C" w:rsidRDefault="00BB4D23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5111C609" w14:textId="77777777" w:rsidR="00BB4D23" w:rsidRPr="00B6294C" w:rsidRDefault="00BB4D23" w:rsidP="00922671">
            <w:pPr>
              <w:pStyle w:val="0-BancaComponentes"/>
            </w:pPr>
            <w:r w:rsidRPr="00B6294C">
              <w:t>() Altíssima</w:t>
            </w:r>
          </w:p>
          <w:p w14:paraId="31E72CE0" w14:textId="77777777" w:rsidR="00BB4D23" w:rsidRPr="00B6294C" w:rsidRDefault="00BB4D23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0CB14C8B" w14:textId="77777777" w:rsidR="00BB4D23" w:rsidRPr="00B6294C" w:rsidRDefault="00BB4D23" w:rsidP="00922671">
            <w:pPr>
              <w:pStyle w:val="0-BancaComponentes"/>
            </w:pPr>
            <w:r w:rsidRPr="00B6294C">
              <w:t>() Média</w:t>
            </w:r>
          </w:p>
          <w:p w14:paraId="08D228B2" w14:textId="77777777" w:rsidR="00BB4D23" w:rsidRPr="00B6294C" w:rsidRDefault="00BB4D23" w:rsidP="00922671">
            <w:pPr>
              <w:pStyle w:val="0-BancaComponentes"/>
            </w:pPr>
            <w:r w:rsidRPr="00B6294C">
              <w:t>(</w:t>
            </w:r>
            <w:r w:rsidR="00681B74" w:rsidRPr="00B6294C">
              <w:t>X</w:t>
            </w:r>
            <w:r w:rsidRPr="00B6294C">
              <w:t xml:space="preserve">) Baixa </w:t>
            </w:r>
          </w:p>
        </w:tc>
      </w:tr>
      <w:tr w:rsidR="00BB4D23" w:rsidRPr="00B6294C" w14:paraId="5065343D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CAF7D" w14:textId="0B0C25B7" w:rsidR="00BB4D23" w:rsidRPr="00B6294C" w:rsidRDefault="00BB4D23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 O sistema deve permitir a alteraç</w:t>
            </w:r>
            <w:r w:rsidR="001C23DF" w:rsidRPr="00B6294C">
              <w:rPr>
                <w:color w:val="000000"/>
                <w:lang w:val="pt-BR"/>
              </w:rPr>
              <w:t>ão d</w:t>
            </w:r>
            <w:r w:rsidR="008C497D" w:rsidRPr="00B6294C">
              <w:rPr>
                <w:color w:val="000000"/>
                <w:lang w:val="pt-BR"/>
              </w:rPr>
              <w:t xml:space="preserve">o tema da aplicação possibilitando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8C497D" w:rsidRPr="00B6294C">
              <w:rPr>
                <w:color w:val="000000"/>
                <w:lang w:val="pt-BR"/>
              </w:rPr>
              <w:t xml:space="preserve"> trocar o padrão de cores padrão </w:t>
            </w:r>
            <w:r w:rsidR="008C497D" w:rsidRPr="00B6294C">
              <w:rPr>
                <w:i/>
                <w:iCs/>
                <w:color w:val="000000"/>
                <w:lang w:val="pt-BR"/>
              </w:rPr>
              <w:t>dark</w:t>
            </w:r>
            <w:r w:rsidR="008C497D" w:rsidRPr="00B6294C">
              <w:rPr>
                <w:color w:val="000000"/>
                <w:lang w:val="pt-BR"/>
              </w:rPr>
              <w:t xml:space="preserve"> (fundo </w:t>
            </w:r>
            <w:r w:rsidR="00DA7245" w:rsidRPr="00B6294C">
              <w:rPr>
                <w:color w:val="000000"/>
                <w:lang w:val="pt-BR"/>
              </w:rPr>
              <w:t>escuro</w:t>
            </w:r>
            <w:r w:rsidR="008C497D" w:rsidRPr="00B6294C">
              <w:rPr>
                <w:color w:val="000000"/>
                <w:lang w:val="pt-BR"/>
              </w:rPr>
              <w:t xml:space="preserve">) e </w:t>
            </w:r>
            <w:r w:rsidR="008C497D" w:rsidRPr="00B6294C">
              <w:rPr>
                <w:i/>
                <w:iCs/>
                <w:color w:val="000000"/>
                <w:lang w:val="pt-BR"/>
              </w:rPr>
              <w:t>default</w:t>
            </w:r>
            <w:r w:rsidR="008C497D" w:rsidRPr="00B6294C">
              <w:rPr>
                <w:color w:val="000000"/>
                <w:lang w:val="pt-BR"/>
              </w:rPr>
              <w:t xml:space="preserve"> (com o fundo).</w:t>
            </w:r>
          </w:p>
        </w:tc>
      </w:tr>
      <w:tr w:rsidR="00BA70B4" w:rsidRPr="00B6294C" w14:paraId="6FCA79CF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591E7B1" w14:textId="5B1E6B2F" w:rsidR="00BA70B4" w:rsidRPr="004448DE" w:rsidRDefault="00696952" w:rsidP="004448DE">
            <w:pPr>
              <w:pStyle w:val="0-BancaComponentes"/>
              <w:jc w:val="center"/>
              <w:rPr>
                <w:b/>
                <w:bCs/>
              </w:rPr>
            </w:pPr>
            <w:r w:rsidRPr="004448DE">
              <w:rPr>
                <w:b/>
                <w:bCs/>
              </w:rPr>
              <w:t>RF 0</w:t>
            </w:r>
            <w:r w:rsidR="005D33B4" w:rsidRPr="004448DE">
              <w:rPr>
                <w:b/>
                <w:bCs/>
              </w:rPr>
              <w:t>05</w:t>
            </w:r>
            <w:r w:rsidR="00BA70B4" w:rsidRPr="004448DE">
              <w:rPr>
                <w:b/>
                <w:bCs/>
              </w:rPr>
              <w:t xml:space="preserve"> </w:t>
            </w:r>
            <w:r w:rsidR="00BA70B4" w:rsidRPr="004448DE">
              <w:rPr>
                <w:b/>
                <w:bCs/>
                <w:i/>
                <w:iCs/>
              </w:rPr>
              <w:t>– Sobre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597261D8" w14:textId="77777777" w:rsidR="00BA70B4" w:rsidRPr="00B6294C" w:rsidRDefault="00BA70B4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14206E91" w14:textId="77777777" w:rsidR="00BA70B4" w:rsidRPr="00B6294C" w:rsidRDefault="00BA70B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3B3E7503" w14:textId="77777777" w:rsidR="00BA70B4" w:rsidRPr="00B6294C" w:rsidRDefault="00BA70B4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BC0BD" w14:textId="77777777" w:rsidR="00BA70B4" w:rsidRPr="00B6294C" w:rsidRDefault="00BA70B4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51BE0BE5" w14:textId="77777777" w:rsidR="00BA70B4" w:rsidRPr="00B6294C" w:rsidRDefault="00BA70B4" w:rsidP="00922671">
            <w:pPr>
              <w:pStyle w:val="0-BancaComponentes"/>
            </w:pPr>
            <w:r w:rsidRPr="00B6294C">
              <w:t>() Altíssima</w:t>
            </w:r>
          </w:p>
          <w:p w14:paraId="02DB25FD" w14:textId="77777777" w:rsidR="00BA70B4" w:rsidRPr="00B6294C" w:rsidRDefault="00BA70B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2C4D0D90" w14:textId="77777777" w:rsidR="00BA70B4" w:rsidRPr="00B6294C" w:rsidRDefault="00BA70B4" w:rsidP="00922671">
            <w:pPr>
              <w:pStyle w:val="0-BancaComponentes"/>
            </w:pPr>
            <w:r w:rsidRPr="00B6294C">
              <w:t>(X) Média</w:t>
            </w:r>
          </w:p>
          <w:p w14:paraId="230E1F10" w14:textId="77777777" w:rsidR="00BA70B4" w:rsidRPr="00B6294C" w:rsidRDefault="00BA70B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Baixa </w:t>
            </w:r>
          </w:p>
        </w:tc>
      </w:tr>
      <w:tr w:rsidR="00BA70B4" w:rsidRPr="00B6294C" w14:paraId="076E9DE7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FE19A" w14:textId="4811486C" w:rsidR="00BA70B4" w:rsidRPr="00B6294C" w:rsidRDefault="00BA70B4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ao clicar no botão </w:t>
            </w:r>
            <w:r w:rsidRPr="00B6294C">
              <w:rPr>
                <w:color w:val="000000"/>
                <w:lang w:val="pt-BR"/>
              </w:rPr>
              <w:lastRenderedPageBreak/>
              <w:t xml:space="preserve">sobre, abra uma </w:t>
            </w:r>
            <w:r w:rsidR="00D1146A" w:rsidRPr="00B6294C">
              <w:rPr>
                <w:color w:val="000000"/>
                <w:lang w:val="pt-BR"/>
              </w:rPr>
              <w:t>página</w:t>
            </w:r>
            <w:r w:rsidRPr="00B6294C">
              <w:rPr>
                <w:color w:val="000000"/>
                <w:lang w:val="pt-BR"/>
              </w:rPr>
              <w:t xml:space="preserve"> com a descrição do projeto e do autor do </w:t>
            </w:r>
            <w:r w:rsidRPr="00B6294C">
              <w:rPr>
                <w:i/>
                <w:iCs/>
                <w:color w:val="000000"/>
                <w:lang w:val="pt-BR"/>
              </w:rPr>
              <w:t>software</w:t>
            </w:r>
            <w:r w:rsidRPr="00B6294C">
              <w:rPr>
                <w:color w:val="000000"/>
                <w:lang w:val="pt-BR"/>
              </w:rPr>
              <w:t>.</w:t>
            </w:r>
          </w:p>
        </w:tc>
      </w:tr>
      <w:tr w:rsidR="00495EC7" w:rsidRPr="00B6294C" w14:paraId="3848A56D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9AC48F0" w14:textId="72390911" w:rsidR="00495EC7" w:rsidRPr="00600E26" w:rsidRDefault="00696952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lastRenderedPageBreak/>
              <w:t>RF 0</w:t>
            </w:r>
            <w:r w:rsidR="005D33B4" w:rsidRPr="00600E26">
              <w:rPr>
                <w:b/>
                <w:bCs/>
              </w:rPr>
              <w:t>06</w:t>
            </w:r>
            <w:r w:rsidR="00495EC7" w:rsidRPr="00600E26">
              <w:rPr>
                <w:b/>
                <w:bCs/>
              </w:rPr>
              <w:t xml:space="preserve"> – Filtrar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2176E480" w14:textId="42993E7A" w:rsidR="00495EC7" w:rsidRPr="00B6294C" w:rsidRDefault="00495EC7" w:rsidP="00922671">
            <w:pPr>
              <w:pStyle w:val="0-BancaComponentes"/>
            </w:pPr>
            <w:r w:rsidRPr="00B6294C">
              <w:t>Categoria:</w:t>
            </w:r>
          </w:p>
          <w:p w14:paraId="6928B6A6" w14:textId="77777777" w:rsidR="00495EC7" w:rsidRPr="00B6294C" w:rsidRDefault="00495EC7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59F3E854" w14:textId="77777777" w:rsidR="00495EC7" w:rsidRPr="00B6294C" w:rsidRDefault="00495EC7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4B92D" w14:textId="77777777" w:rsidR="00495EC7" w:rsidRPr="00B6294C" w:rsidRDefault="00495EC7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04E0EB50" w14:textId="6DA4478F" w:rsidR="00495EC7" w:rsidRPr="00B6294C" w:rsidRDefault="00495EC7" w:rsidP="00922671">
            <w:pPr>
              <w:pStyle w:val="0-BancaComponentes"/>
            </w:pPr>
            <w:r w:rsidRPr="00B6294C">
              <w:t>() Altíssima</w:t>
            </w:r>
          </w:p>
          <w:p w14:paraId="43B00832" w14:textId="68EDCEBF" w:rsidR="00495EC7" w:rsidRPr="00B6294C" w:rsidRDefault="00495EC7" w:rsidP="00922671">
            <w:pPr>
              <w:pStyle w:val="0-BancaComponentes"/>
            </w:pPr>
            <w:r w:rsidRPr="00B6294C">
              <w:t>(</w:t>
            </w:r>
            <w:r w:rsidR="00D1146A" w:rsidRPr="00B6294C">
              <w:t>X</w:t>
            </w:r>
            <w:r w:rsidRPr="00B6294C">
              <w:t>) Alta</w:t>
            </w:r>
          </w:p>
          <w:p w14:paraId="53373F7A" w14:textId="77777777" w:rsidR="00495EC7" w:rsidRPr="00B6294C" w:rsidRDefault="00495EC7" w:rsidP="00922671">
            <w:pPr>
              <w:pStyle w:val="0-BancaComponentes"/>
            </w:pPr>
            <w:r w:rsidRPr="00B6294C">
              <w:t>() Média</w:t>
            </w:r>
          </w:p>
          <w:p w14:paraId="098B18F2" w14:textId="139B2BF8" w:rsidR="00495EC7" w:rsidRPr="00B6294C" w:rsidRDefault="00681B74" w:rsidP="00922671">
            <w:pPr>
              <w:pStyle w:val="0-BancaComponentes"/>
            </w:pPr>
            <w:r w:rsidRPr="00B6294C">
              <w:t>(</w:t>
            </w:r>
            <w:r w:rsidR="00495EC7" w:rsidRPr="00B6294C">
              <w:t xml:space="preserve">) Baixa </w:t>
            </w:r>
          </w:p>
        </w:tc>
      </w:tr>
      <w:tr w:rsidR="00495EC7" w:rsidRPr="00B6294C" w14:paraId="356A12EF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F1233" w14:textId="52604537" w:rsidR="00495EC7" w:rsidRPr="00B6294C" w:rsidRDefault="00495EC7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insira em dois campos separa</w:t>
            </w:r>
            <w:r w:rsidR="00BA1AD6" w:rsidRPr="00B6294C">
              <w:rPr>
                <w:color w:val="000000"/>
                <w:lang w:val="pt-BR"/>
              </w:rPr>
              <w:t xml:space="preserve">dos as datas de </w:t>
            </w:r>
            <w:r w:rsidR="0015552F" w:rsidRPr="00B6294C">
              <w:rPr>
                <w:color w:val="000000"/>
                <w:lang w:val="pt-BR"/>
              </w:rPr>
              <w:t>início</w:t>
            </w:r>
            <w:r w:rsidR="00BA1AD6" w:rsidRPr="00B6294C">
              <w:rPr>
                <w:color w:val="000000"/>
                <w:lang w:val="pt-BR"/>
              </w:rPr>
              <w:t xml:space="preserve"> e </w:t>
            </w:r>
            <w:r w:rsidR="008155F9" w:rsidRPr="00B6294C">
              <w:rPr>
                <w:color w:val="000000"/>
                <w:lang w:val="pt-BR"/>
              </w:rPr>
              <w:t xml:space="preserve">final, </w:t>
            </w:r>
            <w:r w:rsidR="00DA7245" w:rsidRPr="00B6294C">
              <w:rPr>
                <w:color w:val="000000"/>
                <w:lang w:val="pt-BR"/>
              </w:rPr>
              <w:t>também dentro de uma caixa de seleção escolher a</w:t>
            </w:r>
            <w:r w:rsidR="008155F9" w:rsidRPr="00B6294C">
              <w:rPr>
                <w:color w:val="000000"/>
                <w:lang w:val="pt-BR"/>
              </w:rPr>
              <w:t xml:space="preserve"> categoria. E</w:t>
            </w:r>
            <w:r w:rsidR="00BA1AD6" w:rsidRPr="00B6294C">
              <w:rPr>
                <w:color w:val="000000"/>
                <w:lang w:val="pt-BR"/>
              </w:rPr>
              <w:t xml:space="preserve">m seguida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clica</w:t>
            </w:r>
            <w:r w:rsidR="00BA1AD6" w:rsidRPr="00B6294C">
              <w:rPr>
                <w:color w:val="000000"/>
                <w:lang w:val="pt-BR"/>
              </w:rPr>
              <w:t xml:space="preserve"> no botão filtrar</w:t>
            </w:r>
            <w:r w:rsidR="00AF002D" w:rsidRPr="00B6294C">
              <w:rPr>
                <w:color w:val="000000"/>
                <w:lang w:val="pt-BR"/>
              </w:rPr>
              <w:t xml:space="preserve"> possibilitando o sistema listar as respectivas despesas </w:t>
            </w:r>
            <w:r w:rsidR="008155F9" w:rsidRPr="00B6294C">
              <w:rPr>
                <w:color w:val="000000"/>
                <w:lang w:val="pt-BR"/>
              </w:rPr>
              <w:t xml:space="preserve">e receitas </w:t>
            </w:r>
            <w:r w:rsidR="00AF002D" w:rsidRPr="00B6294C">
              <w:rPr>
                <w:color w:val="000000"/>
                <w:lang w:val="pt-BR"/>
              </w:rPr>
              <w:t xml:space="preserve">no determinado </w:t>
            </w:r>
            <w:r w:rsidR="00FA7C5C" w:rsidRPr="00B6294C">
              <w:rPr>
                <w:color w:val="000000"/>
                <w:lang w:val="pt-BR"/>
              </w:rPr>
              <w:t>período</w:t>
            </w:r>
            <w:r w:rsidR="00AF002D" w:rsidRPr="00B6294C">
              <w:rPr>
                <w:color w:val="000000"/>
                <w:lang w:val="pt-BR"/>
              </w:rPr>
              <w:t xml:space="preserve"> selecionado</w:t>
            </w:r>
            <w:r w:rsidR="008155F9" w:rsidRPr="00B6294C">
              <w:rPr>
                <w:color w:val="000000"/>
                <w:lang w:val="pt-BR"/>
              </w:rPr>
              <w:t>.</w:t>
            </w:r>
          </w:p>
        </w:tc>
      </w:tr>
      <w:tr w:rsidR="006654DF" w:rsidRPr="00B6294C" w14:paraId="0125A1F3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6622E33" w14:textId="4BDF2E31" w:rsidR="006654DF" w:rsidRPr="00600E26" w:rsidRDefault="006654DF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RF </w:t>
            </w:r>
            <w:r w:rsidR="005D33B4" w:rsidRPr="00600E26">
              <w:rPr>
                <w:b/>
                <w:bCs/>
              </w:rPr>
              <w:t>007</w:t>
            </w:r>
            <w:r w:rsidRPr="00600E26">
              <w:rPr>
                <w:b/>
                <w:bCs/>
              </w:rPr>
              <w:t xml:space="preserve"> – Alterar </w:t>
            </w:r>
            <w:r w:rsidR="00600E26" w:rsidRPr="00600E26">
              <w:rPr>
                <w:b/>
                <w:bCs/>
              </w:rPr>
              <w:t>Usuários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7F9304C9" w14:textId="77777777" w:rsidR="006654DF" w:rsidRPr="00B6294C" w:rsidRDefault="006654DF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462B7DF1" w14:textId="77777777" w:rsidR="006654DF" w:rsidRPr="00B6294C" w:rsidRDefault="006654DF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0D8B6830" w14:textId="77777777" w:rsidR="006654DF" w:rsidRPr="00B6294C" w:rsidRDefault="006654DF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8A08D" w14:textId="77777777" w:rsidR="006654DF" w:rsidRPr="00B6294C" w:rsidRDefault="006654DF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09A41406" w14:textId="77777777" w:rsidR="006654DF" w:rsidRPr="00B6294C" w:rsidRDefault="006654DF" w:rsidP="00922671">
            <w:pPr>
              <w:pStyle w:val="0-BancaComponentes"/>
            </w:pPr>
            <w:r w:rsidRPr="00B6294C">
              <w:t>() Altíssima</w:t>
            </w:r>
          </w:p>
          <w:p w14:paraId="76A0D2A3" w14:textId="77777777" w:rsidR="006654DF" w:rsidRPr="00B6294C" w:rsidRDefault="006654DF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12BDBAB8" w14:textId="04CE3C4D" w:rsidR="006654DF" w:rsidRPr="00B6294C" w:rsidRDefault="006654DF" w:rsidP="00922671">
            <w:pPr>
              <w:pStyle w:val="0-BancaComponentes"/>
            </w:pPr>
            <w:r w:rsidRPr="00B6294C">
              <w:t>(X) Média</w:t>
            </w:r>
          </w:p>
          <w:p w14:paraId="13B0CFEE" w14:textId="11FBD2AF" w:rsidR="006654DF" w:rsidRPr="00B6294C" w:rsidRDefault="006654DF" w:rsidP="00922671">
            <w:pPr>
              <w:pStyle w:val="0-BancaComponentes"/>
            </w:pPr>
            <w:r w:rsidRPr="00B6294C">
              <w:t xml:space="preserve">() Baixa </w:t>
            </w:r>
          </w:p>
        </w:tc>
      </w:tr>
      <w:tr w:rsidR="006654DF" w:rsidRPr="00B6294C" w14:paraId="13D46E7F" w14:textId="77777777" w:rsidTr="00430122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29B81" w14:textId="02669E7C" w:rsidR="006654DF" w:rsidRPr="00B6294C" w:rsidRDefault="006654DF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altere seus dados já cadastrados logo após ter logado no sistema.</w:t>
            </w:r>
            <w:r w:rsidR="0010045E" w:rsidRPr="00B6294C">
              <w:rPr>
                <w:color w:val="000000"/>
                <w:lang w:val="pt-BR"/>
              </w:rPr>
              <w:t xml:space="preserve"> O usuário irá visualizar o nome dele (onde havia escolhido no cadastro inserido no campo “nome”) no canto superior direito e clicar no link “Minha conta”, logo após será possível atualizar seus dados além de poder também alterar a cor de fundo e clicando na “mãozinha” que faz o sinal de apontar</w:t>
            </w:r>
            <w:r w:rsidR="00AE5295" w:rsidRPr="00B6294C">
              <w:rPr>
                <w:color w:val="000000"/>
                <w:lang w:val="pt-BR"/>
              </w:rPr>
              <w:t>.</w:t>
            </w:r>
            <w:r w:rsidR="0010045E" w:rsidRPr="00B6294C">
              <w:rPr>
                <w:color w:val="000000"/>
                <w:lang w:val="pt-BR"/>
              </w:rPr>
              <w:t xml:space="preserve">   </w:t>
            </w:r>
          </w:p>
        </w:tc>
      </w:tr>
      <w:tr w:rsidR="000E0164" w:rsidRPr="00B6294C" w14:paraId="0E822DCF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9C9D854" w14:textId="53C2FC2E" w:rsidR="000E0164" w:rsidRPr="00600E26" w:rsidRDefault="000E0164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RF </w:t>
            </w:r>
            <w:r w:rsidR="005D33B4" w:rsidRPr="00600E26">
              <w:rPr>
                <w:b/>
                <w:bCs/>
              </w:rPr>
              <w:t>008</w:t>
            </w:r>
            <w:r w:rsidRPr="00600E26">
              <w:rPr>
                <w:b/>
                <w:bCs/>
              </w:rPr>
              <w:t xml:space="preserve"> – Recuperar senha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4F7D0833" w14:textId="77777777" w:rsidR="000E0164" w:rsidRPr="00B6294C" w:rsidRDefault="000E0164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0AB065C5" w14:textId="77777777" w:rsidR="000E0164" w:rsidRPr="00B6294C" w:rsidRDefault="000E016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2C3CF6DB" w14:textId="77777777" w:rsidR="000E0164" w:rsidRPr="00B6294C" w:rsidRDefault="000E0164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7038E" w14:textId="77777777" w:rsidR="000E0164" w:rsidRPr="00B6294C" w:rsidRDefault="000E0164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08B029D1" w14:textId="77777777" w:rsidR="000E0164" w:rsidRPr="00B6294C" w:rsidRDefault="000E0164" w:rsidP="00922671">
            <w:pPr>
              <w:pStyle w:val="0-BancaComponentes"/>
            </w:pPr>
            <w:r w:rsidRPr="00B6294C">
              <w:t>() Altíssima</w:t>
            </w:r>
          </w:p>
          <w:p w14:paraId="6940F87C" w14:textId="77777777" w:rsidR="000E0164" w:rsidRPr="00B6294C" w:rsidRDefault="000E016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7C89AAC6" w14:textId="77777777" w:rsidR="000E0164" w:rsidRPr="00B6294C" w:rsidRDefault="000E0164" w:rsidP="00922671">
            <w:pPr>
              <w:pStyle w:val="0-BancaComponentes"/>
            </w:pPr>
            <w:r w:rsidRPr="00B6294C">
              <w:t>(X) Média</w:t>
            </w:r>
          </w:p>
          <w:p w14:paraId="48696630" w14:textId="77777777" w:rsidR="000E0164" w:rsidRPr="00B6294C" w:rsidRDefault="000E0164" w:rsidP="00922671">
            <w:pPr>
              <w:pStyle w:val="0-BancaComponentes"/>
            </w:pPr>
            <w:r w:rsidRPr="00B6294C">
              <w:t xml:space="preserve">() Baixa </w:t>
            </w:r>
          </w:p>
        </w:tc>
      </w:tr>
      <w:tr w:rsidR="000E0164" w:rsidRPr="00B6294C" w14:paraId="0CFA26AA" w14:textId="77777777" w:rsidTr="00B73438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42708" w14:textId="6247ECAB" w:rsidR="000E0164" w:rsidRPr="00B6294C" w:rsidRDefault="000E0164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 O sistema deve permitir que o usuário recupere sua senha já cadastrada na base de dados, por meio do código que será enviado por e</w:t>
            </w:r>
            <w:r w:rsidR="005D33B4" w:rsidRPr="00B6294C">
              <w:rPr>
                <w:color w:val="000000"/>
                <w:lang w:val="pt-BR"/>
              </w:rPr>
              <w:t>-</w:t>
            </w:r>
            <w:r w:rsidRPr="00B6294C">
              <w:rPr>
                <w:color w:val="000000"/>
                <w:lang w:val="pt-BR"/>
              </w:rPr>
              <w:t xml:space="preserve">mail do mesmo para a atualização da senha.   </w:t>
            </w:r>
          </w:p>
        </w:tc>
      </w:tr>
      <w:tr w:rsidR="00D1146A" w:rsidRPr="00B6294C" w14:paraId="60E3ECED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E080AB1" w14:textId="5A694579" w:rsidR="00D1146A" w:rsidRPr="00600E26" w:rsidRDefault="00D1146A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009 – Mandar e-mail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058F0704" w14:textId="77777777" w:rsidR="00D1146A" w:rsidRPr="00B6294C" w:rsidRDefault="00D1146A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5B0CC858" w14:textId="77777777" w:rsidR="00D1146A" w:rsidRPr="00B6294C" w:rsidRDefault="00D1146A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146EB209" w14:textId="77777777" w:rsidR="00D1146A" w:rsidRPr="00B6294C" w:rsidRDefault="00D1146A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0C37B" w14:textId="77777777" w:rsidR="00D1146A" w:rsidRPr="00B6294C" w:rsidRDefault="00D1146A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19483913" w14:textId="77777777" w:rsidR="00D1146A" w:rsidRPr="00B6294C" w:rsidRDefault="00D1146A" w:rsidP="00922671">
            <w:pPr>
              <w:pStyle w:val="0-BancaComponentes"/>
            </w:pPr>
            <w:r w:rsidRPr="00B6294C">
              <w:t>() Altíssima</w:t>
            </w:r>
          </w:p>
          <w:p w14:paraId="02C25D41" w14:textId="77777777" w:rsidR="00D1146A" w:rsidRPr="00B6294C" w:rsidRDefault="00D1146A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758047CC" w14:textId="77777777" w:rsidR="00D1146A" w:rsidRPr="00B6294C" w:rsidRDefault="00D1146A" w:rsidP="00922671">
            <w:pPr>
              <w:pStyle w:val="0-BancaComponentes"/>
            </w:pPr>
            <w:r w:rsidRPr="00B6294C">
              <w:t>(X) Média</w:t>
            </w:r>
          </w:p>
          <w:p w14:paraId="554F5E5D" w14:textId="77777777" w:rsidR="00D1146A" w:rsidRPr="00B6294C" w:rsidRDefault="00D1146A" w:rsidP="00922671">
            <w:pPr>
              <w:pStyle w:val="0-BancaComponentes"/>
            </w:pPr>
            <w:r w:rsidRPr="00B6294C">
              <w:t xml:space="preserve">() Baixa </w:t>
            </w:r>
          </w:p>
        </w:tc>
      </w:tr>
      <w:tr w:rsidR="00D1146A" w:rsidRPr="00B6294C" w14:paraId="172DED70" w14:textId="77777777" w:rsidTr="00B701A2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52374" w14:textId="6D78B44F" w:rsidR="00D1146A" w:rsidRPr="00B6294C" w:rsidRDefault="00D1146A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mandar um código de recuperação de </w:t>
            </w:r>
            <w:r w:rsidRPr="00B6294C">
              <w:rPr>
                <w:color w:val="000000"/>
                <w:lang w:val="pt-BR"/>
              </w:rPr>
              <w:lastRenderedPageBreak/>
              <w:t>senha para o usuário conforme o e-mail esteja já cadastrado na base de</w:t>
            </w:r>
            <w:r w:rsidR="006A57A0" w:rsidRPr="00B6294C">
              <w:rPr>
                <w:color w:val="000000"/>
                <w:lang w:val="pt-BR"/>
              </w:rPr>
              <w:t xml:space="preserve"> </w:t>
            </w:r>
            <w:r w:rsidRPr="00B6294C">
              <w:rPr>
                <w:color w:val="000000"/>
                <w:lang w:val="pt-BR"/>
              </w:rPr>
              <w:t xml:space="preserve">dados para a recuperação da senha. </w:t>
            </w:r>
          </w:p>
        </w:tc>
      </w:tr>
    </w:tbl>
    <w:p w14:paraId="7702168F" w14:textId="46DF1B65" w:rsidR="005F121A" w:rsidRPr="00B6294C" w:rsidRDefault="005F121A" w:rsidP="00B6294C">
      <w:pPr>
        <w:pStyle w:val="0-ABNT"/>
        <w:spacing w:after="160"/>
        <w:ind w:firstLine="1134"/>
        <w:rPr>
          <w:lang w:val="pt-BR"/>
        </w:rPr>
      </w:pPr>
    </w:p>
    <w:p w14:paraId="782AD0EC" w14:textId="77777777" w:rsidR="005F121A" w:rsidRPr="00B6294C" w:rsidRDefault="005F121A" w:rsidP="00B6294C">
      <w:pPr>
        <w:pStyle w:val="0-ABNT"/>
        <w:spacing w:after="160"/>
        <w:ind w:firstLine="1134"/>
        <w:rPr>
          <w:lang w:val="pt-BR"/>
        </w:rPr>
      </w:pPr>
    </w:p>
    <w:p w14:paraId="153E0F35" w14:textId="77777777" w:rsidR="00462664" w:rsidRPr="00B6294C" w:rsidRDefault="00B92555" w:rsidP="00BC1E7B">
      <w:pPr>
        <w:pStyle w:val="Ttulo3"/>
      </w:pPr>
      <w:bookmarkStart w:id="44" w:name="_Toc45271539"/>
      <w:bookmarkStart w:id="45" w:name="_Toc67510536"/>
      <w:bookmarkStart w:id="46" w:name="_Toc67511728"/>
      <w:bookmarkStart w:id="47" w:name="_Toc67515582"/>
      <w:bookmarkStart w:id="48" w:name="_Toc69145503"/>
      <w:r w:rsidRPr="00EE6F43">
        <w:t>Requisitos</w:t>
      </w:r>
      <w:r w:rsidRPr="00B6294C">
        <w:t xml:space="preserve"> Não Funcionais</w:t>
      </w:r>
      <w:bookmarkEnd w:id="44"/>
      <w:bookmarkEnd w:id="45"/>
      <w:bookmarkEnd w:id="46"/>
      <w:bookmarkEnd w:id="47"/>
      <w:bookmarkEnd w:id="48"/>
    </w:p>
    <w:p w14:paraId="08DA1D47" w14:textId="77777777" w:rsidR="0069314B" w:rsidRPr="00B6294C" w:rsidRDefault="0069314B" w:rsidP="00B6294C">
      <w:pPr>
        <w:pStyle w:val="0-ABNT"/>
        <w:spacing w:after="160"/>
        <w:ind w:firstLine="1134"/>
      </w:pPr>
    </w:p>
    <w:tbl>
      <w:tblPr>
        <w:tblStyle w:val="Tabelacomgrad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835"/>
        <w:gridCol w:w="1560"/>
        <w:gridCol w:w="2126"/>
        <w:gridCol w:w="142"/>
        <w:gridCol w:w="19"/>
        <w:gridCol w:w="2249"/>
      </w:tblGrid>
      <w:tr w:rsidR="00462664" w:rsidRPr="00B6294C" w14:paraId="50850E2A" w14:textId="77777777" w:rsidTr="004448DE">
        <w:tc>
          <w:tcPr>
            <w:tcW w:w="2835" w:type="dxa"/>
            <w:vAlign w:val="center"/>
          </w:tcPr>
          <w:p w14:paraId="32A1E909" w14:textId="77777777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RNF 001 – Controle de acesso</w:t>
            </w:r>
          </w:p>
        </w:tc>
        <w:tc>
          <w:tcPr>
            <w:tcW w:w="1560" w:type="dxa"/>
            <w:vAlign w:val="center"/>
          </w:tcPr>
          <w:p w14:paraId="0875D99C" w14:textId="77777777" w:rsidR="00462664" w:rsidRPr="00B6294C" w:rsidRDefault="00B92555" w:rsidP="00922671">
            <w:pPr>
              <w:pStyle w:val="0-BancaComponentes"/>
            </w:pPr>
            <w:r w:rsidRPr="00B6294C">
              <w:t>Categoria: Segurança</w:t>
            </w:r>
          </w:p>
        </w:tc>
        <w:tc>
          <w:tcPr>
            <w:tcW w:w="2126" w:type="dxa"/>
          </w:tcPr>
          <w:p w14:paraId="2C29F942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614C2CAB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 xml:space="preserve">(  </w:t>
            </w:r>
            <w:proofErr w:type="gramEnd"/>
            <w:r w:rsidRPr="00B6294C">
              <w:t xml:space="preserve">  ) Desejável</w:t>
            </w:r>
          </w:p>
          <w:p w14:paraId="425A9834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410" w:type="dxa"/>
            <w:gridSpan w:val="3"/>
          </w:tcPr>
          <w:p w14:paraId="288DD4F0" w14:textId="77777777" w:rsidR="00462664" w:rsidRPr="00B6294C" w:rsidRDefault="00B92555" w:rsidP="00922671">
            <w:pPr>
              <w:pStyle w:val="0-BancaComponentes"/>
            </w:pPr>
            <w:r w:rsidRPr="00B6294C">
              <w:t>Permanência:</w:t>
            </w:r>
          </w:p>
          <w:p w14:paraId="642ED10E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Permanente</w:t>
            </w:r>
          </w:p>
          <w:p w14:paraId="7316E611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 xml:space="preserve">(  </w:t>
            </w:r>
            <w:proofErr w:type="gramEnd"/>
            <w:r w:rsidRPr="00B6294C">
              <w:t xml:space="preserve"> ) Transitório</w:t>
            </w:r>
          </w:p>
        </w:tc>
      </w:tr>
      <w:tr w:rsidR="00462664" w:rsidRPr="00B6294C" w14:paraId="2F5973DB" w14:textId="77777777" w:rsidTr="00217ECC">
        <w:tc>
          <w:tcPr>
            <w:tcW w:w="8931" w:type="dxa"/>
            <w:gridSpan w:val="6"/>
          </w:tcPr>
          <w:p w14:paraId="1B7D41FE" w14:textId="2376FFD7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sistema deverá permitir que </w:t>
            </w:r>
            <w:r w:rsidR="005F121A" w:rsidRPr="00B6294C">
              <w:rPr>
                <w:lang w:val="pt-BR"/>
              </w:rPr>
              <w:t>usuários já cadastrados</w:t>
            </w:r>
            <w:r w:rsidRPr="00B6294C">
              <w:rPr>
                <w:lang w:val="pt-BR"/>
              </w:rPr>
              <w:t xml:space="preserve"> tenha</w:t>
            </w:r>
            <w:r w:rsidR="005B763A" w:rsidRPr="00B6294C">
              <w:rPr>
                <w:lang w:val="pt-BR"/>
              </w:rPr>
              <w:t>m</w:t>
            </w:r>
            <w:r w:rsidRPr="00B6294C">
              <w:rPr>
                <w:lang w:val="pt-BR"/>
              </w:rPr>
              <w:t xml:space="preserve"> acesso as funcionalidades do sistema por completo. Usuários não autenticados não poderão executar nenhuma funcionalidade no sistema</w:t>
            </w:r>
            <w:r w:rsidR="00C16408" w:rsidRPr="00B6294C">
              <w:rPr>
                <w:lang w:val="pt-BR"/>
              </w:rPr>
              <w:t>. O sistema n</w:t>
            </w:r>
            <w:r w:rsidR="005B763A" w:rsidRPr="00B6294C">
              <w:rPr>
                <w:lang w:val="pt-BR"/>
              </w:rPr>
              <w:t xml:space="preserve">ão deve cadastrar </w:t>
            </w:r>
            <w:r w:rsidR="00C16408" w:rsidRPr="00B6294C">
              <w:rPr>
                <w:lang w:val="pt-BR"/>
              </w:rPr>
              <w:t xml:space="preserve">usuários </w:t>
            </w:r>
            <w:r w:rsidR="005B763A" w:rsidRPr="00B6294C">
              <w:rPr>
                <w:lang w:val="pt-BR"/>
              </w:rPr>
              <w:t xml:space="preserve">que </w:t>
            </w:r>
            <w:r w:rsidR="00FA7C5C" w:rsidRPr="00B6294C">
              <w:rPr>
                <w:lang w:val="pt-BR"/>
              </w:rPr>
              <w:t>utilizam</w:t>
            </w:r>
            <w:r w:rsidR="005B763A" w:rsidRPr="00B6294C">
              <w:rPr>
                <w:lang w:val="pt-BR"/>
              </w:rPr>
              <w:t xml:space="preserve"> o mesmo </w:t>
            </w:r>
            <w:r w:rsidR="00FA7C5C" w:rsidRPr="00B6294C">
              <w:rPr>
                <w:lang w:val="pt-BR"/>
              </w:rPr>
              <w:t>e-mail</w:t>
            </w:r>
            <w:r w:rsidR="005B763A" w:rsidRPr="00B6294C">
              <w:rPr>
                <w:lang w:val="pt-BR"/>
              </w:rPr>
              <w:t>.</w:t>
            </w:r>
            <w:r w:rsidR="00C16408" w:rsidRPr="00B6294C">
              <w:rPr>
                <w:lang w:val="pt-BR"/>
              </w:rPr>
              <w:t xml:space="preserve"> </w:t>
            </w:r>
          </w:p>
        </w:tc>
      </w:tr>
      <w:tr w:rsidR="00462664" w:rsidRPr="00B6294C" w14:paraId="0E653FA9" w14:textId="77777777" w:rsidTr="00820A8A">
        <w:tc>
          <w:tcPr>
            <w:tcW w:w="2835" w:type="dxa"/>
            <w:vAlign w:val="center"/>
          </w:tcPr>
          <w:p w14:paraId="15BE7672" w14:textId="77777777" w:rsidR="00462664" w:rsidRPr="00600E26" w:rsidRDefault="00B92555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RNF 002 – Sistema Web</w:t>
            </w:r>
          </w:p>
        </w:tc>
        <w:tc>
          <w:tcPr>
            <w:tcW w:w="1560" w:type="dxa"/>
            <w:vAlign w:val="center"/>
          </w:tcPr>
          <w:p w14:paraId="46D2BDBE" w14:textId="77777777" w:rsidR="00462664" w:rsidRPr="00B6294C" w:rsidRDefault="00B92555" w:rsidP="00922671">
            <w:pPr>
              <w:pStyle w:val="0-BancaComponentes"/>
            </w:pPr>
            <w:r w:rsidRPr="00B6294C">
              <w:t>Categoria: Produto</w:t>
            </w:r>
          </w:p>
        </w:tc>
        <w:tc>
          <w:tcPr>
            <w:tcW w:w="2287" w:type="dxa"/>
            <w:gridSpan w:val="3"/>
          </w:tcPr>
          <w:p w14:paraId="1DC6030F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5070128B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 )</w:t>
            </w:r>
            <w:proofErr w:type="gramEnd"/>
            <w:r w:rsidRPr="00B6294C">
              <w:t xml:space="preserve"> Desejável</w:t>
            </w:r>
          </w:p>
          <w:p w14:paraId="76842BE5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r w:rsidR="00323AED" w:rsidRPr="00B6294C">
              <w:t>X</w:t>
            </w:r>
            <w:r w:rsidRPr="00B6294C">
              <w:t>) Obrigatório</w:t>
            </w:r>
          </w:p>
        </w:tc>
        <w:tc>
          <w:tcPr>
            <w:tcW w:w="2249" w:type="dxa"/>
          </w:tcPr>
          <w:p w14:paraId="4794E262" w14:textId="77777777" w:rsidR="00462664" w:rsidRPr="00B6294C" w:rsidRDefault="00B92555" w:rsidP="00922671">
            <w:pPr>
              <w:pStyle w:val="0-BancaComponentes"/>
            </w:pPr>
            <w:r w:rsidRPr="00B6294C">
              <w:t>Permanência:</w:t>
            </w:r>
          </w:p>
          <w:p w14:paraId="35BD9C8C" w14:textId="2EF94398" w:rsidR="00462664" w:rsidRPr="00B6294C" w:rsidRDefault="005077CD" w:rsidP="00922671">
            <w:pPr>
              <w:pStyle w:val="0-BancaComponentes"/>
            </w:pPr>
            <w:r w:rsidRPr="00B6294C">
              <w:t>(</w:t>
            </w:r>
            <w:r w:rsidR="00B92555" w:rsidRPr="00B6294C">
              <w:t>) Permanente</w:t>
            </w:r>
          </w:p>
          <w:p w14:paraId="462B839F" w14:textId="5C1B3525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r w:rsidR="00F5336E" w:rsidRPr="00B6294C">
              <w:t>X</w:t>
            </w:r>
            <w:r w:rsidRPr="00B6294C">
              <w:t>) Transitório</w:t>
            </w:r>
          </w:p>
        </w:tc>
      </w:tr>
      <w:tr w:rsidR="00462664" w:rsidRPr="00B6294C" w14:paraId="29BBCF01" w14:textId="77777777" w:rsidTr="00217ECC">
        <w:tc>
          <w:tcPr>
            <w:tcW w:w="8931" w:type="dxa"/>
            <w:gridSpan w:val="6"/>
          </w:tcPr>
          <w:p w14:paraId="5D47E227" w14:textId="77777777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usuário poderá acessar o sistema através da internet utilizando um navegador compatível com </w:t>
            </w:r>
            <w:r w:rsidRPr="00B6294C">
              <w:rPr>
                <w:i/>
                <w:iCs/>
                <w:lang w:val="pt-BR"/>
              </w:rPr>
              <w:t>Internet</w:t>
            </w:r>
            <w:r w:rsidRPr="00B6294C">
              <w:rPr>
                <w:lang w:val="pt-BR"/>
              </w:rPr>
              <w:t xml:space="preserve"> </w:t>
            </w:r>
            <w:r w:rsidRPr="00B6294C">
              <w:rPr>
                <w:i/>
                <w:iCs/>
                <w:lang w:val="pt-BR"/>
              </w:rPr>
              <w:t>Explorer</w:t>
            </w:r>
            <w:r w:rsidRPr="00B6294C">
              <w:rPr>
                <w:lang w:val="pt-BR"/>
              </w:rPr>
              <w:t xml:space="preserve"> 9 ou superior. </w:t>
            </w:r>
          </w:p>
        </w:tc>
      </w:tr>
      <w:tr w:rsidR="00462664" w:rsidRPr="00B6294C" w14:paraId="6878B512" w14:textId="77777777" w:rsidTr="00820A8A">
        <w:tc>
          <w:tcPr>
            <w:tcW w:w="2835" w:type="dxa"/>
            <w:vAlign w:val="center"/>
          </w:tcPr>
          <w:p w14:paraId="2501353A" w14:textId="14748FF2" w:rsidR="00462664" w:rsidRPr="00600E26" w:rsidRDefault="00B92555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RNF 003 </w:t>
            </w:r>
            <w:r w:rsidR="00600E26">
              <w:rPr>
                <w:b/>
                <w:bCs/>
              </w:rPr>
              <w:t>- F</w:t>
            </w:r>
            <w:r w:rsidR="005F322D" w:rsidRPr="00600E26">
              <w:rPr>
                <w:b/>
                <w:bCs/>
              </w:rPr>
              <w:t>ormato do relatório</w:t>
            </w:r>
          </w:p>
        </w:tc>
        <w:tc>
          <w:tcPr>
            <w:tcW w:w="1560" w:type="dxa"/>
            <w:vAlign w:val="center"/>
          </w:tcPr>
          <w:p w14:paraId="3A63C012" w14:textId="77777777" w:rsidR="00462664" w:rsidRPr="00B6294C" w:rsidRDefault="00B92555" w:rsidP="00922671">
            <w:pPr>
              <w:pStyle w:val="0-BancaComponentes"/>
            </w:pPr>
            <w:r w:rsidRPr="00B6294C">
              <w:t>Categoria: Interface</w:t>
            </w:r>
          </w:p>
        </w:tc>
        <w:tc>
          <w:tcPr>
            <w:tcW w:w="2268" w:type="dxa"/>
            <w:gridSpan w:val="2"/>
          </w:tcPr>
          <w:p w14:paraId="1FCC4FC1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7C1C5116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 )</w:t>
            </w:r>
            <w:proofErr w:type="gramEnd"/>
            <w:r w:rsidRPr="00B6294C">
              <w:t xml:space="preserve"> Desejável</w:t>
            </w:r>
          </w:p>
          <w:p w14:paraId="655FBF1D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68" w:type="dxa"/>
            <w:gridSpan w:val="2"/>
          </w:tcPr>
          <w:p w14:paraId="25339AC5" w14:textId="77777777" w:rsidR="00462664" w:rsidRPr="00B6294C" w:rsidRDefault="00B92555" w:rsidP="00922671">
            <w:pPr>
              <w:pStyle w:val="0-BancaComponentes"/>
            </w:pPr>
            <w:r w:rsidRPr="00B6294C">
              <w:t>Permanência:</w:t>
            </w:r>
          </w:p>
          <w:p w14:paraId="47C54C3C" w14:textId="77777777" w:rsidR="00462664" w:rsidRPr="00B6294C" w:rsidRDefault="00100779" w:rsidP="00922671">
            <w:pPr>
              <w:pStyle w:val="0-BancaComponentes"/>
            </w:pPr>
            <w:proofErr w:type="gramStart"/>
            <w:r w:rsidRPr="00B6294C">
              <w:t>(</w:t>
            </w:r>
            <w:r w:rsidR="00B92555" w:rsidRPr="00B6294C">
              <w:t xml:space="preserve"> )</w:t>
            </w:r>
            <w:proofErr w:type="gramEnd"/>
            <w:r w:rsidR="00B92555" w:rsidRPr="00B6294C">
              <w:t xml:space="preserve"> Permanente</w:t>
            </w:r>
          </w:p>
          <w:p w14:paraId="770A7D60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="00100779" w:rsidRPr="00B6294C">
              <w:t>X</w:t>
            </w:r>
            <w:r w:rsidRPr="00B6294C">
              <w:t xml:space="preserve"> )</w:t>
            </w:r>
            <w:proofErr w:type="gramEnd"/>
            <w:r w:rsidRPr="00B6294C">
              <w:t xml:space="preserve"> Transitório</w:t>
            </w:r>
          </w:p>
        </w:tc>
      </w:tr>
      <w:tr w:rsidR="00462664" w:rsidRPr="00B6294C" w14:paraId="73D29024" w14:textId="77777777" w:rsidTr="00217ECC">
        <w:tc>
          <w:tcPr>
            <w:tcW w:w="8931" w:type="dxa"/>
            <w:gridSpan w:val="6"/>
          </w:tcPr>
          <w:p w14:paraId="79C774A3" w14:textId="5AAF7DB1" w:rsidR="00BB4D23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sistema deverá mostrar </w:t>
            </w:r>
            <w:r w:rsidR="005F322D" w:rsidRPr="00B6294C">
              <w:rPr>
                <w:lang w:val="pt-BR"/>
              </w:rPr>
              <w:t xml:space="preserve">o </w:t>
            </w:r>
            <w:r w:rsidR="005F121A" w:rsidRPr="00B6294C">
              <w:rPr>
                <w:lang w:val="pt-BR"/>
              </w:rPr>
              <w:t>relatório</w:t>
            </w:r>
            <w:r w:rsidR="005F322D" w:rsidRPr="00B6294C">
              <w:rPr>
                <w:lang w:val="pt-BR"/>
              </w:rPr>
              <w:t xml:space="preserve"> </w:t>
            </w:r>
            <w:r w:rsidRPr="00B6294C">
              <w:rPr>
                <w:lang w:val="pt-BR"/>
              </w:rPr>
              <w:t xml:space="preserve">em uma tabela ocupando </w:t>
            </w:r>
            <w:r w:rsidR="005F322D" w:rsidRPr="00B6294C">
              <w:rPr>
                <w:lang w:val="pt-BR"/>
              </w:rPr>
              <w:t xml:space="preserve">quase </w:t>
            </w:r>
            <w:r w:rsidRPr="00B6294C">
              <w:rPr>
                <w:lang w:val="pt-BR"/>
              </w:rPr>
              <w:t xml:space="preserve">toda a página </w:t>
            </w:r>
            <w:r w:rsidR="003E42AE" w:rsidRPr="00B6294C">
              <w:rPr>
                <w:lang w:val="pt-BR"/>
              </w:rPr>
              <w:t xml:space="preserve">centralizado; o </w:t>
            </w:r>
            <w:r w:rsidR="005F322D" w:rsidRPr="00B6294C">
              <w:rPr>
                <w:lang w:val="pt-BR"/>
              </w:rPr>
              <w:t>título</w:t>
            </w:r>
            <w:r w:rsidR="003E42AE" w:rsidRPr="00B6294C">
              <w:rPr>
                <w:lang w:val="pt-BR"/>
              </w:rPr>
              <w:t xml:space="preserve"> também deve estar</w:t>
            </w:r>
            <w:r w:rsidR="005F322D" w:rsidRPr="00B6294C">
              <w:rPr>
                <w:lang w:val="pt-BR"/>
              </w:rPr>
              <w:t xml:space="preserve"> alinhado no centro </w:t>
            </w:r>
            <w:r w:rsidR="003E42AE" w:rsidRPr="00B6294C">
              <w:rPr>
                <w:lang w:val="pt-BR"/>
              </w:rPr>
              <w:t xml:space="preserve">e </w:t>
            </w:r>
            <w:r w:rsidR="005F322D" w:rsidRPr="00B6294C">
              <w:rPr>
                <w:lang w:val="pt-BR"/>
              </w:rPr>
              <w:t>em negrito.</w:t>
            </w:r>
            <w:r w:rsidR="002F1AC8" w:rsidRPr="00B6294C">
              <w:rPr>
                <w:lang w:val="pt-BR"/>
              </w:rPr>
              <w:t xml:space="preserve"> O relatório deve conter os seguintes dados de sua descrição como: </w:t>
            </w:r>
            <w:r w:rsidR="00FA7C5C" w:rsidRPr="00B6294C">
              <w:rPr>
                <w:lang w:val="pt-BR"/>
              </w:rPr>
              <w:t>Autor</w:t>
            </w:r>
            <w:r w:rsidR="002F1AC8" w:rsidRPr="00B6294C">
              <w:rPr>
                <w:lang w:val="pt-BR"/>
              </w:rPr>
              <w:t>: “</w:t>
            </w:r>
            <w:r w:rsidR="002F1AC8" w:rsidRPr="00B6294C">
              <w:rPr>
                <w:i/>
                <w:iCs/>
                <w:lang w:val="pt-BR"/>
              </w:rPr>
              <w:t>user</w:t>
            </w:r>
            <w:r w:rsidR="002F1AC8" w:rsidRPr="00B6294C">
              <w:rPr>
                <w:lang w:val="pt-BR"/>
              </w:rPr>
              <w:t xml:space="preserve">”; Data do Relatório: “12/01/2012”; Total de Receitas: “R$1500.00”; </w:t>
            </w:r>
            <w:r w:rsidR="001C0F77" w:rsidRPr="00B6294C">
              <w:rPr>
                <w:lang w:val="pt-BR"/>
              </w:rPr>
              <w:t>Total de Despesas: “R$932,00”</w:t>
            </w:r>
            <w:r w:rsidR="003E42AE" w:rsidRPr="00B6294C">
              <w:rPr>
                <w:lang w:val="pt-BR"/>
              </w:rPr>
              <w:t>; Despesas pagas, Despesas pendentes, porcentagem de gastos e</w:t>
            </w:r>
            <w:r w:rsidR="001C0F77" w:rsidRPr="00B6294C">
              <w:rPr>
                <w:lang w:val="pt-BR"/>
              </w:rPr>
              <w:t xml:space="preserve"> por fim Situação: </w:t>
            </w:r>
            <w:r w:rsidR="00D97048" w:rsidRPr="00B6294C">
              <w:rPr>
                <w:lang w:val="pt-BR"/>
              </w:rPr>
              <w:t>“R$1500,00 – R$932,00 = R$568,00. Foi gasto 61,33% da Receita total”</w:t>
            </w:r>
            <w:r w:rsidR="005F121A" w:rsidRPr="00B6294C">
              <w:rPr>
                <w:lang w:val="pt-BR"/>
              </w:rPr>
              <w:t>. L</w:t>
            </w:r>
            <w:r w:rsidR="00DF79E2" w:rsidRPr="00B6294C">
              <w:rPr>
                <w:lang w:val="pt-BR"/>
              </w:rPr>
              <w:t>ogo abaixo</w:t>
            </w:r>
            <w:r w:rsidR="00D97048" w:rsidRPr="00B6294C">
              <w:rPr>
                <w:lang w:val="pt-BR"/>
              </w:rPr>
              <w:t xml:space="preserve"> </w:t>
            </w:r>
            <w:r w:rsidR="00DF79E2" w:rsidRPr="00B6294C">
              <w:rPr>
                <w:lang w:val="pt-BR"/>
              </w:rPr>
              <w:t xml:space="preserve">uma tabela com a lista de todas as </w:t>
            </w:r>
            <w:r w:rsidR="005F121A" w:rsidRPr="00B6294C">
              <w:rPr>
                <w:lang w:val="pt-BR"/>
              </w:rPr>
              <w:t>receitas</w:t>
            </w:r>
            <w:r w:rsidR="00DF79E2" w:rsidRPr="00B6294C">
              <w:rPr>
                <w:lang w:val="pt-BR"/>
              </w:rPr>
              <w:t xml:space="preserve"> </w:t>
            </w:r>
            <w:r w:rsidR="005F121A" w:rsidRPr="00B6294C">
              <w:rPr>
                <w:lang w:val="pt-BR"/>
              </w:rPr>
              <w:t>e despesas</w:t>
            </w:r>
            <w:r w:rsidR="00DF79E2" w:rsidRPr="00B6294C">
              <w:rPr>
                <w:lang w:val="pt-BR"/>
              </w:rPr>
              <w:t xml:space="preserve"> com sua descrição, data</w:t>
            </w:r>
            <w:r w:rsidR="005F121A" w:rsidRPr="00B6294C">
              <w:rPr>
                <w:lang w:val="pt-BR"/>
              </w:rPr>
              <w:t>, descrição, categoria, status e valor</w:t>
            </w:r>
            <w:r w:rsidR="00D97048" w:rsidRPr="00B6294C">
              <w:rPr>
                <w:lang w:val="pt-BR"/>
              </w:rPr>
              <w:t>.</w:t>
            </w:r>
            <w:r w:rsidR="003E42AE" w:rsidRPr="00B6294C">
              <w:rPr>
                <w:lang w:val="pt-BR"/>
              </w:rPr>
              <w:t xml:space="preserve"> Também será possível ordenar os dados do relatório em categoria</w:t>
            </w:r>
            <w:r w:rsidR="005F121A" w:rsidRPr="00B6294C">
              <w:rPr>
                <w:lang w:val="pt-BR"/>
              </w:rPr>
              <w:t>, data, pendente e finalizado</w:t>
            </w:r>
            <w:r w:rsidR="003E42AE" w:rsidRPr="00B6294C">
              <w:rPr>
                <w:lang w:val="pt-BR"/>
              </w:rPr>
              <w:t>.</w:t>
            </w:r>
          </w:p>
        </w:tc>
      </w:tr>
      <w:tr w:rsidR="00462664" w:rsidRPr="00B6294C" w14:paraId="31122F50" w14:textId="77777777" w:rsidTr="00820A8A">
        <w:tc>
          <w:tcPr>
            <w:tcW w:w="2835" w:type="dxa"/>
            <w:vAlign w:val="center"/>
          </w:tcPr>
          <w:p w14:paraId="6FF0A9E4" w14:textId="4253EA54" w:rsidR="00462664" w:rsidRPr="00600E26" w:rsidRDefault="00B92555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lastRenderedPageBreak/>
              <w:t xml:space="preserve">RNF </w:t>
            </w:r>
            <w:r w:rsidR="00985F3E" w:rsidRPr="00600E26">
              <w:rPr>
                <w:b/>
                <w:bCs/>
              </w:rPr>
              <w:t xml:space="preserve">004 </w:t>
            </w:r>
            <w:r w:rsidR="00600E26" w:rsidRPr="00600E26">
              <w:rPr>
                <w:b/>
                <w:bCs/>
              </w:rPr>
              <w:t>- E</w:t>
            </w:r>
            <w:r w:rsidR="00985F3E" w:rsidRPr="00600E26">
              <w:rPr>
                <w:b/>
                <w:bCs/>
              </w:rPr>
              <w:t>ntrada</w:t>
            </w:r>
            <w:r w:rsidR="002135E5" w:rsidRPr="00600E26">
              <w:rPr>
                <w:b/>
                <w:bCs/>
              </w:rPr>
              <w:t xml:space="preserve"> de dados</w:t>
            </w:r>
          </w:p>
        </w:tc>
        <w:tc>
          <w:tcPr>
            <w:tcW w:w="1560" w:type="dxa"/>
            <w:vAlign w:val="center"/>
          </w:tcPr>
          <w:p w14:paraId="7EB2708F" w14:textId="77777777" w:rsidR="00462664" w:rsidRPr="00B6294C" w:rsidRDefault="00B92555" w:rsidP="00922671">
            <w:pPr>
              <w:pStyle w:val="0-BancaComponentes"/>
            </w:pPr>
            <w:r w:rsidRPr="00B6294C">
              <w:t>Categoria: Interface</w:t>
            </w:r>
          </w:p>
        </w:tc>
        <w:tc>
          <w:tcPr>
            <w:tcW w:w="2287" w:type="dxa"/>
            <w:gridSpan w:val="3"/>
          </w:tcPr>
          <w:p w14:paraId="1E950AF9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56D2B105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 )</w:t>
            </w:r>
            <w:proofErr w:type="gramEnd"/>
            <w:r w:rsidRPr="00B6294C">
              <w:t xml:space="preserve"> Desejável</w:t>
            </w:r>
          </w:p>
          <w:p w14:paraId="6BDE005A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49" w:type="dxa"/>
          </w:tcPr>
          <w:p w14:paraId="3EC08058" w14:textId="77777777" w:rsidR="00462664" w:rsidRPr="00B6294C" w:rsidRDefault="00B92555" w:rsidP="00922671">
            <w:pPr>
              <w:pStyle w:val="0-BancaComponentes"/>
            </w:pPr>
            <w:r w:rsidRPr="00B6294C">
              <w:t>Permanência:</w:t>
            </w:r>
          </w:p>
          <w:p w14:paraId="7A088F59" w14:textId="77777777" w:rsidR="00462664" w:rsidRPr="00B6294C" w:rsidRDefault="00B92555" w:rsidP="00922671">
            <w:pPr>
              <w:pStyle w:val="0-BancaComponentes"/>
            </w:pPr>
            <w:r w:rsidRPr="00B6294C">
              <w:t>(X) Permanente</w:t>
            </w:r>
          </w:p>
          <w:p w14:paraId="3570524D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 xml:space="preserve">(  </w:t>
            </w:r>
            <w:proofErr w:type="gramEnd"/>
            <w:r w:rsidRPr="00B6294C">
              <w:t xml:space="preserve">  ) Transitório</w:t>
            </w:r>
          </w:p>
        </w:tc>
      </w:tr>
      <w:tr w:rsidR="00462664" w:rsidRPr="00B6294C" w14:paraId="249D5B00" w14:textId="77777777" w:rsidTr="00217ECC">
        <w:tc>
          <w:tcPr>
            <w:tcW w:w="8931" w:type="dxa"/>
            <w:gridSpan w:val="6"/>
          </w:tcPr>
          <w:p w14:paraId="21ADD3A6" w14:textId="2E629F2B" w:rsidR="00462664" w:rsidRPr="00B6294C" w:rsidRDefault="005B341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>O sistema deverá mostrar um</w:t>
            </w:r>
            <w:r w:rsidR="00B92555" w:rsidRPr="00B6294C">
              <w:rPr>
                <w:lang w:val="pt-BR"/>
              </w:rPr>
              <w:t xml:space="preserve"> </w:t>
            </w:r>
            <w:r w:rsidRPr="00B6294C">
              <w:rPr>
                <w:lang w:val="pt-BR"/>
              </w:rPr>
              <w:t xml:space="preserve">formulário com a descrição e abaixo um </w:t>
            </w:r>
            <w:r w:rsidRPr="00B6294C">
              <w:rPr>
                <w:i/>
                <w:lang w:val="pt-BR"/>
              </w:rPr>
              <w:t>input</w:t>
            </w:r>
            <w:r w:rsidRPr="00B6294C">
              <w:rPr>
                <w:lang w:val="pt-BR"/>
              </w:rPr>
              <w:t xml:space="preserve"> para a entrada de dado</w:t>
            </w:r>
            <w:r w:rsidR="005F121A" w:rsidRPr="00B6294C">
              <w:rPr>
                <w:lang w:val="pt-BR"/>
              </w:rPr>
              <w:t>s.</w:t>
            </w:r>
          </w:p>
        </w:tc>
      </w:tr>
      <w:tr w:rsidR="000E4BFD" w:rsidRPr="00B6294C" w14:paraId="49943CC2" w14:textId="77777777" w:rsidTr="00820A8A">
        <w:tc>
          <w:tcPr>
            <w:tcW w:w="2835" w:type="dxa"/>
            <w:vAlign w:val="center"/>
          </w:tcPr>
          <w:p w14:paraId="43B8E4B8" w14:textId="3A2BBE62" w:rsidR="000E4BFD" w:rsidRPr="00600E26" w:rsidRDefault="000E4BFD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RNF 005 </w:t>
            </w:r>
            <w:r w:rsidR="00600E26" w:rsidRPr="00600E26">
              <w:rPr>
                <w:b/>
                <w:bCs/>
              </w:rPr>
              <w:t>- L</w:t>
            </w:r>
            <w:r w:rsidR="005C1328" w:rsidRPr="00600E26">
              <w:rPr>
                <w:b/>
                <w:bCs/>
              </w:rPr>
              <w:t>ayout da tabela</w:t>
            </w:r>
          </w:p>
        </w:tc>
        <w:tc>
          <w:tcPr>
            <w:tcW w:w="1560" w:type="dxa"/>
            <w:vAlign w:val="center"/>
          </w:tcPr>
          <w:p w14:paraId="272B38E4" w14:textId="77777777" w:rsidR="000E4BFD" w:rsidRPr="00B6294C" w:rsidRDefault="000E4BFD" w:rsidP="00922671">
            <w:pPr>
              <w:pStyle w:val="0-BancaComponentes"/>
            </w:pPr>
            <w:r w:rsidRPr="00B6294C">
              <w:t>Categoria: Interface</w:t>
            </w:r>
          </w:p>
        </w:tc>
        <w:tc>
          <w:tcPr>
            <w:tcW w:w="2287" w:type="dxa"/>
            <w:gridSpan w:val="3"/>
          </w:tcPr>
          <w:p w14:paraId="403258B2" w14:textId="77777777" w:rsidR="000E4BFD" w:rsidRPr="00B6294C" w:rsidRDefault="000E4BFD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668184A5" w14:textId="77777777" w:rsidR="000E4BFD" w:rsidRPr="00B6294C" w:rsidRDefault="000E4BFD" w:rsidP="00922671">
            <w:pPr>
              <w:pStyle w:val="0-BancaComponentes"/>
            </w:pPr>
            <w:proofErr w:type="gramStart"/>
            <w:r w:rsidRPr="00B6294C">
              <w:t xml:space="preserve">( </w:t>
            </w:r>
            <w:r w:rsidR="005C1328" w:rsidRPr="00B6294C">
              <w:t>X</w:t>
            </w:r>
            <w:proofErr w:type="gramEnd"/>
            <w:r w:rsidRPr="00B6294C">
              <w:t xml:space="preserve"> ) Desejável</w:t>
            </w:r>
          </w:p>
          <w:p w14:paraId="11CAA1EF" w14:textId="77777777" w:rsidR="000E4BFD" w:rsidRPr="00B6294C" w:rsidRDefault="000E4BFD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49" w:type="dxa"/>
          </w:tcPr>
          <w:p w14:paraId="25B30832" w14:textId="77777777" w:rsidR="000E4BFD" w:rsidRPr="00B6294C" w:rsidRDefault="000E4BFD" w:rsidP="00922671">
            <w:pPr>
              <w:pStyle w:val="0-BancaComponentes"/>
            </w:pPr>
            <w:r w:rsidRPr="00B6294C">
              <w:t>Permanência:</w:t>
            </w:r>
          </w:p>
          <w:p w14:paraId="604E2CBF" w14:textId="77777777" w:rsidR="000E4BFD" w:rsidRPr="00B6294C" w:rsidRDefault="005C1328" w:rsidP="00922671">
            <w:pPr>
              <w:pStyle w:val="0-BancaComponentes"/>
            </w:pPr>
            <w:proofErr w:type="gramStart"/>
            <w:r w:rsidRPr="00B6294C">
              <w:t xml:space="preserve">( </w:t>
            </w:r>
            <w:r w:rsidR="000E4BFD" w:rsidRPr="00B6294C">
              <w:t>)</w:t>
            </w:r>
            <w:proofErr w:type="gramEnd"/>
            <w:r w:rsidR="000E4BFD" w:rsidRPr="00B6294C">
              <w:t xml:space="preserve"> Permanente</w:t>
            </w:r>
          </w:p>
          <w:p w14:paraId="32177946" w14:textId="77777777" w:rsidR="000E4BFD" w:rsidRPr="00B6294C" w:rsidRDefault="005C1328" w:rsidP="00922671">
            <w:pPr>
              <w:pStyle w:val="0-BancaComponentes"/>
            </w:pPr>
            <w:r w:rsidRPr="00B6294C">
              <w:t>(X</w:t>
            </w:r>
            <w:r w:rsidR="000E4BFD" w:rsidRPr="00B6294C">
              <w:t>) Transitório</w:t>
            </w:r>
          </w:p>
        </w:tc>
      </w:tr>
      <w:tr w:rsidR="000E4BFD" w:rsidRPr="00B6294C" w14:paraId="2D1EC0AF" w14:textId="77777777" w:rsidTr="00217ECC">
        <w:tc>
          <w:tcPr>
            <w:tcW w:w="8931" w:type="dxa"/>
            <w:gridSpan w:val="6"/>
          </w:tcPr>
          <w:p w14:paraId="56EBBF82" w14:textId="11C41944" w:rsidR="000E4BFD" w:rsidRPr="00B6294C" w:rsidRDefault="005C1328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sistema deverá mostrar a tabela de forma crescente em relação a data de lançamento. </w:t>
            </w:r>
            <w:r w:rsidR="00DD285B" w:rsidRPr="00B6294C">
              <w:rPr>
                <w:lang w:val="pt-BR"/>
              </w:rPr>
              <w:t xml:space="preserve">As ações (alterar e excluir) de cada despesa </w:t>
            </w:r>
            <w:r w:rsidR="005F121A" w:rsidRPr="00B6294C">
              <w:rPr>
                <w:lang w:val="pt-BR"/>
              </w:rPr>
              <w:t xml:space="preserve">e receita </w:t>
            </w:r>
            <w:r w:rsidR="00DD285B" w:rsidRPr="00B6294C">
              <w:rPr>
                <w:lang w:val="pt-BR"/>
              </w:rPr>
              <w:t xml:space="preserve">estará em sua respectiva linha assim como data, descrição, </w:t>
            </w:r>
            <w:r w:rsidR="005F121A" w:rsidRPr="00B6294C">
              <w:rPr>
                <w:lang w:val="pt-BR"/>
              </w:rPr>
              <w:t xml:space="preserve">categoria, </w:t>
            </w:r>
            <w:r w:rsidR="00DD285B" w:rsidRPr="00B6294C">
              <w:rPr>
                <w:lang w:val="pt-BR"/>
              </w:rPr>
              <w:t>status e valor</w:t>
            </w:r>
            <w:r w:rsidR="00C56E2F" w:rsidRPr="00B6294C">
              <w:rPr>
                <w:lang w:val="pt-BR"/>
              </w:rPr>
              <w:t xml:space="preserve">. Os </w:t>
            </w:r>
            <w:r w:rsidR="00FA7C5C" w:rsidRPr="00B6294C">
              <w:rPr>
                <w:lang w:val="pt-BR"/>
              </w:rPr>
              <w:t>ícones</w:t>
            </w:r>
            <w:r w:rsidR="00C56E2F" w:rsidRPr="00B6294C">
              <w:rPr>
                <w:lang w:val="pt-BR"/>
              </w:rPr>
              <w:t xml:space="preserve"> a serem escolhidos como ações serão: </w:t>
            </w:r>
            <w:r w:rsidR="00FA7C5C" w:rsidRPr="00B6294C">
              <w:rPr>
                <w:lang w:val="pt-BR"/>
              </w:rPr>
              <w:t>lápis</w:t>
            </w:r>
            <w:r w:rsidR="00C56E2F" w:rsidRPr="00B6294C">
              <w:rPr>
                <w:lang w:val="pt-BR"/>
              </w:rPr>
              <w:t xml:space="preserve"> para atualização dos dados e lixeira para exclusão</w:t>
            </w:r>
          </w:p>
        </w:tc>
      </w:tr>
      <w:tr w:rsidR="00985F3E" w:rsidRPr="00B6294C" w14:paraId="50EC835A" w14:textId="77777777" w:rsidTr="00820A8A">
        <w:tc>
          <w:tcPr>
            <w:tcW w:w="2835" w:type="dxa"/>
            <w:vAlign w:val="center"/>
          </w:tcPr>
          <w:p w14:paraId="0FD2C6FA" w14:textId="533DE4B1" w:rsidR="00985F3E" w:rsidRPr="00600E26" w:rsidRDefault="00985F3E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RNF 006</w:t>
            </w:r>
            <w:r w:rsidR="00600E26" w:rsidRPr="00600E26">
              <w:rPr>
                <w:b/>
                <w:bCs/>
              </w:rPr>
              <w:t xml:space="preserve"> -</w:t>
            </w:r>
            <w:r w:rsidRPr="00600E26">
              <w:rPr>
                <w:b/>
                <w:bCs/>
              </w:rPr>
              <w:t>Filtrar automaticamente</w:t>
            </w:r>
          </w:p>
        </w:tc>
        <w:tc>
          <w:tcPr>
            <w:tcW w:w="1560" w:type="dxa"/>
            <w:vAlign w:val="center"/>
          </w:tcPr>
          <w:p w14:paraId="242830A6" w14:textId="77777777" w:rsidR="00985F3E" w:rsidRPr="00B6294C" w:rsidRDefault="00985F3E" w:rsidP="00922671">
            <w:pPr>
              <w:pStyle w:val="0-BancaComponentes"/>
            </w:pPr>
            <w:r w:rsidRPr="00B6294C">
              <w:t>Categoria: Interface</w:t>
            </w:r>
          </w:p>
        </w:tc>
        <w:tc>
          <w:tcPr>
            <w:tcW w:w="2287" w:type="dxa"/>
            <w:gridSpan w:val="3"/>
          </w:tcPr>
          <w:p w14:paraId="34DF2340" w14:textId="77777777" w:rsidR="00985F3E" w:rsidRPr="00B6294C" w:rsidRDefault="00985F3E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6F582B02" w14:textId="77777777" w:rsidR="00985F3E" w:rsidRPr="00B6294C" w:rsidRDefault="00985F3E" w:rsidP="00922671">
            <w:pPr>
              <w:pStyle w:val="0-BancaComponentes"/>
            </w:pPr>
            <w:proofErr w:type="gramStart"/>
            <w:r w:rsidRPr="00B6294C">
              <w:t>( X</w:t>
            </w:r>
            <w:proofErr w:type="gramEnd"/>
            <w:r w:rsidRPr="00B6294C">
              <w:t xml:space="preserve"> ) Desejável</w:t>
            </w:r>
          </w:p>
          <w:p w14:paraId="2476E6FC" w14:textId="77777777" w:rsidR="00985F3E" w:rsidRPr="00B6294C" w:rsidRDefault="00985F3E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49" w:type="dxa"/>
          </w:tcPr>
          <w:p w14:paraId="008823BF" w14:textId="77777777" w:rsidR="00985F3E" w:rsidRPr="00B6294C" w:rsidRDefault="00985F3E" w:rsidP="00922671">
            <w:pPr>
              <w:pStyle w:val="0-BancaComponentes"/>
            </w:pPr>
            <w:r w:rsidRPr="00B6294C">
              <w:t>Permanência:</w:t>
            </w:r>
          </w:p>
          <w:p w14:paraId="01D013D5" w14:textId="77777777" w:rsidR="00985F3E" w:rsidRPr="00B6294C" w:rsidRDefault="00985F3E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Permanente</w:t>
            </w:r>
          </w:p>
          <w:p w14:paraId="269583C2" w14:textId="77777777" w:rsidR="00985F3E" w:rsidRPr="00B6294C" w:rsidRDefault="00985F3E" w:rsidP="00922671">
            <w:pPr>
              <w:pStyle w:val="0-BancaComponentes"/>
            </w:pPr>
            <w:r w:rsidRPr="00B6294C">
              <w:t>(X) Transitório</w:t>
            </w:r>
          </w:p>
        </w:tc>
      </w:tr>
      <w:tr w:rsidR="00985F3E" w:rsidRPr="00B6294C" w14:paraId="3E9A3115" w14:textId="77777777" w:rsidTr="00217ECC">
        <w:tc>
          <w:tcPr>
            <w:tcW w:w="8931" w:type="dxa"/>
            <w:gridSpan w:val="6"/>
          </w:tcPr>
          <w:p w14:paraId="1C77E508" w14:textId="4DA3A5E2" w:rsidR="00985F3E" w:rsidRPr="00B6294C" w:rsidRDefault="00985F3E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>O sistema deverá filtrar automaticamente em um período de 1 mês</w:t>
            </w:r>
            <w:r w:rsidR="00920EC4" w:rsidRPr="00B6294C">
              <w:rPr>
                <w:lang w:val="pt-BR"/>
              </w:rPr>
              <w:t xml:space="preserve"> (tendo como </w:t>
            </w:r>
            <w:r w:rsidR="00D1146A" w:rsidRPr="00B6294C">
              <w:rPr>
                <w:lang w:val="pt-BR"/>
              </w:rPr>
              <w:t>referência</w:t>
            </w:r>
            <w:r w:rsidR="00920EC4" w:rsidRPr="00B6294C">
              <w:rPr>
                <w:lang w:val="pt-BR"/>
              </w:rPr>
              <w:t xml:space="preserve"> o mês atual)</w:t>
            </w:r>
            <w:r w:rsidRPr="00B6294C">
              <w:rPr>
                <w:lang w:val="pt-BR"/>
              </w:rPr>
              <w:t xml:space="preserve"> caso o usuário não informe nenhuma data </w:t>
            </w:r>
            <w:r w:rsidR="005F121A" w:rsidRPr="00B6294C">
              <w:rPr>
                <w:lang w:val="pt-BR"/>
              </w:rPr>
              <w:t xml:space="preserve">buscando </w:t>
            </w:r>
            <w:r w:rsidR="001368D6" w:rsidRPr="00B6294C">
              <w:rPr>
                <w:lang w:val="pt-BR"/>
              </w:rPr>
              <w:t>todas as categorias</w:t>
            </w:r>
            <w:r w:rsidR="005F121A" w:rsidRPr="00B6294C">
              <w:rPr>
                <w:lang w:val="pt-BR"/>
              </w:rPr>
              <w:t xml:space="preserve"> da respectiva data.</w:t>
            </w:r>
          </w:p>
        </w:tc>
      </w:tr>
    </w:tbl>
    <w:p w14:paraId="3A79B610" w14:textId="77777777" w:rsidR="00485449" w:rsidRPr="00B6294C" w:rsidRDefault="00485449" w:rsidP="00B6294C">
      <w:pPr>
        <w:pStyle w:val="0-ABNT"/>
        <w:spacing w:after="160"/>
        <w:ind w:firstLine="1134"/>
        <w:rPr>
          <w:lang w:val="pt-BR"/>
        </w:rPr>
      </w:pPr>
    </w:p>
    <w:p w14:paraId="6A4A6345" w14:textId="77777777" w:rsidR="00485449" w:rsidRPr="00B6294C" w:rsidRDefault="00485449" w:rsidP="00B6294C">
      <w:pPr>
        <w:pStyle w:val="0-ABNT"/>
        <w:spacing w:after="160"/>
        <w:ind w:firstLine="1134"/>
        <w:rPr>
          <w:lang w:val="pt-BR"/>
        </w:rPr>
      </w:pPr>
    </w:p>
    <w:p w14:paraId="42CF37A4" w14:textId="77777777" w:rsidR="00462664" w:rsidRPr="00B6294C" w:rsidRDefault="00B92555" w:rsidP="00753B38">
      <w:pPr>
        <w:pStyle w:val="Ttulo2"/>
      </w:pPr>
      <w:bookmarkStart w:id="49" w:name="_Toc45271540"/>
      <w:bookmarkStart w:id="50" w:name="_Toc67510537"/>
      <w:bookmarkStart w:id="51" w:name="_Toc67511729"/>
      <w:bookmarkStart w:id="52" w:name="_Toc67515583"/>
      <w:bookmarkStart w:id="53" w:name="_Toc69145504"/>
      <w:r w:rsidRPr="00EE6F43">
        <w:t>Matrizes</w:t>
      </w:r>
      <w:r w:rsidRPr="00B6294C">
        <w:t xml:space="preserve"> de Rastreabilidade entre Requisitos Funcionais e Requisitos Não Funcionais:</w:t>
      </w:r>
      <w:bookmarkEnd w:id="49"/>
      <w:bookmarkEnd w:id="50"/>
      <w:bookmarkEnd w:id="51"/>
      <w:bookmarkEnd w:id="52"/>
      <w:bookmarkEnd w:id="53"/>
    </w:p>
    <w:tbl>
      <w:tblPr>
        <w:tblStyle w:val="Tabelacomgrade"/>
        <w:tblW w:w="9039" w:type="dxa"/>
        <w:tblLook w:val="04A0" w:firstRow="1" w:lastRow="0" w:firstColumn="1" w:lastColumn="0" w:noHBand="0" w:noVBand="1"/>
      </w:tblPr>
      <w:tblGrid>
        <w:gridCol w:w="1101"/>
        <w:gridCol w:w="1275"/>
        <w:gridCol w:w="1276"/>
        <w:gridCol w:w="1369"/>
        <w:gridCol w:w="1276"/>
        <w:gridCol w:w="1466"/>
        <w:gridCol w:w="1276"/>
      </w:tblGrid>
      <w:tr w:rsidR="00F855EE" w:rsidRPr="00B6294C" w14:paraId="565D1370" w14:textId="1B37D4C8" w:rsidTr="008D408B">
        <w:tc>
          <w:tcPr>
            <w:tcW w:w="1101" w:type="dxa"/>
            <w:vAlign w:val="center"/>
          </w:tcPr>
          <w:p w14:paraId="66F7E8DE" w14:textId="77777777" w:rsidR="00F855EE" w:rsidRPr="008D408B" w:rsidRDefault="00F855EE" w:rsidP="008D408B">
            <w:pPr>
              <w:pStyle w:val="0-ABNT"/>
              <w:jc w:val="left"/>
            </w:pPr>
          </w:p>
        </w:tc>
        <w:tc>
          <w:tcPr>
            <w:tcW w:w="1275" w:type="dxa"/>
            <w:vAlign w:val="center"/>
          </w:tcPr>
          <w:p w14:paraId="4FAD7B8B" w14:textId="26DF202F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001</w:t>
            </w:r>
          </w:p>
        </w:tc>
        <w:tc>
          <w:tcPr>
            <w:tcW w:w="1276" w:type="dxa"/>
            <w:vAlign w:val="center"/>
          </w:tcPr>
          <w:p w14:paraId="4D6956BE" w14:textId="46D18682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002</w:t>
            </w:r>
          </w:p>
        </w:tc>
        <w:tc>
          <w:tcPr>
            <w:tcW w:w="1369" w:type="dxa"/>
            <w:vAlign w:val="center"/>
          </w:tcPr>
          <w:p w14:paraId="5D31894B" w14:textId="43BC13C8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003</w:t>
            </w:r>
          </w:p>
        </w:tc>
        <w:tc>
          <w:tcPr>
            <w:tcW w:w="1276" w:type="dxa"/>
            <w:vAlign w:val="center"/>
          </w:tcPr>
          <w:p w14:paraId="506CED05" w14:textId="5F0218E4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004</w:t>
            </w:r>
          </w:p>
        </w:tc>
        <w:tc>
          <w:tcPr>
            <w:tcW w:w="1466" w:type="dxa"/>
            <w:vAlign w:val="center"/>
          </w:tcPr>
          <w:p w14:paraId="7DCDAC6F" w14:textId="77DDF68D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005</w:t>
            </w:r>
          </w:p>
        </w:tc>
        <w:tc>
          <w:tcPr>
            <w:tcW w:w="1276" w:type="dxa"/>
            <w:vAlign w:val="center"/>
          </w:tcPr>
          <w:p w14:paraId="47EAB2FB" w14:textId="02291C8B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006</w:t>
            </w:r>
          </w:p>
        </w:tc>
      </w:tr>
      <w:tr w:rsidR="00F721B5" w:rsidRPr="00B6294C" w14:paraId="24841F04" w14:textId="11E1151D" w:rsidTr="008D408B">
        <w:tc>
          <w:tcPr>
            <w:tcW w:w="1101" w:type="dxa"/>
            <w:vAlign w:val="center"/>
          </w:tcPr>
          <w:p w14:paraId="4BBF85EE" w14:textId="0B2D0F64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001</w:t>
            </w:r>
          </w:p>
        </w:tc>
        <w:tc>
          <w:tcPr>
            <w:tcW w:w="1275" w:type="dxa"/>
            <w:vAlign w:val="center"/>
          </w:tcPr>
          <w:p w14:paraId="0D81D7ED" w14:textId="15AE658B" w:rsidR="00F855EE" w:rsidRPr="008D408B" w:rsidRDefault="009321B3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945581E" w14:textId="3E0306FE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04525982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66408533" w14:textId="26B079E9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5442DF7A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2F3A96B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415A5472" w14:textId="58B723F8" w:rsidTr="008D408B">
        <w:tc>
          <w:tcPr>
            <w:tcW w:w="1101" w:type="dxa"/>
            <w:vAlign w:val="center"/>
          </w:tcPr>
          <w:p w14:paraId="7BA6B22B" w14:textId="18137B6A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002</w:t>
            </w:r>
          </w:p>
        </w:tc>
        <w:tc>
          <w:tcPr>
            <w:tcW w:w="1275" w:type="dxa"/>
            <w:vAlign w:val="center"/>
          </w:tcPr>
          <w:p w14:paraId="450E1408" w14:textId="56B180C4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8234CD9" w14:textId="153023E1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0D4807C9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1F5F7387" w14:textId="5B41984A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2BDFBCCA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4EBC07C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38543776" w14:textId="634401ED" w:rsidTr="008D408B">
        <w:tc>
          <w:tcPr>
            <w:tcW w:w="1101" w:type="dxa"/>
            <w:vAlign w:val="center"/>
          </w:tcPr>
          <w:p w14:paraId="416662B2" w14:textId="1812352A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003</w:t>
            </w:r>
          </w:p>
        </w:tc>
        <w:tc>
          <w:tcPr>
            <w:tcW w:w="1275" w:type="dxa"/>
            <w:vAlign w:val="center"/>
          </w:tcPr>
          <w:p w14:paraId="0FE512DF" w14:textId="72A5CD6B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62119E12" w14:textId="72DD2DE6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58EA070F" w14:textId="1CE319A8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251DA138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466" w:type="dxa"/>
            <w:vAlign w:val="center"/>
          </w:tcPr>
          <w:p w14:paraId="7CBEA1DB" w14:textId="14AE7A30" w:rsidR="00F855EE" w:rsidRPr="008D408B" w:rsidRDefault="009321B3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30AD9BB" w14:textId="3F6871DC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</w:tr>
      <w:tr w:rsidR="00F721B5" w:rsidRPr="00B6294C" w14:paraId="69A09D2F" w14:textId="124FC5B6" w:rsidTr="008D408B">
        <w:tc>
          <w:tcPr>
            <w:tcW w:w="1101" w:type="dxa"/>
            <w:vAlign w:val="center"/>
          </w:tcPr>
          <w:p w14:paraId="11E068BC" w14:textId="1D046EB0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lastRenderedPageBreak/>
              <w:t>RF 004</w:t>
            </w:r>
          </w:p>
        </w:tc>
        <w:tc>
          <w:tcPr>
            <w:tcW w:w="1275" w:type="dxa"/>
            <w:vAlign w:val="center"/>
          </w:tcPr>
          <w:p w14:paraId="691EB6FB" w14:textId="5DC6897D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5A5EAE59" w14:textId="2A36D57B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7D536D23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48ECBA2" w14:textId="04924860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466" w:type="dxa"/>
            <w:vAlign w:val="center"/>
          </w:tcPr>
          <w:p w14:paraId="7526B953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19608460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5821B28F" w14:textId="26C325A0" w:rsidTr="008D408B">
        <w:tc>
          <w:tcPr>
            <w:tcW w:w="1101" w:type="dxa"/>
            <w:vAlign w:val="center"/>
          </w:tcPr>
          <w:p w14:paraId="51BB13FA" w14:textId="67A9ACF1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005</w:t>
            </w:r>
          </w:p>
        </w:tc>
        <w:tc>
          <w:tcPr>
            <w:tcW w:w="1275" w:type="dxa"/>
            <w:vAlign w:val="center"/>
          </w:tcPr>
          <w:p w14:paraId="10FA39FC" w14:textId="7AEF428B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6A8F3C0E" w14:textId="14A88C27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13FFD82E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5915102F" w14:textId="63421D90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466" w:type="dxa"/>
            <w:vAlign w:val="center"/>
          </w:tcPr>
          <w:p w14:paraId="181AD31D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787414B" w14:textId="47D8CD20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29F2C690" w14:textId="0AE0AFBE" w:rsidTr="008D408B">
        <w:tc>
          <w:tcPr>
            <w:tcW w:w="1101" w:type="dxa"/>
            <w:vAlign w:val="center"/>
          </w:tcPr>
          <w:p w14:paraId="1FCC0C8A" w14:textId="7A41068E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006</w:t>
            </w:r>
          </w:p>
        </w:tc>
        <w:tc>
          <w:tcPr>
            <w:tcW w:w="1275" w:type="dxa"/>
            <w:vAlign w:val="center"/>
          </w:tcPr>
          <w:p w14:paraId="7209D5E2" w14:textId="152667B6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7E5F3170" w14:textId="21157E0D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24F89D16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70AF1128" w14:textId="1EE054B8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07322645" w14:textId="1F1EE8F8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68C2C92A" w14:textId="7B42B082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</w:tr>
      <w:tr w:rsidR="00F721B5" w:rsidRPr="00B6294C" w14:paraId="657CB843" w14:textId="13AC327E" w:rsidTr="008D408B">
        <w:tc>
          <w:tcPr>
            <w:tcW w:w="1101" w:type="dxa"/>
            <w:vAlign w:val="center"/>
          </w:tcPr>
          <w:p w14:paraId="61B83D34" w14:textId="219301E1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007</w:t>
            </w:r>
          </w:p>
        </w:tc>
        <w:tc>
          <w:tcPr>
            <w:tcW w:w="1275" w:type="dxa"/>
            <w:vAlign w:val="center"/>
          </w:tcPr>
          <w:p w14:paraId="7410EB40" w14:textId="7D6575D3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81DDDA7" w14:textId="50916FF2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3CCD1C9F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3CFC825" w14:textId="7FDC36F3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753DF8BF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5019C445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522E6685" w14:textId="078B6343" w:rsidTr="008D408B">
        <w:tc>
          <w:tcPr>
            <w:tcW w:w="1101" w:type="dxa"/>
            <w:vAlign w:val="center"/>
          </w:tcPr>
          <w:p w14:paraId="5787D690" w14:textId="42FABE75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008</w:t>
            </w:r>
          </w:p>
        </w:tc>
        <w:tc>
          <w:tcPr>
            <w:tcW w:w="1275" w:type="dxa"/>
            <w:vAlign w:val="center"/>
          </w:tcPr>
          <w:p w14:paraId="113F488D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43CF14D3" w14:textId="76806BBB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7A5EC70E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1074D36" w14:textId="3E3505B5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3029E477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96BACCD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6FA016E2" w14:textId="02D0F571" w:rsidTr="008D408B">
        <w:tc>
          <w:tcPr>
            <w:tcW w:w="1101" w:type="dxa"/>
            <w:vAlign w:val="center"/>
          </w:tcPr>
          <w:p w14:paraId="552198D6" w14:textId="74923152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009</w:t>
            </w:r>
          </w:p>
        </w:tc>
        <w:tc>
          <w:tcPr>
            <w:tcW w:w="1275" w:type="dxa"/>
            <w:vAlign w:val="center"/>
          </w:tcPr>
          <w:p w14:paraId="04F13C76" w14:textId="1328CD4B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35A931DE" w14:textId="37B1D673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36EAD190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697658D4" w14:textId="7383F158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7C3A9CD8" w14:textId="1F58763D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5648FAC" w14:textId="1FBCBA49" w:rsidR="00F855EE" w:rsidRPr="008D408B" w:rsidRDefault="00F855EE" w:rsidP="008D408B">
            <w:pPr>
              <w:pStyle w:val="0-ABNT"/>
              <w:jc w:val="center"/>
            </w:pPr>
          </w:p>
        </w:tc>
      </w:tr>
    </w:tbl>
    <w:p w14:paraId="44C97D46" w14:textId="77777777" w:rsidR="00446C3F" w:rsidRPr="00B6294C" w:rsidRDefault="00446C3F" w:rsidP="00B6294C">
      <w:pPr>
        <w:pStyle w:val="0-ABNT"/>
        <w:spacing w:after="160"/>
        <w:ind w:firstLine="1134"/>
      </w:pPr>
    </w:p>
    <w:p w14:paraId="00D7B57C" w14:textId="77777777" w:rsidR="00462664" w:rsidRPr="00B6294C" w:rsidRDefault="00B92555" w:rsidP="00753B38">
      <w:pPr>
        <w:pStyle w:val="Ttulo2"/>
      </w:pPr>
      <w:bookmarkStart w:id="54" w:name="_Toc45271541"/>
      <w:bookmarkStart w:id="55" w:name="_Toc67510538"/>
      <w:bookmarkStart w:id="56" w:name="_Toc67511730"/>
      <w:bookmarkStart w:id="57" w:name="_Toc67515584"/>
      <w:bookmarkStart w:id="58" w:name="_Toc69145505"/>
      <w:r w:rsidRPr="00B6294C">
        <w:t>Regras de Negócio</w:t>
      </w:r>
      <w:bookmarkEnd w:id="54"/>
      <w:bookmarkEnd w:id="55"/>
      <w:bookmarkEnd w:id="56"/>
      <w:bookmarkEnd w:id="57"/>
      <w:bookmarkEnd w:id="58"/>
    </w:p>
    <w:p w14:paraId="6E59FB5C" w14:textId="77777777" w:rsidR="005077CD" w:rsidRPr="00B6294C" w:rsidRDefault="005077CD" w:rsidP="00B6294C">
      <w:pPr>
        <w:pStyle w:val="0-ABNT"/>
        <w:spacing w:after="160"/>
        <w:ind w:firstLine="1134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39"/>
      </w:tblGrid>
      <w:tr w:rsidR="00462664" w:rsidRPr="00B6294C" w14:paraId="428BD35D" w14:textId="77777777" w:rsidTr="00820A8A">
        <w:tc>
          <w:tcPr>
            <w:tcW w:w="9039" w:type="dxa"/>
            <w:vAlign w:val="center"/>
          </w:tcPr>
          <w:p w14:paraId="0D0CE3CC" w14:textId="77777777" w:rsidR="00462664" w:rsidRPr="00B6294C" w:rsidRDefault="00B92555" w:rsidP="00820A8A">
            <w:pPr>
              <w:pStyle w:val="0-ABNT"/>
              <w:spacing w:after="160"/>
              <w:ind w:firstLine="0"/>
              <w:jc w:val="center"/>
            </w:pPr>
            <w:r w:rsidRPr="00B6294C">
              <w:rPr>
                <w:b/>
                <w:bCs/>
                <w:color w:val="000000"/>
              </w:rPr>
              <w:t xml:space="preserve">RN 001 </w:t>
            </w:r>
            <w:r w:rsidRPr="00B6294C">
              <w:rPr>
                <w:b/>
                <w:bCs/>
                <w:i/>
                <w:iCs/>
                <w:color w:val="000000"/>
              </w:rPr>
              <w:t>– Cadastrar Despesa</w:t>
            </w:r>
          </w:p>
        </w:tc>
      </w:tr>
      <w:tr w:rsidR="00462664" w:rsidRPr="00B6294C" w14:paraId="554E1B68" w14:textId="77777777" w:rsidTr="00217ECC">
        <w:tc>
          <w:tcPr>
            <w:tcW w:w="9039" w:type="dxa"/>
          </w:tcPr>
          <w:p w14:paraId="093870DA" w14:textId="77777777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>Não deverá cadastrar de</w:t>
            </w:r>
            <w:r w:rsidR="00C16408" w:rsidRPr="00B6294C">
              <w:rPr>
                <w:lang w:val="pt-BR"/>
              </w:rPr>
              <w:t>spesa caso não tenha uma nota ou comprovante</w:t>
            </w:r>
          </w:p>
        </w:tc>
      </w:tr>
      <w:tr w:rsidR="00462664" w:rsidRPr="00B6294C" w14:paraId="7A095F55" w14:textId="77777777" w:rsidTr="00217ECC">
        <w:tc>
          <w:tcPr>
            <w:tcW w:w="9039" w:type="dxa"/>
          </w:tcPr>
          <w:p w14:paraId="307E582C" w14:textId="1E5809F3" w:rsidR="00462664" w:rsidRPr="00B6294C" w:rsidRDefault="00B92555" w:rsidP="00820A8A">
            <w:pPr>
              <w:pStyle w:val="0-ABNT"/>
              <w:spacing w:after="160"/>
              <w:ind w:firstLine="0"/>
              <w:jc w:val="center"/>
            </w:pPr>
            <w:r w:rsidRPr="00B6294C">
              <w:rPr>
                <w:b/>
                <w:bCs/>
                <w:color w:val="000000"/>
              </w:rPr>
              <w:t xml:space="preserve">RN 002 </w:t>
            </w:r>
            <w:r w:rsidRPr="00B6294C">
              <w:rPr>
                <w:b/>
                <w:bCs/>
                <w:i/>
                <w:iCs/>
                <w:color w:val="000000"/>
              </w:rPr>
              <w:t xml:space="preserve">– </w:t>
            </w:r>
            <w:r w:rsidR="004D5CB5" w:rsidRPr="00B6294C">
              <w:rPr>
                <w:b/>
                <w:bCs/>
                <w:i/>
                <w:iCs/>
                <w:color w:val="000000"/>
              </w:rPr>
              <w:t>Alterar Status</w:t>
            </w:r>
          </w:p>
        </w:tc>
      </w:tr>
      <w:tr w:rsidR="00462664" w:rsidRPr="00B6294C" w14:paraId="5F4481FF" w14:textId="77777777" w:rsidTr="00217ECC">
        <w:tc>
          <w:tcPr>
            <w:tcW w:w="9039" w:type="dxa"/>
          </w:tcPr>
          <w:p w14:paraId="549B276E" w14:textId="62CC9A8F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Não deve </w:t>
            </w:r>
            <w:r w:rsidR="0056735D" w:rsidRPr="00B6294C">
              <w:rPr>
                <w:lang w:val="pt-BR"/>
              </w:rPr>
              <w:t>alterar o status caso não tenha ocorrido tal situação, por exemplo: despesa pendente, altere somente se já houve o pagamento da despesa</w:t>
            </w:r>
          </w:p>
        </w:tc>
      </w:tr>
      <w:tr w:rsidR="005B3415" w:rsidRPr="00B6294C" w14:paraId="30DFEAD9" w14:textId="77777777" w:rsidTr="00217ECC">
        <w:tc>
          <w:tcPr>
            <w:tcW w:w="9039" w:type="dxa"/>
          </w:tcPr>
          <w:p w14:paraId="340EA515" w14:textId="77777777" w:rsidR="005B3415" w:rsidRPr="00B6294C" w:rsidRDefault="005B3415" w:rsidP="00820A8A">
            <w:pPr>
              <w:pStyle w:val="0-ABNT"/>
              <w:spacing w:after="160"/>
              <w:ind w:firstLine="0"/>
              <w:jc w:val="center"/>
            </w:pPr>
            <w:r w:rsidRPr="00B6294C">
              <w:rPr>
                <w:b/>
                <w:bCs/>
                <w:color w:val="000000"/>
              </w:rPr>
              <w:t xml:space="preserve">RN 003 </w:t>
            </w:r>
            <w:r w:rsidRPr="00B6294C">
              <w:rPr>
                <w:b/>
                <w:bCs/>
                <w:i/>
                <w:iCs/>
                <w:color w:val="000000"/>
              </w:rPr>
              <w:t>– Aplicar Dinheiro</w:t>
            </w:r>
          </w:p>
        </w:tc>
      </w:tr>
      <w:tr w:rsidR="005B3415" w:rsidRPr="00B6294C" w14:paraId="7D17ED4A" w14:textId="77777777" w:rsidTr="00217ECC">
        <w:tc>
          <w:tcPr>
            <w:tcW w:w="9039" w:type="dxa"/>
          </w:tcPr>
          <w:p w14:paraId="194166F8" w14:textId="68F03696" w:rsidR="005B3415" w:rsidRPr="00B6294C" w:rsidRDefault="005B341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dinheiro que sobrar </w:t>
            </w:r>
            <w:r w:rsidR="00E04D86" w:rsidRPr="00B6294C">
              <w:rPr>
                <w:lang w:val="pt-BR"/>
              </w:rPr>
              <w:t>poderá</w:t>
            </w:r>
            <w:r w:rsidRPr="00B6294C">
              <w:rPr>
                <w:lang w:val="pt-BR"/>
              </w:rPr>
              <w:t xml:space="preserve"> ser investido para </w:t>
            </w:r>
            <w:r w:rsidR="00E04D86" w:rsidRPr="00B6294C">
              <w:rPr>
                <w:lang w:val="pt-BR"/>
              </w:rPr>
              <w:t xml:space="preserve">criar uma reserva de </w:t>
            </w:r>
            <w:r w:rsidR="00FA7C5C" w:rsidRPr="00B6294C">
              <w:rPr>
                <w:lang w:val="pt-BR"/>
              </w:rPr>
              <w:t>emergência</w:t>
            </w:r>
            <w:r w:rsidR="00E04D86" w:rsidRPr="00B6294C">
              <w:rPr>
                <w:lang w:val="pt-BR"/>
              </w:rPr>
              <w:t xml:space="preserve"> para </w:t>
            </w:r>
            <w:r w:rsidR="00FA7C5C" w:rsidRPr="00B6294C">
              <w:rPr>
                <w:lang w:val="pt-BR"/>
              </w:rPr>
              <w:t>possíveis</w:t>
            </w:r>
            <w:r w:rsidR="00E04D86" w:rsidRPr="00B6294C">
              <w:rPr>
                <w:lang w:val="pt-BR"/>
              </w:rPr>
              <w:t xml:space="preserve"> imprevistos </w:t>
            </w:r>
          </w:p>
        </w:tc>
      </w:tr>
    </w:tbl>
    <w:p w14:paraId="19F72EBD" w14:textId="77777777" w:rsidR="005B3415" w:rsidRPr="00B6294C" w:rsidRDefault="005B3415" w:rsidP="00B6294C">
      <w:pPr>
        <w:pStyle w:val="0-ABNT"/>
        <w:spacing w:after="160"/>
        <w:ind w:firstLine="1134"/>
        <w:rPr>
          <w:lang w:val="pt-BR"/>
        </w:rPr>
      </w:pPr>
    </w:p>
    <w:p w14:paraId="3AC8D011" w14:textId="44F6AA2D" w:rsidR="00462664" w:rsidRPr="00B6294C" w:rsidRDefault="00B92555" w:rsidP="00753B38">
      <w:pPr>
        <w:pStyle w:val="Ttulo2"/>
      </w:pPr>
      <w:bookmarkStart w:id="59" w:name="_Toc67510539"/>
      <w:bookmarkStart w:id="60" w:name="_Toc67511731"/>
      <w:bookmarkStart w:id="61" w:name="_Toc67515585"/>
      <w:bookmarkStart w:id="62" w:name="_Toc69145506"/>
      <w:r w:rsidRPr="00B6294C">
        <w:lastRenderedPageBreak/>
        <w:t xml:space="preserve">Matrizes </w:t>
      </w:r>
      <w:r w:rsidRPr="00EE6F43">
        <w:t>de</w:t>
      </w:r>
      <w:r w:rsidRPr="00B6294C">
        <w:t xml:space="preserve"> Rastreabilidade entre </w:t>
      </w:r>
      <w:proofErr w:type="spellStart"/>
      <w:r w:rsidRPr="00B6294C">
        <w:t>Requisitos</w:t>
      </w:r>
      <w:proofErr w:type="spellEnd"/>
      <w:r w:rsidRPr="00B6294C">
        <w:t xml:space="preserve"> </w:t>
      </w:r>
      <w:proofErr w:type="spellStart"/>
      <w:r w:rsidRPr="00B6294C">
        <w:t>Funcionais</w:t>
      </w:r>
      <w:proofErr w:type="spellEnd"/>
      <w:r w:rsidRPr="00B6294C">
        <w:t xml:space="preserve"> e </w:t>
      </w:r>
      <w:proofErr w:type="spellStart"/>
      <w:r w:rsidRPr="00B6294C">
        <w:t>Regras</w:t>
      </w:r>
      <w:proofErr w:type="spellEnd"/>
      <w:r w:rsidRPr="00B6294C">
        <w:t xml:space="preserve"> de </w:t>
      </w:r>
      <w:proofErr w:type="spellStart"/>
      <w:r w:rsidRPr="00B6294C">
        <w:t>Negócio</w:t>
      </w:r>
      <w:bookmarkEnd w:id="59"/>
      <w:bookmarkEnd w:id="60"/>
      <w:bookmarkEnd w:id="61"/>
      <w:bookmarkEnd w:id="62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02"/>
        <w:gridCol w:w="2302"/>
        <w:gridCol w:w="2303"/>
        <w:gridCol w:w="2303"/>
      </w:tblGrid>
      <w:tr w:rsidR="005A464D" w:rsidRPr="00B6294C" w14:paraId="5E417746" w14:textId="77777777" w:rsidTr="005A464D">
        <w:tc>
          <w:tcPr>
            <w:tcW w:w="2302" w:type="dxa"/>
          </w:tcPr>
          <w:p w14:paraId="00189279" w14:textId="0D6DCC12" w:rsidR="005A464D" w:rsidRPr="00B6294C" w:rsidRDefault="005A464D" w:rsidP="005E36B3">
            <w:pPr>
              <w:pStyle w:val="0-ABNT"/>
            </w:pPr>
          </w:p>
        </w:tc>
        <w:tc>
          <w:tcPr>
            <w:tcW w:w="2302" w:type="dxa"/>
          </w:tcPr>
          <w:p w14:paraId="49B7CA0A" w14:textId="76803CC6" w:rsidR="005A464D" w:rsidRPr="00B6294C" w:rsidRDefault="005A464D" w:rsidP="005E36B3">
            <w:pPr>
              <w:pStyle w:val="0-ABNT"/>
            </w:pPr>
            <w:r w:rsidRPr="00B6294C">
              <w:t>RN 001</w:t>
            </w:r>
          </w:p>
        </w:tc>
        <w:tc>
          <w:tcPr>
            <w:tcW w:w="2303" w:type="dxa"/>
          </w:tcPr>
          <w:p w14:paraId="2ACECBEC" w14:textId="6138589F" w:rsidR="005A464D" w:rsidRPr="00B6294C" w:rsidRDefault="005A464D" w:rsidP="005E36B3">
            <w:pPr>
              <w:pStyle w:val="0-ABNT"/>
            </w:pPr>
            <w:r w:rsidRPr="00B6294C">
              <w:t>RN 002</w:t>
            </w:r>
          </w:p>
        </w:tc>
        <w:tc>
          <w:tcPr>
            <w:tcW w:w="2303" w:type="dxa"/>
          </w:tcPr>
          <w:p w14:paraId="5A71E3EA" w14:textId="476285A4" w:rsidR="005A464D" w:rsidRPr="00B6294C" w:rsidRDefault="005A464D" w:rsidP="005E36B3">
            <w:pPr>
              <w:pStyle w:val="0-ABNT"/>
            </w:pPr>
            <w:r w:rsidRPr="00B6294C">
              <w:t>RN 003</w:t>
            </w:r>
          </w:p>
        </w:tc>
      </w:tr>
      <w:tr w:rsidR="005A464D" w:rsidRPr="00B6294C" w14:paraId="207BA625" w14:textId="77777777" w:rsidTr="005E36B3">
        <w:tc>
          <w:tcPr>
            <w:tcW w:w="2302" w:type="dxa"/>
            <w:vAlign w:val="center"/>
          </w:tcPr>
          <w:p w14:paraId="1089AE85" w14:textId="2469F52D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001</w:t>
            </w:r>
          </w:p>
        </w:tc>
        <w:tc>
          <w:tcPr>
            <w:tcW w:w="2302" w:type="dxa"/>
          </w:tcPr>
          <w:p w14:paraId="0CF8E1FC" w14:textId="61756F55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430246D4" w14:textId="4D1BBA8E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49641B64" w14:textId="41BFC8BD" w:rsidR="005A464D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  <w:tr w:rsidR="005A464D" w:rsidRPr="00B6294C" w14:paraId="188AD79A" w14:textId="77777777" w:rsidTr="005E36B3">
        <w:tc>
          <w:tcPr>
            <w:tcW w:w="2302" w:type="dxa"/>
            <w:vAlign w:val="center"/>
          </w:tcPr>
          <w:p w14:paraId="42A1929D" w14:textId="3550AFB8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</w:t>
            </w:r>
            <w:r w:rsidR="0056123E" w:rsidRPr="00B6294C">
              <w:t>2</w:t>
            </w:r>
          </w:p>
        </w:tc>
        <w:tc>
          <w:tcPr>
            <w:tcW w:w="2302" w:type="dxa"/>
          </w:tcPr>
          <w:p w14:paraId="4B825B37" w14:textId="713CECF0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62F22013" w14:textId="3BD0BDD7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7DC56399" w14:textId="7584DDCA" w:rsidR="005A464D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  <w:tr w:rsidR="0056123E" w:rsidRPr="00B6294C" w14:paraId="6D1C9B87" w14:textId="77777777" w:rsidTr="005E36B3">
        <w:tc>
          <w:tcPr>
            <w:tcW w:w="2302" w:type="dxa"/>
            <w:vAlign w:val="center"/>
          </w:tcPr>
          <w:p w14:paraId="1660B9DD" w14:textId="1D4E7A95" w:rsidR="0056123E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RF 003</w:t>
            </w:r>
          </w:p>
        </w:tc>
        <w:tc>
          <w:tcPr>
            <w:tcW w:w="2302" w:type="dxa"/>
          </w:tcPr>
          <w:p w14:paraId="17C714DA" w14:textId="77777777" w:rsidR="0056123E" w:rsidRPr="00B6294C" w:rsidRDefault="0056123E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4B77A033" w14:textId="77777777" w:rsidR="0056123E" w:rsidRPr="00B6294C" w:rsidRDefault="0056123E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4749966D" w14:textId="053D7424" w:rsidR="0056123E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  <w:tr w:rsidR="005A464D" w:rsidRPr="00B6294C" w14:paraId="5FE916DE" w14:textId="77777777" w:rsidTr="005E36B3">
        <w:tc>
          <w:tcPr>
            <w:tcW w:w="2302" w:type="dxa"/>
            <w:vAlign w:val="center"/>
          </w:tcPr>
          <w:p w14:paraId="217DDB88" w14:textId="694179A0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004</w:t>
            </w:r>
          </w:p>
        </w:tc>
        <w:tc>
          <w:tcPr>
            <w:tcW w:w="2302" w:type="dxa"/>
          </w:tcPr>
          <w:p w14:paraId="745BA6CD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7B1B01BA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561E3521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3F278ABC" w14:textId="77777777" w:rsidTr="005E36B3">
        <w:tc>
          <w:tcPr>
            <w:tcW w:w="2302" w:type="dxa"/>
            <w:vAlign w:val="center"/>
          </w:tcPr>
          <w:p w14:paraId="0C1F215C" w14:textId="4E695994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005</w:t>
            </w:r>
          </w:p>
        </w:tc>
        <w:tc>
          <w:tcPr>
            <w:tcW w:w="2302" w:type="dxa"/>
          </w:tcPr>
          <w:p w14:paraId="214F90AE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046E16EA" w14:textId="520FBC4B" w:rsidR="005A464D" w:rsidRPr="00B6294C" w:rsidRDefault="0056123E" w:rsidP="005E36B3">
            <w:pPr>
              <w:pStyle w:val="0-ABNT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0E71CF3A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75B43464" w14:textId="77777777" w:rsidTr="005E36B3">
        <w:tc>
          <w:tcPr>
            <w:tcW w:w="2302" w:type="dxa"/>
            <w:vAlign w:val="center"/>
          </w:tcPr>
          <w:p w14:paraId="6B021DA5" w14:textId="00705654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006</w:t>
            </w:r>
          </w:p>
        </w:tc>
        <w:tc>
          <w:tcPr>
            <w:tcW w:w="2302" w:type="dxa"/>
          </w:tcPr>
          <w:p w14:paraId="4B382A7E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44C2FED0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07B63FA4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218EBCEA" w14:textId="77777777" w:rsidTr="005E36B3">
        <w:tc>
          <w:tcPr>
            <w:tcW w:w="2302" w:type="dxa"/>
            <w:vAlign w:val="center"/>
          </w:tcPr>
          <w:p w14:paraId="739418B1" w14:textId="05FFDA37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007</w:t>
            </w:r>
          </w:p>
        </w:tc>
        <w:tc>
          <w:tcPr>
            <w:tcW w:w="2302" w:type="dxa"/>
          </w:tcPr>
          <w:p w14:paraId="138438E3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5287163C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236CD75C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4EAD3D21" w14:textId="77777777" w:rsidTr="005E36B3">
        <w:tc>
          <w:tcPr>
            <w:tcW w:w="2302" w:type="dxa"/>
            <w:vAlign w:val="center"/>
          </w:tcPr>
          <w:p w14:paraId="1D4ADAEA" w14:textId="6317E2D3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008</w:t>
            </w:r>
          </w:p>
        </w:tc>
        <w:tc>
          <w:tcPr>
            <w:tcW w:w="2302" w:type="dxa"/>
          </w:tcPr>
          <w:p w14:paraId="5BBCFCC7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7C3A39DA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60CA5F0C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0BD81269" w14:textId="77777777" w:rsidTr="005E36B3">
        <w:tc>
          <w:tcPr>
            <w:tcW w:w="2302" w:type="dxa"/>
            <w:vAlign w:val="center"/>
          </w:tcPr>
          <w:p w14:paraId="670EF8CC" w14:textId="79722713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009</w:t>
            </w:r>
          </w:p>
        </w:tc>
        <w:tc>
          <w:tcPr>
            <w:tcW w:w="2302" w:type="dxa"/>
          </w:tcPr>
          <w:p w14:paraId="446B93D5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6E133788" w14:textId="40B76542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72463E7C" w14:textId="219D2FF8" w:rsidR="005A464D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</w:tbl>
    <w:p w14:paraId="5A05FBBB" w14:textId="1759611C" w:rsidR="00C63961" w:rsidRPr="00B6294C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4258B3E7" w14:textId="77777777" w:rsidR="00C63961" w:rsidRPr="00B6294C" w:rsidRDefault="00C63961" w:rsidP="008C3C59">
      <w:pPr>
        <w:pStyle w:val="0-ABNT"/>
        <w:spacing w:after="160"/>
        <w:ind w:firstLine="0"/>
        <w:rPr>
          <w:lang w:val="pt-BR"/>
        </w:rPr>
      </w:pPr>
    </w:p>
    <w:p w14:paraId="74E37555" w14:textId="699E403E" w:rsidR="00462664" w:rsidRPr="00B6294C" w:rsidRDefault="00666CDC" w:rsidP="00753B38">
      <w:pPr>
        <w:pStyle w:val="Ttulo2"/>
      </w:pPr>
      <w:bookmarkStart w:id="63" w:name="_Toc45271542"/>
      <w:bookmarkStart w:id="64" w:name="_Toc67510540"/>
      <w:bookmarkStart w:id="65" w:name="_Toc67511732"/>
      <w:bookmarkStart w:id="66" w:name="_Toc67515586"/>
      <w:bookmarkStart w:id="67" w:name="_Toc69145507"/>
      <w:r w:rsidRPr="00B6294C">
        <w:t xml:space="preserve">Caso </w:t>
      </w:r>
      <w:r w:rsidR="00922E05">
        <w:t>d</w:t>
      </w:r>
      <w:r w:rsidR="00104894">
        <w:t>e</w:t>
      </w:r>
      <w:r w:rsidRPr="00B6294C">
        <w:t xml:space="preserve"> </w:t>
      </w:r>
      <w:r w:rsidR="00922E05">
        <w:t>U</w:t>
      </w:r>
      <w:r w:rsidRPr="00B6294C">
        <w:t>so</w:t>
      </w:r>
      <w:bookmarkEnd w:id="63"/>
      <w:bookmarkEnd w:id="64"/>
      <w:bookmarkEnd w:id="65"/>
      <w:bookmarkEnd w:id="66"/>
      <w:bookmarkEnd w:id="67"/>
    </w:p>
    <w:p w14:paraId="6725DAD8" w14:textId="196AC15C" w:rsidR="00D11D87" w:rsidRPr="00B6294C" w:rsidRDefault="00D11D87" w:rsidP="00B6294C">
      <w:pPr>
        <w:pStyle w:val="0-Titulo-Nivel3"/>
        <w:numPr>
          <w:ilvl w:val="0"/>
          <w:numId w:val="0"/>
        </w:numPr>
        <w:spacing w:after="160" w:line="360" w:lineRule="auto"/>
        <w:ind w:firstLine="1134"/>
        <w:rPr>
          <w:lang w:val="pt-BR"/>
        </w:rPr>
      </w:pPr>
    </w:p>
    <w:p w14:paraId="32498B21" w14:textId="371444BB" w:rsidR="00462664" w:rsidRPr="00B6294C" w:rsidRDefault="00D77210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001: </w:t>
      </w:r>
      <w:r w:rsidR="00E540ED" w:rsidRPr="00B6294C">
        <w:rPr>
          <w:lang w:val="pt-BR"/>
        </w:rPr>
        <w:t>Consultar</w:t>
      </w:r>
      <w:r w:rsidR="006149B9" w:rsidRPr="00B6294C">
        <w:rPr>
          <w:lang w:val="pt-BR"/>
        </w:rPr>
        <w:t xml:space="preserve"> </w:t>
      </w:r>
      <w:r w:rsidR="001368D6" w:rsidRPr="00B6294C">
        <w:rPr>
          <w:lang w:val="pt-BR"/>
        </w:rPr>
        <w:t>Lançamento</w:t>
      </w:r>
    </w:p>
    <w:p w14:paraId="4A6B31BA" w14:textId="2D90CAB4" w:rsidR="00120AC1" w:rsidRPr="00B6294C" w:rsidRDefault="00120AC1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002: </w:t>
      </w:r>
      <w:r w:rsidR="007A430C" w:rsidRPr="00B6294C">
        <w:rPr>
          <w:lang w:val="pt-BR"/>
        </w:rPr>
        <w:t>Inserir</w:t>
      </w:r>
      <w:r w:rsidR="006149B9" w:rsidRPr="00B6294C">
        <w:rPr>
          <w:lang w:val="pt-BR"/>
        </w:rPr>
        <w:t xml:space="preserve"> </w:t>
      </w:r>
      <w:r w:rsidR="001368D6" w:rsidRPr="00B6294C">
        <w:rPr>
          <w:lang w:val="pt-BR"/>
        </w:rPr>
        <w:t>Lançamento</w:t>
      </w:r>
    </w:p>
    <w:p w14:paraId="0D5F8404" w14:textId="00C3D250" w:rsidR="00462664" w:rsidRPr="00B6294C" w:rsidRDefault="00120AC1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003</w:t>
      </w:r>
      <w:r w:rsidR="00B92555" w:rsidRPr="00B6294C">
        <w:rPr>
          <w:lang w:val="pt-BR"/>
        </w:rPr>
        <w:t xml:space="preserve">: </w:t>
      </w:r>
      <w:r w:rsidR="007A430C" w:rsidRPr="00B6294C">
        <w:rPr>
          <w:lang w:val="pt-BR"/>
        </w:rPr>
        <w:t>Emitir Relatório</w:t>
      </w:r>
    </w:p>
    <w:p w14:paraId="24583FF5" w14:textId="54DD3AB5" w:rsidR="00462664" w:rsidRPr="00B6294C" w:rsidRDefault="00120AC1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004</w:t>
      </w:r>
      <w:r w:rsidR="00B92555" w:rsidRPr="00B6294C">
        <w:rPr>
          <w:lang w:val="pt-BR"/>
        </w:rPr>
        <w:t xml:space="preserve">: </w:t>
      </w:r>
      <w:r w:rsidR="007A430C" w:rsidRPr="00B6294C">
        <w:rPr>
          <w:lang w:val="pt-BR"/>
        </w:rPr>
        <w:t xml:space="preserve">Filtrar </w:t>
      </w:r>
      <w:r w:rsidR="00676AF9" w:rsidRPr="00B6294C">
        <w:rPr>
          <w:lang w:val="pt-BR"/>
        </w:rPr>
        <w:t>Busca</w:t>
      </w:r>
    </w:p>
    <w:p w14:paraId="689A5DD0" w14:textId="406E4F9C" w:rsidR="00C16408" w:rsidRPr="00B6294C" w:rsidRDefault="00C16408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lastRenderedPageBreak/>
        <w:t xml:space="preserve">UC 005: </w:t>
      </w:r>
      <w:r w:rsidR="007A430C" w:rsidRPr="00B6294C">
        <w:rPr>
          <w:lang w:val="pt-BR"/>
        </w:rPr>
        <w:t xml:space="preserve">Excluir </w:t>
      </w:r>
      <w:r w:rsidR="001368D6" w:rsidRPr="00B6294C">
        <w:rPr>
          <w:lang w:val="pt-BR"/>
        </w:rPr>
        <w:t>Lançamento</w:t>
      </w:r>
    </w:p>
    <w:p w14:paraId="050DDD2B" w14:textId="71050775" w:rsidR="00843AD4" w:rsidRPr="00B6294C" w:rsidRDefault="00843AD4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006: </w:t>
      </w:r>
      <w:r w:rsidR="002F6E6C" w:rsidRPr="00B6294C">
        <w:rPr>
          <w:lang w:val="pt-BR"/>
        </w:rPr>
        <w:t>Atualizar</w:t>
      </w:r>
      <w:r w:rsidR="007A430C" w:rsidRPr="00B6294C">
        <w:rPr>
          <w:lang w:val="pt-BR"/>
        </w:rPr>
        <w:t xml:space="preserve"> </w:t>
      </w:r>
      <w:r w:rsidR="001368D6" w:rsidRPr="00B6294C">
        <w:rPr>
          <w:lang w:val="pt-BR"/>
        </w:rPr>
        <w:t>Lançamento</w:t>
      </w:r>
    </w:p>
    <w:p w14:paraId="7FEA5D9C" w14:textId="5CA7BC8F" w:rsidR="00843AD4" w:rsidRPr="00B6294C" w:rsidRDefault="00843AD4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007: </w:t>
      </w:r>
      <w:r w:rsidR="007A430C" w:rsidRPr="00B6294C">
        <w:rPr>
          <w:lang w:val="pt-BR"/>
        </w:rPr>
        <w:t>A</w:t>
      </w:r>
      <w:r w:rsidR="001F159B">
        <w:rPr>
          <w:lang w:val="pt-BR"/>
        </w:rPr>
        <w:t>tualizar Cadastro</w:t>
      </w:r>
    </w:p>
    <w:p w14:paraId="5D162334" w14:textId="1AF97B56" w:rsidR="00024E8F" w:rsidRPr="00B6294C" w:rsidRDefault="00024E8F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008: </w:t>
      </w:r>
      <w:r w:rsidR="007A430C" w:rsidRPr="00B6294C">
        <w:rPr>
          <w:lang w:val="pt-BR"/>
        </w:rPr>
        <w:t>Alterar Tema</w:t>
      </w:r>
    </w:p>
    <w:p w14:paraId="297F739A" w14:textId="5CFDEC21" w:rsidR="00676AF9" w:rsidRPr="00B6294C" w:rsidRDefault="00676AF9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009: </w:t>
      </w:r>
      <w:r w:rsidR="001F159B">
        <w:rPr>
          <w:lang w:val="pt-BR"/>
        </w:rPr>
        <w:t>Registrar-se</w:t>
      </w:r>
    </w:p>
    <w:p w14:paraId="51A3D2AA" w14:textId="62F72A7E" w:rsidR="00352328" w:rsidRPr="00B6294C" w:rsidRDefault="00352328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010: Alterar Senha</w:t>
      </w:r>
    </w:p>
    <w:p w14:paraId="6E1D82B6" w14:textId="09CDCFA2" w:rsidR="002F6E6C" w:rsidRPr="00B6294C" w:rsidRDefault="002F6E6C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01</w:t>
      </w:r>
      <w:r w:rsidR="00504EFA" w:rsidRPr="00B6294C">
        <w:rPr>
          <w:lang w:val="pt-BR"/>
        </w:rPr>
        <w:t>1</w:t>
      </w:r>
      <w:r w:rsidRPr="00B6294C">
        <w:rPr>
          <w:lang w:val="pt-BR"/>
        </w:rPr>
        <w:t>: Mandar E-mail</w:t>
      </w:r>
    </w:p>
    <w:p w14:paraId="10D0BD39" w14:textId="77777777" w:rsidR="00517FBF" w:rsidRPr="00B6294C" w:rsidRDefault="00517FBF" w:rsidP="00B6294C">
      <w:pPr>
        <w:pStyle w:val="0-ABNT"/>
        <w:spacing w:after="160"/>
        <w:ind w:firstLine="1134"/>
        <w:rPr>
          <w:b/>
          <w:lang w:val="pt-BR"/>
        </w:rPr>
      </w:pPr>
    </w:p>
    <w:p w14:paraId="32F7FEB6" w14:textId="44EC9CE2" w:rsidR="00462664" w:rsidRPr="00B6294C" w:rsidRDefault="00B92555" w:rsidP="00753B38">
      <w:pPr>
        <w:pStyle w:val="Ttulo3"/>
      </w:pPr>
      <w:bookmarkStart w:id="68" w:name="_Toc45271544"/>
      <w:bookmarkStart w:id="69" w:name="_Toc67510541"/>
      <w:bookmarkStart w:id="70" w:name="_Toc67511733"/>
      <w:bookmarkStart w:id="71" w:name="_Toc67515587"/>
      <w:bookmarkStart w:id="72" w:name="_Toc69145508"/>
      <w:r w:rsidRPr="00B6294C">
        <w:t>Indicação dos atores do sistema:</w:t>
      </w:r>
      <w:bookmarkEnd w:id="68"/>
      <w:bookmarkEnd w:id="69"/>
      <w:bookmarkEnd w:id="70"/>
      <w:bookmarkEnd w:id="71"/>
      <w:bookmarkEnd w:id="72"/>
    </w:p>
    <w:p w14:paraId="0995A573" w14:textId="53CA955A" w:rsidR="009E7BB3" w:rsidRPr="00B6294C" w:rsidRDefault="00FA7C5C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Usuário</w:t>
      </w:r>
      <w:r w:rsidR="00B92555" w:rsidRPr="00B6294C">
        <w:rPr>
          <w:lang w:val="pt-BR"/>
        </w:rPr>
        <w:t>: é o ator que faz todas as funcionalidades do sistema</w:t>
      </w:r>
    </w:p>
    <w:p w14:paraId="1DD07B6F" w14:textId="621C0DB7" w:rsidR="00EB66BB" w:rsidRPr="00B6294C" w:rsidRDefault="00EB66BB" w:rsidP="00B6294C">
      <w:pPr>
        <w:pStyle w:val="0-ABNT"/>
        <w:spacing w:after="160"/>
        <w:ind w:firstLine="1134"/>
        <w:rPr>
          <w:lang w:val="pt-BR"/>
        </w:rPr>
      </w:pPr>
    </w:p>
    <w:p w14:paraId="69470EC1" w14:textId="4C06D1F9" w:rsidR="00EB66BB" w:rsidRPr="00B6294C" w:rsidRDefault="00EB66BB" w:rsidP="00B6294C">
      <w:pPr>
        <w:pStyle w:val="0-ABNT"/>
        <w:spacing w:after="160"/>
        <w:ind w:firstLine="1134"/>
        <w:rPr>
          <w:lang w:val="pt-BR"/>
        </w:rPr>
      </w:pPr>
    </w:p>
    <w:p w14:paraId="4801878B" w14:textId="26DA4584" w:rsidR="00104894" w:rsidRDefault="00104894" w:rsidP="00B6294C">
      <w:pPr>
        <w:pStyle w:val="0-ABNT"/>
        <w:spacing w:after="160"/>
        <w:ind w:firstLine="1134"/>
        <w:rPr>
          <w:b/>
          <w:lang w:val="pt-BR"/>
        </w:rPr>
      </w:pPr>
    </w:p>
    <w:p w14:paraId="1EA98E3B" w14:textId="77777777" w:rsidR="00CF2334" w:rsidRDefault="00CF2334" w:rsidP="00B6294C">
      <w:pPr>
        <w:pStyle w:val="0-ABNT"/>
        <w:spacing w:after="160"/>
        <w:ind w:firstLine="1134"/>
        <w:rPr>
          <w:b/>
          <w:lang w:val="pt-BR"/>
        </w:rPr>
      </w:pPr>
    </w:p>
    <w:p w14:paraId="3FAEE849" w14:textId="7CD1CC75" w:rsidR="00922E05" w:rsidRDefault="00922E05" w:rsidP="00B6294C">
      <w:pPr>
        <w:pStyle w:val="0-ABNT"/>
        <w:spacing w:after="160"/>
        <w:ind w:firstLine="1134"/>
        <w:rPr>
          <w:b/>
          <w:lang w:val="pt-BR"/>
        </w:rPr>
      </w:pPr>
    </w:p>
    <w:p w14:paraId="179DA888" w14:textId="16571EFC" w:rsidR="001F159B" w:rsidRDefault="001F159B" w:rsidP="00B6294C">
      <w:pPr>
        <w:pStyle w:val="0-ABNT"/>
        <w:spacing w:after="160"/>
        <w:ind w:firstLine="1134"/>
        <w:rPr>
          <w:b/>
          <w:lang w:val="pt-BR"/>
        </w:rPr>
      </w:pPr>
    </w:p>
    <w:p w14:paraId="274C5827" w14:textId="77777777" w:rsidR="001F159B" w:rsidRPr="00B6294C" w:rsidRDefault="001F159B" w:rsidP="00B6294C">
      <w:pPr>
        <w:pStyle w:val="0-ABNT"/>
        <w:spacing w:after="160"/>
        <w:ind w:firstLine="1134"/>
        <w:rPr>
          <w:b/>
          <w:lang w:val="pt-BR"/>
        </w:rPr>
      </w:pPr>
    </w:p>
    <w:p w14:paraId="4A5181FD" w14:textId="1DF5E4DE" w:rsidR="00963574" w:rsidRPr="00B6294C" w:rsidRDefault="00B92555" w:rsidP="00753B38">
      <w:pPr>
        <w:pStyle w:val="Ttulo3"/>
        <w:rPr>
          <w:color w:val="000000"/>
        </w:rPr>
      </w:pPr>
      <w:bookmarkStart w:id="73" w:name="_Toc45271545"/>
      <w:bookmarkStart w:id="74" w:name="_Toc67510542"/>
      <w:bookmarkStart w:id="75" w:name="_Toc67511734"/>
      <w:bookmarkStart w:id="76" w:name="_Toc67515588"/>
      <w:bookmarkStart w:id="77" w:name="_Toc69145509"/>
      <w:r w:rsidRPr="00B6294C">
        <w:lastRenderedPageBreak/>
        <w:t>Diagrama</w:t>
      </w:r>
      <w:r w:rsidR="00AE3653" w:rsidRPr="00B6294C">
        <w:t xml:space="preserve"> </w:t>
      </w:r>
      <w:r w:rsidRPr="00B6294C">
        <w:t>de caso de uso:</w:t>
      </w:r>
      <w:bookmarkEnd w:id="73"/>
      <w:bookmarkEnd w:id="74"/>
      <w:bookmarkEnd w:id="75"/>
      <w:bookmarkEnd w:id="76"/>
      <w:bookmarkEnd w:id="77"/>
      <w:r w:rsidR="00AE3653" w:rsidRPr="00B6294C">
        <w:rPr>
          <w:color w:val="000000"/>
        </w:rPr>
        <w:t xml:space="preserve"> </w:t>
      </w:r>
    </w:p>
    <w:p w14:paraId="33F4A505" w14:textId="3970EF32" w:rsidR="00963574" w:rsidRPr="00B6294C" w:rsidRDefault="001F159B" w:rsidP="001F159B">
      <w:pPr>
        <w:pStyle w:val="0-ABNT"/>
        <w:spacing w:after="160"/>
        <w:ind w:firstLine="0"/>
        <w:rPr>
          <w:color w:val="000000"/>
          <w:lang w:val="pt-BR"/>
        </w:rPr>
      </w:pPr>
      <w:r>
        <w:rPr>
          <w:noProof/>
        </w:rPr>
        <w:drawing>
          <wp:inline distT="0" distB="0" distL="0" distR="0" wp14:anchorId="3C9536B1" wp14:editId="436002DC">
            <wp:extent cx="5758815" cy="52470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900D" w14:textId="555A949A" w:rsidR="00462664" w:rsidRPr="00B6294C" w:rsidRDefault="00462664" w:rsidP="00BD4D95">
      <w:pPr>
        <w:pStyle w:val="0-ABNT"/>
        <w:spacing w:after="160"/>
        <w:ind w:firstLine="0"/>
        <w:rPr>
          <w:b/>
          <w:lang w:val="pt-BR"/>
        </w:rPr>
      </w:pPr>
    </w:p>
    <w:p w14:paraId="78821763" w14:textId="77777777" w:rsidR="00462664" w:rsidRPr="00B6294C" w:rsidRDefault="00462664" w:rsidP="00B6294C">
      <w:pPr>
        <w:pStyle w:val="0-ABNT"/>
        <w:spacing w:after="160"/>
        <w:ind w:firstLine="1134"/>
        <w:rPr>
          <w:lang w:val="pt-BR"/>
        </w:rPr>
      </w:pPr>
    </w:p>
    <w:p w14:paraId="4815EAF6" w14:textId="61FECEE4" w:rsidR="00340A91" w:rsidRPr="00B6294C" w:rsidRDefault="00340A91" w:rsidP="00B6294C">
      <w:pPr>
        <w:pStyle w:val="0-ABNT"/>
        <w:spacing w:after="160"/>
        <w:ind w:firstLine="1134"/>
        <w:rPr>
          <w:lang w:val="pt-BR"/>
        </w:rPr>
      </w:pPr>
    </w:p>
    <w:p w14:paraId="0753E4C9" w14:textId="387CB256" w:rsidR="00C63961" w:rsidRPr="00B6294C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22D25361" w14:textId="73BA41D4" w:rsidR="00C63961" w:rsidRPr="00B6294C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304B6506" w14:textId="77137B70" w:rsidR="00C63961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41736DA0" w14:textId="0441695F" w:rsidR="00922E05" w:rsidRDefault="00922E05" w:rsidP="00B6294C">
      <w:pPr>
        <w:pStyle w:val="0-ABNT"/>
        <w:spacing w:after="160"/>
        <w:ind w:firstLine="1134"/>
        <w:rPr>
          <w:lang w:val="pt-BR"/>
        </w:rPr>
      </w:pPr>
    </w:p>
    <w:p w14:paraId="5C74179C" w14:textId="77777777" w:rsidR="00922E05" w:rsidRPr="00B6294C" w:rsidRDefault="00922E05" w:rsidP="00B6294C">
      <w:pPr>
        <w:pStyle w:val="0-ABNT"/>
        <w:spacing w:after="160"/>
        <w:ind w:firstLine="1134"/>
        <w:rPr>
          <w:lang w:val="pt-BR"/>
        </w:rPr>
      </w:pPr>
    </w:p>
    <w:p w14:paraId="0BE3C101" w14:textId="0F696245" w:rsidR="00462664" w:rsidRPr="00B6294C" w:rsidRDefault="00B92555" w:rsidP="00753B38">
      <w:pPr>
        <w:pStyle w:val="Ttulo3"/>
      </w:pPr>
      <w:bookmarkStart w:id="78" w:name="_Toc45271546"/>
      <w:bookmarkStart w:id="79" w:name="_Toc67510543"/>
      <w:bookmarkStart w:id="80" w:name="_Toc67511735"/>
      <w:bookmarkStart w:id="81" w:name="_Toc67515589"/>
      <w:bookmarkStart w:id="82" w:name="_Toc69145510"/>
      <w:r w:rsidRPr="00381099">
        <w:lastRenderedPageBreak/>
        <w:t>Especificação</w:t>
      </w:r>
      <w:r w:rsidRPr="00B6294C">
        <w:t xml:space="preserve"> dos casos de uso:</w:t>
      </w:r>
      <w:bookmarkEnd w:id="78"/>
      <w:bookmarkEnd w:id="79"/>
      <w:bookmarkEnd w:id="80"/>
      <w:bookmarkEnd w:id="81"/>
      <w:bookmarkEnd w:id="82"/>
    </w:p>
    <w:p w14:paraId="4F831D1E" w14:textId="77777777" w:rsidR="00462664" w:rsidRPr="00B6294C" w:rsidRDefault="00462664" w:rsidP="00B6294C">
      <w:pPr>
        <w:pStyle w:val="0-ABNT"/>
        <w:spacing w:after="160"/>
        <w:ind w:firstLine="1134"/>
        <w:rPr>
          <w:lang w:val="pt-BR"/>
        </w:rPr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462664" w:rsidRPr="00B6294C" w14:paraId="5F3A5457" w14:textId="77777777" w:rsidTr="00517FBF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0D6B8" w14:textId="2E96EA34" w:rsidR="00462664" w:rsidRPr="00B6294C" w:rsidRDefault="00B92555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</w:t>
            </w:r>
            <w:r w:rsidR="00E540ED" w:rsidRPr="00B6294C">
              <w:rPr>
                <w:b/>
                <w:bCs/>
                <w:color w:val="000000"/>
                <w:lang w:val="pt-BR"/>
              </w:rPr>
              <w:t>Consultar</w:t>
            </w:r>
            <w:r w:rsidRPr="00B6294C">
              <w:rPr>
                <w:b/>
                <w:bCs/>
                <w:color w:val="000000"/>
                <w:lang w:val="pt-BR"/>
              </w:rPr>
              <w:t xml:space="preserve">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462664" w:rsidRPr="00B6294C" w14:paraId="1DEA63A6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BC2856A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51E5B" w14:textId="77777777" w:rsidR="00462664" w:rsidRPr="00B6294C" w:rsidRDefault="00B92555" w:rsidP="004B7CAB">
            <w:pPr>
              <w:pStyle w:val="0-BancaComponentes"/>
            </w:pPr>
            <w:r w:rsidRPr="00B6294C">
              <w:t>UC 001</w:t>
            </w:r>
          </w:p>
        </w:tc>
      </w:tr>
      <w:tr w:rsidR="00462664" w:rsidRPr="00B6294C" w14:paraId="7591FC1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3FDA1EF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A245D" w14:textId="1108FFE6" w:rsidR="00462664" w:rsidRPr="00B6294C" w:rsidRDefault="00B92555" w:rsidP="004B7CAB">
            <w:pPr>
              <w:pStyle w:val="0-BancaComponentes"/>
            </w:pPr>
            <w:r w:rsidRPr="00B6294C">
              <w:t>Este caso de uso tem por objetivo permitir</w:t>
            </w:r>
            <w:r w:rsidR="00E540ED" w:rsidRPr="00B6294C">
              <w:t xml:space="preserve"> a</w:t>
            </w:r>
            <w:r w:rsidRPr="00B6294C">
              <w:t xml:space="preserve"> </w:t>
            </w:r>
            <w:r w:rsidR="00E540ED" w:rsidRPr="00B6294C">
              <w:t xml:space="preserve">consulta de despesas </w:t>
            </w:r>
            <w:r w:rsidR="00C66A73" w:rsidRPr="00B6294C">
              <w:t>e receitas já cadastradas</w:t>
            </w:r>
          </w:p>
        </w:tc>
      </w:tr>
      <w:tr w:rsidR="00462664" w:rsidRPr="00B6294C" w14:paraId="5CEEC5F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C82004F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2C8D1" w14:textId="77777777" w:rsidR="00462664" w:rsidRPr="00B6294C" w:rsidRDefault="00B92555" w:rsidP="004B7CAB">
            <w:pPr>
              <w:pStyle w:val="0-BancaComponentes"/>
            </w:pPr>
            <w:r w:rsidRPr="00B6294C">
              <w:t>Usuário</w:t>
            </w:r>
          </w:p>
        </w:tc>
      </w:tr>
      <w:tr w:rsidR="00462664" w:rsidRPr="00B6294C" w14:paraId="17FAD91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F2DEFAC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069E2" w14:textId="77777777" w:rsidR="00462664" w:rsidRPr="00B6294C" w:rsidRDefault="00E540ED" w:rsidP="004B7CAB">
            <w:pPr>
              <w:pStyle w:val="0-BancaComponentes"/>
            </w:pPr>
            <w:r w:rsidRPr="00B6294C">
              <w:t>Usuário já ter feito o login</w:t>
            </w:r>
          </w:p>
        </w:tc>
      </w:tr>
      <w:tr w:rsidR="00462664" w:rsidRPr="00B6294C" w14:paraId="3B4D07C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D6841D2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1DAAB" w14:textId="77777777" w:rsidR="00462664" w:rsidRPr="00B6294C" w:rsidRDefault="006C061A" w:rsidP="004B7CAB">
            <w:pPr>
              <w:pStyle w:val="0-BancaComponentes"/>
            </w:pPr>
            <w:r w:rsidRPr="00B6294C">
              <w:t xml:space="preserve">1a- </w:t>
            </w:r>
            <w:r w:rsidR="00B92555" w:rsidRPr="00B6294C">
              <w:t xml:space="preserve">O use case inicia quando o usuário </w:t>
            </w:r>
            <w:r w:rsidR="00E540ED" w:rsidRPr="00B6294C">
              <w:t>entra na área de fluxo de caixa.</w:t>
            </w:r>
          </w:p>
          <w:p w14:paraId="091ED9F8" w14:textId="15A17EC9" w:rsidR="00462664" w:rsidRPr="00B6294C" w:rsidRDefault="006C061A" w:rsidP="004B7CAB">
            <w:pPr>
              <w:pStyle w:val="0-BancaComponentes"/>
              <w:rPr>
                <w:u w:val="single"/>
              </w:rPr>
            </w:pPr>
            <w:r w:rsidRPr="00B6294C">
              <w:t>2a -</w:t>
            </w:r>
            <w:r w:rsidR="00B92555" w:rsidRPr="00B6294C">
              <w:t xml:space="preserve">O sistema </w:t>
            </w:r>
            <w:r w:rsidR="00E540ED" w:rsidRPr="00B6294C">
              <w:t>lista todas as despesas</w:t>
            </w:r>
            <w:r w:rsidR="00B92555" w:rsidRPr="00B6294C">
              <w:t xml:space="preserve"> </w:t>
            </w:r>
            <w:r w:rsidR="00E540ED" w:rsidRPr="00B6294C">
              <w:t xml:space="preserve">já cadastradas </w:t>
            </w:r>
            <w:r w:rsidR="00C66A73" w:rsidRPr="00B6294C">
              <w:t xml:space="preserve">referente ao mês atual no </w:t>
            </w:r>
            <w:r w:rsidR="00FA7C5C" w:rsidRPr="00B6294C">
              <w:t>período</w:t>
            </w:r>
            <w:r w:rsidR="00C66A73" w:rsidRPr="00B6294C">
              <w:t xml:space="preserve"> de 30 dias</w:t>
            </w:r>
          </w:p>
          <w:p w14:paraId="7F9CBEB4" w14:textId="77777777" w:rsidR="00462664" w:rsidRPr="00B6294C" w:rsidRDefault="006C061A" w:rsidP="004B7CAB">
            <w:pPr>
              <w:pStyle w:val="0-BancaComponentes"/>
            </w:pPr>
            <w:r w:rsidRPr="00B6294C">
              <w:t xml:space="preserve">3a - </w:t>
            </w:r>
            <w:r w:rsidR="00B92555" w:rsidRPr="00B6294C">
              <w:t>O sistema encerra a operação</w:t>
            </w:r>
          </w:p>
        </w:tc>
      </w:tr>
      <w:tr w:rsidR="00462664" w:rsidRPr="00B6294C" w14:paraId="58231FA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52F8DCC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F894C" w14:textId="77777777" w:rsidR="00462664" w:rsidRPr="00B6294C" w:rsidRDefault="00B9255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3E81E18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682D503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2B186" w14:textId="1E9D3C6E" w:rsidR="00462664" w:rsidRPr="00B6294C" w:rsidRDefault="00B92555" w:rsidP="004B7CAB">
            <w:pPr>
              <w:pStyle w:val="0-BancaComponentes"/>
            </w:pPr>
            <w:r w:rsidRPr="00B6294C">
              <w:t xml:space="preserve">*a – Em qualquer momento o </w:t>
            </w:r>
            <w:r w:rsidR="00FA7C5C" w:rsidRPr="00B6294C">
              <w:t>usuário</w:t>
            </w:r>
            <w:r w:rsidRPr="00B6294C">
              <w:t xml:space="preserve"> pode sair do sistema</w:t>
            </w:r>
          </w:p>
          <w:p w14:paraId="57D14EED" w14:textId="77777777" w:rsidR="00462664" w:rsidRPr="00B6294C" w:rsidRDefault="00462664" w:rsidP="004B7CAB">
            <w:pPr>
              <w:pStyle w:val="0-BancaComponentes"/>
            </w:pPr>
          </w:p>
          <w:p w14:paraId="13CDADA5" w14:textId="0EF26E9B" w:rsidR="00462664" w:rsidRPr="00B6294C" w:rsidRDefault="00B92555" w:rsidP="004B7CAB">
            <w:pPr>
              <w:pStyle w:val="0-BancaComponentes"/>
            </w:pPr>
            <w:r w:rsidRPr="00B6294C">
              <w:t xml:space="preserve">4a – </w:t>
            </w:r>
            <w:r w:rsidR="00C66A73" w:rsidRPr="00B6294C">
              <w:t>Não preencher os campos</w:t>
            </w:r>
          </w:p>
          <w:p w14:paraId="548B5AB9" w14:textId="6BD16A9A" w:rsidR="00462664" w:rsidRPr="00B6294C" w:rsidRDefault="00B92555" w:rsidP="004B7CAB">
            <w:pPr>
              <w:pStyle w:val="0-BancaComponentes"/>
            </w:pPr>
            <w:r w:rsidRPr="00B6294C">
              <w:t xml:space="preserve">4a.1 O sistema </w:t>
            </w:r>
            <w:r w:rsidR="00680F7D" w:rsidRPr="00B6294C">
              <w:t>vai filtrar a partir d</w:t>
            </w:r>
            <w:r w:rsidR="00C66A73" w:rsidRPr="00B6294C">
              <w:t>o mês atual no pe</w:t>
            </w:r>
            <w:r w:rsidR="00680F7D" w:rsidRPr="00B6294C">
              <w:t xml:space="preserve">ríodo de 30 dias. </w:t>
            </w:r>
          </w:p>
          <w:p w14:paraId="01244580" w14:textId="07C0605B" w:rsidR="00462664" w:rsidRPr="00B6294C" w:rsidRDefault="00B92555" w:rsidP="004B7CAB">
            <w:pPr>
              <w:pStyle w:val="0-BancaComponentes"/>
            </w:pPr>
            <w:r w:rsidRPr="00B6294C">
              <w:t>4b</w:t>
            </w:r>
            <w:r w:rsidR="009D078C" w:rsidRPr="00B6294C">
              <w:t xml:space="preserve"> – Informar </w:t>
            </w:r>
            <w:r w:rsidR="00C66A73" w:rsidRPr="00B6294C">
              <w:t>apenas categoria</w:t>
            </w:r>
            <w:r w:rsidR="009D078C" w:rsidRPr="00B6294C">
              <w:t>.</w:t>
            </w:r>
          </w:p>
          <w:p w14:paraId="7D6A86E6" w14:textId="77777777" w:rsidR="00BA2B67" w:rsidRPr="00B6294C" w:rsidRDefault="00B92555" w:rsidP="004B7CAB">
            <w:pPr>
              <w:pStyle w:val="0-BancaComponentes"/>
            </w:pPr>
            <w:r w:rsidRPr="00B6294C">
              <w:t>4</w:t>
            </w:r>
            <w:r w:rsidR="00C66A73" w:rsidRPr="00B6294C">
              <w:t>b</w:t>
            </w:r>
            <w:r w:rsidRPr="00B6294C">
              <w:t xml:space="preserve">.1 O sistema </w:t>
            </w:r>
            <w:r w:rsidR="00C66A73" w:rsidRPr="00B6294C">
              <w:t>irá filtrar o fluxo de caixa conforme</w:t>
            </w:r>
            <w:r w:rsidR="001B30A4" w:rsidRPr="00B6294C">
              <w:t xml:space="preserve"> a categoria escolhida no período de </w:t>
            </w:r>
            <w:r w:rsidR="00BA2B67" w:rsidRPr="00B6294C">
              <w:t>1 mês</w:t>
            </w:r>
          </w:p>
          <w:p w14:paraId="5D243ABA" w14:textId="04CBD68D" w:rsidR="00C66A73" w:rsidRPr="00B6294C" w:rsidRDefault="00C66A73" w:rsidP="004B7CAB">
            <w:pPr>
              <w:pStyle w:val="0-BancaComponentes"/>
            </w:pPr>
            <w:r w:rsidRPr="00B6294C">
              <w:t>4</w:t>
            </w:r>
            <w:r w:rsidR="00BA2B67" w:rsidRPr="00B6294C">
              <w:t>c</w:t>
            </w:r>
            <w:r w:rsidRPr="00B6294C">
              <w:t xml:space="preserve"> – Informar apenas data.</w:t>
            </w:r>
          </w:p>
          <w:p w14:paraId="661F62F5" w14:textId="45F3362C" w:rsidR="00C66A73" w:rsidRPr="00B6294C" w:rsidRDefault="00C66A73" w:rsidP="004B7CAB">
            <w:pPr>
              <w:pStyle w:val="0-BancaComponentes"/>
            </w:pPr>
            <w:r w:rsidRPr="00B6294C">
              <w:t>4c.1 O sistema irá filtrar o fluxo de caixa no período selecionado com todas as categorias</w:t>
            </w:r>
          </w:p>
          <w:p w14:paraId="57E31AA4" w14:textId="77777777" w:rsidR="00462664" w:rsidRPr="00B6294C" w:rsidRDefault="00B92555" w:rsidP="004B7CAB">
            <w:pPr>
              <w:pStyle w:val="0-BancaComponentes"/>
            </w:pPr>
            <w:r w:rsidRPr="00B6294C">
              <w:t xml:space="preserve">4a.2 O sistema retorna ao passo </w:t>
            </w:r>
            <w:r w:rsidR="00EB3A27" w:rsidRPr="00B6294C">
              <w:t>2</w:t>
            </w:r>
            <w:r w:rsidRPr="00B6294C">
              <w:t xml:space="preserve"> do fluxo principal</w:t>
            </w:r>
          </w:p>
        </w:tc>
      </w:tr>
      <w:tr w:rsidR="00462664" w:rsidRPr="00B6294C" w14:paraId="0ACBF65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7B559ED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78BD4" w14:textId="4FA7DFD5" w:rsidR="00462664" w:rsidRPr="00B6294C" w:rsidRDefault="00BA2B67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18E4CE06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DB75062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3B072" w14:textId="77777777" w:rsidR="00462664" w:rsidRPr="00B6294C" w:rsidRDefault="00AA2934" w:rsidP="004B7CAB">
            <w:pPr>
              <w:pStyle w:val="0-BancaComponentes"/>
            </w:pPr>
            <w:r w:rsidRPr="00B6294C">
              <w:t xml:space="preserve">UC 005 - </w:t>
            </w:r>
            <w:r w:rsidR="007731CF" w:rsidRPr="00B6294C">
              <w:t xml:space="preserve">UC 006 – UC </w:t>
            </w:r>
            <w:r w:rsidRPr="00B6294C">
              <w:t>007</w:t>
            </w:r>
          </w:p>
        </w:tc>
      </w:tr>
    </w:tbl>
    <w:p w14:paraId="1CC07008" w14:textId="77777777" w:rsidR="00462664" w:rsidRPr="00B6294C" w:rsidRDefault="00462664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462664" w:rsidRPr="00B6294C" w14:paraId="3913513C" w14:textId="77777777" w:rsidTr="003B7227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6B10F" w14:textId="7B2AA3D8" w:rsidR="00462664" w:rsidRPr="00B6294C" w:rsidRDefault="00B92555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Cadastrar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462664" w:rsidRPr="00B6294C" w14:paraId="43B2021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5203AE5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043B3" w14:textId="77777777" w:rsidR="00462664" w:rsidRPr="00B6294C" w:rsidRDefault="00B92555" w:rsidP="00CF2334">
            <w:pPr>
              <w:pStyle w:val="0-BancaComponentes"/>
            </w:pPr>
            <w:r w:rsidRPr="00B6294C">
              <w:t>UC 002</w:t>
            </w:r>
          </w:p>
        </w:tc>
      </w:tr>
      <w:tr w:rsidR="00462664" w:rsidRPr="00B6294C" w14:paraId="047F3A1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F06306D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C8ECD" w14:textId="762F4FA8" w:rsidR="00462664" w:rsidRPr="00B6294C" w:rsidRDefault="00B92555" w:rsidP="004B7CAB">
            <w:pPr>
              <w:pStyle w:val="0-BancaComponentes"/>
            </w:pPr>
            <w:r w:rsidRPr="00B6294C">
              <w:t xml:space="preserve">Este caso de uso tem por objetivo permitir o </w:t>
            </w:r>
            <w:r w:rsidR="002443C9" w:rsidRPr="00B6294C">
              <w:t>cadastro de despesas</w:t>
            </w:r>
            <w:r w:rsidR="00227D41" w:rsidRPr="00B6294C">
              <w:t xml:space="preserve"> e receitas</w:t>
            </w:r>
          </w:p>
        </w:tc>
      </w:tr>
      <w:tr w:rsidR="00462664" w:rsidRPr="00B6294C" w14:paraId="4BBDC53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FE39816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E4BC5" w14:textId="0DA8AE2B" w:rsidR="00462664" w:rsidRPr="00B6294C" w:rsidRDefault="00922E05" w:rsidP="004B7CAB">
            <w:pPr>
              <w:pStyle w:val="0-BancaComponentes"/>
            </w:pPr>
            <w:r w:rsidRPr="00B6294C">
              <w:t>Usuário</w:t>
            </w:r>
          </w:p>
        </w:tc>
      </w:tr>
      <w:tr w:rsidR="00462664" w:rsidRPr="00B6294C" w14:paraId="7F0B468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A43CA89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DD7C4" w14:textId="77777777" w:rsidR="00462664" w:rsidRPr="00B6294C" w:rsidRDefault="000250B5" w:rsidP="004B7CAB">
            <w:pPr>
              <w:pStyle w:val="0-BancaComponentes"/>
            </w:pPr>
            <w:r w:rsidRPr="00B6294C">
              <w:t>Usuário já ter feito login</w:t>
            </w:r>
          </w:p>
        </w:tc>
      </w:tr>
      <w:tr w:rsidR="00462664" w:rsidRPr="00B6294C" w14:paraId="0D2516F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E9E92F2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83457" w14:textId="0AEFC657" w:rsidR="00462664" w:rsidRPr="00B6294C" w:rsidRDefault="00AA2934" w:rsidP="004B7CAB">
            <w:pPr>
              <w:pStyle w:val="0-BancaComponentes"/>
            </w:pPr>
            <w:r w:rsidRPr="00B6294C">
              <w:t>1a -</w:t>
            </w:r>
            <w:r w:rsidR="00B92555" w:rsidRPr="00B6294C">
              <w:t>O use case inicia quando o usuário</w:t>
            </w:r>
            <w:r w:rsidR="00010539" w:rsidRPr="00B6294C">
              <w:t xml:space="preserve"> seleciona a opção de cadastrar.</w:t>
            </w:r>
          </w:p>
          <w:p w14:paraId="227CD323" w14:textId="77777777" w:rsidR="00462664" w:rsidRPr="00B6294C" w:rsidRDefault="00AA2934" w:rsidP="004B7CAB">
            <w:pPr>
              <w:pStyle w:val="0-BancaComponentes"/>
            </w:pPr>
            <w:r w:rsidRPr="00B6294C">
              <w:t>2a -</w:t>
            </w:r>
            <w:r w:rsidR="00B92555" w:rsidRPr="00B6294C">
              <w:t xml:space="preserve">O sistema carrega o formulário para cadastro de </w:t>
            </w:r>
            <w:r w:rsidR="00D07075" w:rsidRPr="00B6294C">
              <w:t>despesa</w:t>
            </w:r>
          </w:p>
          <w:p w14:paraId="29BC9DEA" w14:textId="67D85D1F" w:rsidR="00462664" w:rsidRPr="00B6294C" w:rsidRDefault="00AA2934" w:rsidP="004B7CAB">
            <w:pPr>
              <w:pStyle w:val="0-BancaComponentes"/>
            </w:pPr>
            <w:r w:rsidRPr="00B6294C">
              <w:t xml:space="preserve">3a- </w:t>
            </w:r>
            <w:r w:rsidR="00B92555" w:rsidRPr="00B6294C">
              <w:t xml:space="preserve">O usuário informa os </w:t>
            </w:r>
            <w:r w:rsidR="00010539" w:rsidRPr="00B6294C">
              <w:t xml:space="preserve">dados filtrando por despesa ou receita. Em seguida preenche os campos </w:t>
            </w:r>
            <w:r w:rsidR="00B92555" w:rsidRPr="00B6294C">
              <w:t xml:space="preserve">de </w:t>
            </w:r>
            <w:r w:rsidR="00D07075" w:rsidRPr="00B6294C">
              <w:t xml:space="preserve">sua </w:t>
            </w:r>
            <w:r w:rsidR="00B92555" w:rsidRPr="00B6294C">
              <w:t>descrição</w:t>
            </w:r>
            <w:r w:rsidR="00D07075" w:rsidRPr="00B6294C">
              <w:t>:</w:t>
            </w:r>
            <w:r w:rsidR="001E4F7F" w:rsidRPr="00B6294C">
              <w:t xml:space="preserve"> </w:t>
            </w:r>
            <w:r w:rsidR="00394065" w:rsidRPr="00B6294C">
              <w:t>data da operação, descrição</w:t>
            </w:r>
            <w:r w:rsidR="00C72978" w:rsidRPr="00B6294C">
              <w:t>,</w:t>
            </w:r>
            <w:r w:rsidR="00394065" w:rsidRPr="00B6294C">
              <w:t xml:space="preserve"> </w:t>
            </w:r>
            <w:r w:rsidR="006460FD" w:rsidRPr="00B6294C">
              <w:t xml:space="preserve">categoria, quantidade de parcelas (caso necessário), </w:t>
            </w:r>
            <w:r w:rsidR="000250B5" w:rsidRPr="00B6294C">
              <w:t>status (</w:t>
            </w:r>
            <w:r w:rsidR="00394065" w:rsidRPr="00B6294C">
              <w:t>pago ou pendente) e valor</w:t>
            </w:r>
            <w:r w:rsidR="006460FD" w:rsidRPr="00B6294C">
              <w:t>.</w:t>
            </w:r>
          </w:p>
          <w:p w14:paraId="4402D653" w14:textId="77777777" w:rsidR="00462664" w:rsidRPr="00B6294C" w:rsidRDefault="00AA2934" w:rsidP="004B7CAB">
            <w:pPr>
              <w:pStyle w:val="0-BancaComponentes"/>
            </w:pPr>
            <w:r w:rsidRPr="00B6294C">
              <w:lastRenderedPageBreak/>
              <w:t>4a -</w:t>
            </w:r>
            <w:r w:rsidR="00B92555" w:rsidRPr="00B6294C">
              <w:t>O sistema recebe e valida os dados do produto</w:t>
            </w:r>
          </w:p>
          <w:p w14:paraId="3BE51075" w14:textId="77777777" w:rsidR="00462664" w:rsidRPr="00B6294C" w:rsidRDefault="00AA2934" w:rsidP="004B7CAB">
            <w:pPr>
              <w:pStyle w:val="0-BancaComponentes"/>
            </w:pPr>
            <w:r w:rsidRPr="00B6294C">
              <w:t>5a -</w:t>
            </w:r>
            <w:r w:rsidR="00B92555" w:rsidRPr="00B6294C">
              <w:t>O sistema confirma o cadastro do produto</w:t>
            </w:r>
          </w:p>
          <w:p w14:paraId="5DB53E54" w14:textId="77777777" w:rsidR="00462664" w:rsidRPr="00B6294C" w:rsidRDefault="00AA2934" w:rsidP="004B7CAB">
            <w:pPr>
              <w:pStyle w:val="0-BancaComponentes"/>
            </w:pPr>
            <w:r w:rsidRPr="00B6294C">
              <w:t>6a -</w:t>
            </w:r>
            <w:r w:rsidR="00B92555" w:rsidRPr="00B6294C">
              <w:t>O sistema encerra a operação</w:t>
            </w:r>
          </w:p>
        </w:tc>
      </w:tr>
      <w:tr w:rsidR="00462664" w:rsidRPr="00B6294C" w14:paraId="640A6B9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2EE3A79" w14:textId="77777777" w:rsidR="00462664" w:rsidRPr="00B6294C" w:rsidRDefault="00B92555" w:rsidP="007D3E67">
            <w:pPr>
              <w:pStyle w:val="0-BancaComponentes"/>
              <w:jc w:val="center"/>
            </w:pPr>
            <w:r w:rsidRPr="007D3E67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617C2" w14:textId="77777777" w:rsidR="00462664" w:rsidRPr="00B6294C" w:rsidRDefault="00B9255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4DC8620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ECE0180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C8B8E" w14:textId="77777777" w:rsidR="00462664" w:rsidRPr="00B6294C" w:rsidRDefault="00B92555" w:rsidP="004B7CAB">
            <w:pPr>
              <w:pStyle w:val="0-BancaComponentes"/>
            </w:pPr>
            <w:r w:rsidRPr="00B6294C">
              <w:t xml:space="preserve">*a – Em qualquer momento o </w:t>
            </w:r>
            <w:r w:rsidR="00C1120F" w:rsidRPr="00B6294C">
              <w:t>usuário</w:t>
            </w:r>
            <w:r w:rsidRPr="00B6294C">
              <w:t xml:space="preserve"> pode sair do sistema</w:t>
            </w:r>
          </w:p>
          <w:p w14:paraId="22228A66" w14:textId="77777777" w:rsidR="00462664" w:rsidRPr="00B6294C" w:rsidRDefault="00462664" w:rsidP="004B7CAB">
            <w:pPr>
              <w:pStyle w:val="0-BancaComponentes"/>
            </w:pPr>
          </w:p>
          <w:p w14:paraId="22242D4B" w14:textId="60EC0E06" w:rsidR="00462664" w:rsidRPr="00B6294C" w:rsidRDefault="00691AF2" w:rsidP="004B7CAB">
            <w:pPr>
              <w:pStyle w:val="0-BancaComponentes"/>
            </w:pPr>
            <w:r w:rsidRPr="00B6294C">
              <w:t>7</w:t>
            </w:r>
            <w:r w:rsidR="00B92555" w:rsidRPr="00B6294C">
              <w:t xml:space="preserve">a – </w:t>
            </w:r>
            <w:r w:rsidR="00F37169" w:rsidRPr="00B6294C">
              <w:t>Campos não preenchidos</w:t>
            </w:r>
          </w:p>
          <w:p w14:paraId="60EA5F99" w14:textId="4D9D93F1" w:rsidR="00462664" w:rsidRPr="00B6294C" w:rsidRDefault="00691AF2" w:rsidP="004B7CAB">
            <w:pPr>
              <w:pStyle w:val="0-BancaComponentes"/>
            </w:pPr>
            <w:r w:rsidRPr="00B6294C">
              <w:t>7</w:t>
            </w:r>
            <w:r w:rsidR="00B92555" w:rsidRPr="00B6294C">
              <w:t xml:space="preserve">a.1 </w:t>
            </w:r>
            <w:r w:rsidR="00F37169" w:rsidRPr="00B6294C">
              <w:t>Caso a data não seja preenchida o sistema irá considerar a data atual</w:t>
            </w:r>
          </w:p>
          <w:p w14:paraId="1A626A1E" w14:textId="3F2A7F5F" w:rsidR="00462664" w:rsidRPr="00B6294C" w:rsidRDefault="00CE052A" w:rsidP="004B7CAB">
            <w:pPr>
              <w:pStyle w:val="0-BancaComponentes"/>
            </w:pPr>
            <w:r w:rsidRPr="00B6294C">
              <w:t>7a.2 Valor</w:t>
            </w:r>
            <w:r w:rsidR="00F37169" w:rsidRPr="00B6294C">
              <w:t xml:space="preserve"> não preenchido o sistema irá considerar como zero</w:t>
            </w:r>
          </w:p>
          <w:p w14:paraId="72D45E6F" w14:textId="332DB0AC" w:rsidR="00F37169" w:rsidRPr="00B6294C" w:rsidRDefault="00691AF2" w:rsidP="004B7CAB">
            <w:pPr>
              <w:pStyle w:val="0-BancaComponentes"/>
            </w:pPr>
            <w:r w:rsidRPr="00B6294C">
              <w:t>7</w:t>
            </w:r>
            <w:r w:rsidR="00F37169" w:rsidRPr="00B6294C">
              <w:t xml:space="preserve">a.3 </w:t>
            </w:r>
            <w:r w:rsidR="00CE052A" w:rsidRPr="00B6294C">
              <w:t>S</w:t>
            </w:r>
            <w:r w:rsidR="00F37169" w:rsidRPr="00B6294C">
              <w:t>tatus não preenchido o sistema irá considerar como pendente</w:t>
            </w:r>
          </w:p>
          <w:p w14:paraId="4805C849" w14:textId="6A2AA5EC" w:rsidR="00F37169" w:rsidRPr="00B6294C" w:rsidRDefault="00691AF2" w:rsidP="004B7CAB">
            <w:pPr>
              <w:pStyle w:val="0-BancaComponentes"/>
            </w:pPr>
            <w:r w:rsidRPr="00B6294C">
              <w:t>8</w:t>
            </w:r>
            <w:r w:rsidR="00F37169" w:rsidRPr="00B6294C">
              <w:t xml:space="preserve">b – Valor Negativo </w:t>
            </w:r>
          </w:p>
          <w:p w14:paraId="76DFAF6B" w14:textId="38802038" w:rsidR="00462664" w:rsidRPr="00B6294C" w:rsidRDefault="00691AF2" w:rsidP="004B7CAB">
            <w:pPr>
              <w:pStyle w:val="0-BancaComponentes"/>
            </w:pPr>
            <w:r w:rsidRPr="00B6294C">
              <w:t>8</w:t>
            </w:r>
            <w:r w:rsidR="00F37169" w:rsidRPr="00B6294C">
              <w:t>b</w:t>
            </w:r>
            <w:r w:rsidR="00B92555" w:rsidRPr="00B6294C">
              <w:t xml:space="preserve">.1 O sistema </w:t>
            </w:r>
            <w:r w:rsidR="00F37169" w:rsidRPr="00B6294C">
              <w:t>irá considerar como zero</w:t>
            </w:r>
          </w:p>
          <w:p w14:paraId="212C68CD" w14:textId="085E1D8F" w:rsidR="002917E3" w:rsidRPr="00B6294C" w:rsidRDefault="00691AF2" w:rsidP="004B7CAB">
            <w:pPr>
              <w:pStyle w:val="0-BancaComponentes"/>
            </w:pPr>
            <w:r w:rsidRPr="00B6294C">
              <w:t>8</w:t>
            </w:r>
            <w:r w:rsidR="002917E3" w:rsidRPr="00B6294C">
              <w:t>c – Categoria não cadastrada</w:t>
            </w:r>
          </w:p>
          <w:p w14:paraId="4C6BCF16" w14:textId="4883CA41" w:rsidR="002917E3" w:rsidRPr="00B6294C" w:rsidRDefault="00691AF2" w:rsidP="004B7CAB">
            <w:pPr>
              <w:pStyle w:val="0-BancaComponentes"/>
            </w:pPr>
            <w:r w:rsidRPr="00B6294C">
              <w:t>8</w:t>
            </w:r>
            <w:r w:rsidR="002917E3" w:rsidRPr="00B6294C">
              <w:t xml:space="preserve">c.1 </w:t>
            </w:r>
            <w:r w:rsidR="00CE052A" w:rsidRPr="00B6294C">
              <w:t>Aparecerá na tela uma mensagem alertando o não selecionamento da mesma</w:t>
            </w:r>
          </w:p>
          <w:p w14:paraId="7E59957A" w14:textId="10B49DAE" w:rsidR="00462664" w:rsidRPr="00B6294C" w:rsidRDefault="00F37169" w:rsidP="004B7CAB">
            <w:pPr>
              <w:pStyle w:val="0-BancaComponentes"/>
            </w:pPr>
            <w:r w:rsidRPr="00B6294C">
              <w:t>4a.4</w:t>
            </w:r>
            <w:r w:rsidR="00B92555" w:rsidRPr="00B6294C">
              <w:t xml:space="preserve">. O sistema retorna ao passo </w:t>
            </w:r>
            <w:r w:rsidR="00D07075" w:rsidRPr="00B6294C">
              <w:t>2</w:t>
            </w:r>
            <w:r w:rsidR="00B92555" w:rsidRPr="00B6294C">
              <w:t xml:space="preserve"> do fluxo principal</w:t>
            </w:r>
          </w:p>
        </w:tc>
      </w:tr>
      <w:tr w:rsidR="00462664" w:rsidRPr="00B6294C" w14:paraId="537110D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B65985D" w14:textId="5EF4633F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2D7E4" w14:textId="592343C5" w:rsidR="00462664" w:rsidRPr="00B6294C" w:rsidRDefault="008D21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690B69C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39F8E67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6C2CA" w14:textId="6A9C9296" w:rsidR="00462664" w:rsidRPr="00B6294C" w:rsidRDefault="008D21CB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2CBB631D" w14:textId="77777777" w:rsidR="006D1D05" w:rsidRPr="00B6294C" w:rsidRDefault="006D1D05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462664" w:rsidRPr="00B6294C" w14:paraId="5082AA9E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61F7C" w14:textId="77777777" w:rsidR="00462664" w:rsidRPr="004B7CAB" w:rsidRDefault="00B92555" w:rsidP="004B7CAB">
            <w:pPr>
              <w:pStyle w:val="0-ABNT"/>
              <w:jc w:val="center"/>
              <w:rPr>
                <w:b/>
                <w:bCs/>
              </w:rPr>
            </w:pPr>
            <w:r w:rsidRPr="004B7CAB">
              <w:rPr>
                <w:b/>
                <w:bCs/>
              </w:rPr>
              <w:t xml:space="preserve">Caso de Uso – </w:t>
            </w:r>
            <w:r w:rsidR="000E1264" w:rsidRPr="004B7CAB">
              <w:rPr>
                <w:b/>
                <w:bCs/>
              </w:rPr>
              <w:t>Emitir Relatório</w:t>
            </w:r>
          </w:p>
        </w:tc>
      </w:tr>
      <w:tr w:rsidR="00462664" w:rsidRPr="00B6294C" w14:paraId="05E2A95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FD84FAE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5AFB5" w14:textId="64A539B6" w:rsidR="00462664" w:rsidRPr="00B6294C" w:rsidRDefault="004E2DDE" w:rsidP="004B7CAB">
            <w:pPr>
              <w:pStyle w:val="0-BancaComponentes"/>
            </w:pPr>
            <w:r w:rsidRPr="00B6294C">
              <w:t>UC 003</w:t>
            </w:r>
          </w:p>
        </w:tc>
      </w:tr>
      <w:tr w:rsidR="00462664" w:rsidRPr="00B6294C" w14:paraId="6531086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388433A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7FE3B" w14:textId="4EE766A2" w:rsidR="00462664" w:rsidRPr="00B6294C" w:rsidRDefault="00B92555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8D21CB" w:rsidRPr="00B6294C">
              <w:t xml:space="preserve">listar </w:t>
            </w:r>
            <w:r w:rsidR="00B1484C" w:rsidRPr="00B6294C">
              <w:t>todos os lançamentos</w:t>
            </w:r>
            <w:r w:rsidR="007A0F96" w:rsidRPr="00B6294C">
              <w:t xml:space="preserve"> </w:t>
            </w:r>
            <w:r w:rsidR="00C6389E" w:rsidRPr="00B6294C">
              <w:t xml:space="preserve">em uma tabela </w:t>
            </w:r>
            <w:r w:rsidR="008D21CB" w:rsidRPr="00B6294C">
              <w:t xml:space="preserve">e </w:t>
            </w:r>
            <w:r w:rsidR="004E2DDE" w:rsidRPr="00B6294C">
              <w:t>a</w:t>
            </w:r>
            <w:r w:rsidR="00C6389E" w:rsidRPr="00B6294C">
              <w:t xml:space="preserve"> </w:t>
            </w:r>
            <w:r w:rsidR="007A0F96" w:rsidRPr="00B6294C">
              <w:t>situação d</w:t>
            </w:r>
            <w:r w:rsidR="008D21CB" w:rsidRPr="00B6294C">
              <w:t>as finanças.</w:t>
            </w:r>
          </w:p>
        </w:tc>
      </w:tr>
      <w:tr w:rsidR="00462664" w:rsidRPr="00B6294C" w14:paraId="1B467E6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51D4C7D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C19CB" w14:textId="77777777" w:rsidR="00462664" w:rsidRPr="00B6294C" w:rsidRDefault="00960421" w:rsidP="004B7CAB">
            <w:pPr>
              <w:pStyle w:val="0-BancaComponentes"/>
            </w:pPr>
            <w:r w:rsidRPr="00B6294C">
              <w:t>U</w:t>
            </w:r>
            <w:r w:rsidR="00F93D98" w:rsidRPr="00B6294C">
              <w:t>suário</w:t>
            </w:r>
          </w:p>
        </w:tc>
      </w:tr>
      <w:tr w:rsidR="00462664" w:rsidRPr="00B6294C" w14:paraId="1DB85B5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A6C006B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90242" w14:textId="5D294730" w:rsidR="00462664" w:rsidRPr="00B6294C" w:rsidRDefault="00B92555" w:rsidP="004B7CAB">
            <w:pPr>
              <w:pStyle w:val="0-BancaComponentes"/>
            </w:pPr>
            <w:r w:rsidRPr="00B6294C">
              <w:t xml:space="preserve">Ter </w:t>
            </w:r>
            <w:r w:rsidR="008D21CB" w:rsidRPr="00B6294C">
              <w:t>logado e</w:t>
            </w:r>
            <w:r w:rsidRPr="00B6294C">
              <w:t xml:space="preserve"> </w:t>
            </w:r>
            <w:r w:rsidR="00F93D98" w:rsidRPr="00B6294C">
              <w:t>cadastrado receita</w:t>
            </w:r>
            <w:r w:rsidR="008D21CB" w:rsidRPr="00B6294C">
              <w:t>s</w:t>
            </w:r>
            <w:r w:rsidR="00F93D98" w:rsidRPr="00B6294C">
              <w:t xml:space="preserve"> e </w:t>
            </w:r>
            <w:r w:rsidR="006B63DC" w:rsidRPr="00B6294C">
              <w:t>despesa</w:t>
            </w:r>
            <w:r w:rsidR="008D21CB" w:rsidRPr="00B6294C">
              <w:t>s</w:t>
            </w:r>
            <w:r w:rsidRPr="00B6294C">
              <w:t>.</w:t>
            </w:r>
          </w:p>
        </w:tc>
      </w:tr>
      <w:tr w:rsidR="00462664" w:rsidRPr="00B6294C" w14:paraId="62630D0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4950FBE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9BE85" w14:textId="77777777" w:rsidR="00462664" w:rsidRPr="00B6294C" w:rsidRDefault="006D1D05" w:rsidP="004B7CAB">
            <w:pPr>
              <w:pStyle w:val="0-BancaComponentes"/>
            </w:pPr>
            <w:r w:rsidRPr="00B6294C">
              <w:t>1a -</w:t>
            </w:r>
            <w:r w:rsidR="00B92555" w:rsidRPr="00B6294C">
              <w:t xml:space="preserve">O use case inicia quando o usuário seleciona a opção de </w:t>
            </w:r>
            <w:r w:rsidR="00515C84" w:rsidRPr="00B6294C">
              <w:t>emitir relatório</w:t>
            </w:r>
          </w:p>
          <w:p w14:paraId="305ECDA2" w14:textId="6ECA5E4F" w:rsidR="005F7218" w:rsidRPr="00B6294C" w:rsidRDefault="006D1D05" w:rsidP="004B7CAB">
            <w:pPr>
              <w:pStyle w:val="0-BancaComponentes"/>
            </w:pPr>
            <w:r w:rsidRPr="00B6294C">
              <w:t>2a -</w:t>
            </w:r>
            <w:r w:rsidR="00B92555" w:rsidRPr="00B6294C">
              <w:t xml:space="preserve">O sistema carrega </w:t>
            </w:r>
            <w:r w:rsidR="00462664" w:rsidRPr="00B6294C">
              <w:t xml:space="preserve">uma tabela contendo dados de sua descrição: </w:t>
            </w:r>
            <w:r w:rsidR="00696B13" w:rsidRPr="00B6294C">
              <w:t>“</w:t>
            </w:r>
            <w:r w:rsidR="00462664" w:rsidRPr="00B6294C">
              <w:t xml:space="preserve">Relatório </w:t>
            </w:r>
            <w:r w:rsidR="00696B13" w:rsidRPr="00B6294C">
              <w:t>Financeiro” no centro</w:t>
            </w:r>
            <w:r w:rsidR="00462664" w:rsidRPr="00B6294C">
              <w:t xml:space="preserve">, </w:t>
            </w:r>
            <w:r w:rsidR="00515C84" w:rsidRPr="00B6294C">
              <w:t>no canto esquerdo usu</w:t>
            </w:r>
            <w:r w:rsidR="004E2DDE" w:rsidRPr="00B6294C">
              <w:t>ário logado, data do relatório</w:t>
            </w:r>
            <w:r w:rsidR="00515C84" w:rsidRPr="00B6294C">
              <w:t>, total de receitas</w:t>
            </w:r>
            <w:r w:rsidR="00696B13" w:rsidRPr="00B6294C">
              <w:t xml:space="preserve"> e despesas</w:t>
            </w:r>
            <w:r w:rsidR="00515C84" w:rsidRPr="00B6294C">
              <w:t xml:space="preserve">, </w:t>
            </w:r>
            <w:r w:rsidR="00696B13" w:rsidRPr="00B6294C">
              <w:t>lançamentos pagos e pendentes</w:t>
            </w:r>
            <w:r w:rsidR="00515C84" w:rsidRPr="00B6294C">
              <w:t>, porcentagem de gastos, situação final, tabela com datas de operação, descrição, status e valores das despesas, cada uma eu sua respectiva coluna.</w:t>
            </w:r>
          </w:p>
          <w:p w14:paraId="4003871C" w14:textId="77777777" w:rsidR="00462664" w:rsidRPr="00B6294C" w:rsidRDefault="006D1D05" w:rsidP="004B7CAB">
            <w:pPr>
              <w:pStyle w:val="0-BancaComponentes"/>
            </w:pPr>
            <w:r w:rsidRPr="00B6294C">
              <w:t>3a -</w:t>
            </w:r>
            <w:r w:rsidR="00B92555" w:rsidRPr="00B6294C">
              <w:t>O sistema encerra a operação</w:t>
            </w:r>
          </w:p>
        </w:tc>
      </w:tr>
      <w:tr w:rsidR="00462664" w:rsidRPr="00B6294C" w14:paraId="10EA5BB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CF850F7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6D1C6" w14:textId="77777777" w:rsidR="00462664" w:rsidRPr="00B6294C" w:rsidRDefault="00B9255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30F9E2F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9CC6913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7B43B" w14:textId="2DC21A3B" w:rsidR="005F7218" w:rsidRPr="00B6294C" w:rsidRDefault="00B92555" w:rsidP="004B7CAB">
            <w:pPr>
              <w:pStyle w:val="0-BancaComponentes"/>
            </w:pPr>
            <w:r w:rsidRPr="00B6294C">
              <w:t xml:space="preserve">*a – Em qualquer momento o </w:t>
            </w:r>
            <w:r w:rsidR="00FA7C5C" w:rsidRPr="00B6294C">
              <w:t>usuário</w:t>
            </w:r>
            <w:r w:rsidRPr="00B6294C">
              <w:t xml:space="preserve"> pode sair do sistema</w:t>
            </w:r>
          </w:p>
        </w:tc>
      </w:tr>
      <w:tr w:rsidR="00462664" w:rsidRPr="00B6294C" w14:paraId="5ACC964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D8626E1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E7935" w14:textId="6C56DE9A" w:rsidR="00462664" w:rsidRPr="00B6294C" w:rsidRDefault="0006089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55B0EB00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5AE328D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648BA" w14:textId="2A0969B3" w:rsidR="00462664" w:rsidRPr="00B6294C" w:rsidRDefault="008255B8" w:rsidP="004B7CAB">
            <w:pPr>
              <w:pStyle w:val="0-BancaComponentes"/>
            </w:pPr>
            <w:r w:rsidRPr="00B6294C">
              <w:t xml:space="preserve">Filtrar despesas e receitas por data, categoria </w:t>
            </w:r>
            <w:r w:rsidR="00696B13" w:rsidRPr="00B6294C">
              <w:t>ou</w:t>
            </w:r>
            <w:r w:rsidRPr="00B6294C">
              <w:t xml:space="preserve"> status</w:t>
            </w:r>
            <w:r w:rsidR="00696B13" w:rsidRPr="00B6294C">
              <w:t xml:space="preserve"> (pendente/finalizado)</w:t>
            </w:r>
          </w:p>
        </w:tc>
      </w:tr>
    </w:tbl>
    <w:p w14:paraId="7F343A42" w14:textId="77777777" w:rsidR="007731CF" w:rsidRPr="00B6294C" w:rsidRDefault="007731CF" w:rsidP="00B6294C">
      <w:pPr>
        <w:pStyle w:val="0-ABNT"/>
        <w:spacing w:after="160"/>
        <w:ind w:firstLine="1134"/>
        <w:rPr>
          <w:lang w:val="pt-BR"/>
        </w:rPr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7731CF" w:rsidRPr="00B6294C" w14:paraId="0E6EC4AF" w14:textId="77777777" w:rsidTr="00DF79E2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BFF53" w14:textId="41D27F6F" w:rsidR="007731CF" w:rsidRPr="00B6294C" w:rsidRDefault="007731CF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lastRenderedPageBreak/>
              <w:t xml:space="preserve">Caso de Uso – Filtrar </w:t>
            </w:r>
            <w:r w:rsidR="00A10383" w:rsidRPr="00B6294C">
              <w:rPr>
                <w:b/>
                <w:bCs/>
                <w:color w:val="000000"/>
                <w:lang w:val="pt-BR"/>
              </w:rPr>
              <w:t>Busca</w:t>
            </w:r>
          </w:p>
        </w:tc>
      </w:tr>
      <w:tr w:rsidR="007731CF" w:rsidRPr="00B6294C" w14:paraId="1677BF7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A7C2386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B9D21" w14:textId="03277CBA" w:rsidR="007731CF" w:rsidRPr="00B6294C" w:rsidRDefault="008255B8" w:rsidP="004B7CAB">
            <w:pPr>
              <w:pStyle w:val="0-BancaComponentes"/>
            </w:pPr>
            <w:r w:rsidRPr="00B6294C">
              <w:t>UC 004</w:t>
            </w:r>
          </w:p>
        </w:tc>
      </w:tr>
      <w:tr w:rsidR="007731CF" w:rsidRPr="00B6294C" w14:paraId="1390B9F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AF95F8D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3487E" w14:textId="4712EC69" w:rsidR="007731CF" w:rsidRPr="00B6294C" w:rsidRDefault="007731CF" w:rsidP="004B7CAB">
            <w:pPr>
              <w:pStyle w:val="0-BancaComponentes"/>
            </w:pPr>
            <w:r w:rsidRPr="00B6294C">
              <w:t xml:space="preserve">Este caso de uso tem por </w:t>
            </w:r>
            <w:r w:rsidR="00A10383" w:rsidRPr="00B6294C">
              <w:t>objetivo filtrar as despesas e receitas</w:t>
            </w:r>
          </w:p>
        </w:tc>
      </w:tr>
      <w:tr w:rsidR="007731CF" w:rsidRPr="00B6294C" w14:paraId="367D24E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23A979D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730F0" w14:textId="77777777" w:rsidR="007731CF" w:rsidRPr="00B6294C" w:rsidRDefault="007731CF" w:rsidP="004B7CAB">
            <w:pPr>
              <w:pStyle w:val="0-BancaComponentes"/>
            </w:pPr>
            <w:r w:rsidRPr="00B6294C">
              <w:t>Usuário</w:t>
            </w:r>
          </w:p>
        </w:tc>
      </w:tr>
      <w:tr w:rsidR="007731CF" w:rsidRPr="00B6294C" w14:paraId="59687CD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9FE8BB5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2A95F" w14:textId="77777777" w:rsidR="007731CF" w:rsidRPr="00B6294C" w:rsidRDefault="007731CF" w:rsidP="004B7CAB">
            <w:pPr>
              <w:pStyle w:val="0-BancaComponentes"/>
            </w:pPr>
            <w:r w:rsidRPr="00B6294C">
              <w:t>Usuário ter feito login</w:t>
            </w:r>
          </w:p>
        </w:tc>
      </w:tr>
      <w:tr w:rsidR="007731CF" w:rsidRPr="00B6294C" w14:paraId="36D5797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88A7AC9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51E5B" w14:textId="157A5CA4" w:rsidR="007731CF" w:rsidRPr="00B6294C" w:rsidRDefault="006D1D05" w:rsidP="004B7CAB">
            <w:pPr>
              <w:pStyle w:val="0-BancaComponentes"/>
            </w:pPr>
            <w:r w:rsidRPr="00B6294C">
              <w:t>1a -</w:t>
            </w:r>
            <w:r w:rsidR="00371A4C" w:rsidRPr="00B6294C">
              <w:t>O use case inicia quando a tela de consulta</w:t>
            </w:r>
            <w:r w:rsidR="00454A03" w:rsidRPr="00B6294C">
              <w:t xml:space="preserve"> de lançamentos</w:t>
            </w:r>
            <w:r w:rsidR="00371A4C" w:rsidRPr="00B6294C">
              <w:t>.</w:t>
            </w:r>
          </w:p>
          <w:p w14:paraId="5ABA3869" w14:textId="44574F69" w:rsidR="007731CF" w:rsidRPr="00B6294C" w:rsidRDefault="006D1D05" w:rsidP="004B7CAB">
            <w:pPr>
              <w:pStyle w:val="0-BancaComponentes"/>
            </w:pPr>
            <w:r w:rsidRPr="00B6294C">
              <w:t>2a -</w:t>
            </w:r>
            <w:r w:rsidR="007731CF" w:rsidRPr="00B6294C">
              <w:t xml:space="preserve">O sistema lista todo conteúdo inserido de forma crescente conforme as datas </w:t>
            </w:r>
            <w:r w:rsidR="00D55AB1" w:rsidRPr="00B6294C">
              <w:t xml:space="preserve">e a categoria </w:t>
            </w:r>
            <w:r w:rsidR="007731CF" w:rsidRPr="00B6294C">
              <w:t>selecionada.</w:t>
            </w:r>
          </w:p>
          <w:p w14:paraId="35130C8E" w14:textId="77777777" w:rsidR="007731CF" w:rsidRPr="00B6294C" w:rsidRDefault="006D1D05" w:rsidP="004B7CAB">
            <w:pPr>
              <w:pStyle w:val="0-BancaComponentes"/>
            </w:pPr>
            <w:r w:rsidRPr="00B6294C">
              <w:t>3a -</w:t>
            </w:r>
            <w:r w:rsidR="007731CF" w:rsidRPr="00B6294C">
              <w:t>O Use Case encerra a operação.</w:t>
            </w:r>
          </w:p>
        </w:tc>
      </w:tr>
      <w:tr w:rsidR="007731CF" w:rsidRPr="00B6294C" w14:paraId="00603BF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6A13720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C9440" w14:textId="77777777" w:rsidR="007731CF" w:rsidRPr="00B6294C" w:rsidRDefault="007731CF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7731CF" w:rsidRPr="00B6294C" w14:paraId="5EBBB0D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6E9F922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744E0" w14:textId="77777777" w:rsidR="007731CF" w:rsidRPr="00B6294C" w:rsidRDefault="007731CF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06EA1E16" w14:textId="77777777" w:rsidR="007731CF" w:rsidRPr="00B6294C" w:rsidRDefault="007731CF" w:rsidP="004B7CAB">
            <w:pPr>
              <w:pStyle w:val="0-BancaComponentes"/>
            </w:pPr>
          </w:p>
          <w:p w14:paraId="0AAFEF35" w14:textId="77777777" w:rsidR="00371A4C" w:rsidRPr="00B6294C" w:rsidRDefault="00371A4C" w:rsidP="004B7CAB">
            <w:pPr>
              <w:pStyle w:val="0-BancaComponentes"/>
            </w:pPr>
            <w:r w:rsidRPr="00B6294C">
              <w:t>4a – Não preencher os campos</w:t>
            </w:r>
          </w:p>
          <w:p w14:paraId="1A788119" w14:textId="648E53FF" w:rsidR="00371A4C" w:rsidRPr="00B6294C" w:rsidRDefault="00371A4C" w:rsidP="004B7CAB">
            <w:pPr>
              <w:pStyle w:val="0-BancaComponentes"/>
            </w:pPr>
            <w:r w:rsidRPr="00B6294C">
              <w:t xml:space="preserve">4a.1 O sistema vai filtrar a partir do mês atual no período de 30 dias. </w:t>
            </w:r>
          </w:p>
          <w:p w14:paraId="1BFD6271" w14:textId="77777777" w:rsidR="00371A4C" w:rsidRPr="00B6294C" w:rsidRDefault="00371A4C" w:rsidP="004B7CAB">
            <w:pPr>
              <w:pStyle w:val="0-BancaComponentes"/>
            </w:pPr>
            <w:r w:rsidRPr="00B6294C">
              <w:t>4b – Informar apenas categoria.</w:t>
            </w:r>
          </w:p>
          <w:p w14:paraId="62B65207" w14:textId="77777777" w:rsidR="00371A4C" w:rsidRPr="00B6294C" w:rsidRDefault="00371A4C" w:rsidP="004B7CAB">
            <w:pPr>
              <w:pStyle w:val="0-BancaComponentes"/>
            </w:pPr>
            <w:r w:rsidRPr="00B6294C">
              <w:t>4b.1 O sistema irá filtrar o fluxo de caixa no conforme o tópico 4a.1, acrescentando o filtro por categoria.</w:t>
            </w:r>
          </w:p>
          <w:p w14:paraId="0775D39A" w14:textId="77777777" w:rsidR="00371A4C" w:rsidRPr="00B6294C" w:rsidRDefault="00371A4C" w:rsidP="004B7CAB">
            <w:pPr>
              <w:pStyle w:val="0-BancaComponentes"/>
            </w:pPr>
            <w:r w:rsidRPr="00B6294C">
              <w:t>4b – Informar apenas data.</w:t>
            </w:r>
          </w:p>
          <w:p w14:paraId="4E43747D" w14:textId="527F9654" w:rsidR="00371A4C" w:rsidRPr="00B6294C" w:rsidRDefault="00371A4C" w:rsidP="004B7CAB">
            <w:pPr>
              <w:pStyle w:val="0-BancaComponentes"/>
            </w:pPr>
            <w:r w:rsidRPr="00B6294C">
              <w:t>4b.1 O sistema irá filtrar o fluxo de caixa no período selecionado com todas as categorias</w:t>
            </w:r>
          </w:p>
          <w:p w14:paraId="4B1E269A" w14:textId="2B3154D4" w:rsidR="007731CF" w:rsidRPr="00B6294C" w:rsidRDefault="00371A4C" w:rsidP="004B7CAB">
            <w:pPr>
              <w:pStyle w:val="0-BancaComponentes"/>
            </w:pPr>
            <w:r w:rsidRPr="00B6294C">
              <w:t>4b.2 O sistema retorna ao passo 2 do fluxo principal 4c – Não informar nenhuma data.</w:t>
            </w:r>
          </w:p>
        </w:tc>
      </w:tr>
      <w:tr w:rsidR="007731CF" w:rsidRPr="00B6294C" w14:paraId="2BB230E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17C3292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CFEA7" w14:textId="5A2A7082" w:rsidR="007731CF" w:rsidRPr="00B6294C" w:rsidRDefault="00B1484C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7731CF" w:rsidRPr="00B6294C" w14:paraId="5ADFEC4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E0BA912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2017D" w14:textId="247AADD3" w:rsidR="007731CF" w:rsidRPr="00B6294C" w:rsidRDefault="00B1484C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5B775D44" w14:textId="77777777" w:rsidR="007731CF" w:rsidRPr="00B6294C" w:rsidRDefault="007731CF" w:rsidP="00B6294C">
      <w:pPr>
        <w:pStyle w:val="0-ABNT"/>
        <w:spacing w:after="160"/>
        <w:ind w:firstLine="1134"/>
      </w:pPr>
    </w:p>
    <w:p w14:paraId="0D41E9E0" w14:textId="77777777" w:rsidR="007731CF" w:rsidRPr="00B6294C" w:rsidRDefault="007731CF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2905E7" w:rsidRPr="00B6294C" w14:paraId="415D876E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5E6A1" w14:textId="16A73D67" w:rsidR="002905E7" w:rsidRPr="00B6294C" w:rsidRDefault="002905E7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Excluir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2905E7" w:rsidRPr="00B6294C" w14:paraId="552AC2C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C2151BD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9A423" w14:textId="434731CB" w:rsidR="002905E7" w:rsidRPr="00B6294C" w:rsidRDefault="00371A4C" w:rsidP="004B7CAB">
            <w:pPr>
              <w:pStyle w:val="0-BancaComponentes"/>
            </w:pPr>
            <w:r w:rsidRPr="00B6294C">
              <w:t>UC 005</w:t>
            </w:r>
          </w:p>
        </w:tc>
      </w:tr>
      <w:tr w:rsidR="002905E7" w:rsidRPr="00B6294C" w14:paraId="0B64969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4804ED9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DB7E5" w14:textId="05E769A3" w:rsidR="002905E7" w:rsidRPr="00B6294C" w:rsidRDefault="002905E7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1E4F7F" w:rsidRPr="00B6294C">
              <w:t>excluir despesa</w:t>
            </w:r>
            <w:r w:rsidR="00BB0D21" w:rsidRPr="00B6294C">
              <w:t xml:space="preserve"> e receitas</w:t>
            </w:r>
            <w:r w:rsidR="001E4F7F" w:rsidRPr="00B6294C">
              <w:t xml:space="preserve"> já cadastrada</w:t>
            </w:r>
            <w:r w:rsidR="00BB0D21" w:rsidRPr="00B6294C">
              <w:t>s</w:t>
            </w:r>
          </w:p>
        </w:tc>
      </w:tr>
      <w:tr w:rsidR="002905E7" w:rsidRPr="00B6294C" w14:paraId="420A2FFD" w14:textId="77777777" w:rsidTr="007D3E67">
        <w:trPr>
          <w:trHeight w:val="573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CF22D39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D9BAD" w14:textId="105DC743" w:rsidR="002905E7" w:rsidRPr="00B6294C" w:rsidRDefault="00FA7C5C" w:rsidP="004B7CAB">
            <w:pPr>
              <w:pStyle w:val="0-BancaComponentes"/>
            </w:pPr>
            <w:r w:rsidRPr="00B6294C">
              <w:t>U</w:t>
            </w:r>
            <w:r w:rsidR="002905E7" w:rsidRPr="00B6294C">
              <w:t>suário</w:t>
            </w:r>
          </w:p>
        </w:tc>
      </w:tr>
      <w:tr w:rsidR="002905E7" w:rsidRPr="00B6294C" w14:paraId="27031F36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BDFC538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DB3AE" w14:textId="66A8F447" w:rsidR="002905E7" w:rsidRPr="00B6294C" w:rsidRDefault="000250B5" w:rsidP="004B7CAB">
            <w:pPr>
              <w:pStyle w:val="0-BancaComponentes"/>
            </w:pPr>
            <w:r w:rsidRPr="00B6294C">
              <w:t>Ter feito</w:t>
            </w:r>
            <w:r w:rsidR="00EB7143" w:rsidRPr="00B6294C">
              <w:t xml:space="preserve"> </w:t>
            </w:r>
            <w:r w:rsidR="00573839" w:rsidRPr="00B6294C">
              <w:t xml:space="preserve">login e estar na tela </w:t>
            </w:r>
            <w:r w:rsidR="00BB0D21" w:rsidRPr="00B6294C">
              <w:t>do fluxo de caixa</w:t>
            </w:r>
            <w:r w:rsidR="002905E7" w:rsidRPr="00B6294C">
              <w:t>.</w:t>
            </w:r>
          </w:p>
        </w:tc>
      </w:tr>
      <w:tr w:rsidR="002905E7" w:rsidRPr="00B6294C" w14:paraId="3F3F096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DD11DFA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7E4FA" w14:textId="10686055" w:rsidR="002905E7" w:rsidRPr="00B6294C" w:rsidRDefault="00F410A9" w:rsidP="004B7CAB">
            <w:pPr>
              <w:pStyle w:val="0-BancaComponentes"/>
            </w:pPr>
            <w:r w:rsidRPr="00B6294C">
              <w:t>1a -</w:t>
            </w:r>
            <w:r w:rsidR="002905E7" w:rsidRPr="00B6294C">
              <w:t xml:space="preserve">O use case inicia quando o usuário seleciona a </w:t>
            </w:r>
            <w:r w:rsidR="00EB7143" w:rsidRPr="00B6294C">
              <w:t xml:space="preserve">despesa </w:t>
            </w:r>
            <w:r w:rsidR="00BB0D21" w:rsidRPr="00B6294C">
              <w:t xml:space="preserve">ou a receita </w:t>
            </w:r>
            <w:r w:rsidR="00EB7143" w:rsidRPr="00B6294C">
              <w:t xml:space="preserve">e clica na </w:t>
            </w:r>
            <w:r w:rsidR="002905E7" w:rsidRPr="00B6294C">
              <w:t xml:space="preserve">opção </w:t>
            </w:r>
            <w:r w:rsidR="00BB0D21" w:rsidRPr="00B6294C">
              <w:t>excluir.</w:t>
            </w:r>
          </w:p>
          <w:p w14:paraId="0498068B" w14:textId="0A40AB65" w:rsidR="002905E7" w:rsidRPr="00B6294C" w:rsidRDefault="00F410A9" w:rsidP="004B7CAB">
            <w:pPr>
              <w:pStyle w:val="0-BancaComponentes"/>
            </w:pPr>
            <w:r w:rsidRPr="00B6294C">
              <w:t>2a -</w:t>
            </w:r>
            <w:r w:rsidR="002905E7" w:rsidRPr="00B6294C">
              <w:t xml:space="preserve">O </w:t>
            </w:r>
            <w:r w:rsidR="00EB7143" w:rsidRPr="00B6294C">
              <w:t>sistema exibe uma mensag</w:t>
            </w:r>
            <w:r w:rsidR="00BB0D21" w:rsidRPr="00B6294C">
              <w:t>em de exclusão</w:t>
            </w:r>
          </w:p>
          <w:p w14:paraId="573FAD0E" w14:textId="77777777" w:rsidR="002905E7" w:rsidRPr="00B6294C" w:rsidRDefault="00F410A9" w:rsidP="004B7CAB">
            <w:pPr>
              <w:pStyle w:val="0-BancaComponentes"/>
            </w:pPr>
            <w:r w:rsidRPr="00B6294C">
              <w:t>3a -</w:t>
            </w:r>
            <w:r w:rsidR="001E4F7F" w:rsidRPr="00B6294C">
              <w:t>O sistema confirma a exclusão</w:t>
            </w:r>
          </w:p>
          <w:p w14:paraId="40DED285" w14:textId="77777777" w:rsidR="002905E7" w:rsidRPr="00B6294C" w:rsidRDefault="00F410A9" w:rsidP="004B7CAB">
            <w:pPr>
              <w:pStyle w:val="0-BancaComponentes"/>
            </w:pPr>
            <w:r w:rsidRPr="00B6294C">
              <w:t>4a -</w:t>
            </w:r>
            <w:r w:rsidR="002905E7" w:rsidRPr="00B6294C">
              <w:t>O sistema encerra a operação</w:t>
            </w:r>
          </w:p>
        </w:tc>
      </w:tr>
      <w:tr w:rsidR="002905E7" w:rsidRPr="00B6294C" w14:paraId="2DAF2EA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0580955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AF112" w14:textId="77777777" w:rsidR="002905E7" w:rsidRPr="00B6294C" w:rsidRDefault="002905E7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144EE5F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49DCB42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lastRenderedPageBreak/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B6FDB" w14:textId="77777777" w:rsidR="002905E7" w:rsidRPr="00B6294C" w:rsidRDefault="002905E7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</w:tc>
      </w:tr>
      <w:tr w:rsidR="002905E7" w:rsidRPr="00B6294C" w14:paraId="355BC17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1D94AE3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AC09A" w14:textId="1F974570" w:rsidR="002905E7" w:rsidRPr="00B6294C" w:rsidRDefault="00027BFC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695AE1A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C1AC7D5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0EDAD" w14:textId="5820590F" w:rsidR="002905E7" w:rsidRPr="00B6294C" w:rsidRDefault="00027BFC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5E8EF13F" w14:textId="77777777" w:rsidR="002905E7" w:rsidRPr="00B6294C" w:rsidRDefault="002905E7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2905E7" w:rsidRPr="00B6294C" w14:paraId="57853F4F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9DF38" w14:textId="46909BFB" w:rsidR="002905E7" w:rsidRPr="00B6294C" w:rsidRDefault="002905E7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Alterar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2905E7" w:rsidRPr="00B6294C" w14:paraId="41FD6473" w14:textId="77777777" w:rsidTr="007D3E67">
        <w:trPr>
          <w:trHeight w:val="501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DDA9CFB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51683" w14:textId="5B438611" w:rsidR="002905E7" w:rsidRPr="007D3E67" w:rsidRDefault="00BB0D21" w:rsidP="007D3E67">
            <w:pPr>
              <w:pStyle w:val="0-BancaComponentes"/>
            </w:pPr>
            <w:r w:rsidRPr="00B6294C">
              <w:t>UC 006</w:t>
            </w:r>
          </w:p>
        </w:tc>
      </w:tr>
      <w:tr w:rsidR="002905E7" w:rsidRPr="00B6294C" w14:paraId="4930D1F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10366D8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D48DA" w14:textId="4269F35C" w:rsidR="002905E7" w:rsidRPr="00B6294C" w:rsidRDefault="002905E7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1E4F7F" w:rsidRPr="00B6294C">
              <w:t>alterar despesas</w:t>
            </w:r>
            <w:r w:rsidR="00131104" w:rsidRPr="00B6294C">
              <w:t xml:space="preserve"> e receitas já cadastradas</w:t>
            </w:r>
          </w:p>
        </w:tc>
      </w:tr>
      <w:tr w:rsidR="002905E7" w:rsidRPr="00B6294C" w14:paraId="2FB118E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0F4242E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CFA09" w14:textId="77777777" w:rsidR="002905E7" w:rsidRPr="00B6294C" w:rsidRDefault="00960421" w:rsidP="004B7CAB">
            <w:pPr>
              <w:pStyle w:val="0-BancaComponentes"/>
            </w:pPr>
            <w:r w:rsidRPr="00B6294C">
              <w:t>U</w:t>
            </w:r>
            <w:r w:rsidR="002905E7" w:rsidRPr="00B6294C">
              <w:t>suário</w:t>
            </w:r>
          </w:p>
        </w:tc>
      </w:tr>
      <w:tr w:rsidR="002905E7" w:rsidRPr="00B6294C" w14:paraId="7D66EAA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814B2B4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86EFF" w14:textId="117BCA4D" w:rsidR="002905E7" w:rsidRPr="00B6294C" w:rsidRDefault="000250B5" w:rsidP="004B7CAB">
            <w:pPr>
              <w:pStyle w:val="0-BancaComponentes"/>
            </w:pPr>
            <w:r w:rsidRPr="00B6294C">
              <w:t xml:space="preserve">Ter </w:t>
            </w:r>
            <w:r w:rsidR="00F410A9" w:rsidRPr="00B6294C">
              <w:t>feito login</w:t>
            </w:r>
            <w:r w:rsidRPr="00B6294C">
              <w:t xml:space="preserve"> </w:t>
            </w:r>
            <w:r w:rsidR="00F410A9" w:rsidRPr="00B6294C">
              <w:t xml:space="preserve">e estar na tela de </w:t>
            </w:r>
            <w:r w:rsidR="00131104" w:rsidRPr="00B6294C">
              <w:t>fluxo de caixa</w:t>
            </w:r>
          </w:p>
        </w:tc>
      </w:tr>
      <w:tr w:rsidR="002905E7" w:rsidRPr="00B6294C" w14:paraId="3490C33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045D7F8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B3F4D" w14:textId="2AFF950B" w:rsidR="00EB7143" w:rsidRPr="00B6294C" w:rsidRDefault="00F410A9" w:rsidP="004B7CAB">
            <w:pPr>
              <w:pStyle w:val="0-BancaComponentes"/>
            </w:pPr>
            <w:r w:rsidRPr="00B6294C">
              <w:t>1a -</w:t>
            </w:r>
            <w:r w:rsidR="00EB7143" w:rsidRPr="00B6294C">
              <w:t>O use case inicia quando o usuário seleciona a despesa</w:t>
            </w:r>
            <w:r w:rsidR="00202206" w:rsidRPr="00B6294C">
              <w:t xml:space="preserve"> ou a receita e clica</w:t>
            </w:r>
            <w:r w:rsidR="00027BFC" w:rsidRPr="00B6294C">
              <w:t>r</w:t>
            </w:r>
            <w:r w:rsidR="00202206" w:rsidRPr="00B6294C">
              <w:t xml:space="preserve"> na opção alterar.</w:t>
            </w:r>
          </w:p>
          <w:p w14:paraId="0D3850B5" w14:textId="3BFDD531" w:rsidR="002905E7" w:rsidRPr="00B6294C" w:rsidRDefault="00F410A9" w:rsidP="004B7CAB">
            <w:pPr>
              <w:pStyle w:val="0-BancaComponentes"/>
            </w:pPr>
            <w:r w:rsidRPr="00B6294C">
              <w:t>2a -</w:t>
            </w:r>
            <w:r w:rsidR="002905E7" w:rsidRPr="00B6294C">
              <w:t xml:space="preserve">O sistema </w:t>
            </w:r>
            <w:r w:rsidR="00FF289A" w:rsidRPr="00B6294C">
              <w:t xml:space="preserve">inicializa um </w:t>
            </w:r>
            <w:r w:rsidR="00EB7143" w:rsidRPr="00B6294C">
              <w:t>formulário</w:t>
            </w:r>
            <w:r w:rsidR="00FF289A" w:rsidRPr="00B6294C">
              <w:t xml:space="preserve"> </w:t>
            </w:r>
            <w:r w:rsidR="00027BFC" w:rsidRPr="00B6294C">
              <w:t xml:space="preserve">com </w:t>
            </w:r>
            <w:r w:rsidR="00C63961" w:rsidRPr="00B6294C">
              <w:t>todos os campos</w:t>
            </w:r>
            <w:r w:rsidR="00027BFC" w:rsidRPr="00B6294C">
              <w:t xml:space="preserve"> já preenchidos </w:t>
            </w:r>
            <w:r w:rsidR="00FF289A" w:rsidRPr="00B6294C">
              <w:t>para que o usuário</w:t>
            </w:r>
            <w:r w:rsidR="00027BFC" w:rsidRPr="00B6294C">
              <w:t xml:space="preserve"> faça as alterações</w:t>
            </w:r>
            <w:r w:rsidR="00FF289A" w:rsidRPr="00B6294C">
              <w:t>.</w:t>
            </w:r>
          </w:p>
          <w:p w14:paraId="447CDA2A" w14:textId="77777777" w:rsidR="002905E7" w:rsidRPr="00B6294C" w:rsidRDefault="00F410A9" w:rsidP="004B7CAB">
            <w:pPr>
              <w:pStyle w:val="0-BancaComponentes"/>
            </w:pPr>
            <w:r w:rsidRPr="00B6294C">
              <w:t>3a -</w:t>
            </w:r>
            <w:r w:rsidR="002905E7" w:rsidRPr="00B6294C">
              <w:t>O usuário preenche os campos de sua descrição</w:t>
            </w:r>
            <w:r w:rsidR="00EB7143" w:rsidRPr="00B6294C">
              <w:t xml:space="preserve"> conforme o Use Case 002.</w:t>
            </w:r>
          </w:p>
          <w:p w14:paraId="04CA4FC2" w14:textId="77777777" w:rsidR="002905E7" w:rsidRPr="00B6294C" w:rsidRDefault="00F410A9" w:rsidP="004B7CAB">
            <w:pPr>
              <w:pStyle w:val="0-BancaComponentes"/>
            </w:pPr>
            <w:r w:rsidRPr="00B6294C">
              <w:t>4a -</w:t>
            </w:r>
            <w:r w:rsidR="002905E7" w:rsidRPr="00B6294C">
              <w:t>O sistema valida os dados</w:t>
            </w:r>
          </w:p>
          <w:p w14:paraId="6062786D" w14:textId="77777777" w:rsidR="002905E7" w:rsidRPr="00B6294C" w:rsidRDefault="00F410A9" w:rsidP="004B7CAB">
            <w:pPr>
              <w:pStyle w:val="0-BancaComponentes"/>
            </w:pPr>
            <w:r w:rsidRPr="00B6294C">
              <w:t>5a -</w:t>
            </w:r>
            <w:r w:rsidR="00950882" w:rsidRPr="00B6294C">
              <w:t>O sistema confirma a alteração</w:t>
            </w:r>
          </w:p>
          <w:p w14:paraId="3CB2DB38" w14:textId="77777777" w:rsidR="002905E7" w:rsidRPr="00B6294C" w:rsidRDefault="00F410A9" w:rsidP="004B7CAB">
            <w:pPr>
              <w:pStyle w:val="0-BancaComponentes"/>
            </w:pPr>
            <w:r w:rsidRPr="00B6294C">
              <w:t>6a -</w:t>
            </w:r>
            <w:r w:rsidR="002905E7" w:rsidRPr="00B6294C">
              <w:t>O sistema encerra a operação</w:t>
            </w:r>
          </w:p>
        </w:tc>
      </w:tr>
      <w:tr w:rsidR="002905E7" w:rsidRPr="00B6294C" w14:paraId="18654A8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09E06F3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D5652" w14:textId="77777777" w:rsidR="002905E7" w:rsidRPr="00B6294C" w:rsidRDefault="002905E7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10506D4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0E9D6FF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87BFD" w14:textId="77777777" w:rsidR="002905E7" w:rsidRPr="00B6294C" w:rsidRDefault="002905E7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3FFD94ED" w14:textId="6A9C5A4C" w:rsidR="00691AF2" w:rsidRPr="00B6294C" w:rsidRDefault="00445B2B" w:rsidP="004B7CAB">
            <w:pPr>
              <w:pStyle w:val="0-BancaComponentes"/>
            </w:pPr>
            <w:r w:rsidRPr="00B6294C">
              <w:t>7a – Não informar os campos</w:t>
            </w:r>
          </w:p>
          <w:p w14:paraId="3C6B559A" w14:textId="77777777" w:rsidR="00445B2B" w:rsidRPr="00B6294C" w:rsidRDefault="00445B2B" w:rsidP="004B7CAB">
            <w:pPr>
              <w:pStyle w:val="0-BancaComponentes"/>
            </w:pPr>
            <w:r w:rsidRPr="00B6294C">
              <w:t>7a.1 Por padr</w:t>
            </w:r>
            <w:r w:rsidR="00DD33A1" w:rsidRPr="00B6294C">
              <w:t>ão o formulá</w:t>
            </w:r>
            <w:r w:rsidRPr="00B6294C">
              <w:t xml:space="preserve">rio estará já preenchido </w:t>
            </w:r>
            <w:r w:rsidR="00C749CB" w:rsidRPr="00B6294C">
              <w:t>conforme</w:t>
            </w:r>
            <w:r w:rsidRPr="00B6294C">
              <w:t xml:space="preserve"> se encontra na base de dados</w:t>
            </w:r>
          </w:p>
          <w:p w14:paraId="25E9AAF6" w14:textId="32A4159E" w:rsidR="00C749CB" w:rsidRPr="00B6294C" w:rsidRDefault="00C749CB" w:rsidP="004B7CAB">
            <w:pPr>
              <w:pStyle w:val="0-BancaComponentes"/>
            </w:pPr>
            <w:r w:rsidRPr="00B6294C">
              <w:t>7a.2 Validar os campos conforme o UC 002</w:t>
            </w:r>
          </w:p>
        </w:tc>
      </w:tr>
      <w:tr w:rsidR="002905E7" w:rsidRPr="00B6294C" w14:paraId="7BF2AFA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87DB7FD" w14:textId="7E47102D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85006" w14:textId="00DBE8C3" w:rsidR="002905E7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13CC9BD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849595C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5E12F" w14:textId="03D0A165" w:rsidR="002905E7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2B838A28" w14:textId="77777777" w:rsidR="002905E7" w:rsidRPr="00B6294C" w:rsidRDefault="002905E7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950882" w:rsidRPr="00B6294C" w14:paraId="7863D4BE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7EE74" w14:textId="09B18DB6" w:rsidR="00950882" w:rsidRPr="00B6294C" w:rsidRDefault="00950882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</w:t>
            </w:r>
            <w:r w:rsidR="001F159B">
              <w:rPr>
                <w:b/>
                <w:bCs/>
                <w:color w:val="000000"/>
                <w:lang w:val="pt-BR"/>
              </w:rPr>
              <w:t>Atualizar Cadastro</w:t>
            </w:r>
          </w:p>
        </w:tc>
      </w:tr>
      <w:tr w:rsidR="00950882" w:rsidRPr="00B6294C" w14:paraId="71A77558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8E57FED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9672A" w14:textId="408EBBB9" w:rsidR="00950882" w:rsidRPr="00B6294C" w:rsidRDefault="00352328" w:rsidP="004B7CAB">
            <w:pPr>
              <w:pStyle w:val="0-BancaComponentes"/>
            </w:pPr>
            <w:r w:rsidRPr="00B6294C">
              <w:t>UC 007</w:t>
            </w:r>
          </w:p>
        </w:tc>
      </w:tr>
      <w:tr w:rsidR="00950882" w:rsidRPr="00B6294C" w14:paraId="4E389B9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04DAEEC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C7A9B" w14:textId="47814C83" w:rsidR="00950882" w:rsidRPr="00B6294C" w:rsidRDefault="00950882" w:rsidP="004B7CAB">
            <w:pPr>
              <w:pStyle w:val="0-BancaComponentes"/>
            </w:pPr>
            <w:r w:rsidRPr="00B6294C">
              <w:t xml:space="preserve">Este caso de uso tem por objetivo alterar </w:t>
            </w:r>
            <w:r w:rsidR="00F83050" w:rsidRPr="00B6294C">
              <w:t xml:space="preserve">os dados já cadastrados do </w:t>
            </w:r>
            <w:r w:rsidR="00FA7C5C" w:rsidRPr="00B6294C">
              <w:t>usuário</w:t>
            </w:r>
          </w:p>
        </w:tc>
      </w:tr>
      <w:tr w:rsidR="00950882" w:rsidRPr="00B6294C" w14:paraId="15F24B1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CB51544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DBAC0" w14:textId="77777777" w:rsidR="00950882" w:rsidRPr="00B6294C" w:rsidRDefault="000250B5" w:rsidP="004B7CAB">
            <w:pPr>
              <w:pStyle w:val="0-BancaComponentes"/>
            </w:pPr>
            <w:r w:rsidRPr="00B6294C">
              <w:t>Usuário</w:t>
            </w:r>
          </w:p>
        </w:tc>
      </w:tr>
      <w:tr w:rsidR="00950882" w:rsidRPr="00B6294C" w14:paraId="3DBC1A6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B3693A3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A7A21" w14:textId="4649B5E6" w:rsidR="00950882" w:rsidRPr="00B6294C" w:rsidRDefault="00F83050" w:rsidP="004B7CAB">
            <w:pPr>
              <w:pStyle w:val="0-BancaComponentes"/>
            </w:pPr>
            <w:r w:rsidRPr="00B6294C">
              <w:t>Ter feito login</w:t>
            </w:r>
          </w:p>
        </w:tc>
      </w:tr>
      <w:tr w:rsidR="00950882" w:rsidRPr="00B6294C" w14:paraId="3069A69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44CE5A2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2755B" w14:textId="7A67947B" w:rsidR="00950882" w:rsidRPr="00B6294C" w:rsidRDefault="00D37FB1" w:rsidP="004B7CAB">
            <w:pPr>
              <w:pStyle w:val="0-BancaComponentes"/>
            </w:pPr>
            <w:r w:rsidRPr="00B6294C">
              <w:t>1a -</w:t>
            </w:r>
            <w:r w:rsidR="00950882" w:rsidRPr="00B6294C">
              <w:t xml:space="preserve">O use case inicia quando o usuário seleciona </w:t>
            </w:r>
            <w:r w:rsidR="00F83050" w:rsidRPr="00B6294C">
              <w:t>o painel “Minha conta”</w:t>
            </w:r>
          </w:p>
          <w:p w14:paraId="702D077C" w14:textId="152E8FC0" w:rsidR="00950882" w:rsidRPr="00B6294C" w:rsidRDefault="00D37FB1" w:rsidP="004B7CAB">
            <w:pPr>
              <w:pStyle w:val="0-BancaComponentes"/>
            </w:pPr>
            <w:r w:rsidRPr="00B6294C">
              <w:t>2a -</w:t>
            </w:r>
            <w:r w:rsidR="00950882" w:rsidRPr="00B6294C">
              <w:t xml:space="preserve">O sistema </w:t>
            </w:r>
            <w:r w:rsidR="00F83050" w:rsidRPr="00B6294C">
              <w:t xml:space="preserve">exibe os dados do </w:t>
            </w:r>
            <w:r w:rsidR="00FA7C5C" w:rsidRPr="00B6294C">
              <w:t>usuário</w:t>
            </w:r>
            <w:r w:rsidR="00950882" w:rsidRPr="00B6294C">
              <w:t>.</w:t>
            </w:r>
          </w:p>
          <w:p w14:paraId="04D3E801" w14:textId="72369ACC" w:rsidR="00950882" w:rsidRPr="00B6294C" w:rsidRDefault="00D37FB1" w:rsidP="004B7CAB">
            <w:pPr>
              <w:pStyle w:val="0-BancaComponentes"/>
            </w:pPr>
            <w:r w:rsidRPr="00B6294C">
              <w:t>3a -</w:t>
            </w:r>
            <w:r w:rsidR="00950882" w:rsidRPr="00B6294C">
              <w:t xml:space="preserve">O </w:t>
            </w:r>
            <w:r w:rsidR="00C749CB" w:rsidRPr="00B6294C">
              <w:t>Usuário</w:t>
            </w:r>
            <w:r w:rsidR="00F83050" w:rsidRPr="00B6294C">
              <w:t xml:space="preserve"> informa os dados que deseja atualizar</w:t>
            </w:r>
          </w:p>
          <w:p w14:paraId="3ED13C7C" w14:textId="52A56598" w:rsidR="00F83050" w:rsidRPr="00B6294C" w:rsidRDefault="00F83050" w:rsidP="004B7CAB">
            <w:pPr>
              <w:pStyle w:val="0-BancaComponentes"/>
            </w:pPr>
            <w:r w:rsidRPr="00B6294C">
              <w:t xml:space="preserve">4a – O sistema atualiza os dados do </w:t>
            </w:r>
            <w:r w:rsidR="00FA7C5C" w:rsidRPr="00B6294C">
              <w:t>usuário</w:t>
            </w:r>
            <w:r w:rsidRPr="00B6294C">
              <w:t xml:space="preserve"> e emite uma </w:t>
            </w:r>
            <w:r w:rsidRPr="00B6294C">
              <w:lastRenderedPageBreak/>
              <w:t>mensagem que os dados foram atualizados</w:t>
            </w:r>
          </w:p>
          <w:p w14:paraId="0A8521AD" w14:textId="398576FA" w:rsidR="00F83050" w:rsidRPr="00B6294C" w:rsidRDefault="00F83050" w:rsidP="004B7CAB">
            <w:pPr>
              <w:pStyle w:val="0-BancaComponentes"/>
            </w:pPr>
            <w:r w:rsidRPr="00B6294C">
              <w:t>5a- O sistema encerra a operação</w:t>
            </w:r>
          </w:p>
        </w:tc>
      </w:tr>
      <w:tr w:rsidR="00950882" w:rsidRPr="00B6294C" w14:paraId="7385FF5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029BAC9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FA47C" w14:textId="77777777" w:rsidR="00950882" w:rsidRPr="00B6294C" w:rsidRDefault="00950882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50882" w:rsidRPr="00B6294C" w14:paraId="3425C87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6A27636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DF751" w14:textId="77777777" w:rsidR="00950882" w:rsidRPr="00B6294C" w:rsidRDefault="00950882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</w:tc>
      </w:tr>
      <w:tr w:rsidR="00950882" w:rsidRPr="00B6294C" w14:paraId="2B4EA0B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887BE71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1C6A5" w14:textId="108AD895" w:rsidR="00950882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50882" w:rsidRPr="00B6294C" w14:paraId="2E0F684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278D1EC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9EFBF" w14:textId="4BDD1644" w:rsidR="00950882" w:rsidRPr="00B6294C" w:rsidRDefault="00C749CB" w:rsidP="004B7CAB">
            <w:pPr>
              <w:pStyle w:val="0-BancaComponentes"/>
            </w:pPr>
            <w:r w:rsidRPr="00B6294C">
              <w:t>UC 008</w:t>
            </w:r>
          </w:p>
        </w:tc>
      </w:tr>
    </w:tbl>
    <w:p w14:paraId="201F4561" w14:textId="77777777" w:rsidR="00950882" w:rsidRPr="00B6294C" w:rsidRDefault="00950882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D37FB1" w:rsidRPr="00B6294C" w14:paraId="4BC33100" w14:textId="77777777" w:rsidTr="00DF79E2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563D1" w14:textId="77777777" w:rsidR="00D37FB1" w:rsidRPr="00B6294C" w:rsidRDefault="00D37FB1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Caso de Uso – Alterar Tema</w:t>
            </w:r>
          </w:p>
        </w:tc>
      </w:tr>
      <w:tr w:rsidR="00D37FB1" w:rsidRPr="00B6294C" w14:paraId="0E558FF5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A3BB24E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423FD" w14:textId="14F9229A" w:rsidR="00D37FB1" w:rsidRPr="00B6294C" w:rsidRDefault="00352328" w:rsidP="007D3E67">
            <w:pPr>
              <w:pStyle w:val="0-BancaComponentes"/>
            </w:pPr>
            <w:r w:rsidRPr="00B6294C">
              <w:t>UC 008</w:t>
            </w:r>
          </w:p>
        </w:tc>
      </w:tr>
      <w:tr w:rsidR="00D37FB1" w:rsidRPr="00B6294C" w14:paraId="13E81E8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38064FA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E7C6C" w14:textId="77777777" w:rsidR="00D37FB1" w:rsidRPr="00B6294C" w:rsidRDefault="00D37FB1" w:rsidP="004B7CAB">
            <w:pPr>
              <w:pStyle w:val="0-BancaComponentes"/>
            </w:pPr>
            <w:r w:rsidRPr="00B6294C">
              <w:t>Este caso de uso tem por objetivo alterar o layout do sistema</w:t>
            </w:r>
          </w:p>
        </w:tc>
      </w:tr>
      <w:tr w:rsidR="00D37FB1" w:rsidRPr="00B6294C" w14:paraId="5AAB606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AE77B5B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41DE3" w14:textId="77777777" w:rsidR="00D37FB1" w:rsidRPr="00B6294C" w:rsidRDefault="00D37FB1" w:rsidP="004B7CAB">
            <w:pPr>
              <w:pStyle w:val="0-BancaComponentes"/>
            </w:pPr>
            <w:r w:rsidRPr="00B6294C">
              <w:t>Usuário</w:t>
            </w:r>
          </w:p>
        </w:tc>
      </w:tr>
      <w:tr w:rsidR="00D37FB1" w:rsidRPr="00B6294C" w14:paraId="22185D8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B9E78E7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1312E" w14:textId="64646DD9" w:rsidR="00D37FB1" w:rsidRPr="00B6294C" w:rsidRDefault="00E43639" w:rsidP="004B7CAB">
            <w:pPr>
              <w:pStyle w:val="0-BancaComponentes"/>
            </w:pPr>
            <w:r w:rsidRPr="00B6294C">
              <w:t>Ter feito login</w:t>
            </w:r>
          </w:p>
        </w:tc>
      </w:tr>
      <w:tr w:rsidR="00D37FB1" w:rsidRPr="00B6294C" w14:paraId="762239F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BC9814E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23EB7" w14:textId="47502DD7" w:rsidR="00D37FB1" w:rsidRPr="00B6294C" w:rsidRDefault="00D37FB1" w:rsidP="004B7CAB">
            <w:pPr>
              <w:pStyle w:val="0-BancaComponentes"/>
            </w:pPr>
            <w:r w:rsidRPr="00B6294C">
              <w:t>1a -O use case inicia quando o usuário seleciona o tipo de layout (</w:t>
            </w:r>
            <w:r w:rsidR="003F5C4E" w:rsidRPr="00CF2334">
              <w:rPr>
                <w:i/>
                <w:iCs/>
              </w:rPr>
              <w:t>dark</w:t>
            </w:r>
            <w:r w:rsidRPr="00B6294C">
              <w:t xml:space="preserve">, </w:t>
            </w:r>
            <w:r w:rsidR="003F5C4E" w:rsidRPr="00CF2334">
              <w:rPr>
                <w:i/>
                <w:iCs/>
              </w:rPr>
              <w:t>default</w:t>
            </w:r>
            <w:r w:rsidRPr="00B6294C">
              <w:t>) que desejar</w:t>
            </w:r>
          </w:p>
          <w:p w14:paraId="65DCC0DA" w14:textId="77777777" w:rsidR="00D37FB1" w:rsidRPr="00B6294C" w:rsidRDefault="00D37FB1" w:rsidP="004B7CAB">
            <w:pPr>
              <w:pStyle w:val="0-BancaComponentes"/>
            </w:pPr>
            <w:r w:rsidRPr="00B6294C">
              <w:t xml:space="preserve">2a -O sistema altera a </w:t>
            </w:r>
            <w:r w:rsidR="005A57F2" w:rsidRPr="00B6294C">
              <w:t>cor de fundo d</w:t>
            </w:r>
            <w:r w:rsidRPr="00B6294C">
              <w:t>o s</w:t>
            </w:r>
            <w:r w:rsidR="005A57F2" w:rsidRPr="00B6294C">
              <w:t>istema</w:t>
            </w:r>
          </w:p>
          <w:p w14:paraId="60DF6B3F" w14:textId="77777777" w:rsidR="00D37FB1" w:rsidRPr="00B6294C" w:rsidRDefault="00D37FB1" w:rsidP="004B7CAB">
            <w:pPr>
              <w:pStyle w:val="0-BancaComponentes"/>
            </w:pPr>
            <w:r w:rsidRPr="00B6294C">
              <w:t>3a -O sistema encerra a operação</w:t>
            </w:r>
          </w:p>
        </w:tc>
      </w:tr>
      <w:tr w:rsidR="00D37FB1" w:rsidRPr="00B6294C" w14:paraId="3D72381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A175A2E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B6444" w14:textId="77777777" w:rsidR="00D37FB1" w:rsidRPr="00B6294C" w:rsidRDefault="00D37FB1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D37FB1" w:rsidRPr="00B6294C" w14:paraId="37E9F44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1DF2E83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08351A" w14:textId="77777777" w:rsidR="00D37FB1" w:rsidRPr="00B6294C" w:rsidRDefault="00D37FB1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</w:tc>
      </w:tr>
      <w:tr w:rsidR="00D37FB1" w:rsidRPr="00B6294C" w14:paraId="5671249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54DD6E3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97CAF" w14:textId="29DDD7A8" w:rsidR="00D37FB1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D37FB1" w:rsidRPr="00B6294C" w14:paraId="26DD46A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D954E41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8038E" w14:textId="1CC36625" w:rsidR="00D37FB1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11ECA6C7" w14:textId="77777777" w:rsidR="00D11D87" w:rsidRPr="00B6294C" w:rsidRDefault="00D11D87" w:rsidP="00B6294C">
      <w:pPr>
        <w:pStyle w:val="0-ABNT"/>
        <w:spacing w:after="160"/>
        <w:ind w:firstLine="1134"/>
      </w:pPr>
    </w:p>
    <w:p w14:paraId="1338AC65" w14:textId="77777777" w:rsidR="00352328" w:rsidRPr="00B6294C" w:rsidRDefault="00352328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352328" w:rsidRPr="00B6294C" w14:paraId="5C3D8173" w14:textId="77777777" w:rsidTr="004A5908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A6B92" w14:textId="5698F20C" w:rsidR="00352328" w:rsidRPr="00B6294C" w:rsidRDefault="00352328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</w:t>
            </w:r>
            <w:r w:rsidR="001F159B">
              <w:rPr>
                <w:b/>
                <w:bCs/>
                <w:color w:val="000000"/>
                <w:lang w:val="pt-BR"/>
              </w:rPr>
              <w:t>Registrar-se</w:t>
            </w:r>
          </w:p>
        </w:tc>
      </w:tr>
      <w:tr w:rsidR="00352328" w:rsidRPr="00B6294C" w14:paraId="7305CA0F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E9C0892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1B191" w14:textId="6297F59F" w:rsidR="00352328" w:rsidRPr="00B6294C" w:rsidRDefault="00352328" w:rsidP="007D3E67">
            <w:pPr>
              <w:pStyle w:val="0-BancaComponentes"/>
            </w:pPr>
            <w:r w:rsidRPr="00B6294C">
              <w:t>UC 009</w:t>
            </w:r>
          </w:p>
        </w:tc>
      </w:tr>
      <w:tr w:rsidR="00352328" w:rsidRPr="00B6294C" w14:paraId="386A2C0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0259F1B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5B0BD" w14:textId="462A9C20" w:rsidR="00352328" w:rsidRPr="00B6294C" w:rsidRDefault="00352328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EF6355" w:rsidRPr="00B6294C">
              <w:t>fazer o cadastro de usuários</w:t>
            </w:r>
          </w:p>
        </w:tc>
      </w:tr>
      <w:tr w:rsidR="00352328" w:rsidRPr="00B6294C" w14:paraId="5B4577D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C27318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4CC7B" w14:textId="77777777" w:rsidR="00352328" w:rsidRPr="00B6294C" w:rsidRDefault="00352328" w:rsidP="004B7CAB">
            <w:pPr>
              <w:pStyle w:val="0-BancaComponentes"/>
            </w:pPr>
            <w:r w:rsidRPr="00B6294C">
              <w:t>Usuário</w:t>
            </w:r>
          </w:p>
        </w:tc>
      </w:tr>
      <w:tr w:rsidR="00352328" w:rsidRPr="00B6294C" w14:paraId="4A6BB68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313D8F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81FDF" w14:textId="1B76A6AF" w:rsidR="00352328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28F7534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1465773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59AAA" w14:textId="2FAD79D6" w:rsidR="00352328" w:rsidRPr="00B6294C" w:rsidRDefault="00352328" w:rsidP="004B7CAB">
            <w:pPr>
              <w:pStyle w:val="0-BancaComponentes"/>
            </w:pPr>
            <w:r w:rsidRPr="00B6294C">
              <w:t xml:space="preserve">1a -O use case inicia quando o usuário seleciona </w:t>
            </w:r>
            <w:r w:rsidR="00C95EA2" w:rsidRPr="00B6294C">
              <w:t>criar conta</w:t>
            </w:r>
          </w:p>
          <w:p w14:paraId="3A997C1A" w14:textId="5FE1A728" w:rsidR="00C95EA2" w:rsidRPr="00B6294C" w:rsidRDefault="00C95EA2" w:rsidP="004B7CAB">
            <w:pPr>
              <w:pStyle w:val="0-BancaComponentes"/>
            </w:pPr>
            <w:r w:rsidRPr="00B6294C">
              <w:t xml:space="preserve">2a -O sistema abri um formulário com a seguinte descrição: nome, </w:t>
            </w:r>
            <w:r w:rsidR="00C749CB" w:rsidRPr="00B6294C">
              <w:t>e-mail</w:t>
            </w:r>
            <w:r w:rsidRPr="00B6294C">
              <w:t xml:space="preserve">, </w:t>
            </w:r>
            <w:r w:rsidR="00FA7C5C" w:rsidRPr="00B6294C">
              <w:t>usuário</w:t>
            </w:r>
            <w:r w:rsidRPr="00B6294C">
              <w:t xml:space="preserve"> e senha</w:t>
            </w:r>
          </w:p>
          <w:p w14:paraId="2F1350BA" w14:textId="77777777" w:rsidR="00352328" w:rsidRPr="00B6294C" w:rsidRDefault="00C95EA2" w:rsidP="004B7CAB">
            <w:pPr>
              <w:pStyle w:val="0-BancaComponentes"/>
            </w:pPr>
            <w:r w:rsidRPr="00B6294C">
              <w:t>3a -O usuário informa os campos</w:t>
            </w:r>
          </w:p>
          <w:p w14:paraId="7BC8F2C5" w14:textId="77777777" w:rsidR="00C95EA2" w:rsidRPr="00B6294C" w:rsidRDefault="00C95EA2" w:rsidP="004B7CAB">
            <w:pPr>
              <w:pStyle w:val="0-BancaComponentes"/>
            </w:pPr>
            <w:r w:rsidRPr="00B6294C">
              <w:t>4a – O sistema efetua o cadastro do usuário</w:t>
            </w:r>
          </w:p>
          <w:p w14:paraId="260BACF7" w14:textId="6819528B" w:rsidR="00C95EA2" w:rsidRPr="00B6294C" w:rsidRDefault="00C95EA2" w:rsidP="004B7CAB">
            <w:pPr>
              <w:pStyle w:val="0-BancaComponentes"/>
            </w:pPr>
            <w:r w:rsidRPr="00B6294C">
              <w:t>5a – O sistema encerra a operação</w:t>
            </w:r>
          </w:p>
        </w:tc>
      </w:tr>
      <w:tr w:rsidR="00352328" w:rsidRPr="00B6294C" w14:paraId="7747BA6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3429293" w14:textId="130CB1F6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DEBB2" w14:textId="77777777" w:rsidR="00352328" w:rsidRPr="00B6294C" w:rsidRDefault="00352328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22CF3A6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5C781E7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56776" w14:textId="77777777" w:rsidR="00352328" w:rsidRPr="00B6294C" w:rsidRDefault="00352328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3E69445E" w14:textId="77777777" w:rsidR="009E0362" w:rsidRPr="00B6294C" w:rsidRDefault="009E0362" w:rsidP="004B7CAB">
            <w:pPr>
              <w:pStyle w:val="0-BancaComponentes"/>
            </w:pPr>
            <w:r w:rsidRPr="00B6294C">
              <w:t>6a Não preencher os campos</w:t>
            </w:r>
          </w:p>
          <w:p w14:paraId="21CF251B" w14:textId="76E7995E" w:rsidR="009E0362" w:rsidRPr="00B6294C" w:rsidRDefault="009E0362" w:rsidP="004B7CAB">
            <w:pPr>
              <w:pStyle w:val="0-BancaComponentes"/>
            </w:pPr>
            <w:r w:rsidRPr="00B6294C">
              <w:lastRenderedPageBreak/>
              <w:t>6a.1 Aparecerá uma mensagem na tela informando o usuário que deve preencher determinado campo.</w:t>
            </w:r>
          </w:p>
        </w:tc>
      </w:tr>
      <w:tr w:rsidR="00352328" w:rsidRPr="00B6294C" w14:paraId="575B806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30040B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lastRenderedPageBreak/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0326E" w14:textId="44A80907" w:rsidR="00352328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519960A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C59C31C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F0541" w14:textId="33B5646A" w:rsidR="00352328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7AB6C9CC" w14:textId="77777777" w:rsidR="00352328" w:rsidRPr="00B6294C" w:rsidRDefault="00352328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352328" w:rsidRPr="00B6294C" w14:paraId="32E97C2D" w14:textId="77777777" w:rsidTr="004A5908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88CAC" w14:textId="0DDF3858" w:rsidR="00352328" w:rsidRPr="00B6294C" w:rsidRDefault="00352328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Caso de Uso – Alterar Senha</w:t>
            </w:r>
          </w:p>
        </w:tc>
      </w:tr>
      <w:tr w:rsidR="00352328" w:rsidRPr="00B6294C" w14:paraId="13ADE0D2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24D8E15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09D43" w14:textId="0FA12BAC" w:rsidR="00352328" w:rsidRPr="00B6294C" w:rsidRDefault="00352328" w:rsidP="004B7CAB">
            <w:pPr>
              <w:pStyle w:val="0-BancaComponentes"/>
            </w:pPr>
            <w:r w:rsidRPr="00B6294C">
              <w:t>UC 010</w:t>
            </w:r>
          </w:p>
        </w:tc>
      </w:tr>
      <w:tr w:rsidR="00352328" w:rsidRPr="00B6294C" w14:paraId="1E991C0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09684BA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E7C07" w14:textId="7BE7FBDE" w:rsidR="00352328" w:rsidRPr="00B6294C" w:rsidRDefault="00352328" w:rsidP="004B7CAB">
            <w:pPr>
              <w:pStyle w:val="0-BancaComponentes"/>
            </w:pPr>
            <w:r w:rsidRPr="00B6294C">
              <w:t>Este caso de uso tem por objetivo alterar a senha do us</w:t>
            </w:r>
            <w:r w:rsidR="009E0362" w:rsidRPr="00B6294C">
              <w:t>u</w:t>
            </w:r>
            <w:r w:rsidRPr="00B6294C">
              <w:t>ário</w:t>
            </w:r>
          </w:p>
        </w:tc>
      </w:tr>
      <w:tr w:rsidR="00352328" w:rsidRPr="00B6294C" w14:paraId="6351224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2D5A371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C10E7" w14:textId="77777777" w:rsidR="00352328" w:rsidRPr="00B6294C" w:rsidRDefault="00352328" w:rsidP="004B7CAB">
            <w:pPr>
              <w:pStyle w:val="0-BancaComponentes"/>
            </w:pPr>
            <w:r w:rsidRPr="00B6294C">
              <w:t>Usuário</w:t>
            </w:r>
          </w:p>
        </w:tc>
      </w:tr>
      <w:tr w:rsidR="00352328" w:rsidRPr="00B6294C" w14:paraId="12AC8D0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A9D6FD0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74CDD" w14:textId="0DB67008" w:rsidR="00352328" w:rsidRPr="00B6294C" w:rsidRDefault="00352328" w:rsidP="004B7CAB">
            <w:pPr>
              <w:pStyle w:val="0-BancaComponentes"/>
            </w:pPr>
            <w:r w:rsidRPr="00B6294C">
              <w:t>Ter feito cadastrado de usuário e inserido e</w:t>
            </w:r>
            <w:r w:rsidR="009E0362" w:rsidRPr="00B6294C">
              <w:t>-</w:t>
            </w:r>
            <w:r w:rsidRPr="00B6294C">
              <w:t>mail válido.</w:t>
            </w:r>
          </w:p>
        </w:tc>
      </w:tr>
      <w:tr w:rsidR="00352328" w:rsidRPr="00B6294C" w14:paraId="556EFEA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0AA4D96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F2E63" w14:textId="1AB8C532" w:rsidR="00352328" w:rsidRPr="00B6294C" w:rsidRDefault="00352328" w:rsidP="004B7CAB">
            <w:pPr>
              <w:pStyle w:val="0-BancaComponentes"/>
            </w:pPr>
            <w:r w:rsidRPr="00B6294C">
              <w:t xml:space="preserve">1a -O use case inicia quando o usuário seleciona </w:t>
            </w:r>
            <w:r w:rsidR="00292681" w:rsidRPr="00B6294C">
              <w:t>esqueci minha senha</w:t>
            </w:r>
          </w:p>
          <w:p w14:paraId="2FDFC05F" w14:textId="2AF4AA77" w:rsidR="00292681" w:rsidRPr="00B6294C" w:rsidRDefault="00292681" w:rsidP="004B7CAB">
            <w:pPr>
              <w:pStyle w:val="0-BancaComponentes"/>
            </w:pPr>
            <w:r w:rsidRPr="00B6294C">
              <w:t>2a -O sistema abri uma nova tela com o campo de e</w:t>
            </w:r>
            <w:r w:rsidR="009E0362" w:rsidRPr="00B6294C">
              <w:t>-</w:t>
            </w:r>
            <w:r w:rsidRPr="00B6294C">
              <w:t>mail</w:t>
            </w:r>
          </w:p>
          <w:p w14:paraId="70D8F0DD" w14:textId="073C5C9E" w:rsidR="00352328" w:rsidRPr="00B6294C" w:rsidRDefault="00352328" w:rsidP="004B7CAB">
            <w:pPr>
              <w:pStyle w:val="0-BancaComponentes"/>
            </w:pPr>
            <w:r w:rsidRPr="00B6294C">
              <w:t xml:space="preserve">3a -O </w:t>
            </w:r>
            <w:r w:rsidR="00292681" w:rsidRPr="00B6294C">
              <w:t>usuário insere o e</w:t>
            </w:r>
            <w:r w:rsidR="009E0362" w:rsidRPr="00B6294C">
              <w:t>-</w:t>
            </w:r>
            <w:r w:rsidR="00292681" w:rsidRPr="00B6294C">
              <w:t xml:space="preserve">mail cadastrado </w:t>
            </w:r>
          </w:p>
          <w:p w14:paraId="0D227056" w14:textId="31B9D485" w:rsidR="00292681" w:rsidRPr="00B6294C" w:rsidRDefault="00292681" w:rsidP="004B7CAB">
            <w:pPr>
              <w:pStyle w:val="0-BancaComponentes"/>
            </w:pPr>
            <w:r w:rsidRPr="00B6294C">
              <w:t>4a – O sistema abri uma nova tela</w:t>
            </w:r>
            <w:r w:rsidR="009E0362" w:rsidRPr="00B6294C">
              <w:t xml:space="preserve"> </w:t>
            </w:r>
            <w:r w:rsidRPr="00B6294C">
              <w:t>com o campo código e nova senha</w:t>
            </w:r>
          </w:p>
          <w:p w14:paraId="4EBFF313" w14:textId="411AB1DB" w:rsidR="00292681" w:rsidRPr="00B6294C" w:rsidRDefault="00292681" w:rsidP="004B7CAB">
            <w:pPr>
              <w:pStyle w:val="0-BancaComponentes"/>
            </w:pPr>
            <w:r w:rsidRPr="00B6294C">
              <w:t>5a – O usuário insere o código enviado pelo e</w:t>
            </w:r>
            <w:r w:rsidR="009E0362" w:rsidRPr="00B6294C">
              <w:t>-</w:t>
            </w:r>
            <w:r w:rsidRPr="00B6294C">
              <w:t>mail e a nova senha</w:t>
            </w:r>
          </w:p>
          <w:p w14:paraId="6D223C44" w14:textId="7B71D7AA" w:rsidR="00292681" w:rsidRPr="00B6294C" w:rsidRDefault="00292681" w:rsidP="004B7CAB">
            <w:pPr>
              <w:pStyle w:val="0-BancaComponentes"/>
            </w:pPr>
            <w:r w:rsidRPr="00B6294C">
              <w:t>6a – O sistema altera a senha do usuário</w:t>
            </w:r>
          </w:p>
        </w:tc>
      </w:tr>
      <w:tr w:rsidR="00352328" w:rsidRPr="00B6294C" w14:paraId="328D749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E2B3F21" w14:textId="34DCF4DF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1AA41" w14:textId="77777777" w:rsidR="00352328" w:rsidRPr="00B6294C" w:rsidRDefault="00352328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039E6E2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7BE1A11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530A9" w14:textId="77777777" w:rsidR="00352328" w:rsidRPr="00B6294C" w:rsidRDefault="00352328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081FDB2D" w14:textId="6F6E5D93" w:rsidR="009E0362" w:rsidRPr="00B6294C" w:rsidRDefault="009E0362" w:rsidP="004B7CAB">
            <w:pPr>
              <w:pStyle w:val="0-BancaComponentes"/>
            </w:pPr>
            <w:r w:rsidRPr="00B6294C">
              <w:t>7a Código não válido</w:t>
            </w:r>
          </w:p>
          <w:p w14:paraId="5DE951C3" w14:textId="77777777" w:rsidR="009E0362" w:rsidRPr="00B6294C" w:rsidRDefault="009E0362" w:rsidP="004B7CAB">
            <w:pPr>
              <w:pStyle w:val="0-BancaComponentes"/>
            </w:pPr>
            <w:r w:rsidRPr="00B6294C">
              <w:t>7a.1 Sistema apresentará uma mensagem que o código não é aceito</w:t>
            </w:r>
          </w:p>
          <w:p w14:paraId="52FB093E" w14:textId="5359FA6D" w:rsidR="009E0362" w:rsidRPr="00B6294C" w:rsidRDefault="009E0362" w:rsidP="004B7CAB">
            <w:pPr>
              <w:pStyle w:val="0-BancaComponentes"/>
            </w:pPr>
            <w:r w:rsidRPr="00B6294C">
              <w:t>7a.2 Código é aceito uma única vez.</w:t>
            </w:r>
          </w:p>
        </w:tc>
      </w:tr>
      <w:tr w:rsidR="00352328" w:rsidRPr="00B6294C" w14:paraId="3150FF7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FF4DE2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C68E6" w14:textId="1CC6E7C1" w:rsidR="00352328" w:rsidRPr="00B6294C" w:rsidRDefault="009E0362" w:rsidP="004B7CAB">
            <w:pPr>
              <w:pStyle w:val="0-BancaComponentes"/>
            </w:pPr>
            <w:r w:rsidRPr="00B6294C">
              <w:t>UC011</w:t>
            </w:r>
          </w:p>
        </w:tc>
      </w:tr>
      <w:tr w:rsidR="00352328" w:rsidRPr="00B6294C" w14:paraId="5DB43C6A" w14:textId="77777777" w:rsidTr="007D3E67">
        <w:trPr>
          <w:tblCellSpacing w:w="0" w:type="dxa"/>
        </w:trPr>
        <w:tc>
          <w:tcPr>
            <w:tcW w:w="1987" w:type="dxa"/>
            <w:tcBorders>
              <w:bottom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B65761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0F001" w14:textId="7893A361" w:rsidR="00352328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667E977B" w14:textId="77777777" w:rsidR="00352328" w:rsidRPr="00B6294C" w:rsidRDefault="00352328" w:rsidP="00B6294C">
      <w:pPr>
        <w:pStyle w:val="0-ABNT"/>
        <w:spacing w:after="160"/>
        <w:ind w:firstLine="1134"/>
      </w:pPr>
    </w:p>
    <w:p w14:paraId="041E0944" w14:textId="77777777" w:rsidR="00352328" w:rsidRPr="00B6294C" w:rsidRDefault="00352328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9E0362" w:rsidRPr="00B6294C" w14:paraId="165F162F" w14:textId="77777777" w:rsidTr="00B701A2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4D6BE" w14:textId="7F9F6EC1" w:rsidR="009E0362" w:rsidRPr="00B6294C" w:rsidRDefault="009E0362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Caso de Uso – Mandar E-mail</w:t>
            </w:r>
          </w:p>
        </w:tc>
      </w:tr>
      <w:tr w:rsidR="009E0362" w:rsidRPr="00B6294C" w14:paraId="37867650" w14:textId="77777777" w:rsidTr="005734B4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8E2D6C6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651A2" w14:textId="4C83E7DD" w:rsidR="009E0362" w:rsidRPr="00B6294C" w:rsidRDefault="009E0362" w:rsidP="005734B4">
            <w:pPr>
              <w:pStyle w:val="0-BancaComponentes"/>
            </w:pPr>
            <w:r w:rsidRPr="00B6294C">
              <w:t>UC 011</w:t>
            </w:r>
          </w:p>
        </w:tc>
      </w:tr>
      <w:tr w:rsidR="009E0362" w:rsidRPr="00B6294C" w14:paraId="1A6188CC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C75B953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36BF7" w14:textId="5CDC1548" w:rsidR="009E0362" w:rsidRPr="00B6294C" w:rsidRDefault="009E0362" w:rsidP="00155373">
            <w:pPr>
              <w:pStyle w:val="0-BancaComponentes"/>
            </w:pPr>
            <w:r w:rsidRPr="00B6294C">
              <w:t>Este caso de uso tem por objetivo mandar e-mail para o usuário com o código de validação para a troca de senha.</w:t>
            </w:r>
          </w:p>
        </w:tc>
      </w:tr>
      <w:tr w:rsidR="009E0362" w:rsidRPr="00B6294C" w14:paraId="12C17E58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AC9B814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79310" w14:textId="77777777" w:rsidR="009E0362" w:rsidRPr="00B6294C" w:rsidRDefault="009E0362" w:rsidP="00155373">
            <w:pPr>
              <w:pStyle w:val="0-BancaComponentes"/>
            </w:pPr>
            <w:r w:rsidRPr="00B6294C">
              <w:t>Usuário</w:t>
            </w:r>
          </w:p>
        </w:tc>
      </w:tr>
      <w:tr w:rsidR="009E0362" w:rsidRPr="00B6294C" w14:paraId="3F6C67C6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418ABEB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827D1" w14:textId="77777777" w:rsidR="009E0362" w:rsidRPr="00B6294C" w:rsidRDefault="009E0362" w:rsidP="00155373">
            <w:pPr>
              <w:pStyle w:val="0-BancaComponentes"/>
            </w:pPr>
            <w:r w:rsidRPr="00B6294C">
              <w:t>Ter feito cadastrado de usuário e inserido e-mail válido.</w:t>
            </w:r>
          </w:p>
        </w:tc>
      </w:tr>
      <w:tr w:rsidR="009E0362" w:rsidRPr="00B6294C" w14:paraId="1E1424F3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CD5F185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F45F1" w14:textId="77777777" w:rsidR="009E0362" w:rsidRPr="00B6294C" w:rsidRDefault="009E0362" w:rsidP="004B7CAB">
            <w:pPr>
              <w:pStyle w:val="0-BancaComponentes"/>
            </w:pPr>
            <w:r w:rsidRPr="00B6294C">
              <w:t>1a -O use case inicia quando o usuário seleciona esqueci minha senha</w:t>
            </w:r>
          </w:p>
          <w:p w14:paraId="574B2B75" w14:textId="77777777" w:rsidR="009E0362" w:rsidRPr="00B6294C" w:rsidRDefault="009E0362" w:rsidP="004B7CAB">
            <w:pPr>
              <w:pStyle w:val="0-BancaComponentes"/>
            </w:pPr>
            <w:r w:rsidRPr="00B6294C">
              <w:t>2a -O sistema abri uma nova tela com o campo de e-mail</w:t>
            </w:r>
          </w:p>
          <w:p w14:paraId="79CEF98C" w14:textId="77777777" w:rsidR="009E0362" w:rsidRPr="00B6294C" w:rsidRDefault="009E0362" w:rsidP="004B7CAB">
            <w:pPr>
              <w:pStyle w:val="0-BancaComponentes"/>
            </w:pPr>
            <w:r w:rsidRPr="00B6294C">
              <w:t xml:space="preserve">3a -O usuário insere o e-mail cadastrado </w:t>
            </w:r>
          </w:p>
          <w:p w14:paraId="31908D69" w14:textId="643229BB" w:rsidR="009E0362" w:rsidRPr="00B6294C" w:rsidRDefault="009E0362" w:rsidP="004B7CAB">
            <w:pPr>
              <w:pStyle w:val="0-BancaComponentes"/>
            </w:pPr>
            <w:r w:rsidRPr="00B6294C">
              <w:lastRenderedPageBreak/>
              <w:t>4a – O sistema envia o código por e-mail.</w:t>
            </w:r>
          </w:p>
          <w:p w14:paraId="54D22CF9" w14:textId="098591AC" w:rsidR="009E0362" w:rsidRPr="00B6294C" w:rsidRDefault="009E0362" w:rsidP="004B7CAB">
            <w:pPr>
              <w:pStyle w:val="0-BancaComponentes"/>
            </w:pPr>
            <w:r w:rsidRPr="00B6294C">
              <w:t>5a – O sistema encerra o processo.</w:t>
            </w:r>
          </w:p>
        </w:tc>
      </w:tr>
      <w:tr w:rsidR="009E0362" w:rsidRPr="00B6294C" w14:paraId="0FC3B770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5DA459D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D4884" w14:textId="77777777" w:rsidR="009E0362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E0362" w:rsidRPr="00B6294C" w14:paraId="1981C73B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261021A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A850C" w14:textId="77777777" w:rsidR="009E0362" w:rsidRPr="00B6294C" w:rsidRDefault="009E0362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26EAD1DD" w14:textId="7377D840" w:rsidR="009E0362" w:rsidRPr="00B6294C" w:rsidRDefault="009E0362" w:rsidP="004B7CAB">
            <w:pPr>
              <w:pStyle w:val="0-BancaComponentes"/>
            </w:pPr>
          </w:p>
        </w:tc>
      </w:tr>
      <w:tr w:rsidR="009E0362" w:rsidRPr="00B6294C" w14:paraId="0626B453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2C4E1E6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B089F" w14:textId="4C1F22CC" w:rsidR="009E0362" w:rsidRPr="00B6294C" w:rsidRDefault="0078638E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E0362" w:rsidRPr="00B6294C" w14:paraId="563B54A2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5E091AC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12BD4" w14:textId="5E2B9272" w:rsidR="009E0362" w:rsidRPr="00B6294C" w:rsidRDefault="0078638E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2506DC28" w14:textId="3C6BC8C8" w:rsidR="00352328" w:rsidRPr="00B6294C" w:rsidRDefault="00352328" w:rsidP="00B6294C">
      <w:pPr>
        <w:pStyle w:val="0-ABNT"/>
        <w:spacing w:after="160"/>
        <w:ind w:firstLine="1134"/>
      </w:pPr>
    </w:p>
    <w:p w14:paraId="5026C864" w14:textId="77777777" w:rsidR="00155373" w:rsidRPr="00B6294C" w:rsidRDefault="00155373" w:rsidP="00B6294C">
      <w:pPr>
        <w:pStyle w:val="0-ABNT"/>
        <w:spacing w:after="160"/>
        <w:ind w:firstLine="1134"/>
      </w:pPr>
    </w:p>
    <w:p w14:paraId="6B556E25" w14:textId="3C8C8989" w:rsidR="00462664" w:rsidRPr="00B6294C" w:rsidRDefault="00B92555" w:rsidP="00753B38">
      <w:pPr>
        <w:pStyle w:val="Ttulo2"/>
      </w:pPr>
      <w:bookmarkStart w:id="83" w:name="_Toc45271547"/>
      <w:bookmarkStart w:id="84" w:name="_Toc67510544"/>
      <w:bookmarkStart w:id="85" w:name="_Toc67511736"/>
      <w:bookmarkStart w:id="86" w:name="_Toc67515590"/>
      <w:bookmarkStart w:id="87" w:name="_Toc69145511"/>
      <w:r w:rsidRPr="00381099">
        <w:t>Diagrama</w:t>
      </w:r>
      <w:r w:rsidRPr="00B6294C">
        <w:t xml:space="preserve"> de </w:t>
      </w:r>
      <w:r w:rsidRPr="00753B38">
        <w:t>Atividades</w:t>
      </w:r>
      <w:bookmarkEnd w:id="83"/>
      <w:bookmarkEnd w:id="84"/>
      <w:bookmarkEnd w:id="85"/>
      <w:bookmarkEnd w:id="86"/>
      <w:bookmarkEnd w:id="87"/>
    </w:p>
    <w:p w14:paraId="33BE1C05" w14:textId="69C22687" w:rsidR="008C482A" w:rsidRPr="00B6294C" w:rsidRDefault="0081672B" w:rsidP="00CF2334">
      <w:pPr>
        <w:pStyle w:val="0-ABNT"/>
        <w:spacing w:after="160"/>
        <w:ind w:firstLine="0"/>
      </w:pPr>
      <w:r w:rsidRPr="00B6294C">
        <w:rPr>
          <w:noProof/>
        </w:rPr>
        <w:drawing>
          <wp:inline distT="0" distB="0" distL="0" distR="0" wp14:anchorId="0C45EA92" wp14:editId="30E07716">
            <wp:extent cx="5754370" cy="5969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D4A4" w14:textId="77777777" w:rsidR="008C482A" w:rsidRPr="00B6294C" w:rsidRDefault="008C482A" w:rsidP="00B6294C">
      <w:pPr>
        <w:pStyle w:val="0-ABNT"/>
        <w:spacing w:after="160"/>
        <w:ind w:firstLine="1134"/>
      </w:pPr>
    </w:p>
    <w:p w14:paraId="026B4801" w14:textId="1C2C9541" w:rsidR="00462664" w:rsidRPr="00B6294C" w:rsidRDefault="00B92555" w:rsidP="00753B38">
      <w:pPr>
        <w:pStyle w:val="Ttulo2"/>
      </w:pPr>
      <w:bookmarkStart w:id="88" w:name="_Toc45271549"/>
      <w:bookmarkStart w:id="89" w:name="_Toc67510545"/>
      <w:bookmarkStart w:id="90" w:name="_Toc67511737"/>
      <w:bookmarkStart w:id="91" w:name="_Toc67515591"/>
      <w:bookmarkStart w:id="92" w:name="_Toc69145512"/>
      <w:r w:rsidRPr="00381099">
        <w:lastRenderedPageBreak/>
        <w:t>Diagrama</w:t>
      </w:r>
      <w:r w:rsidRPr="00B6294C">
        <w:t xml:space="preserve"> de Sequência</w:t>
      </w:r>
      <w:bookmarkEnd w:id="88"/>
      <w:bookmarkEnd w:id="89"/>
      <w:bookmarkEnd w:id="90"/>
      <w:bookmarkEnd w:id="91"/>
      <w:bookmarkEnd w:id="92"/>
    </w:p>
    <w:p w14:paraId="68B5F5B3" w14:textId="77777777" w:rsidR="00D11D87" w:rsidRPr="00B6294C" w:rsidRDefault="00D11D87" w:rsidP="00B6294C">
      <w:pPr>
        <w:pStyle w:val="0-ABNT"/>
        <w:spacing w:after="160"/>
        <w:ind w:firstLine="1134"/>
      </w:pPr>
    </w:p>
    <w:p w14:paraId="279FBBBB" w14:textId="0F722044" w:rsidR="00184768" w:rsidRPr="00B6294C" w:rsidRDefault="006F05CA" w:rsidP="004B7CAB">
      <w:pPr>
        <w:pStyle w:val="0-ABNT"/>
        <w:spacing w:after="160"/>
        <w:ind w:firstLine="0"/>
      </w:pPr>
      <w:r>
        <w:rPr>
          <w:noProof/>
        </w:rPr>
        <w:pict w14:anchorId="3D87A6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59.25pt">
            <v:imagedata r:id="rId11" o:title="Diagrama_Sequencia_DespesaFacil"/>
          </v:shape>
        </w:pict>
      </w:r>
    </w:p>
    <w:p w14:paraId="35F1CE66" w14:textId="48B6B916" w:rsidR="00184768" w:rsidRPr="00B6294C" w:rsidRDefault="00184768" w:rsidP="00B6294C">
      <w:pPr>
        <w:pStyle w:val="0-ABNT"/>
        <w:spacing w:after="160"/>
        <w:ind w:firstLine="1134"/>
      </w:pPr>
    </w:p>
    <w:p w14:paraId="24E766D2" w14:textId="77777777" w:rsidR="0081672B" w:rsidRPr="00B6294C" w:rsidRDefault="0081672B" w:rsidP="00B6294C">
      <w:pPr>
        <w:pStyle w:val="0-ABNT"/>
        <w:spacing w:after="160"/>
        <w:ind w:firstLine="1134"/>
      </w:pPr>
    </w:p>
    <w:p w14:paraId="1887F440" w14:textId="77777777" w:rsidR="00923078" w:rsidRPr="00B6294C" w:rsidRDefault="00923078" w:rsidP="00B6294C">
      <w:pPr>
        <w:pStyle w:val="0-ABNT"/>
        <w:spacing w:after="160"/>
        <w:ind w:firstLine="1134"/>
      </w:pPr>
    </w:p>
    <w:p w14:paraId="35ED188D" w14:textId="77777777" w:rsidR="001549A4" w:rsidRPr="00B6294C" w:rsidRDefault="001549A4" w:rsidP="00B6294C">
      <w:pPr>
        <w:pStyle w:val="0-ABNT"/>
        <w:spacing w:after="160"/>
        <w:ind w:firstLine="1134"/>
      </w:pPr>
    </w:p>
    <w:p w14:paraId="63D3B0D0" w14:textId="77777777" w:rsidR="00C268D0" w:rsidRPr="00B6294C" w:rsidRDefault="00C268D0" w:rsidP="00B6294C">
      <w:pPr>
        <w:pStyle w:val="0-ABNT"/>
        <w:spacing w:after="160"/>
        <w:ind w:firstLine="1134"/>
      </w:pPr>
    </w:p>
    <w:p w14:paraId="4B33025D" w14:textId="7FDD4686" w:rsidR="00C268D0" w:rsidRPr="00B6294C" w:rsidRDefault="00C268D0" w:rsidP="00B6294C">
      <w:pPr>
        <w:pStyle w:val="0-ABNT"/>
        <w:spacing w:after="160"/>
        <w:ind w:firstLine="1134"/>
      </w:pPr>
    </w:p>
    <w:p w14:paraId="454C0E76" w14:textId="11D3A467" w:rsidR="00666CDC" w:rsidRPr="00B6294C" w:rsidRDefault="00666CDC" w:rsidP="00B6294C">
      <w:pPr>
        <w:pStyle w:val="0-ABNT"/>
        <w:spacing w:after="160"/>
        <w:ind w:firstLine="1134"/>
      </w:pPr>
    </w:p>
    <w:p w14:paraId="7F56CD98" w14:textId="77777777" w:rsidR="00666CDC" w:rsidRPr="00B6294C" w:rsidRDefault="00666CDC" w:rsidP="00B6294C">
      <w:pPr>
        <w:pStyle w:val="0-ABNT"/>
        <w:spacing w:after="160"/>
        <w:ind w:firstLine="1134"/>
      </w:pPr>
    </w:p>
    <w:p w14:paraId="15B909AA" w14:textId="77777777" w:rsidR="007503DF" w:rsidRPr="00B6294C" w:rsidRDefault="007503DF" w:rsidP="00B6294C">
      <w:pPr>
        <w:pStyle w:val="0-ABNT"/>
        <w:spacing w:after="160"/>
        <w:ind w:firstLine="1134"/>
      </w:pPr>
    </w:p>
    <w:p w14:paraId="2072D4D5" w14:textId="2248C8EB" w:rsidR="00233E5F" w:rsidRPr="00B6294C" w:rsidRDefault="00B92555" w:rsidP="00753B38">
      <w:pPr>
        <w:pStyle w:val="Ttulo2"/>
      </w:pPr>
      <w:bookmarkStart w:id="93" w:name="_Toc45271551"/>
      <w:bookmarkStart w:id="94" w:name="_Toc67510546"/>
      <w:bookmarkStart w:id="95" w:name="_Toc67511738"/>
      <w:bookmarkStart w:id="96" w:name="_Toc67515592"/>
      <w:bookmarkStart w:id="97" w:name="_Toc69145513"/>
      <w:r w:rsidRPr="00B6294C">
        <w:lastRenderedPageBreak/>
        <w:t xml:space="preserve">Diagrama </w:t>
      </w:r>
      <w:r w:rsidRPr="00381099">
        <w:t>Entidade</w:t>
      </w:r>
      <w:r w:rsidRPr="00B6294C">
        <w:t>-Relacionamento</w:t>
      </w:r>
      <w:r w:rsidR="00F41824" w:rsidRPr="00B6294C">
        <w:t xml:space="preserve"> </w:t>
      </w:r>
      <w:r w:rsidRPr="00B6294C">
        <w:t>Modelagem do banco de dados.</w:t>
      </w:r>
      <w:bookmarkEnd w:id="16"/>
      <w:bookmarkEnd w:id="93"/>
      <w:bookmarkEnd w:id="94"/>
      <w:bookmarkEnd w:id="95"/>
      <w:bookmarkEnd w:id="96"/>
      <w:bookmarkEnd w:id="97"/>
    </w:p>
    <w:p w14:paraId="08C2635E" w14:textId="622BEA0F" w:rsidR="00B904C6" w:rsidRPr="00B6294C" w:rsidRDefault="00431A59" w:rsidP="004B7CAB">
      <w:pPr>
        <w:pStyle w:val="0-ABNT"/>
        <w:spacing w:after="160"/>
        <w:ind w:firstLine="0"/>
        <w:rPr>
          <w:lang w:val="pt-BR"/>
        </w:rPr>
      </w:pPr>
      <w:r w:rsidRPr="00B6294C">
        <w:rPr>
          <w:noProof/>
          <w:lang w:val="pt-BR"/>
        </w:rPr>
        <w:drawing>
          <wp:inline distT="0" distB="0" distL="0" distR="0" wp14:anchorId="668C40F0" wp14:editId="0C68B91C">
            <wp:extent cx="5709557" cy="4486275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95" cy="44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D41C" w14:textId="77777777" w:rsidR="00233E5F" w:rsidRPr="00B6294C" w:rsidRDefault="00233E5F" w:rsidP="00B6294C">
      <w:pPr>
        <w:pStyle w:val="0-ABNT"/>
        <w:spacing w:after="160"/>
        <w:ind w:firstLine="1134"/>
        <w:rPr>
          <w:lang w:val="pt-BR"/>
        </w:rPr>
      </w:pPr>
    </w:p>
    <w:p w14:paraId="3157EA2C" w14:textId="77777777" w:rsidR="00233E5F" w:rsidRPr="00B6294C" w:rsidRDefault="00233E5F" w:rsidP="00B6294C">
      <w:pPr>
        <w:pStyle w:val="0-ABNT"/>
        <w:spacing w:after="160"/>
        <w:ind w:firstLine="1134"/>
        <w:rPr>
          <w:lang w:val="pt-BR"/>
        </w:rPr>
      </w:pPr>
    </w:p>
    <w:p w14:paraId="14BF7613" w14:textId="3F1916BF" w:rsidR="00233E5F" w:rsidRDefault="000261DA" w:rsidP="000261DA">
      <w:pPr>
        <w:pStyle w:val="Ttulo1"/>
      </w:pPr>
      <w:bookmarkStart w:id="98" w:name="_Toc45271552"/>
      <w:bookmarkStart w:id="99" w:name="_Toc67510547"/>
      <w:bookmarkStart w:id="100" w:name="_Toc67511739"/>
      <w:bookmarkStart w:id="101" w:name="_Toc67515593"/>
      <w:bookmarkStart w:id="102" w:name="_Toc69145514"/>
      <w:r w:rsidRPr="00B6294C">
        <w:t xml:space="preserve">FERRAMENTAS E </w:t>
      </w:r>
      <w:r w:rsidRPr="004B7CAB">
        <w:t>MÉTODOS</w:t>
      </w:r>
      <w:r w:rsidRPr="00B6294C">
        <w:t xml:space="preserve"> DE DESENVOLVIMENTO</w:t>
      </w:r>
      <w:bookmarkEnd w:id="98"/>
      <w:bookmarkEnd w:id="99"/>
      <w:bookmarkEnd w:id="100"/>
      <w:bookmarkEnd w:id="101"/>
      <w:bookmarkEnd w:id="102"/>
    </w:p>
    <w:p w14:paraId="408A7BCC" w14:textId="77777777" w:rsidR="00753B38" w:rsidRPr="00753B38" w:rsidRDefault="00753B38" w:rsidP="00753B38"/>
    <w:p w14:paraId="27986386" w14:textId="16927024" w:rsidR="00104894" w:rsidRDefault="00104894" w:rsidP="00753B38">
      <w:pPr>
        <w:pStyle w:val="Ttulo2"/>
      </w:pPr>
      <w:bookmarkStart w:id="103" w:name="_Toc67510548"/>
      <w:bookmarkStart w:id="104" w:name="_Toc67511740"/>
      <w:bookmarkStart w:id="105" w:name="_Toc67515594"/>
      <w:bookmarkStart w:id="106" w:name="_Toc69145515"/>
      <w:r w:rsidRPr="00BC1E7B">
        <w:t>Ferramentas</w:t>
      </w:r>
      <w:bookmarkEnd w:id="103"/>
      <w:bookmarkEnd w:id="104"/>
      <w:bookmarkEnd w:id="105"/>
      <w:bookmarkEnd w:id="106"/>
    </w:p>
    <w:p w14:paraId="129B4FE4" w14:textId="77777777" w:rsidR="00104894" w:rsidRPr="00104894" w:rsidRDefault="00104894" w:rsidP="00104894">
      <w:pPr>
        <w:rPr>
          <w:lang w:val="en"/>
        </w:rPr>
      </w:pPr>
    </w:p>
    <w:p w14:paraId="7414BA47" w14:textId="53CCB85A" w:rsidR="00233E5F" w:rsidRDefault="00233E5F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Para a criação do conteúdo presente no projeto foi necessário utilizar algumas ferramentas que possibilitam a criação de diagramas e edição de texto, sendo draw.io responsável pela construção dos diagramas salvo o de entidade relacionamento (item 3.2.10), o qual foi usado uma ferramenta desenvolvida em </w:t>
      </w:r>
      <w:r w:rsidR="00155373" w:rsidRPr="00155373">
        <w:rPr>
          <w:i/>
          <w:iCs/>
          <w:lang w:val="pt-BR"/>
        </w:rPr>
        <w:t>J</w:t>
      </w:r>
      <w:r w:rsidRPr="00155373">
        <w:rPr>
          <w:i/>
          <w:iCs/>
          <w:lang w:val="pt-BR"/>
        </w:rPr>
        <w:t>ava</w:t>
      </w:r>
      <w:r w:rsidRPr="00B6294C">
        <w:rPr>
          <w:lang w:val="pt-BR"/>
        </w:rPr>
        <w:t xml:space="preserve"> chamada brModelo e para ediç</w:t>
      </w:r>
      <w:r w:rsidR="00737502" w:rsidRPr="00B6294C">
        <w:rPr>
          <w:lang w:val="pt-BR"/>
        </w:rPr>
        <w:t>ão de texto foi escolhido o Microsoft Word</w:t>
      </w:r>
      <w:r w:rsidR="0019414C" w:rsidRPr="00B6294C">
        <w:rPr>
          <w:lang w:val="pt-BR"/>
        </w:rPr>
        <w:t xml:space="preserve"> e para o </w:t>
      </w:r>
      <w:r w:rsidR="00926FF8" w:rsidRPr="00B6294C">
        <w:rPr>
          <w:lang w:val="pt-BR"/>
        </w:rPr>
        <w:t>auxílio</w:t>
      </w:r>
      <w:r w:rsidR="0019414C" w:rsidRPr="00B6294C">
        <w:rPr>
          <w:lang w:val="pt-BR"/>
        </w:rPr>
        <w:t xml:space="preserve"> do desenvolvimento foi optado por escolher o </w:t>
      </w:r>
      <w:r w:rsidR="00D17279" w:rsidRPr="00B6294C">
        <w:rPr>
          <w:lang w:val="pt-BR"/>
        </w:rPr>
        <w:t xml:space="preserve">Microsoft </w:t>
      </w:r>
      <w:r w:rsidR="0019414C" w:rsidRPr="00155373">
        <w:rPr>
          <w:i/>
          <w:iCs/>
          <w:lang w:val="pt-BR"/>
        </w:rPr>
        <w:t>VisualStudio</w:t>
      </w:r>
      <w:r w:rsidR="00737502" w:rsidRPr="00B6294C">
        <w:rPr>
          <w:lang w:val="pt-BR"/>
        </w:rPr>
        <w:t>.</w:t>
      </w:r>
    </w:p>
    <w:p w14:paraId="6FC9416A" w14:textId="16DF6EDB" w:rsidR="00BC1E7B" w:rsidRDefault="00BC1E7B" w:rsidP="00B6294C">
      <w:pPr>
        <w:pStyle w:val="0-ABNT"/>
        <w:spacing w:after="160"/>
        <w:ind w:firstLine="1134"/>
        <w:rPr>
          <w:lang w:val="pt-BR"/>
        </w:rPr>
      </w:pPr>
    </w:p>
    <w:p w14:paraId="14AC780A" w14:textId="4697464F" w:rsidR="00BC1E7B" w:rsidRDefault="00BC1E7B" w:rsidP="00753B38">
      <w:pPr>
        <w:pStyle w:val="Ttulo3"/>
      </w:pPr>
      <w:bookmarkStart w:id="107" w:name="_Toc69145516"/>
      <w:r>
        <w:t>Draw.io</w:t>
      </w:r>
      <w:bookmarkEnd w:id="107"/>
    </w:p>
    <w:p w14:paraId="3471200A" w14:textId="77777777" w:rsidR="00753B38" w:rsidRPr="00753B38" w:rsidRDefault="00753B38" w:rsidP="00753B38">
      <w:pPr>
        <w:rPr>
          <w:lang w:val="en" w:eastAsia="ar-SA"/>
        </w:rPr>
      </w:pPr>
    </w:p>
    <w:p w14:paraId="5A3B2044" w14:textId="6858ADEA" w:rsidR="00737502" w:rsidRDefault="00737502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Draw.io foi selecionado pelo fato de sua plataforma ser na web, com isso não foi necessário utilizar muito recurso (processamento, memória. etc.) do meu notebook.</w:t>
      </w:r>
    </w:p>
    <w:p w14:paraId="2D14D8E7" w14:textId="18290F1E" w:rsidR="00BC1E7B" w:rsidRPr="00B6294C" w:rsidRDefault="00BC1E7B" w:rsidP="00BC1E7B">
      <w:pPr>
        <w:pStyle w:val="Ttulo3"/>
      </w:pPr>
      <w:bookmarkStart w:id="108" w:name="_Toc67515595"/>
      <w:bookmarkStart w:id="109" w:name="_Toc69145517"/>
      <w:r>
        <w:t>BrModelo</w:t>
      </w:r>
      <w:bookmarkEnd w:id="108"/>
      <w:bookmarkEnd w:id="109"/>
    </w:p>
    <w:p w14:paraId="2951AEE4" w14:textId="6273986D" w:rsidR="00737502" w:rsidRDefault="00AF47E5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B</w:t>
      </w:r>
      <w:r w:rsidR="00737502" w:rsidRPr="00B6294C">
        <w:rPr>
          <w:lang w:val="pt-BR"/>
        </w:rPr>
        <w:t xml:space="preserve">rModelo foi selecionado pelo formato em que renderiza (mostra na </w:t>
      </w:r>
      <w:r w:rsidR="00926FF8" w:rsidRPr="00B6294C">
        <w:rPr>
          <w:lang w:val="pt-BR"/>
        </w:rPr>
        <w:t>tela) as</w:t>
      </w:r>
      <w:r w:rsidR="00737502" w:rsidRPr="00B6294C">
        <w:rPr>
          <w:lang w:val="pt-BR"/>
        </w:rPr>
        <w:t xml:space="preserve"> entidades e associações semelhante com as que foram apresentadas em aula de Banco de Dados.</w:t>
      </w:r>
    </w:p>
    <w:p w14:paraId="07AB77DA" w14:textId="72E6E337" w:rsidR="00BC1E7B" w:rsidRDefault="00BC1E7B" w:rsidP="00BC1E7B">
      <w:pPr>
        <w:pStyle w:val="Ttulo3"/>
      </w:pPr>
      <w:bookmarkStart w:id="110" w:name="_Toc67515596"/>
      <w:bookmarkStart w:id="111" w:name="_Toc69145518"/>
      <w:r>
        <w:t>Microsoft World</w:t>
      </w:r>
      <w:bookmarkEnd w:id="110"/>
      <w:bookmarkEnd w:id="111"/>
    </w:p>
    <w:p w14:paraId="1EA7AF0B" w14:textId="77777777" w:rsidR="00753B38" w:rsidRPr="00753B38" w:rsidRDefault="00753B38" w:rsidP="00753B38">
      <w:pPr>
        <w:rPr>
          <w:lang w:val="en" w:eastAsia="ar-SA"/>
        </w:rPr>
      </w:pPr>
    </w:p>
    <w:p w14:paraId="3DAF20AB" w14:textId="2821AB2A" w:rsidR="00737502" w:rsidRDefault="00C20D1E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Além disso, </w:t>
      </w:r>
      <w:r w:rsidR="00926FF8" w:rsidRPr="00B6294C">
        <w:rPr>
          <w:lang w:val="pt-BR"/>
        </w:rPr>
        <w:t>a opção adotada</w:t>
      </w:r>
      <w:r w:rsidRPr="00B6294C">
        <w:rPr>
          <w:lang w:val="pt-BR"/>
        </w:rPr>
        <w:t xml:space="preserve"> p</w:t>
      </w:r>
      <w:r w:rsidR="00926FF8" w:rsidRPr="00B6294C">
        <w:rPr>
          <w:lang w:val="pt-BR"/>
        </w:rPr>
        <w:t>a</w:t>
      </w:r>
      <w:r w:rsidRPr="00B6294C">
        <w:rPr>
          <w:lang w:val="pt-BR"/>
        </w:rPr>
        <w:t>r</w:t>
      </w:r>
      <w:r w:rsidR="00926FF8" w:rsidRPr="00B6294C">
        <w:rPr>
          <w:lang w:val="pt-BR"/>
        </w:rPr>
        <w:t>a</w:t>
      </w:r>
      <w:r w:rsidR="00737502" w:rsidRPr="00B6294C">
        <w:rPr>
          <w:lang w:val="pt-BR"/>
        </w:rPr>
        <w:t xml:space="preserve"> utilizar o</w:t>
      </w:r>
      <w:r w:rsidR="00926FF8" w:rsidRPr="00B6294C">
        <w:rPr>
          <w:lang w:val="pt-BR"/>
        </w:rPr>
        <w:t xml:space="preserve"> editor de texto foi o</w:t>
      </w:r>
      <w:r w:rsidR="00737502" w:rsidRPr="00B6294C">
        <w:rPr>
          <w:lang w:val="pt-BR"/>
        </w:rPr>
        <w:t xml:space="preserve"> </w:t>
      </w:r>
      <w:r w:rsidR="00737502" w:rsidRPr="00B6294C">
        <w:rPr>
          <w:i/>
          <w:iCs/>
          <w:lang w:val="pt-BR"/>
        </w:rPr>
        <w:t>Microsoft Word</w:t>
      </w:r>
      <w:r w:rsidR="00737502" w:rsidRPr="00B6294C">
        <w:rPr>
          <w:lang w:val="pt-BR"/>
        </w:rPr>
        <w:t xml:space="preserve"> por ser </w:t>
      </w:r>
      <w:r w:rsidR="00926FF8" w:rsidRPr="00B6294C">
        <w:rPr>
          <w:lang w:val="pt-BR"/>
        </w:rPr>
        <w:t xml:space="preserve">o aplicativo </w:t>
      </w:r>
      <w:r w:rsidR="00737502" w:rsidRPr="00B6294C">
        <w:rPr>
          <w:lang w:val="pt-BR"/>
        </w:rPr>
        <w:t xml:space="preserve">mais completo </w:t>
      </w:r>
      <w:r w:rsidR="00926FF8" w:rsidRPr="00B6294C">
        <w:rPr>
          <w:lang w:val="pt-BR"/>
        </w:rPr>
        <w:t>e 100% compatível com o sistema operacional utilizado</w:t>
      </w:r>
      <w:r w:rsidR="00737502" w:rsidRPr="00B6294C">
        <w:rPr>
          <w:lang w:val="pt-BR"/>
        </w:rPr>
        <w:t xml:space="preserve"> (Windows).</w:t>
      </w:r>
    </w:p>
    <w:p w14:paraId="2EB03137" w14:textId="21F2E86E" w:rsidR="00BC1E7B" w:rsidRDefault="00BC1E7B" w:rsidP="00BC1E7B">
      <w:pPr>
        <w:pStyle w:val="Ttulo3"/>
      </w:pPr>
      <w:bookmarkStart w:id="112" w:name="_Toc67515597"/>
      <w:bookmarkStart w:id="113" w:name="_Toc69145519"/>
      <w:r>
        <w:t>Visual Studio</w:t>
      </w:r>
      <w:bookmarkEnd w:id="112"/>
      <w:bookmarkEnd w:id="113"/>
    </w:p>
    <w:p w14:paraId="7ECB769C" w14:textId="77777777" w:rsidR="00753B38" w:rsidRPr="00753B38" w:rsidRDefault="00753B38" w:rsidP="00753B38">
      <w:pPr>
        <w:rPr>
          <w:lang w:val="en" w:eastAsia="ar-SA"/>
        </w:rPr>
      </w:pPr>
    </w:p>
    <w:p w14:paraId="45DD5413" w14:textId="17588EA7" w:rsidR="00D80BE0" w:rsidRPr="00B6294C" w:rsidRDefault="00C20D1E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Também usamos </w:t>
      </w:r>
      <w:r w:rsidR="0019414C" w:rsidRPr="00B6294C">
        <w:rPr>
          <w:lang w:val="pt-BR"/>
        </w:rPr>
        <w:t xml:space="preserve">o Microsoft Visual Studio para cumprir o papel de </w:t>
      </w:r>
      <w:r w:rsidRPr="00B6294C">
        <w:rPr>
          <w:lang w:val="pt-BR"/>
        </w:rPr>
        <w:t xml:space="preserve">uma IDE - </w:t>
      </w:r>
      <w:r w:rsidRPr="00155373">
        <w:rPr>
          <w:i/>
          <w:iCs/>
          <w:lang w:val="pt-BR"/>
        </w:rPr>
        <w:t>Integrated Development Environment</w:t>
      </w:r>
      <w:r w:rsidRPr="00B6294C">
        <w:rPr>
          <w:lang w:val="pt-BR"/>
        </w:rPr>
        <w:t> </w:t>
      </w:r>
      <w:r w:rsidR="0019414C" w:rsidRPr="00B6294C">
        <w:rPr>
          <w:lang w:val="pt-BR"/>
        </w:rPr>
        <w:t>– Ambiente de Desenvolvimento integrado, para desenvolver o Aplicativo</w:t>
      </w:r>
      <w:r w:rsidR="00401405" w:rsidRPr="00B6294C">
        <w:rPr>
          <w:lang w:val="pt-BR"/>
        </w:rPr>
        <w:t>.</w:t>
      </w:r>
    </w:p>
    <w:p w14:paraId="56EF4295" w14:textId="77777777" w:rsidR="00D80BE0" w:rsidRPr="00B6294C" w:rsidRDefault="00D80BE0" w:rsidP="00B6294C">
      <w:pPr>
        <w:pStyle w:val="0-ABNT"/>
        <w:spacing w:after="160"/>
        <w:ind w:firstLine="1134"/>
        <w:rPr>
          <w:lang w:val="pt-BR"/>
        </w:rPr>
      </w:pPr>
    </w:p>
    <w:p w14:paraId="33DA2B44" w14:textId="40799DA4" w:rsidR="000A714B" w:rsidRPr="00B6294C" w:rsidRDefault="00F13BD8" w:rsidP="00753B38">
      <w:pPr>
        <w:pStyle w:val="Ttulo2"/>
      </w:pPr>
      <w:bookmarkStart w:id="114" w:name="_Toc45271554"/>
      <w:bookmarkStart w:id="115" w:name="_Toc67510549"/>
      <w:bookmarkStart w:id="116" w:name="_Toc67511741"/>
      <w:bookmarkStart w:id="117" w:name="_Toc67515598"/>
      <w:bookmarkStart w:id="118" w:name="_Toc69145520"/>
      <w:r w:rsidRPr="00B6294C">
        <w:t xml:space="preserve">Métodos </w:t>
      </w:r>
      <w:r w:rsidR="00666CDC" w:rsidRPr="00B6294C">
        <w:t>d</w:t>
      </w:r>
      <w:r w:rsidRPr="00B6294C">
        <w:t>e</w:t>
      </w:r>
      <w:r w:rsidR="000A714B" w:rsidRPr="00B6294C">
        <w:t xml:space="preserve"> </w:t>
      </w:r>
      <w:r w:rsidR="000A714B" w:rsidRPr="00BC1E7B">
        <w:t>Desenvolvimento</w:t>
      </w:r>
      <w:bookmarkEnd w:id="114"/>
      <w:bookmarkEnd w:id="115"/>
      <w:bookmarkEnd w:id="116"/>
      <w:bookmarkEnd w:id="117"/>
      <w:bookmarkEnd w:id="118"/>
    </w:p>
    <w:p w14:paraId="53BAA113" w14:textId="77777777" w:rsidR="00F13BD8" w:rsidRPr="00B6294C" w:rsidRDefault="00F13BD8" w:rsidP="00B6294C">
      <w:pPr>
        <w:pStyle w:val="0-ABNT"/>
        <w:spacing w:after="160"/>
        <w:ind w:firstLine="1134"/>
      </w:pPr>
    </w:p>
    <w:p w14:paraId="6DCE0498" w14:textId="41365E59" w:rsidR="00CF2334" w:rsidRDefault="000A714B" w:rsidP="00491B22">
      <w:pPr>
        <w:pStyle w:val="0-ABNT"/>
        <w:spacing w:after="160"/>
        <w:ind w:firstLine="1134"/>
        <w:rPr>
          <w:i/>
          <w:lang w:val="pt-BR"/>
        </w:rPr>
      </w:pPr>
      <w:r w:rsidRPr="00B6294C">
        <w:rPr>
          <w:lang w:val="pt-BR"/>
        </w:rPr>
        <w:t xml:space="preserve">Para desenvolver o aplicativo </w:t>
      </w:r>
      <w:r w:rsidR="00D80BE0" w:rsidRPr="00B6294C">
        <w:rPr>
          <w:lang w:val="pt-BR"/>
        </w:rPr>
        <w:t xml:space="preserve">de despesas pessoais, foi estudado levando em considerações o que </w:t>
      </w:r>
      <w:r w:rsidR="000B35F4">
        <w:rPr>
          <w:lang w:val="pt-BR"/>
        </w:rPr>
        <w:t>foi apresentado</w:t>
      </w:r>
      <w:r w:rsidR="00D80BE0" w:rsidRPr="00B6294C">
        <w:rPr>
          <w:lang w:val="pt-BR"/>
        </w:rPr>
        <w:t xml:space="preserve"> na faculdade</w:t>
      </w:r>
      <w:r w:rsidR="000B35F4">
        <w:rPr>
          <w:lang w:val="pt-BR"/>
        </w:rPr>
        <w:t xml:space="preserve">. Como metodologia de desenvolvimento foi escolhido a incremental </w:t>
      </w:r>
      <w:r w:rsidR="00491B22">
        <w:rPr>
          <w:lang w:val="pt-BR"/>
        </w:rPr>
        <w:t xml:space="preserve">(em particular a espiral) </w:t>
      </w:r>
      <w:r w:rsidR="00C20D1E" w:rsidRPr="00B6294C">
        <w:rPr>
          <w:lang w:val="pt-BR"/>
        </w:rPr>
        <w:t xml:space="preserve">onde os integrantes trabalham em torno de reanálise constante, tanto no desenvolvimento quanto na documentação. </w:t>
      </w:r>
      <w:r w:rsidR="00491B22">
        <w:rPr>
          <w:lang w:val="pt-BR"/>
        </w:rPr>
        <w:t>Em questão do desenvolvimento interno, foi optado pelos padrões de MVC (</w:t>
      </w:r>
      <w:r w:rsidR="00491B22" w:rsidRPr="00491B22">
        <w:rPr>
          <w:i/>
          <w:iCs/>
          <w:lang w:val="pt-BR"/>
        </w:rPr>
        <w:t>Model View Controller</w:t>
      </w:r>
      <w:r w:rsidR="00491B22">
        <w:rPr>
          <w:lang w:val="pt-BR"/>
        </w:rPr>
        <w:t>) no lado da API (</w:t>
      </w:r>
      <w:r w:rsidR="00491B22" w:rsidRPr="00491B22">
        <w:rPr>
          <w:i/>
          <w:iCs/>
          <w:lang w:val="pt-BR"/>
        </w:rPr>
        <w:t xml:space="preserve">Application Progarmming </w:t>
      </w:r>
      <w:r w:rsidR="00753B38" w:rsidRPr="00491B22">
        <w:rPr>
          <w:i/>
          <w:iCs/>
          <w:lang w:val="pt-BR"/>
        </w:rPr>
        <w:lastRenderedPageBreak/>
        <w:t>Interface</w:t>
      </w:r>
      <w:r w:rsidR="00753B38">
        <w:rPr>
          <w:lang w:val="pt-BR"/>
        </w:rPr>
        <w:t>) para</w:t>
      </w:r>
      <w:r w:rsidR="00491B22">
        <w:rPr>
          <w:lang w:val="pt-BR"/>
        </w:rPr>
        <w:t xml:space="preserve"> uma melhor organização de pasta e responsabilidade de cada arquivo e o SPA (</w:t>
      </w:r>
      <w:r w:rsidR="00491B22" w:rsidRPr="00B6294C">
        <w:rPr>
          <w:i/>
          <w:lang w:val="pt-BR"/>
        </w:rPr>
        <w:t>Single-Page-Aplication</w:t>
      </w:r>
      <w:r w:rsidR="00491B22">
        <w:rPr>
          <w:lang w:val="pt-BR"/>
        </w:rPr>
        <w:t xml:space="preserve">) no lado do cliente para uma melhor experiencia e sensação de rapidez no acesso as </w:t>
      </w:r>
      <w:r w:rsidR="00753B38">
        <w:rPr>
          <w:lang w:val="pt-BR"/>
        </w:rPr>
        <w:t>páginas</w:t>
      </w:r>
      <w:r w:rsidR="00491B22">
        <w:rPr>
          <w:lang w:val="pt-BR"/>
        </w:rPr>
        <w:t>.</w:t>
      </w:r>
    </w:p>
    <w:p w14:paraId="7664CBAF" w14:textId="4443E578" w:rsidR="00CF2334" w:rsidRDefault="00CF2334" w:rsidP="00B6294C">
      <w:pPr>
        <w:pStyle w:val="0-ABNT"/>
        <w:spacing w:after="160"/>
        <w:ind w:firstLine="1134"/>
        <w:rPr>
          <w:i/>
          <w:lang w:val="pt-BR"/>
        </w:rPr>
      </w:pPr>
    </w:p>
    <w:p w14:paraId="7BC70C93" w14:textId="77777777" w:rsidR="00CF2334" w:rsidRPr="00B6294C" w:rsidRDefault="00CF2334" w:rsidP="00B6294C">
      <w:pPr>
        <w:pStyle w:val="0-ABNT"/>
        <w:spacing w:after="160"/>
        <w:ind w:firstLine="1134"/>
        <w:rPr>
          <w:lang w:val="pt-BR"/>
        </w:rPr>
      </w:pPr>
    </w:p>
    <w:p w14:paraId="1A28BC68" w14:textId="072D3BB6" w:rsidR="00C20D1E" w:rsidRPr="00B6294C" w:rsidRDefault="000261DA" w:rsidP="000261DA">
      <w:pPr>
        <w:pStyle w:val="Ttulo1"/>
      </w:pPr>
      <w:bookmarkStart w:id="119" w:name="_Toc67510550"/>
      <w:bookmarkStart w:id="120" w:name="_Toc67511742"/>
      <w:bookmarkStart w:id="121" w:name="_Toc67515599"/>
      <w:bookmarkStart w:id="122" w:name="_Toc69145521"/>
      <w:r w:rsidRPr="00B6294C">
        <w:t>RESULTADOS E DISCUSSÃO</w:t>
      </w:r>
      <w:bookmarkEnd w:id="119"/>
      <w:bookmarkEnd w:id="120"/>
      <w:bookmarkEnd w:id="121"/>
      <w:bookmarkEnd w:id="122"/>
      <w:r w:rsidR="00C20D1E" w:rsidRPr="00B6294C">
        <w:tab/>
      </w:r>
    </w:p>
    <w:p w14:paraId="0AE5CC87" w14:textId="3D2A7254" w:rsidR="00323D79" w:rsidRPr="00B6294C" w:rsidRDefault="00323D79" w:rsidP="00B6294C">
      <w:pPr>
        <w:pStyle w:val="0-ABNT"/>
        <w:spacing w:after="160"/>
        <w:ind w:firstLine="1134"/>
      </w:pPr>
    </w:p>
    <w:p w14:paraId="23E02D75" w14:textId="4A5B390F" w:rsidR="00FD6F2F" w:rsidRPr="00B6294C" w:rsidRDefault="00FD6F2F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i/>
          <w:iCs/>
          <w:lang w:val="pt-BR"/>
        </w:rPr>
        <w:t xml:space="preserve">Homepage </w:t>
      </w:r>
      <w:r w:rsidRPr="00B6294C">
        <w:rPr>
          <w:lang w:val="pt-BR"/>
        </w:rPr>
        <w:t>é a primeira página que o usuário tem contato. Conforme a imagem abaixo. É possível identificar qual a logotipo que se encontra no canto superior do lado esquerdo. Logo abaixo separado por uma linha azul tem-se o corpo da página com a descrição do que o sistema oferecerá. No rodapé quatro ícones que referenciam informações a respeito do desenvolvedor do sistema (João Flávio)</w:t>
      </w:r>
    </w:p>
    <w:p w14:paraId="2070D676" w14:textId="6A1C53F8" w:rsidR="00FD6F2F" w:rsidRPr="00B6294C" w:rsidRDefault="004B7CAB" w:rsidP="004B7CAB">
      <w:pPr>
        <w:pStyle w:val="0-ABNT"/>
        <w:spacing w:after="160"/>
        <w:ind w:firstLine="0"/>
        <w:rPr>
          <w:lang w:val="pt-BR"/>
        </w:rPr>
      </w:pPr>
      <w:r w:rsidRPr="00B6294C">
        <w:rPr>
          <w:noProof/>
        </w:rPr>
        <w:drawing>
          <wp:inline distT="0" distB="0" distL="0" distR="0" wp14:anchorId="5BCE37AB" wp14:editId="113A8E84">
            <wp:extent cx="5693229" cy="3695700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18" cy="37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251F" w14:textId="168929CC" w:rsidR="00B44306" w:rsidRPr="00B6294C" w:rsidRDefault="00B44306" w:rsidP="00B6294C">
      <w:pPr>
        <w:pStyle w:val="0-ABNT"/>
        <w:spacing w:after="160"/>
        <w:ind w:firstLine="1134"/>
      </w:pPr>
    </w:p>
    <w:p w14:paraId="50BD41E2" w14:textId="2715312E" w:rsidR="00DA6F99" w:rsidRPr="00B6294C" w:rsidRDefault="00753B38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noProof/>
          <w:lang w:val="pt-BR"/>
        </w:rPr>
        <w:drawing>
          <wp:anchor distT="0" distB="0" distL="114300" distR="114300" simplePos="0" relativeHeight="251650048" behindDoc="1" locked="0" layoutInCell="1" allowOverlap="1" wp14:anchorId="1EB625D5" wp14:editId="77391794">
            <wp:simplePos x="0" y="0"/>
            <wp:positionH relativeFrom="column">
              <wp:posOffset>115933</wp:posOffset>
            </wp:positionH>
            <wp:positionV relativeFrom="paragraph">
              <wp:posOffset>31750</wp:posOffset>
            </wp:positionV>
            <wp:extent cx="33813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39" y="21462"/>
                <wp:lineTo x="21539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F99" w:rsidRPr="00B6294C">
        <w:rPr>
          <w:lang w:val="pt-BR"/>
        </w:rPr>
        <w:t xml:space="preserve">A tela de </w:t>
      </w:r>
      <w:r w:rsidR="00DA6F99" w:rsidRPr="00B6294C">
        <w:rPr>
          <w:i/>
          <w:iCs/>
          <w:lang w:val="pt-BR"/>
        </w:rPr>
        <w:t>Login</w:t>
      </w:r>
      <w:r w:rsidR="00DA6F99" w:rsidRPr="00B6294C">
        <w:rPr>
          <w:lang w:val="pt-BR"/>
        </w:rPr>
        <w:t xml:space="preserve"> é a página seguinte que o usuário </w:t>
      </w:r>
      <w:r w:rsidR="00DA6F99" w:rsidRPr="00B6294C">
        <w:rPr>
          <w:lang w:val="pt-BR"/>
        </w:rPr>
        <w:lastRenderedPageBreak/>
        <w:t xml:space="preserve">terá contato. Nela é possível entrar na interface principal do sistema clicando no botão “Entrar”. Isso só logo após o usuário ter feito o cadastro anteriormente salvando assim os dados na base de dados. Caso seja o primeiro acesso, basta clicar no </w:t>
      </w:r>
      <w:r w:rsidR="00DA6F99" w:rsidRPr="00B6294C">
        <w:rPr>
          <w:i/>
          <w:iCs/>
          <w:lang w:val="pt-BR"/>
        </w:rPr>
        <w:t>link</w:t>
      </w:r>
      <w:r w:rsidR="00DA6F99" w:rsidRPr="00B6294C">
        <w:rPr>
          <w:lang w:val="pt-BR"/>
        </w:rPr>
        <w:t xml:space="preserve"> “Criar Conta”.</w:t>
      </w:r>
    </w:p>
    <w:p w14:paraId="70D99CD1" w14:textId="3087056E" w:rsidR="00DA6F99" w:rsidRPr="00B6294C" w:rsidRDefault="00DA6F99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 </w:t>
      </w:r>
      <w:r w:rsidR="00407B5A" w:rsidRPr="00B6294C">
        <w:rPr>
          <w:lang w:val="pt-BR"/>
        </w:rPr>
        <w:tab/>
      </w:r>
      <w:r w:rsidRPr="00B6294C">
        <w:rPr>
          <w:lang w:val="pt-BR"/>
        </w:rPr>
        <w:t>Depois de ter clicado no link “Criar Conta”, essa tela será renderizada</w:t>
      </w:r>
      <w:r w:rsidR="00626A7D" w:rsidRPr="00B6294C">
        <w:rPr>
          <w:lang w:val="pt-BR"/>
        </w:rPr>
        <w:t xml:space="preserve"> e para que seu usuário seja validado, é necessário que ele preencha todos os campos e clique no botão “Cadastrar”. O botão “Cancelar” irá </w:t>
      </w:r>
      <w:r w:rsidR="00AF098B" w:rsidRPr="00B6294C">
        <w:rPr>
          <w:lang w:val="pt-BR"/>
        </w:rPr>
        <w:t>redirecionar</w:t>
      </w:r>
      <w:r w:rsidR="00626A7D" w:rsidRPr="00B6294C">
        <w:rPr>
          <w:lang w:val="pt-BR"/>
        </w:rPr>
        <w:t xml:space="preserve"> o usuário para a página acima.</w:t>
      </w:r>
    </w:p>
    <w:p w14:paraId="4F78D0DB" w14:textId="1CDBD708" w:rsidR="005B1ABE" w:rsidRPr="00B6294C" w:rsidRDefault="00753B38" w:rsidP="00B6294C">
      <w:pPr>
        <w:spacing w:after="160"/>
        <w:ind w:firstLine="1134"/>
      </w:pPr>
      <w:r w:rsidRPr="00B6294C">
        <w:rPr>
          <w:noProof/>
        </w:rPr>
        <w:drawing>
          <wp:anchor distT="0" distB="0" distL="114300" distR="114300" simplePos="0" relativeHeight="251652096" behindDoc="0" locked="0" layoutInCell="1" allowOverlap="1" wp14:anchorId="293DBAB7" wp14:editId="60520ADF">
            <wp:simplePos x="0" y="0"/>
            <wp:positionH relativeFrom="column">
              <wp:posOffset>153942</wp:posOffset>
            </wp:positionH>
            <wp:positionV relativeFrom="paragraph">
              <wp:posOffset>5080</wp:posOffset>
            </wp:positionV>
            <wp:extent cx="3648075" cy="4572000"/>
            <wp:effectExtent l="0" t="0" r="9525" b="0"/>
            <wp:wrapThrough wrapText="bothSides">
              <wp:wrapPolygon edited="0">
                <wp:start x="0" y="0"/>
                <wp:lineTo x="0" y="21510"/>
                <wp:lineTo x="21544" y="21510"/>
                <wp:lineTo x="21544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2A221A" w14:textId="61D59A0B" w:rsidR="005B1ABE" w:rsidRPr="00B6294C" w:rsidRDefault="005B1ABE" w:rsidP="00B6294C">
      <w:pPr>
        <w:spacing w:after="160"/>
        <w:ind w:firstLine="1134"/>
      </w:pPr>
    </w:p>
    <w:p w14:paraId="44D5C6BE" w14:textId="7A0BC1B9" w:rsidR="005B1ABE" w:rsidRPr="00B6294C" w:rsidRDefault="00753B38" w:rsidP="00B629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30"/>
        </w:tabs>
        <w:spacing w:after="160"/>
        <w:ind w:firstLine="1134"/>
      </w:pPr>
      <w:r w:rsidRPr="00B6294C">
        <w:rPr>
          <w:noProof/>
        </w:rPr>
        <w:drawing>
          <wp:anchor distT="0" distB="0" distL="114300" distR="114300" simplePos="0" relativeHeight="251654144" behindDoc="1" locked="0" layoutInCell="1" allowOverlap="1" wp14:anchorId="74F6A491" wp14:editId="683B41EC">
            <wp:simplePos x="0" y="0"/>
            <wp:positionH relativeFrom="column">
              <wp:posOffset>56696</wp:posOffset>
            </wp:positionH>
            <wp:positionV relativeFrom="paragraph">
              <wp:posOffset>2722</wp:posOffset>
            </wp:positionV>
            <wp:extent cx="28956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58" y="21469"/>
                <wp:lineTo x="2145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ABE" w:rsidRPr="00B6294C">
        <w:tab/>
        <w:t>Caso o usuário tenha já feito o cadastro, mas não lembra da senha, basta clicar no link “Esqueci minha senha” conforme na página anterior. Em seguida coloque o e-mail cadastrado anteriormente te e clique no botão “Enviar”</w:t>
      </w:r>
      <w:r w:rsidR="003243E9" w:rsidRPr="00B6294C">
        <w:t>. Se o usuário já tiver o código gerado anteriormente, não será necessário clicar no botão “Enviar”, pode simplesmente clicar em “Já tenho o código” que a próxima tela será mostrada.</w:t>
      </w:r>
    </w:p>
    <w:p w14:paraId="59536903" w14:textId="5DE807E7" w:rsidR="005B1ABE" w:rsidRPr="00B6294C" w:rsidRDefault="005B1ABE" w:rsidP="00B629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30"/>
        </w:tabs>
        <w:spacing w:after="160"/>
        <w:ind w:firstLine="1134"/>
      </w:pPr>
    </w:p>
    <w:p w14:paraId="02DC4091" w14:textId="415335FA" w:rsidR="005B1ABE" w:rsidRPr="00B6294C" w:rsidRDefault="005B1ABE" w:rsidP="00B6294C">
      <w:pPr>
        <w:tabs>
          <w:tab w:val="left" w:pos="3075"/>
        </w:tabs>
        <w:spacing w:after="160"/>
        <w:ind w:firstLine="1134"/>
      </w:pPr>
    </w:p>
    <w:p w14:paraId="7B67C649" w14:textId="1FC5180D" w:rsidR="005B1ABE" w:rsidRPr="00B6294C" w:rsidRDefault="003243E9" w:rsidP="00B6294C">
      <w:pPr>
        <w:tabs>
          <w:tab w:val="left" w:pos="3075"/>
        </w:tabs>
        <w:spacing w:after="160"/>
        <w:ind w:firstLine="1134"/>
        <w:rPr>
          <w:noProof/>
        </w:rPr>
      </w:pPr>
      <w:r w:rsidRPr="00B6294C">
        <w:rPr>
          <w:noProof/>
        </w:rPr>
        <w:drawing>
          <wp:anchor distT="0" distB="0" distL="114300" distR="114300" simplePos="0" relativeHeight="251656192" behindDoc="1" locked="0" layoutInCell="1" allowOverlap="1" wp14:anchorId="3DD4713D" wp14:editId="516ABBFD">
            <wp:simplePos x="0" y="0"/>
            <wp:positionH relativeFrom="column">
              <wp:posOffset>2510790</wp:posOffset>
            </wp:positionH>
            <wp:positionV relativeFrom="paragraph">
              <wp:posOffset>-3810</wp:posOffset>
            </wp:positionV>
            <wp:extent cx="3228975" cy="3152775"/>
            <wp:effectExtent l="0" t="0" r="9525" b="9525"/>
            <wp:wrapTight wrapText="bothSides">
              <wp:wrapPolygon edited="0">
                <wp:start x="0" y="0"/>
                <wp:lineTo x="0" y="21535"/>
                <wp:lineTo x="21536" y="21535"/>
                <wp:lineTo x="2153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6294C">
        <w:t xml:space="preserve">                                Depois da tela anterior, será mostrada essa tela com dois campos, “Código” onde será preenchido conforme o código gerado e enviado no e</w:t>
      </w:r>
      <w:r w:rsidR="00641F85" w:rsidRPr="00B6294C">
        <w:t>-</w:t>
      </w:r>
      <w:r w:rsidRPr="00B6294C">
        <w:t>mail informado, logo após a nova senha que desejar.</w:t>
      </w:r>
      <w:r w:rsidRPr="00B6294C">
        <w:rPr>
          <w:noProof/>
        </w:rPr>
        <w:t xml:space="preserve">   </w:t>
      </w:r>
    </w:p>
    <w:p w14:paraId="67387C05" w14:textId="7CFAA8B9" w:rsidR="00641F85" w:rsidRPr="00B6294C" w:rsidRDefault="00641F85" w:rsidP="00B6294C">
      <w:pPr>
        <w:spacing w:after="160"/>
        <w:ind w:firstLine="1134"/>
      </w:pPr>
    </w:p>
    <w:p w14:paraId="7D879103" w14:textId="0E7A06F1" w:rsidR="00641F85" w:rsidRDefault="00641F85" w:rsidP="004B7CAB">
      <w:pPr>
        <w:spacing w:after="160"/>
        <w:ind w:firstLine="0"/>
      </w:pPr>
    </w:p>
    <w:p w14:paraId="7A690CBC" w14:textId="77777777" w:rsidR="004B7CAB" w:rsidRPr="00B6294C" w:rsidRDefault="004B7CAB" w:rsidP="004B7CAB">
      <w:pPr>
        <w:spacing w:after="160"/>
        <w:ind w:firstLine="0"/>
      </w:pPr>
    </w:p>
    <w:p w14:paraId="429ECE2A" w14:textId="6157EBBC" w:rsidR="00641F85" w:rsidRPr="00B6294C" w:rsidRDefault="00641F85" w:rsidP="00B6294C">
      <w:pPr>
        <w:spacing w:after="160"/>
        <w:ind w:firstLine="1134"/>
      </w:pPr>
    </w:p>
    <w:p w14:paraId="768F7185" w14:textId="189598DD" w:rsidR="00641F85" w:rsidRPr="00B6294C" w:rsidRDefault="00083501" w:rsidP="00B6294C">
      <w:pPr>
        <w:tabs>
          <w:tab w:val="left" w:pos="6045"/>
        </w:tabs>
        <w:spacing w:after="160"/>
        <w:ind w:firstLine="1134"/>
      </w:pPr>
      <w:r w:rsidRPr="00B6294C">
        <w:t xml:space="preserve">       </w:t>
      </w:r>
      <w:r w:rsidR="00641F85" w:rsidRPr="00B6294C">
        <w:t xml:space="preserve">Depois de ter feito o </w:t>
      </w:r>
      <w:r w:rsidR="00641F85" w:rsidRPr="00B6294C">
        <w:rPr>
          <w:i/>
          <w:iCs/>
        </w:rPr>
        <w:t xml:space="preserve">login </w:t>
      </w:r>
      <w:r w:rsidR="00641F85" w:rsidRPr="00B6294C">
        <w:t>o sistema irá renderizar a página principal</w:t>
      </w:r>
      <w:r w:rsidR="0015552F" w:rsidRPr="00B6294C">
        <w:t xml:space="preserve"> do fluxo de caixa. Por padrão será mostrado </w:t>
      </w:r>
      <w:r w:rsidRPr="00B6294C">
        <w:t>todos os lançamentos</w:t>
      </w:r>
      <w:r w:rsidR="0015552F" w:rsidRPr="00B6294C">
        <w:t xml:space="preserve"> (Receitas e Despesas) em um período de um mês conforme descrito no </w:t>
      </w:r>
      <w:r w:rsidR="0015552F" w:rsidRPr="00B6294C">
        <w:rPr>
          <w:b/>
          <w:bCs/>
        </w:rPr>
        <w:t>Requisito Não</w:t>
      </w:r>
      <w:r w:rsidR="00FD4CFA" w:rsidRPr="00B6294C">
        <w:rPr>
          <w:b/>
          <w:bCs/>
        </w:rPr>
        <w:t xml:space="preserve"> Funcional 006</w:t>
      </w:r>
      <w:r w:rsidR="00FD4CFA" w:rsidRPr="00B6294C">
        <w:t xml:space="preserve"> na página </w:t>
      </w:r>
      <w:r w:rsidR="00FD4CFA" w:rsidRPr="00B6294C">
        <w:rPr>
          <w:b/>
          <w:bCs/>
        </w:rPr>
        <w:t>12.</w:t>
      </w:r>
      <w:r w:rsidR="0015552F" w:rsidRPr="00B6294C">
        <w:t xml:space="preserve"> Nela é possível cadastrar novos </w:t>
      </w:r>
      <w:r w:rsidRPr="00B6294C">
        <w:t>lançamentos</w:t>
      </w:r>
      <w:r w:rsidR="0015552F" w:rsidRPr="00B6294C">
        <w:t>, filtrar</w:t>
      </w:r>
      <w:r w:rsidRPr="00B6294C">
        <w:t xml:space="preserve"> por período e(ou) por categoria. Também é possível atualizar uma Despesa/Receita clicando no ícone de lápis, além disso é possível excluir acessando o ícone de lixeira e acessar o relatório através da imagem de uma folha com um gráfico do lado direito do botão “Filtrar”</w:t>
      </w:r>
      <w:r w:rsidR="00B15378" w:rsidRPr="00B6294C">
        <w:t xml:space="preserve">. Uma outra opção também disponível, é o acesso </w:t>
      </w:r>
      <w:proofErr w:type="spellStart"/>
      <w:r w:rsidR="00B15378" w:rsidRPr="00B6294C">
        <w:t>a</w:t>
      </w:r>
      <w:proofErr w:type="spellEnd"/>
      <w:r w:rsidR="00B15378" w:rsidRPr="00B6294C">
        <w:t xml:space="preserve"> informação do usuário logado, ela é encontrada no canto superior direito com o nome cadastrado. Nesse menu você consegue fazer o </w:t>
      </w:r>
      <w:r w:rsidR="00B15378" w:rsidRPr="00B6294C">
        <w:rPr>
          <w:i/>
          <w:iCs/>
        </w:rPr>
        <w:t xml:space="preserve">logout </w:t>
      </w:r>
      <w:r w:rsidR="004104D3" w:rsidRPr="00B6294C">
        <w:t xml:space="preserve">e </w:t>
      </w:r>
      <w:r w:rsidR="00B15378" w:rsidRPr="00B6294C">
        <w:t>entrar no detalhe da conta clicando na opção “Minha conta”.</w:t>
      </w:r>
    </w:p>
    <w:p w14:paraId="5A3B6DC4" w14:textId="01D285B3" w:rsidR="001F2D0E" w:rsidRPr="00B6294C" w:rsidRDefault="00B15378" w:rsidP="00753B38">
      <w:pPr>
        <w:tabs>
          <w:tab w:val="left" w:pos="6045"/>
        </w:tabs>
        <w:spacing w:after="160"/>
        <w:ind w:firstLine="0"/>
        <w:rPr>
          <w:noProof/>
        </w:rPr>
      </w:pPr>
      <w:r w:rsidRPr="00B6294C">
        <w:rPr>
          <w:noProof/>
        </w:rPr>
        <w:lastRenderedPageBreak/>
        <w:drawing>
          <wp:inline distT="0" distB="0" distL="0" distR="0" wp14:anchorId="2AED4C67" wp14:editId="1E3FBE56">
            <wp:extent cx="5753100" cy="69818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3657" w14:textId="168C24E0" w:rsidR="001F2D0E" w:rsidRPr="00B6294C" w:rsidRDefault="004B7CAB" w:rsidP="00753B38">
      <w:pPr>
        <w:tabs>
          <w:tab w:val="left" w:pos="3045"/>
        </w:tabs>
        <w:spacing w:after="160"/>
        <w:ind w:firstLine="708"/>
      </w:pPr>
      <w:r w:rsidRPr="00B6294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A6022E" wp14:editId="438ED0D4">
            <wp:simplePos x="0" y="0"/>
            <wp:positionH relativeFrom="column">
              <wp:posOffset>2687774</wp:posOffset>
            </wp:positionH>
            <wp:positionV relativeFrom="paragraph">
              <wp:posOffset>1689826</wp:posOffset>
            </wp:positionV>
            <wp:extent cx="3114675" cy="3762375"/>
            <wp:effectExtent l="0" t="0" r="9525" b="9525"/>
            <wp:wrapThrough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2D0E" w:rsidRPr="00B6294C">
        <w:rPr>
          <w:noProof/>
        </w:rPr>
        <w:drawing>
          <wp:anchor distT="0" distB="0" distL="114300" distR="114300" simplePos="0" relativeHeight="251658240" behindDoc="0" locked="0" layoutInCell="1" allowOverlap="1" wp14:anchorId="4DAEEF83" wp14:editId="7D876E8A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2555240" cy="3752850"/>
            <wp:effectExtent l="0" t="0" r="0" b="0"/>
            <wp:wrapThrough wrapText="bothSides">
              <wp:wrapPolygon edited="0">
                <wp:start x="0" y="0"/>
                <wp:lineTo x="0" y="21490"/>
                <wp:lineTo x="21417" y="21490"/>
                <wp:lineTo x="21417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2D0E" w:rsidRPr="00B6294C">
        <w:t xml:space="preserve">No detalhe da conta é possível ver quais dados estão mantidas no banco de dados, também é possível atualizar. Além disso é possível mudar o </w:t>
      </w:r>
      <w:r w:rsidR="001F2D0E" w:rsidRPr="00B6294C">
        <w:rPr>
          <w:i/>
          <w:iCs/>
        </w:rPr>
        <w:t>layout</w:t>
      </w:r>
      <w:r w:rsidR="001F2D0E" w:rsidRPr="00B6294C">
        <w:t xml:space="preserve"> da página escolhendo o tema e clicando no ícone da mão.</w:t>
      </w:r>
      <w:r w:rsidR="007122F2" w:rsidRPr="00B6294C">
        <w:t xml:space="preserve"> </w:t>
      </w:r>
    </w:p>
    <w:p w14:paraId="3996F4B3" w14:textId="1C91FC6A" w:rsidR="001F2D0E" w:rsidRPr="00B6294C" w:rsidRDefault="007122F2" w:rsidP="00B6294C">
      <w:pPr>
        <w:tabs>
          <w:tab w:val="left" w:pos="3045"/>
        </w:tabs>
        <w:spacing w:after="160"/>
        <w:ind w:firstLine="1134"/>
      </w:pPr>
      <w:r w:rsidRPr="00B6294C">
        <w:t xml:space="preserve">     Se o usuário não quiser alterar nada basta clicar no botão “Cancelar” e o sistema irá renderizar a tela do fluxo de caixa.</w:t>
      </w:r>
    </w:p>
    <w:p w14:paraId="3A545119" w14:textId="4C8B4969" w:rsidR="00674AAC" w:rsidRPr="00B6294C" w:rsidRDefault="00674AAC" w:rsidP="00B6294C">
      <w:pPr>
        <w:spacing w:after="160"/>
        <w:ind w:firstLine="1134"/>
      </w:pPr>
    </w:p>
    <w:p w14:paraId="62B9758B" w14:textId="37DE5ECA" w:rsidR="00674AAC" w:rsidRPr="00B6294C" w:rsidRDefault="006B2231" w:rsidP="00B6294C">
      <w:pPr>
        <w:spacing w:after="160"/>
        <w:ind w:firstLine="1134"/>
      </w:pPr>
      <w:r w:rsidRPr="00B6294C">
        <w:rPr>
          <w:noProof/>
        </w:rPr>
        <w:drawing>
          <wp:anchor distT="0" distB="0" distL="114300" distR="114300" simplePos="0" relativeHeight="251662336" behindDoc="0" locked="0" layoutInCell="1" allowOverlap="1" wp14:anchorId="32A82C43" wp14:editId="1FDFADBF">
            <wp:simplePos x="0" y="0"/>
            <wp:positionH relativeFrom="column">
              <wp:posOffset>-13335</wp:posOffset>
            </wp:positionH>
            <wp:positionV relativeFrom="paragraph">
              <wp:posOffset>115570</wp:posOffset>
            </wp:positionV>
            <wp:extent cx="2619375" cy="3877310"/>
            <wp:effectExtent l="0" t="0" r="9525" b="8890"/>
            <wp:wrapThrough wrapText="bothSides">
              <wp:wrapPolygon edited="0">
                <wp:start x="0" y="0"/>
                <wp:lineTo x="0" y="21543"/>
                <wp:lineTo x="21521" y="21543"/>
                <wp:lineTo x="21521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2B1CE" w14:textId="0999E16E" w:rsidR="00674AAC" w:rsidRPr="00B6294C" w:rsidRDefault="00674AAC" w:rsidP="00B6294C">
      <w:pPr>
        <w:spacing w:after="160"/>
        <w:ind w:firstLine="1134"/>
      </w:pPr>
    </w:p>
    <w:p w14:paraId="341BA670" w14:textId="77777777" w:rsidR="004B7CAB" w:rsidRDefault="004B7CAB" w:rsidP="00B6294C">
      <w:pPr>
        <w:spacing w:after="160"/>
        <w:ind w:firstLine="1134"/>
      </w:pPr>
    </w:p>
    <w:p w14:paraId="2DD43BDE" w14:textId="77777777" w:rsidR="004B7CAB" w:rsidRDefault="004B7CAB" w:rsidP="00B6294C">
      <w:pPr>
        <w:spacing w:after="160"/>
        <w:ind w:firstLine="1134"/>
      </w:pPr>
    </w:p>
    <w:p w14:paraId="01919C97" w14:textId="77777777" w:rsidR="004B7CAB" w:rsidRDefault="004B7CAB" w:rsidP="00B6294C">
      <w:pPr>
        <w:spacing w:after="160"/>
        <w:ind w:firstLine="1134"/>
      </w:pPr>
    </w:p>
    <w:p w14:paraId="225926EA" w14:textId="42098073" w:rsidR="00674AAC" w:rsidRPr="00B6294C" w:rsidRDefault="006B2231" w:rsidP="00B6294C">
      <w:pPr>
        <w:spacing w:after="160"/>
        <w:ind w:firstLine="1134"/>
      </w:pPr>
      <w:r w:rsidRPr="00B6294C">
        <w:t xml:space="preserve">A tela de a seguir é responsável em guardar ou atualizar os dados digitados pelo usuário. O único campo obrigatório é a categoria e o botão vai mudar conforme a funcionalidade requisitada, por exemplo na imagem mostra dois botões: “Atualizar” e </w:t>
      </w:r>
      <w:r w:rsidRPr="00B6294C">
        <w:lastRenderedPageBreak/>
        <w:t>“Cancelar”, no entanto na opção de fazer um lançamento o botão “Atualizar” será trocado por “Cadastrar”.</w:t>
      </w:r>
    </w:p>
    <w:p w14:paraId="3719DFA6" w14:textId="278E9A4F" w:rsidR="00674AAC" w:rsidRPr="00B6294C" w:rsidRDefault="00674AAC" w:rsidP="00B6294C">
      <w:pPr>
        <w:spacing w:after="160"/>
        <w:ind w:firstLine="1134"/>
      </w:pPr>
    </w:p>
    <w:p w14:paraId="24C2A384" w14:textId="077E0833" w:rsidR="006B2231" w:rsidRPr="00B6294C" w:rsidRDefault="00C93909" w:rsidP="00B6294C">
      <w:pPr>
        <w:spacing w:after="160"/>
        <w:ind w:firstLine="1134"/>
      </w:pPr>
      <w:r w:rsidRPr="00B6294C">
        <w:rPr>
          <w:noProof/>
        </w:rPr>
        <w:drawing>
          <wp:anchor distT="0" distB="0" distL="114300" distR="114300" simplePos="0" relativeHeight="251664384" behindDoc="0" locked="0" layoutInCell="1" allowOverlap="1" wp14:anchorId="5DE631DB" wp14:editId="17583CC4">
            <wp:simplePos x="0" y="0"/>
            <wp:positionH relativeFrom="column">
              <wp:posOffset>-2540</wp:posOffset>
            </wp:positionH>
            <wp:positionV relativeFrom="paragraph">
              <wp:posOffset>258445</wp:posOffset>
            </wp:positionV>
            <wp:extent cx="5703570" cy="6465570"/>
            <wp:effectExtent l="0" t="0" r="0" b="0"/>
            <wp:wrapThrough wrapText="bothSides">
              <wp:wrapPolygon edited="0">
                <wp:start x="0" y="0"/>
                <wp:lineTo x="0" y="21511"/>
                <wp:lineTo x="21499" y="21511"/>
                <wp:lineTo x="21499" y="0"/>
                <wp:lineTo x="0" y="0"/>
              </wp:wrapPolygon>
            </wp:wrapThrough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64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94C">
        <w:tab/>
        <w:t xml:space="preserve"> </w:t>
      </w:r>
    </w:p>
    <w:p w14:paraId="752F6DCD" w14:textId="1B255699" w:rsidR="006B2231" w:rsidRPr="00B6294C" w:rsidRDefault="00C93909" w:rsidP="00B6294C">
      <w:pPr>
        <w:spacing w:after="160"/>
        <w:ind w:firstLine="1134"/>
      </w:pPr>
      <w:r w:rsidRPr="00B6294C">
        <w:t xml:space="preserve">Por fim, mas não menos importante é a tela de “Relatório Financeiro” onde é possível visualizar todos os lançamentos já feitos no sistema pelo usuário, além de ter como filtrar por data, categorias em ordem alfabética, lançamentos </w:t>
      </w:r>
      <w:r w:rsidRPr="00B6294C">
        <w:lastRenderedPageBreak/>
        <w:t>pendentes ou finalizados. Primeiro uma visão geral do relatório, em seguida as receitas e despesas respectivamente; tudo separado por uma linha transversal.</w:t>
      </w:r>
    </w:p>
    <w:p w14:paraId="229413A7" w14:textId="229959FC" w:rsidR="00C63961" w:rsidRDefault="00C63961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01DEB0A" w14:textId="46CEDE4F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09336A53" w14:textId="523A71D3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272D94C7" w14:textId="3A05306D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41F9BD6" w14:textId="5A618EDF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6BB2DB13" w14:textId="4F3BA256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DCFA0AC" w14:textId="61BAB0F6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223C913" w14:textId="6AED8349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4D266C1" w14:textId="24E9FAE4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F4AB194" w14:textId="1CBAF093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4AABEDA6" w14:textId="3883317F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1C0EB81F" w14:textId="5D962F4B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65A141B0" w14:textId="023CEDE8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67F85E4" w14:textId="5CE1AA49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84E8B02" w14:textId="31D435C0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51EC551" w14:textId="7F308CD0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04971089" w14:textId="039E2A28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65C3EFF5" w14:textId="6F8324F5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152DCB22" w14:textId="18D6A235" w:rsidR="00753B38" w:rsidRDefault="00753B38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D199056" w14:textId="58C31F36" w:rsidR="00753B38" w:rsidRDefault="00753B38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0915114" w14:textId="77777777" w:rsidR="00753B38" w:rsidRDefault="00753B38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7CDE467" w14:textId="77777777" w:rsidR="00E67F74" w:rsidRPr="00B6294C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294024BC" w14:textId="2445092F" w:rsidR="003400D1" w:rsidRPr="000261DA" w:rsidRDefault="003400D1" w:rsidP="000261DA">
      <w:pPr>
        <w:pStyle w:val="Ttulo1"/>
      </w:pPr>
      <w:bookmarkStart w:id="123" w:name="_Toc67510551"/>
      <w:bookmarkStart w:id="124" w:name="_Toc67511743"/>
      <w:bookmarkStart w:id="125" w:name="_Toc67515600"/>
      <w:bookmarkStart w:id="126" w:name="_Toc69145522"/>
      <w:r w:rsidRPr="000261DA">
        <w:lastRenderedPageBreak/>
        <w:t>CONSIDERAÇÕES FINAIS</w:t>
      </w:r>
      <w:bookmarkEnd w:id="123"/>
      <w:bookmarkEnd w:id="124"/>
      <w:bookmarkEnd w:id="125"/>
      <w:bookmarkEnd w:id="126"/>
    </w:p>
    <w:p w14:paraId="74A0D669" w14:textId="594E61B2" w:rsidR="003400D1" w:rsidRPr="00B6294C" w:rsidRDefault="003400D1" w:rsidP="00B6294C">
      <w:pPr>
        <w:tabs>
          <w:tab w:val="left" w:pos="7335"/>
        </w:tabs>
        <w:spacing w:after="160"/>
        <w:ind w:firstLine="1134"/>
        <w:jc w:val="left"/>
      </w:pPr>
    </w:p>
    <w:p w14:paraId="2F06C4B4" w14:textId="6427E952" w:rsidR="003400D1" w:rsidRPr="00B6294C" w:rsidRDefault="00155373" w:rsidP="00B6294C">
      <w:pPr>
        <w:tabs>
          <w:tab w:val="left" w:pos="7335"/>
        </w:tabs>
        <w:spacing w:after="160"/>
        <w:ind w:firstLine="1134"/>
      </w:pPr>
      <w:r>
        <w:t xml:space="preserve">Enfim, conforme visto no decorrer do </w:t>
      </w:r>
      <w:r w:rsidR="003400D1" w:rsidRPr="00B6294C">
        <w:t>desenvolvimento d</w:t>
      </w:r>
      <w:r>
        <w:t>o</w:t>
      </w:r>
      <w:r w:rsidR="003400D1" w:rsidRPr="00B6294C">
        <w:t xml:space="preserve"> sistema</w:t>
      </w:r>
      <w:r>
        <w:t xml:space="preserve"> de fluxo de caixa para web, é possível afirmar que o mesmo será de grande valia para pessoas que não possuem ou não querem ter acesso aos aplicativos de banco</w:t>
      </w:r>
      <w:r w:rsidR="00E67F74">
        <w:t xml:space="preserve">, procuram uma ferramenta gratuita </w:t>
      </w:r>
      <w:r>
        <w:t xml:space="preserve">e necessitam ter uma maior disponibilidade </w:t>
      </w:r>
      <w:r w:rsidR="00DD36C3">
        <w:t>no  manuseio dos</w:t>
      </w:r>
      <w:r>
        <w:t xml:space="preserve"> dados (como: inserir, remover e atualizar quando necessário), além de ter um ótimo filtro para listagem de lançamentos</w:t>
      </w:r>
      <w:r w:rsidR="00DD36C3">
        <w:t xml:space="preserve"> e ter uma plataforma que proporciona ao usuário a sensação do ambiente ser só dele, conforme melhor lhe agrada. </w:t>
      </w:r>
      <w:r w:rsidR="00E67F74">
        <w:t xml:space="preserve">O desenvolvimento deste sistema </w:t>
      </w:r>
      <w:r w:rsidR="0016409E">
        <w:t>acarretou</w:t>
      </w:r>
      <w:r w:rsidR="00E67F74">
        <w:t xml:space="preserve"> uma série de aprendizado e </w:t>
      </w:r>
      <w:r w:rsidR="0016409E">
        <w:t>r</w:t>
      </w:r>
      <w:r w:rsidR="0016409E" w:rsidRPr="0016409E">
        <w:rPr>
          <w:shd w:val="clear" w:color="auto" w:fill="FFFFFF"/>
        </w:rPr>
        <w:t>efatoração</w:t>
      </w:r>
      <w:r w:rsidR="0016409E">
        <w:rPr>
          <w:sz w:val="21"/>
          <w:szCs w:val="21"/>
          <w:shd w:val="clear" w:color="auto" w:fill="FFFFFF"/>
        </w:rPr>
        <w:t>,</w:t>
      </w:r>
      <w:r w:rsidR="00E67F74">
        <w:t xml:space="preserve"> </w:t>
      </w:r>
      <w:r w:rsidR="0016409E">
        <w:t xml:space="preserve">pois o motivo do escopo não estar bem definido a princípio e por existir divergências da real necessidade do usuário, o processo se torna experimental, ou seja, começa a desenvolver, testa vê funcionando e nota que não é desse jeito que queria. Esse é um tópico muito relevante e muito próximo ao cenário do mercado de trabalho com os clientes externos. Contudo foi um grande aprendizado desenvolver um projeto com tecnologias bastante usadas no mercado e sentir a vivencia de alterar funcionalidades e consertar </w:t>
      </w:r>
      <w:r w:rsidR="0016409E" w:rsidRPr="0016409E">
        <w:rPr>
          <w:i/>
          <w:iCs/>
        </w:rPr>
        <w:t>bugs</w:t>
      </w:r>
      <w:r w:rsidR="0016409E">
        <w:t xml:space="preserve"> (é a parte mais complicada e estressante) e como meta, continuar desenvolvendo novas funcionalidades, alterando layout e publicar em um domínio para que de fato pessoas com o perfil já citado acima, possa usufruir a plataforma.</w:t>
      </w:r>
    </w:p>
    <w:p w14:paraId="0AE0267A" w14:textId="4E05C465" w:rsidR="005462F4" w:rsidRDefault="005462F4" w:rsidP="00B6294C">
      <w:pPr>
        <w:tabs>
          <w:tab w:val="left" w:pos="7335"/>
        </w:tabs>
        <w:spacing w:after="160"/>
        <w:ind w:firstLine="1134"/>
      </w:pPr>
    </w:p>
    <w:p w14:paraId="4E4C3493" w14:textId="75C55934" w:rsidR="00CF2334" w:rsidRDefault="00CF2334" w:rsidP="00B6294C">
      <w:pPr>
        <w:tabs>
          <w:tab w:val="left" w:pos="7335"/>
        </w:tabs>
        <w:spacing w:after="160"/>
        <w:ind w:firstLine="1134"/>
      </w:pPr>
    </w:p>
    <w:p w14:paraId="2EFC13A8" w14:textId="18BF044E" w:rsidR="00CF2334" w:rsidRDefault="00CF2334" w:rsidP="00B6294C">
      <w:pPr>
        <w:tabs>
          <w:tab w:val="left" w:pos="7335"/>
        </w:tabs>
        <w:spacing w:after="160"/>
        <w:ind w:firstLine="1134"/>
      </w:pPr>
    </w:p>
    <w:p w14:paraId="7314D33D" w14:textId="3573B62B" w:rsidR="00CF2334" w:rsidRDefault="00CF2334" w:rsidP="00B6294C">
      <w:pPr>
        <w:tabs>
          <w:tab w:val="left" w:pos="7335"/>
        </w:tabs>
        <w:spacing w:after="160"/>
        <w:ind w:firstLine="1134"/>
      </w:pPr>
    </w:p>
    <w:p w14:paraId="3320535B" w14:textId="4F850F3D" w:rsidR="00CF2334" w:rsidRDefault="00CF2334" w:rsidP="00B6294C">
      <w:pPr>
        <w:tabs>
          <w:tab w:val="left" w:pos="7335"/>
        </w:tabs>
        <w:spacing w:after="160"/>
        <w:ind w:firstLine="1134"/>
      </w:pPr>
    </w:p>
    <w:p w14:paraId="3EA673EC" w14:textId="3B55A882" w:rsidR="00CF2334" w:rsidRDefault="00CF2334" w:rsidP="00B6294C">
      <w:pPr>
        <w:tabs>
          <w:tab w:val="left" w:pos="7335"/>
        </w:tabs>
        <w:spacing w:after="160"/>
        <w:ind w:firstLine="1134"/>
      </w:pPr>
    </w:p>
    <w:p w14:paraId="602E5F16" w14:textId="49D9CA68" w:rsidR="00CF2334" w:rsidRDefault="00CF2334" w:rsidP="00B6294C">
      <w:pPr>
        <w:tabs>
          <w:tab w:val="left" w:pos="7335"/>
        </w:tabs>
        <w:spacing w:after="160"/>
        <w:ind w:firstLine="1134"/>
      </w:pPr>
    </w:p>
    <w:p w14:paraId="4336D79D" w14:textId="77777777" w:rsidR="00CF2334" w:rsidRPr="00B6294C" w:rsidRDefault="00CF2334" w:rsidP="00B6294C">
      <w:pPr>
        <w:tabs>
          <w:tab w:val="left" w:pos="7335"/>
        </w:tabs>
        <w:spacing w:after="160"/>
        <w:ind w:firstLine="1134"/>
      </w:pPr>
    </w:p>
    <w:p w14:paraId="054E4314" w14:textId="08FC48CB" w:rsidR="005462F4" w:rsidRPr="000261DA" w:rsidRDefault="000261DA" w:rsidP="000261DA">
      <w:pPr>
        <w:pStyle w:val="Ttulo1"/>
      </w:pPr>
      <w:bookmarkStart w:id="127" w:name="_Toc434489513"/>
      <w:bookmarkStart w:id="128" w:name="_Toc67510552"/>
      <w:bookmarkStart w:id="129" w:name="_Toc67511744"/>
      <w:bookmarkStart w:id="130" w:name="_Toc67515601"/>
      <w:bookmarkStart w:id="131" w:name="_Toc69145523"/>
      <w:r w:rsidRPr="000261DA">
        <w:lastRenderedPageBreak/>
        <w:t>REFERÊNCIAS</w:t>
      </w:r>
      <w:bookmarkEnd w:id="127"/>
      <w:bookmarkEnd w:id="128"/>
      <w:bookmarkEnd w:id="129"/>
      <w:bookmarkEnd w:id="130"/>
      <w:bookmarkEnd w:id="131"/>
    </w:p>
    <w:p w14:paraId="2C429A5F" w14:textId="77777777" w:rsidR="003D4490" w:rsidRDefault="003D4490" w:rsidP="003D4490">
      <w:pPr>
        <w:pStyle w:val="SemEspaamento"/>
        <w:spacing w:after="160" w:line="360" w:lineRule="auto"/>
        <w:jc w:val="both"/>
        <w:rPr>
          <w:rFonts w:ascii="Arial" w:hAnsi="Arial"/>
          <w:color w:val="FF0000"/>
          <w:sz w:val="24"/>
          <w:szCs w:val="24"/>
        </w:rPr>
      </w:pPr>
    </w:p>
    <w:p w14:paraId="0438FD73" w14:textId="365DEC5D" w:rsidR="005462F4" w:rsidRDefault="006F05CA" w:rsidP="003D4490">
      <w:pPr>
        <w:pStyle w:val="SemEspaamento"/>
        <w:spacing w:after="160" w:line="360" w:lineRule="auto"/>
        <w:ind w:first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MELO, Ana</w:t>
      </w:r>
      <w:r w:rsidR="005462F4" w:rsidRPr="00B6294C">
        <w:rPr>
          <w:rFonts w:ascii="Arial" w:hAnsi="Arial"/>
          <w:sz w:val="24"/>
          <w:szCs w:val="24"/>
        </w:rPr>
        <w:t xml:space="preserve">. </w:t>
      </w:r>
      <w:r w:rsidRPr="006F05CA">
        <w:rPr>
          <w:rFonts w:ascii="Arial" w:hAnsi="Arial"/>
          <w:b/>
          <w:bCs/>
          <w:sz w:val="24"/>
          <w:szCs w:val="24"/>
        </w:rPr>
        <w:t>Exercitando modelagem em UML</w:t>
      </w:r>
      <w:r>
        <w:rPr>
          <w:rFonts w:ascii="Arial" w:hAnsi="Arial"/>
          <w:sz w:val="24"/>
          <w:szCs w:val="24"/>
        </w:rPr>
        <w:t>. 51 exercícios resolvidos.</w:t>
      </w:r>
      <w:r w:rsidR="003D4490">
        <w:rPr>
          <w:rFonts w:ascii="Arial" w:hAnsi="Arial"/>
          <w:sz w:val="24"/>
          <w:szCs w:val="24"/>
        </w:rPr>
        <w:t xml:space="preserve"> </w:t>
      </w:r>
    </w:p>
    <w:p w14:paraId="4C417956" w14:textId="176DE8C5" w:rsidR="003D4490" w:rsidRPr="003D4490" w:rsidRDefault="003D4490" w:rsidP="003D4490">
      <w:pPr>
        <w:pStyle w:val="SemEspaamento"/>
        <w:spacing w:after="160" w:line="360" w:lineRule="auto"/>
        <w:ind w:first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PRESMAN, Roger. </w:t>
      </w:r>
      <w:r w:rsidRPr="003D4490">
        <w:rPr>
          <w:rFonts w:ascii="Arial" w:hAnsi="Arial"/>
          <w:b/>
          <w:bCs/>
          <w:sz w:val="24"/>
          <w:szCs w:val="24"/>
        </w:rPr>
        <w:t>Engenharia de Software</w:t>
      </w:r>
      <w:r>
        <w:rPr>
          <w:rFonts w:ascii="Arial" w:hAnsi="Arial"/>
          <w:sz w:val="24"/>
          <w:szCs w:val="24"/>
        </w:rPr>
        <w:t>: Uma abordagem profissional. 7° ed. Porto Alegre. AMGH, 2011</w:t>
      </w:r>
    </w:p>
    <w:p w14:paraId="7371A86B" w14:textId="77777777" w:rsidR="005462F4" w:rsidRPr="00B6294C" w:rsidRDefault="005462F4" w:rsidP="00B6294C">
      <w:pPr>
        <w:spacing w:after="160"/>
        <w:ind w:firstLine="1134"/>
      </w:pPr>
    </w:p>
    <w:p w14:paraId="715281E6" w14:textId="77777777" w:rsidR="005462F4" w:rsidRPr="00B6294C" w:rsidRDefault="005462F4" w:rsidP="00B6294C">
      <w:pPr>
        <w:tabs>
          <w:tab w:val="left" w:pos="7335"/>
        </w:tabs>
        <w:spacing w:after="160"/>
        <w:ind w:firstLine="1134"/>
      </w:pPr>
    </w:p>
    <w:p w14:paraId="1F72F232" w14:textId="77777777" w:rsidR="003400D1" w:rsidRPr="00B6294C" w:rsidRDefault="003400D1" w:rsidP="00B6294C">
      <w:pPr>
        <w:tabs>
          <w:tab w:val="left" w:pos="7335"/>
        </w:tabs>
        <w:spacing w:after="160"/>
        <w:ind w:firstLine="1134"/>
        <w:rPr>
          <w:b/>
          <w:bCs/>
        </w:rPr>
      </w:pPr>
    </w:p>
    <w:sectPr w:rsidR="003400D1" w:rsidRPr="00B6294C" w:rsidSect="00C63961">
      <w:headerReference w:type="default" r:id="rId23"/>
      <w:footnotePr>
        <w:pos w:val="beneathText"/>
      </w:footnotePr>
      <w:type w:val="continuous"/>
      <w:pgSz w:w="11905" w:h="16837" w:code="9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B23BD" w14:textId="77777777" w:rsidR="006103CE" w:rsidRDefault="006103CE">
      <w:pPr>
        <w:spacing w:line="240" w:lineRule="auto"/>
      </w:pPr>
      <w:r>
        <w:separator/>
      </w:r>
    </w:p>
  </w:endnote>
  <w:endnote w:type="continuationSeparator" w:id="0">
    <w:p w14:paraId="3BD5DFB9" w14:textId="77777777" w:rsidR="006103CE" w:rsidRDefault="006103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6814B" w14:textId="77777777" w:rsidR="006103CE" w:rsidRDefault="006103CE">
      <w:pPr>
        <w:spacing w:line="240" w:lineRule="auto"/>
      </w:pPr>
      <w:r>
        <w:separator/>
      </w:r>
    </w:p>
  </w:footnote>
  <w:footnote w:type="continuationSeparator" w:id="0">
    <w:p w14:paraId="1160B0F2" w14:textId="77777777" w:rsidR="006103CE" w:rsidRDefault="006103CE">
      <w:pPr>
        <w:spacing w:line="240" w:lineRule="auto"/>
      </w:pPr>
      <w:r>
        <w:continuationSeparator/>
      </w:r>
    </w:p>
  </w:footnote>
  <w:footnote w:id="1">
    <w:p w14:paraId="1138A0C6" w14:textId="77777777" w:rsidR="006F05CA" w:rsidRPr="00F13BD8" w:rsidRDefault="006F05CA" w:rsidP="00EE6F43">
      <w:pPr>
        <w:pStyle w:val="Textodenotaderodap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BB24B" w14:textId="77777777" w:rsidR="006F05CA" w:rsidRDefault="006F05CA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25</w:t>
    </w:r>
    <w:r>
      <w:fldChar w:fldCharType="end"/>
    </w:r>
  </w:p>
  <w:p w14:paraId="2333AF41" w14:textId="77777777" w:rsidR="006F05CA" w:rsidRDefault="006F05C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00000003"/>
    <w:name w:val="WW8Num17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209440D"/>
    <w:multiLevelType w:val="hybridMultilevel"/>
    <w:tmpl w:val="B212CA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0C914BD8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441280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A70C7B"/>
    <w:multiLevelType w:val="hybridMultilevel"/>
    <w:tmpl w:val="F236A6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735DA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B21553"/>
    <w:multiLevelType w:val="multilevel"/>
    <w:tmpl w:val="B88A2164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89E176F"/>
    <w:multiLevelType w:val="multilevel"/>
    <w:tmpl w:val="A7EEF56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DEB6509"/>
    <w:multiLevelType w:val="multilevel"/>
    <w:tmpl w:val="8CAE80F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26C32A7"/>
    <w:multiLevelType w:val="hybridMultilevel"/>
    <w:tmpl w:val="77A21F14"/>
    <w:lvl w:ilvl="0" w:tplc="A0F0BB8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54B2C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4E2805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DB771D"/>
    <w:multiLevelType w:val="multilevel"/>
    <w:tmpl w:val="3D206206"/>
    <w:lvl w:ilvl="0">
      <w:start w:val="1"/>
      <w:numFmt w:val="decimal"/>
      <w:suff w:val="space"/>
      <w:lvlText w:val="%1"/>
      <w:lvlJc w:val="left"/>
      <w:pPr>
        <w:ind w:left="-32766" w:firstLine="32766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-32766" w:firstLine="32766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18" w15:restartNumberingAfterBreak="0">
    <w:nsid w:val="44C91BDA"/>
    <w:multiLevelType w:val="singleLevel"/>
    <w:tmpl w:val="D9B244CC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9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61ABE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387AB1"/>
    <w:multiLevelType w:val="hybridMultilevel"/>
    <w:tmpl w:val="3E8842D6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Bookshelf Symbol 7" w:hAnsi="Bookshelf Symbol 7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Bookshelf Symbol 7" w:hAnsi="Bookshelf Symbol 7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Bookshelf Symbol 7" w:hAnsi="Bookshelf Symbol 7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Bookshelf Symbol 7" w:hAnsi="Bookshelf Symbol 7" w:hint="default"/>
      </w:rPr>
    </w:lvl>
  </w:abstractNum>
  <w:abstractNum w:abstractNumId="22" w15:restartNumberingAfterBreak="0">
    <w:nsid w:val="59FD0FBB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E94092"/>
    <w:multiLevelType w:val="multilevel"/>
    <w:tmpl w:val="6802AD22"/>
    <w:lvl w:ilvl="0">
      <w:start w:val="1"/>
      <w:numFmt w:val="decimal"/>
      <w:pStyle w:val="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0-Titulo-Nivel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0-Titulo-Nivel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0A4126"/>
    <w:multiLevelType w:val="hybridMultilevel"/>
    <w:tmpl w:val="36F4B59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BBF3A3B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8" w15:restartNumberingAfterBreak="0">
    <w:nsid w:val="73A5535E"/>
    <w:multiLevelType w:val="hybridMultilevel"/>
    <w:tmpl w:val="48B22414"/>
    <w:lvl w:ilvl="0" w:tplc="6A06ED2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7"/>
  </w:num>
  <w:num w:numId="6">
    <w:abstractNumId w:val="6"/>
  </w:num>
  <w:num w:numId="7">
    <w:abstractNumId w:val="0"/>
  </w:num>
  <w:num w:numId="8">
    <w:abstractNumId w:val="19"/>
  </w:num>
  <w:num w:numId="9">
    <w:abstractNumId w:val="24"/>
  </w:num>
  <w:num w:numId="10">
    <w:abstractNumId w:val="18"/>
  </w:num>
  <w:num w:numId="11">
    <w:abstractNumId w:val="21"/>
  </w:num>
  <w:num w:numId="12">
    <w:abstractNumId w:val="20"/>
  </w:num>
  <w:num w:numId="13">
    <w:abstractNumId w:val="16"/>
  </w:num>
  <w:num w:numId="14">
    <w:abstractNumId w:val="8"/>
  </w:num>
  <w:num w:numId="15">
    <w:abstractNumId w:val="22"/>
  </w:num>
  <w:num w:numId="16">
    <w:abstractNumId w:val="26"/>
  </w:num>
  <w:num w:numId="17">
    <w:abstractNumId w:val="15"/>
  </w:num>
  <w:num w:numId="18">
    <w:abstractNumId w:val="10"/>
  </w:num>
  <w:num w:numId="19">
    <w:abstractNumId w:val="7"/>
  </w:num>
  <w:num w:numId="20">
    <w:abstractNumId w:val="23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23"/>
    <w:lvlOverride w:ilvl="0">
      <w:startOverride w:val="4"/>
    </w:lvlOverride>
    <w:lvlOverride w:ilvl="1">
      <w:startOverride w:val="3"/>
    </w:lvlOverride>
  </w:num>
  <w:num w:numId="24">
    <w:abstractNumId w:val="14"/>
  </w:num>
  <w:num w:numId="25">
    <w:abstractNumId w:val="23"/>
  </w:num>
  <w:num w:numId="26">
    <w:abstractNumId w:val="25"/>
  </w:num>
  <w:num w:numId="27">
    <w:abstractNumId w:val="12"/>
  </w:num>
  <w:num w:numId="28">
    <w:abstractNumId w:val="9"/>
  </w:num>
  <w:num w:numId="29">
    <w:abstractNumId w:val="28"/>
  </w:num>
  <w:num w:numId="30">
    <w:abstractNumId w:val="13"/>
  </w:num>
  <w:num w:numId="31">
    <w:abstractNumId w:val="5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378D"/>
    <w:rsid w:val="00007BDC"/>
    <w:rsid w:val="00010539"/>
    <w:rsid w:val="00013867"/>
    <w:rsid w:val="00014CE1"/>
    <w:rsid w:val="00020B06"/>
    <w:rsid w:val="00024E8F"/>
    <w:rsid w:val="000250B5"/>
    <w:rsid w:val="000261DA"/>
    <w:rsid w:val="00027BFC"/>
    <w:rsid w:val="000425FD"/>
    <w:rsid w:val="00042CF3"/>
    <w:rsid w:val="0004326F"/>
    <w:rsid w:val="0005385D"/>
    <w:rsid w:val="0005710E"/>
    <w:rsid w:val="00060895"/>
    <w:rsid w:val="00063487"/>
    <w:rsid w:val="000703E7"/>
    <w:rsid w:val="00071966"/>
    <w:rsid w:val="00072851"/>
    <w:rsid w:val="00083501"/>
    <w:rsid w:val="000A5E17"/>
    <w:rsid w:val="000A649B"/>
    <w:rsid w:val="000A714B"/>
    <w:rsid w:val="000B35F4"/>
    <w:rsid w:val="000C62D4"/>
    <w:rsid w:val="000E0164"/>
    <w:rsid w:val="000E1264"/>
    <w:rsid w:val="000E4307"/>
    <w:rsid w:val="000E4BFD"/>
    <w:rsid w:val="000E511C"/>
    <w:rsid w:val="000F1542"/>
    <w:rsid w:val="000F2B66"/>
    <w:rsid w:val="0010045E"/>
    <w:rsid w:val="00100779"/>
    <w:rsid w:val="00101A7A"/>
    <w:rsid w:val="00101FC0"/>
    <w:rsid w:val="00104894"/>
    <w:rsid w:val="00111427"/>
    <w:rsid w:val="00120AC1"/>
    <w:rsid w:val="00126438"/>
    <w:rsid w:val="00126863"/>
    <w:rsid w:val="00131104"/>
    <w:rsid w:val="001339CC"/>
    <w:rsid w:val="00133E06"/>
    <w:rsid w:val="001368D6"/>
    <w:rsid w:val="001460C7"/>
    <w:rsid w:val="001549A4"/>
    <w:rsid w:val="00155373"/>
    <w:rsid w:val="0015552F"/>
    <w:rsid w:val="0016409E"/>
    <w:rsid w:val="00166C62"/>
    <w:rsid w:val="001719C5"/>
    <w:rsid w:val="00184768"/>
    <w:rsid w:val="00193C73"/>
    <w:rsid w:val="0019414C"/>
    <w:rsid w:val="001A66E4"/>
    <w:rsid w:val="001A68B5"/>
    <w:rsid w:val="001B1CE2"/>
    <w:rsid w:val="001B1E26"/>
    <w:rsid w:val="001B30A4"/>
    <w:rsid w:val="001B6684"/>
    <w:rsid w:val="001C0F77"/>
    <w:rsid w:val="001C23DF"/>
    <w:rsid w:val="001E2ABA"/>
    <w:rsid w:val="001E4F7F"/>
    <w:rsid w:val="001E6086"/>
    <w:rsid w:val="001F159B"/>
    <w:rsid w:val="001F2D0E"/>
    <w:rsid w:val="001F4D6E"/>
    <w:rsid w:val="00200D02"/>
    <w:rsid w:val="00202206"/>
    <w:rsid w:val="002048E5"/>
    <w:rsid w:val="002135E5"/>
    <w:rsid w:val="00217ECC"/>
    <w:rsid w:val="00222BD2"/>
    <w:rsid w:val="00227D41"/>
    <w:rsid w:val="00233E5F"/>
    <w:rsid w:val="0023599E"/>
    <w:rsid w:val="002443C9"/>
    <w:rsid w:val="002465B5"/>
    <w:rsid w:val="00252D19"/>
    <w:rsid w:val="00254291"/>
    <w:rsid w:val="002548D7"/>
    <w:rsid w:val="0026507B"/>
    <w:rsid w:val="00270304"/>
    <w:rsid w:val="00271512"/>
    <w:rsid w:val="002737F6"/>
    <w:rsid w:val="00274DC1"/>
    <w:rsid w:val="00282E70"/>
    <w:rsid w:val="002905E7"/>
    <w:rsid w:val="002917E3"/>
    <w:rsid w:val="00292681"/>
    <w:rsid w:val="002A2D50"/>
    <w:rsid w:val="002E494F"/>
    <w:rsid w:val="002E6EDB"/>
    <w:rsid w:val="002F1AC8"/>
    <w:rsid w:val="002F6E6C"/>
    <w:rsid w:val="00322098"/>
    <w:rsid w:val="00322827"/>
    <w:rsid w:val="00323AED"/>
    <w:rsid w:val="00323D79"/>
    <w:rsid w:val="003243E9"/>
    <w:rsid w:val="003400D1"/>
    <w:rsid w:val="00340A91"/>
    <w:rsid w:val="00352328"/>
    <w:rsid w:val="00353024"/>
    <w:rsid w:val="0036227C"/>
    <w:rsid w:val="003709E1"/>
    <w:rsid w:val="00371A4C"/>
    <w:rsid w:val="00374EC0"/>
    <w:rsid w:val="00381099"/>
    <w:rsid w:val="003879AB"/>
    <w:rsid w:val="00394065"/>
    <w:rsid w:val="0039794C"/>
    <w:rsid w:val="003A0B18"/>
    <w:rsid w:val="003A4E37"/>
    <w:rsid w:val="003B7227"/>
    <w:rsid w:val="003C72D9"/>
    <w:rsid w:val="003D3B78"/>
    <w:rsid w:val="003D4490"/>
    <w:rsid w:val="003E3A5D"/>
    <w:rsid w:val="003E42AE"/>
    <w:rsid w:val="003F193B"/>
    <w:rsid w:val="003F5297"/>
    <w:rsid w:val="003F5C4E"/>
    <w:rsid w:val="00400C96"/>
    <w:rsid w:val="00401405"/>
    <w:rsid w:val="00403E69"/>
    <w:rsid w:val="0040571B"/>
    <w:rsid w:val="0040760A"/>
    <w:rsid w:val="00407B5A"/>
    <w:rsid w:val="004104D3"/>
    <w:rsid w:val="00414CC8"/>
    <w:rsid w:val="00430122"/>
    <w:rsid w:val="004316CC"/>
    <w:rsid w:val="00431A59"/>
    <w:rsid w:val="004338FA"/>
    <w:rsid w:val="00436D33"/>
    <w:rsid w:val="00437DCC"/>
    <w:rsid w:val="00441173"/>
    <w:rsid w:val="004448DE"/>
    <w:rsid w:val="00445252"/>
    <w:rsid w:val="00445B2B"/>
    <w:rsid w:val="00446C3F"/>
    <w:rsid w:val="00446E83"/>
    <w:rsid w:val="00447B90"/>
    <w:rsid w:val="00454A03"/>
    <w:rsid w:val="00462664"/>
    <w:rsid w:val="00462722"/>
    <w:rsid w:val="00481146"/>
    <w:rsid w:val="00485449"/>
    <w:rsid w:val="00491B22"/>
    <w:rsid w:val="00495EC7"/>
    <w:rsid w:val="004A03C2"/>
    <w:rsid w:val="004A4B50"/>
    <w:rsid w:val="004A5908"/>
    <w:rsid w:val="004B59A3"/>
    <w:rsid w:val="004B7CAB"/>
    <w:rsid w:val="004C19C4"/>
    <w:rsid w:val="004D5CB5"/>
    <w:rsid w:val="004E2DDE"/>
    <w:rsid w:val="00504EFA"/>
    <w:rsid w:val="005077CD"/>
    <w:rsid w:val="00515C84"/>
    <w:rsid w:val="00517FBF"/>
    <w:rsid w:val="005313F6"/>
    <w:rsid w:val="00535935"/>
    <w:rsid w:val="005462F4"/>
    <w:rsid w:val="00550783"/>
    <w:rsid w:val="00553C42"/>
    <w:rsid w:val="0056123E"/>
    <w:rsid w:val="00565D81"/>
    <w:rsid w:val="0056735D"/>
    <w:rsid w:val="0056775E"/>
    <w:rsid w:val="005734B4"/>
    <w:rsid w:val="00573839"/>
    <w:rsid w:val="00573E41"/>
    <w:rsid w:val="0057573C"/>
    <w:rsid w:val="005A464D"/>
    <w:rsid w:val="005A57F2"/>
    <w:rsid w:val="005B1ABE"/>
    <w:rsid w:val="005B1FE2"/>
    <w:rsid w:val="005B3415"/>
    <w:rsid w:val="005B5ECB"/>
    <w:rsid w:val="005B763A"/>
    <w:rsid w:val="005C1328"/>
    <w:rsid w:val="005C2D96"/>
    <w:rsid w:val="005D33B4"/>
    <w:rsid w:val="005E36B3"/>
    <w:rsid w:val="005E46DA"/>
    <w:rsid w:val="005F121A"/>
    <w:rsid w:val="005F322D"/>
    <w:rsid w:val="005F6A3C"/>
    <w:rsid w:val="005F7218"/>
    <w:rsid w:val="00600E26"/>
    <w:rsid w:val="006103CE"/>
    <w:rsid w:val="006149B9"/>
    <w:rsid w:val="00622A0E"/>
    <w:rsid w:val="00623071"/>
    <w:rsid w:val="00626A7D"/>
    <w:rsid w:val="006271BA"/>
    <w:rsid w:val="0063126F"/>
    <w:rsid w:val="00641F85"/>
    <w:rsid w:val="006460FD"/>
    <w:rsid w:val="006605B5"/>
    <w:rsid w:val="00663AED"/>
    <w:rsid w:val="006654DF"/>
    <w:rsid w:val="00666CDC"/>
    <w:rsid w:val="00674AAC"/>
    <w:rsid w:val="00676AF9"/>
    <w:rsid w:val="006804B7"/>
    <w:rsid w:val="00680F7D"/>
    <w:rsid w:val="00681B74"/>
    <w:rsid w:val="00691AF2"/>
    <w:rsid w:val="0069314B"/>
    <w:rsid w:val="00694C0D"/>
    <w:rsid w:val="00696952"/>
    <w:rsid w:val="00696B13"/>
    <w:rsid w:val="006A57A0"/>
    <w:rsid w:val="006B2231"/>
    <w:rsid w:val="006B296C"/>
    <w:rsid w:val="006B63DC"/>
    <w:rsid w:val="006B7E72"/>
    <w:rsid w:val="006B7F6C"/>
    <w:rsid w:val="006C061A"/>
    <w:rsid w:val="006D1BA7"/>
    <w:rsid w:val="006D1D05"/>
    <w:rsid w:val="006D22C3"/>
    <w:rsid w:val="006D74B2"/>
    <w:rsid w:val="006F05CA"/>
    <w:rsid w:val="006F65F6"/>
    <w:rsid w:val="007122F2"/>
    <w:rsid w:val="00722C14"/>
    <w:rsid w:val="00727B12"/>
    <w:rsid w:val="00732416"/>
    <w:rsid w:val="00732DDE"/>
    <w:rsid w:val="007331FC"/>
    <w:rsid w:val="00737502"/>
    <w:rsid w:val="0074490F"/>
    <w:rsid w:val="007503DF"/>
    <w:rsid w:val="007516F2"/>
    <w:rsid w:val="00753B38"/>
    <w:rsid w:val="007677BE"/>
    <w:rsid w:val="00767C53"/>
    <w:rsid w:val="007731CF"/>
    <w:rsid w:val="0078638E"/>
    <w:rsid w:val="007A0F96"/>
    <w:rsid w:val="007A136E"/>
    <w:rsid w:val="007A430C"/>
    <w:rsid w:val="007C00AC"/>
    <w:rsid w:val="007D3E67"/>
    <w:rsid w:val="007E5A42"/>
    <w:rsid w:val="00804DB2"/>
    <w:rsid w:val="00814EE4"/>
    <w:rsid w:val="008155F9"/>
    <w:rsid w:val="0081672B"/>
    <w:rsid w:val="00820A8A"/>
    <w:rsid w:val="008255B8"/>
    <w:rsid w:val="00835D6D"/>
    <w:rsid w:val="00843AD4"/>
    <w:rsid w:val="00844F93"/>
    <w:rsid w:val="008463D8"/>
    <w:rsid w:val="008611F0"/>
    <w:rsid w:val="00863C26"/>
    <w:rsid w:val="00867900"/>
    <w:rsid w:val="00880013"/>
    <w:rsid w:val="008B615D"/>
    <w:rsid w:val="008C15AE"/>
    <w:rsid w:val="008C3C59"/>
    <w:rsid w:val="008C482A"/>
    <w:rsid w:val="008C497D"/>
    <w:rsid w:val="008D11BF"/>
    <w:rsid w:val="008D21CB"/>
    <w:rsid w:val="008D299E"/>
    <w:rsid w:val="008D408B"/>
    <w:rsid w:val="008D68AE"/>
    <w:rsid w:val="008E72AF"/>
    <w:rsid w:val="008F5FF0"/>
    <w:rsid w:val="00914617"/>
    <w:rsid w:val="00920EC4"/>
    <w:rsid w:val="00922671"/>
    <w:rsid w:val="00922E05"/>
    <w:rsid w:val="00923078"/>
    <w:rsid w:val="00926FF8"/>
    <w:rsid w:val="009321B3"/>
    <w:rsid w:val="00940B7B"/>
    <w:rsid w:val="0094200F"/>
    <w:rsid w:val="00950882"/>
    <w:rsid w:val="00960421"/>
    <w:rsid w:val="009620BA"/>
    <w:rsid w:val="00963574"/>
    <w:rsid w:val="00973425"/>
    <w:rsid w:val="00985F3E"/>
    <w:rsid w:val="00994FB9"/>
    <w:rsid w:val="009A10A6"/>
    <w:rsid w:val="009A378D"/>
    <w:rsid w:val="009B1FB8"/>
    <w:rsid w:val="009C2D8C"/>
    <w:rsid w:val="009D078C"/>
    <w:rsid w:val="009D100D"/>
    <w:rsid w:val="009D4900"/>
    <w:rsid w:val="009E0362"/>
    <w:rsid w:val="009E7BB3"/>
    <w:rsid w:val="009F14DE"/>
    <w:rsid w:val="009F3178"/>
    <w:rsid w:val="00A10383"/>
    <w:rsid w:val="00A13131"/>
    <w:rsid w:val="00A24AB1"/>
    <w:rsid w:val="00A2578B"/>
    <w:rsid w:val="00A2647B"/>
    <w:rsid w:val="00A42311"/>
    <w:rsid w:val="00A42B2C"/>
    <w:rsid w:val="00A455CD"/>
    <w:rsid w:val="00A51EB8"/>
    <w:rsid w:val="00A70E43"/>
    <w:rsid w:val="00A76674"/>
    <w:rsid w:val="00A77DC8"/>
    <w:rsid w:val="00A848CE"/>
    <w:rsid w:val="00A84C9A"/>
    <w:rsid w:val="00A95331"/>
    <w:rsid w:val="00A9702A"/>
    <w:rsid w:val="00AA1201"/>
    <w:rsid w:val="00AA2934"/>
    <w:rsid w:val="00AB117B"/>
    <w:rsid w:val="00AB48F8"/>
    <w:rsid w:val="00AC1C2D"/>
    <w:rsid w:val="00AD4C7A"/>
    <w:rsid w:val="00AE3653"/>
    <w:rsid w:val="00AE5295"/>
    <w:rsid w:val="00AF002D"/>
    <w:rsid w:val="00AF098B"/>
    <w:rsid w:val="00AF0A88"/>
    <w:rsid w:val="00AF47E5"/>
    <w:rsid w:val="00B0427F"/>
    <w:rsid w:val="00B04C32"/>
    <w:rsid w:val="00B1484C"/>
    <w:rsid w:val="00B15378"/>
    <w:rsid w:val="00B24553"/>
    <w:rsid w:val="00B40ED7"/>
    <w:rsid w:val="00B44306"/>
    <w:rsid w:val="00B624F1"/>
    <w:rsid w:val="00B6294C"/>
    <w:rsid w:val="00B701A2"/>
    <w:rsid w:val="00B70C86"/>
    <w:rsid w:val="00B73438"/>
    <w:rsid w:val="00B7345A"/>
    <w:rsid w:val="00B842E2"/>
    <w:rsid w:val="00B904C6"/>
    <w:rsid w:val="00B92555"/>
    <w:rsid w:val="00BA060F"/>
    <w:rsid w:val="00BA1AD6"/>
    <w:rsid w:val="00BA2B67"/>
    <w:rsid w:val="00BA70B4"/>
    <w:rsid w:val="00BB0D21"/>
    <w:rsid w:val="00BB4D23"/>
    <w:rsid w:val="00BB6146"/>
    <w:rsid w:val="00BC0D99"/>
    <w:rsid w:val="00BC1E7B"/>
    <w:rsid w:val="00BD3B1C"/>
    <w:rsid w:val="00BD4D95"/>
    <w:rsid w:val="00BE469E"/>
    <w:rsid w:val="00C1120F"/>
    <w:rsid w:val="00C116A7"/>
    <w:rsid w:val="00C11970"/>
    <w:rsid w:val="00C16408"/>
    <w:rsid w:val="00C20CED"/>
    <w:rsid w:val="00C20D1E"/>
    <w:rsid w:val="00C24FA6"/>
    <w:rsid w:val="00C268D0"/>
    <w:rsid w:val="00C435B6"/>
    <w:rsid w:val="00C51377"/>
    <w:rsid w:val="00C56E2F"/>
    <w:rsid w:val="00C57500"/>
    <w:rsid w:val="00C6389E"/>
    <w:rsid w:val="00C63961"/>
    <w:rsid w:val="00C66A73"/>
    <w:rsid w:val="00C72978"/>
    <w:rsid w:val="00C749CB"/>
    <w:rsid w:val="00C76555"/>
    <w:rsid w:val="00C824C7"/>
    <w:rsid w:val="00C93909"/>
    <w:rsid w:val="00C95EA2"/>
    <w:rsid w:val="00CB5D8E"/>
    <w:rsid w:val="00CC348F"/>
    <w:rsid w:val="00CD201B"/>
    <w:rsid w:val="00CD75BC"/>
    <w:rsid w:val="00CE052A"/>
    <w:rsid w:val="00CE3822"/>
    <w:rsid w:val="00CF2334"/>
    <w:rsid w:val="00CF7665"/>
    <w:rsid w:val="00D01F74"/>
    <w:rsid w:val="00D07075"/>
    <w:rsid w:val="00D1146A"/>
    <w:rsid w:val="00D11B4F"/>
    <w:rsid w:val="00D11D87"/>
    <w:rsid w:val="00D17279"/>
    <w:rsid w:val="00D23C37"/>
    <w:rsid w:val="00D27EC7"/>
    <w:rsid w:val="00D33F0C"/>
    <w:rsid w:val="00D37FB1"/>
    <w:rsid w:val="00D42D86"/>
    <w:rsid w:val="00D53776"/>
    <w:rsid w:val="00D55AB1"/>
    <w:rsid w:val="00D6352D"/>
    <w:rsid w:val="00D7022C"/>
    <w:rsid w:val="00D72F4A"/>
    <w:rsid w:val="00D7476A"/>
    <w:rsid w:val="00D77210"/>
    <w:rsid w:val="00D7733C"/>
    <w:rsid w:val="00D80BE0"/>
    <w:rsid w:val="00D82DE2"/>
    <w:rsid w:val="00D97048"/>
    <w:rsid w:val="00DA1AD5"/>
    <w:rsid w:val="00DA38E0"/>
    <w:rsid w:val="00DA6F99"/>
    <w:rsid w:val="00DA7245"/>
    <w:rsid w:val="00DC20E5"/>
    <w:rsid w:val="00DD285B"/>
    <w:rsid w:val="00DD33A1"/>
    <w:rsid w:val="00DD36C3"/>
    <w:rsid w:val="00DF79E2"/>
    <w:rsid w:val="00E04D86"/>
    <w:rsid w:val="00E14695"/>
    <w:rsid w:val="00E16FCA"/>
    <w:rsid w:val="00E177CF"/>
    <w:rsid w:val="00E23753"/>
    <w:rsid w:val="00E43639"/>
    <w:rsid w:val="00E540ED"/>
    <w:rsid w:val="00E54DDE"/>
    <w:rsid w:val="00E56676"/>
    <w:rsid w:val="00E6061C"/>
    <w:rsid w:val="00E6108E"/>
    <w:rsid w:val="00E64309"/>
    <w:rsid w:val="00E64738"/>
    <w:rsid w:val="00E65A69"/>
    <w:rsid w:val="00E67F74"/>
    <w:rsid w:val="00E70627"/>
    <w:rsid w:val="00E72189"/>
    <w:rsid w:val="00E90517"/>
    <w:rsid w:val="00EB0FA7"/>
    <w:rsid w:val="00EB3A27"/>
    <w:rsid w:val="00EB66BB"/>
    <w:rsid w:val="00EB7143"/>
    <w:rsid w:val="00EC3487"/>
    <w:rsid w:val="00EC77DE"/>
    <w:rsid w:val="00ED2517"/>
    <w:rsid w:val="00EE6A62"/>
    <w:rsid w:val="00EE6F43"/>
    <w:rsid w:val="00EF6355"/>
    <w:rsid w:val="00F110D3"/>
    <w:rsid w:val="00F13BD8"/>
    <w:rsid w:val="00F152B0"/>
    <w:rsid w:val="00F21DA6"/>
    <w:rsid w:val="00F257D6"/>
    <w:rsid w:val="00F37169"/>
    <w:rsid w:val="00F410A9"/>
    <w:rsid w:val="00F41824"/>
    <w:rsid w:val="00F42D55"/>
    <w:rsid w:val="00F50035"/>
    <w:rsid w:val="00F5336E"/>
    <w:rsid w:val="00F540E0"/>
    <w:rsid w:val="00F6441D"/>
    <w:rsid w:val="00F721B5"/>
    <w:rsid w:val="00F77962"/>
    <w:rsid w:val="00F83050"/>
    <w:rsid w:val="00F855EE"/>
    <w:rsid w:val="00F91956"/>
    <w:rsid w:val="00F93D98"/>
    <w:rsid w:val="00F93F10"/>
    <w:rsid w:val="00F96158"/>
    <w:rsid w:val="00FA05E4"/>
    <w:rsid w:val="00FA197B"/>
    <w:rsid w:val="00FA1BB9"/>
    <w:rsid w:val="00FA7C5C"/>
    <w:rsid w:val="00FB0677"/>
    <w:rsid w:val="00FB1A78"/>
    <w:rsid w:val="00FD1D11"/>
    <w:rsid w:val="00FD1EBF"/>
    <w:rsid w:val="00FD2993"/>
    <w:rsid w:val="00FD4CFA"/>
    <w:rsid w:val="00FD6F2F"/>
    <w:rsid w:val="00FE5CB4"/>
    <w:rsid w:val="00FF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61EA3"/>
  <w15:docId w15:val="{1AF38317-F286-4E95-ABD6-6C14C89C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360" w:lineRule="auto"/>
      <w:ind w:firstLine="1418"/>
      <w:jc w:val="both"/>
    </w:pPr>
  </w:style>
  <w:style w:type="paragraph" w:styleId="Ttulo1">
    <w:name w:val="heading 1"/>
    <w:basedOn w:val="Normal"/>
    <w:next w:val="Normal"/>
    <w:qFormat/>
    <w:rsid w:val="000261DA"/>
    <w:pPr>
      <w:keepNext/>
      <w:keepLines/>
      <w:numPr>
        <w:numId w:val="32"/>
      </w:numPr>
      <w:suppressAutoHyphens w:val="0"/>
      <w:spacing w:before="480" w:line="276" w:lineRule="auto"/>
      <w:jc w:val="left"/>
      <w:outlineLvl w:val="0"/>
    </w:pPr>
    <w:rPr>
      <w:b/>
      <w:bCs/>
      <w:szCs w:val="28"/>
    </w:rPr>
  </w:style>
  <w:style w:type="paragraph" w:styleId="Ttulo2">
    <w:name w:val="heading 2"/>
    <w:basedOn w:val="0-Titulo-Nivel2"/>
    <w:next w:val="Normal"/>
    <w:autoRedefine/>
    <w:qFormat/>
    <w:rsid w:val="00753B38"/>
    <w:pPr>
      <w:numPr>
        <w:numId w:val="32"/>
      </w:numPr>
      <w:outlineLvl w:val="1"/>
    </w:pPr>
    <w:rPr>
      <w:b/>
      <w:bCs/>
      <w:caps w:val="0"/>
    </w:rPr>
  </w:style>
  <w:style w:type="paragraph" w:styleId="Ttulo3">
    <w:name w:val="heading 3"/>
    <w:next w:val="Normal"/>
    <w:qFormat/>
    <w:rsid w:val="00BC1E7B"/>
    <w:pPr>
      <w:keepNext/>
      <w:numPr>
        <w:ilvl w:val="2"/>
        <w:numId w:val="32"/>
      </w:numPr>
      <w:suppressAutoHyphens/>
      <w:spacing w:before="240" w:after="60"/>
      <w:outlineLvl w:val="2"/>
    </w:pPr>
    <w:rPr>
      <w:rFonts w:eastAsia="Arial"/>
      <w:lang w:val="en" w:eastAsia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3599E"/>
    <w:pPr>
      <w:keepNext/>
      <w:keepLines/>
      <w:numPr>
        <w:ilvl w:val="3"/>
        <w:numId w:val="2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Corpodetexto"/>
    <w:qFormat/>
    <w:pPr>
      <w:numPr>
        <w:ilvl w:val="4"/>
        <w:numId w:val="20"/>
      </w:numPr>
      <w:spacing w:before="280" w:after="280"/>
      <w:outlineLvl w:val="4"/>
    </w:pPr>
    <w:rPr>
      <w:rFonts w:ascii="Lucida Sans" w:hAnsi="Lucida Sans"/>
      <w:b/>
      <w:bCs/>
      <w:sz w:val="2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3599E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3599E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3599E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3599E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Fontepargpadro2">
    <w:name w:val="Fonte parág. padrão2"/>
  </w:style>
  <w:style w:type="character" w:customStyle="1" w:styleId="Ttulo1Char">
    <w:name w:val="Título 1 Char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rPr>
      <w:rFonts w:eastAsia="Times New Roman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EndnoteCharacters">
    <w:name w:val="Endnote Characters"/>
    <w:rPr>
      <w:vertAlign w:val="superscript"/>
    </w:rPr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Fontepargpadro1">
    <w:name w:val="Fonte parág. padrão1"/>
  </w:style>
  <w:style w:type="character" w:customStyle="1" w:styleId="NumberingSymbols">
    <w:name w:val="Numbering Symbols"/>
    <w:rPr>
      <w:rFonts w:ascii="Arial" w:hAnsi="Arial"/>
    </w:rPr>
  </w:style>
  <w:style w:type="character" w:customStyle="1" w:styleId="WW-FootnoteCharacters">
    <w:name w:val="WW-Footnote Characters"/>
  </w:style>
  <w:style w:type="character" w:customStyle="1" w:styleId="WW-EndnoteCharacters">
    <w:name w:val="WW-Endnote Character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rPr>
      <w:rFonts w:ascii="Arial" w:hAnsi="Arial"/>
      <w:sz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ascii="Lucida Sans" w:hAnsi="Lucida Sans"/>
    </w:rPr>
  </w:style>
  <w:style w:type="paragraph" w:customStyle="1" w:styleId="0-TitSeo">
    <w:name w:val="0-TitSeção"/>
    <w:next w:val="Normal"/>
    <w:pPr>
      <w:pageBreakBefore/>
      <w:suppressAutoHyphens/>
    </w:pPr>
    <w:rPr>
      <w:rFonts w:eastAsia="Arial"/>
      <w:b/>
      <w:caps/>
      <w:sz w:val="28"/>
      <w:lang w:eastAsia="ar-SA"/>
    </w:rPr>
  </w:style>
  <w:style w:type="paragraph" w:styleId="Sumrio1">
    <w:name w:val="toc 1"/>
    <w:next w:val="Normal"/>
    <w:uiPriority w:val="39"/>
    <w:rsid w:val="008D11BF"/>
    <w:pPr>
      <w:tabs>
        <w:tab w:val="right" w:leader="dot" w:pos="9070"/>
      </w:tabs>
      <w:suppressAutoHyphens/>
      <w:spacing w:after="100" w:line="360" w:lineRule="auto"/>
    </w:pPr>
    <w:rPr>
      <w:rFonts w:eastAsia="Arial"/>
      <w:b/>
      <w:lang w:eastAsia="ar-SA"/>
    </w:rPr>
  </w:style>
  <w:style w:type="paragraph" w:styleId="Sumrio2">
    <w:name w:val="toc 2"/>
    <w:basedOn w:val="Index"/>
    <w:uiPriority w:val="39"/>
    <w:rsid w:val="008D11BF"/>
    <w:pPr>
      <w:spacing w:after="100"/>
      <w:ind w:firstLine="0"/>
      <w:jc w:val="left"/>
    </w:pPr>
    <w:rPr>
      <w:rFonts w:ascii="Arial" w:hAnsi="Arial"/>
    </w:rPr>
  </w:style>
  <w:style w:type="paragraph" w:styleId="Sumrio3">
    <w:name w:val="toc 3"/>
    <w:basedOn w:val="Index"/>
    <w:uiPriority w:val="39"/>
    <w:rsid w:val="008D11BF"/>
    <w:pPr>
      <w:spacing w:after="100"/>
      <w:ind w:firstLine="0"/>
    </w:pPr>
    <w:rPr>
      <w:rFonts w:ascii="Arial" w:hAnsi="Arial"/>
    </w:r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280" w:after="119"/>
    </w:pPr>
  </w:style>
  <w:style w:type="paragraph" w:customStyle="1" w:styleId="Contents10">
    <w:name w:val="Contents 10"/>
    <w:basedOn w:val="Index"/>
    <w:pPr>
      <w:ind w:left="2547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customStyle="1" w:styleId="NormalSimples">
    <w:name w:val="NormalSimples"/>
    <w:next w:val="Normal"/>
    <w:pPr>
      <w:suppressAutoHyphens/>
    </w:pPr>
    <w:rPr>
      <w:rFonts w:eastAsia="Arial"/>
      <w:bCs/>
      <w:lang w:eastAsia="ar-SA"/>
    </w:rPr>
  </w:style>
  <w:style w:type="paragraph" w:customStyle="1" w:styleId="0-CitacoesLongas">
    <w:name w:val="0-CitacoesLongas"/>
    <w:basedOn w:val="Normal"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pPr>
      <w:suppressAutoHyphens/>
      <w:jc w:val="both"/>
    </w:pPr>
    <w:rPr>
      <w:rFonts w:eastAsia="Arial"/>
      <w:lang w:eastAsia="ar-SA"/>
    </w:rPr>
  </w:style>
  <w:style w:type="paragraph" w:customStyle="1" w:styleId="0-LegFigura">
    <w:name w:val="0-LegFigura"/>
    <w:next w:val="Normal"/>
    <w:pPr>
      <w:suppressAutoHyphens/>
      <w:jc w:val="both"/>
    </w:pPr>
    <w:rPr>
      <w:rFonts w:eastAsia="Arial"/>
      <w:lang w:eastAsia="ar-SA"/>
    </w:rPr>
  </w:style>
  <w:style w:type="paragraph" w:customStyle="1" w:styleId="0-Natureza">
    <w:name w:val="0-Natureza"/>
    <w:next w:val="Normal"/>
    <w:pPr>
      <w:suppressAutoHyphens/>
      <w:spacing w:before="2400"/>
      <w:ind w:left="4536"/>
      <w:jc w:val="both"/>
    </w:pPr>
    <w:rPr>
      <w:rFonts w:eastAsia="Arial"/>
      <w:lang w:eastAsia="ar-SA"/>
    </w:rPr>
  </w:style>
  <w:style w:type="paragraph" w:customStyle="1" w:styleId="0-Autor">
    <w:name w:val="0-Autor"/>
    <w:next w:val="Normal"/>
    <w:pPr>
      <w:suppressAutoHyphens/>
      <w:jc w:val="center"/>
    </w:pPr>
    <w:rPr>
      <w:rFonts w:eastAsia="Arial"/>
      <w:b/>
      <w:caps/>
      <w:sz w:val="28"/>
      <w:lang w:eastAsia="ar-SA"/>
    </w:rPr>
  </w:style>
  <w:style w:type="paragraph" w:customStyle="1" w:styleId="0-TitTCC">
    <w:name w:val="0-TitTCC"/>
    <w:next w:val="Normal"/>
    <w:pPr>
      <w:suppressAutoHyphens/>
      <w:spacing w:before="3120"/>
      <w:jc w:val="center"/>
    </w:pPr>
    <w:rPr>
      <w:rFonts w:eastAsia="Arial"/>
      <w:b/>
      <w:caps/>
      <w:sz w:val="28"/>
      <w:lang w:eastAsia="ar-SA"/>
    </w:rPr>
  </w:style>
  <w:style w:type="paragraph" w:customStyle="1" w:styleId="0-SubTitTCC">
    <w:name w:val="0-SubTitTCC"/>
    <w:next w:val="Normal"/>
    <w:pPr>
      <w:suppressAutoHyphens/>
      <w:jc w:val="center"/>
    </w:pPr>
    <w:rPr>
      <w:rFonts w:eastAsia="Arial"/>
      <w:sz w:val="28"/>
      <w:lang w:eastAsia="ar-SA"/>
    </w:rPr>
  </w:style>
  <w:style w:type="paragraph" w:customStyle="1" w:styleId="0-IES">
    <w:name w:val="0-IES"/>
    <w:next w:val="Normal"/>
    <w:pPr>
      <w:suppressAutoHyphens/>
      <w:spacing w:after="3120"/>
      <w:jc w:val="center"/>
    </w:pPr>
    <w:rPr>
      <w:rFonts w:eastAsia="Arial"/>
      <w:b/>
      <w:lang w:eastAsia="ar-SA"/>
    </w:rPr>
  </w:style>
  <w:style w:type="paragraph" w:customStyle="1" w:styleId="0-Local">
    <w:name w:val="0-Local"/>
    <w:next w:val="Normal"/>
    <w:pPr>
      <w:suppressAutoHyphens/>
      <w:spacing w:before="5000"/>
      <w:jc w:val="center"/>
    </w:pPr>
    <w:rPr>
      <w:rFonts w:eastAsia="Arial"/>
      <w:b/>
      <w:sz w:val="28"/>
      <w:lang w:eastAsia="ar-SA"/>
    </w:rPr>
  </w:style>
  <w:style w:type="paragraph" w:customStyle="1" w:styleId="0-AutorAFR">
    <w:name w:val="0-AutorAFR"/>
    <w:next w:val="Normal"/>
    <w:pPr>
      <w:suppressAutoHyphens/>
      <w:jc w:val="center"/>
    </w:pPr>
    <w:rPr>
      <w:rFonts w:eastAsia="Arial"/>
      <w:b/>
      <w:caps/>
      <w:sz w:val="28"/>
      <w:lang w:eastAsia="ar-SA"/>
    </w:rPr>
  </w:style>
  <w:style w:type="paragraph" w:customStyle="1" w:styleId="0-TitAFR">
    <w:name w:val="0-TitAFR"/>
    <w:next w:val="Normal"/>
    <w:pPr>
      <w:suppressAutoHyphens/>
      <w:spacing w:before="5200"/>
      <w:jc w:val="center"/>
    </w:pPr>
    <w:rPr>
      <w:rFonts w:eastAsia="Arial"/>
      <w:b/>
      <w:caps/>
      <w:sz w:val="28"/>
      <w:lang w:eastAsia="ar-SA"/>
    </w:rPr>
  </w:style>
  <w:style w:type="paragraph" w:customStyle="1" w:styleId="0-Data">
    <w:name w:val="0-Data"/>
    <w:next w:val="Normal"/>
    <w:pPr>
      <w:suppressAutoHyphens/>
      <w:jc w:val="center"/>
    </w:pPr>
    <w:rPr>
      <w:rFonts w:eastAsia="Arial"/>
      <w:b/>
      <w:sz w:val="28"/>
      <w:lang w:eastAsia="ar-SA"/>
    </w:rPr>
  </w:style>
  <w:style w:type="paragraph" w:customStyle="1" w:styleId="0-Dedicatoria">
    <w:name w:val="0-Dedicatoria"/>
    <w:next w:val="Normal"/>
    <w:pPr>
      <w:suppressAutoHyphens/>
      <w:spacing w:before="6000"/>
      <w:ind w:left="4536"/>
      <w:jc w:val="both"/>
    </w:pPr>
    <w:rPr>
      <w:rFonts w:eastAsia="Arial"/>
      <w:lang w:eastAsia="ar-SA"/>
    </w:rPr>
  </w:style>
  <w:style w:type="paragraph" w:customStyle="1" w:styleId="0-TitAgradec">
    <w:name w:val="0-TitAgradec"/>
    <w:basedOn w:val="Normal"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pPr>
      <w:suppressAutoHyphens/>
      <w:spacing w:line="360" w:lineRule="auto"/>
      <w:ind w:left="1701"/>
    </w:pPr>
    <w:rPr>
      <w:rFonts w:eastAsia="Arial"/>
      <w:lang w:eastAsia="ar-SA"/>
    </w:rPr>
  </w:style>
  <w:style w:type="paragraph" w:customStyle="1" w:styleId="0-Epigrafe">
    <w:name w:val="0-Epigrafe"/>
    <w:next w:val="Normal"/>
    <w:pPr>
      <w:suppressAutoHyphens/>
      <w:spacing w:before="6000"/>
      <w:ind w:left="4536"/>
    </w:pPr>
    <w:rPr>
      <w:rFonts w:eastAsia="Arial"/>
      <w:i/>
      <w:lang w:eastAsia="ar-SA"/>
    </w:rPr>
  </w:style>
  <w:style w:type="paragraph" w:customStyle="1" w:styleId="0-AutorEpigr">
    <w:name w:val="0-AutorEpigr"/>
    <w:next w:val="Normal"/>
    <w:pPr>
      <w:suppressAutoHyphens/>
      <w:jc w:val="right"/>
    </w:pPr>
    <w:rPr>
      <w:rFonts w:eastAsia="Arial"/>
      <w:lang w:eastAsia="ar-SA"/>
    </w:rPr>
  </w:style>
  <w:style w:type="paragraph" w:customStyle="1" w:styleId="0-TitResumo">
    <w:name w:val="0-TitResumo"/>
    <w:next w:val="Normal"/>
    <w:pPr>
      <w:suppressAutoHyphens/>
      <w:spacing w:before="1200" w:after="1200"/>
      <w:jc w:val="center"/>
    </w:pPr>
    <w:rPr>
      <w:rFonts w:eastAsia="Arial"/>
      <w:b/>
      <w:caps/>
      <w:sz w:val="28"/>
      <w:lang w:eastAsia="ar-SA"/>
    </w:rPr>
  </w:style>
  <w:style w:type="paragraph" w:customStyle="1" w:styleId="0-TextoResumo">
    <w:name w:val="0-TextoResumo"/>
    <w:next w:val="Normal"/>
    <w:pPr>
      <w:suppressAutoHyphens/>
      <w:jc w:val="both"/>
    </w:pPr>
    <w:rPr>
      <w:rFonts w:eastAsia="Arial"/>
      <w:lang w:eastAsia="ar-SA"/>
    </w:rPr>
  </w:style>
  <w:style w:type="paragraph" w:customStyle="1" w:styleId="0-TitTextoSemNum">
    <w:name w:val="0-TitTextoSemNum"/>
    <w:next w:val="Normal"/>
    <w:pPr>
      <w:pageBreakBefore/>
      <w:suppressAutoHyphens/>
      <w:spacing w:line="360" w:lineRule="auto"/>
    </w:pPr>
    <w:rPr>
      <w:rFonts w:eastAsia="Arial"/>
      <w:b/>
      <w:lang w:eastAsia="ar-SA"/>
    </w:rPr>
  </w:style>
  <w:style w:type="paragraph" w:customStyle="1" w:styleId="0-TitTextoComNum">
    <w:name w:val="0-TitTextoComNum"/>
    <w:next w:val="Normal"/>
    <w:pPr>
      <w:numPr>
        <w:numId w:val="3"/>
      </w:numPr>
      <w:suppressAutoHyphens/>
      <w:spacing w:after="180" w:line="360" w:lineRule="auto"/>
    </w:pPr>
    <w:rPr>
      <w:rFonts w:eastAsia="Arial"/>
      <w:b/>
      <w:caps/>
      <w:lang w:eastAsia="ar-SA"/>
    </w:rPr>
  </w:style>
  <w:style w:type="paragraph" w:customStyle="1" w:styleId="0-SubTitComNum">
    <w:name w:val="0-SubTitComNum"/>
    <w:next w:val="Normal"/>
    <w:pPr>
      <w:numPr>
        <w:numId w:val="4"/>
      </w:numPr>
      <w:suppressAutoHyphens/>
      <w:spacing w:before="720" w:after="720"/>
    </w:pPr>
    <w:rPr>
      <w:rFonts w:eastAsia="Arial"/>
      <w:lang w:eastAsia="ar-SA"/>
    </w:rPr>
  </w:style>
  <w:style w:type="paragraph" w:customStyle="1" w:styleId="0-LocalAFR">
    <w:name w:val="0-LocalAFR"/>
    <w:next w:val="Normal"/>
    <w:pPr>
      <w:suppressAutoHyphens/>
      <w:spacing w:before="2400"/>
      <w:jc w:val="center"/>
    </w:pPr>
    <w:rPr>
      <w:rFonts w:eastAsia="Arial"/>
      <w:b/>
      <w:sz w:val="28"/>
      <w:lang w:eastAsia="ar-SA"/>
    </w:rPr>
  </w:style>
  <w:style w:type="paragraph" w:customStyle="1" w:styleId="0-TextoNormal">
    <w:name w:val="0-TextoNormal"/>
    <w:next w:val="Normal"/>
    <w:pPr>
      <w:suppressAutoHyphens/>
      <w:spacing w:line="360" w:lineRule="auto"/>
      <w:ind w:left="1418"/>
      <w:jc w:val="both"/>
    </w:pPr>
    <w:rPr>
      <w:rFonts w:eastAsia="Arial"/>
      <w:lang w:eastAsia="ar-SA"/>
    </w:rPr>
  </w:style>
  <w:style w:type="paragraph" w:customStyle="1" w:styleId="0-LocalAPOV">
    <w:name w:val="0-LocalAPOV"/>
    <w:next w:val="Normal"/>
    <w:pPr>
      <w:suppressAutoHyphens/>
      <w:spacing w:before="1200" w:after="960"/>
      <w:jc w:val="center"/>
    </w:pPr>
    <w:rPr>
      <w:rFonts w:eastAsia="Arial"/>
      <w:lang w:eastAsia="ar-SA"/>
    </w:rPr>
  </w:style>
  <w:style w:type="paragraph" w:customStyle="1" w:styleId="0-TitTCCAprov">
    <w:name w:val="0-TitTCCAprov"/>
    <w:basedOn w:val="0-TitTCC"/>
    <w:next w:val="Normal"/>
    <w:pPr>
      <w:spacing w:before="2400"/>
    </w:pPr>
  </w:style>
  <w:style w:type="paragraph" w:customStyle="1" w:styleId="0-Banca">
    <w:name w:val="0-Banca"/>
    <w:next w:val="Normal"/>
    <w:pPr>
      <w:suppressAutoHyphens/>
      <w:spacing w:before="180"/>
      <w:jc w:val="both"/>
    </w:pPr>
    <w:rPr>
      <w:rFonts w:eastAsia="Arial"/>
      <w:lang w:eastAsia="ar-SA"/>
    </w:rPr>
  </w:style>
  <w:style w:type="paragraph" w:customStyle="1" w:styleId="0-TitCap1">
    <w:name w:val="0-TitCap1"/>
    <w:next w:val="Normal"/>
    <w:pPr>
      <w:numPr>
        <w:numId w:val="2"/>
      </w:numPr>
      <w:suppressAutoHyphens/>
      <w:spacing w:before="720" w:after="720"/>
    </w:pPr>
    <w:rPr>
      <w:rFonts w:eastAsia="Arial"/>
      <w:b/>
      <w:caps/>
      <w:lang w:eastAsia="ar-SA"/>
    </w:rPr>
  </w:style>
  <w:style w:type="paragraph" w:customStyle="1" w:styleId="0-TitCap2">
    <w:name w:val="0-TitCap2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eastAsia="Arial"/>
      <w:caps/>
      <w:lang w:eastAsia="ar-SA"/>
    </w:rPr>
  </w:style>
  <w:style w:type="paragraph" w:customStyle="1" w:styleId="0-TitCap3">
    <w:name w:val="0-TitCap3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eastAsia="Arial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794773"/>
    <w:rPr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rsid w:val="006756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5635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675635"/>
    <w:rPr>
      <w:rFonts w:ascii="Arial" w:hAnsi="Arial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563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675635"/>
    <w:rPr>
      <w:rFonts w:ascii="Arial" w:hAnsi="Arial"/>
      <w:b/>
      <w:bCs/>
      <w:lang w:eastAsia="ar-SA"/>
    </w:rPr>
  </w:style>
  <w:style w:type="table" w:styleId="Tabelacomgrade">
    <w:name w:val="Table Grid"/>
    <w:basedOn w:val="Tabelanormal"/>
    <w:uiPriority w:val="5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-BancaComponentes">
    <w:name w:val="0-BancaComponentes"/>
    <w:next w:val="Normal"/>
    <w:qFormat/>
    <w:rsid w:val="000A1072"/>
    <w:rPr>
      <w:rFonts w:eastAsia="Calibri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eastAsia="Calibri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eastAsia="Calibri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eastAsia="Calibri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eastAsia="Calibri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/>
      <w:b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325835"/>
    <w:rPr>
      <w:color w:val="808080"/>
    </w:rPr>
  </w:style>
  <w:style w:type="paragraph" w:customStyle="1" w:styleId="RME-Resumo">
    <w:name w:val="RME - Resumo"/>
    <w:basedOn w:val="Normal"/>
    <w:rsid w:val="00BD099F"/>
    <w:pPr>
      <w:numPr>
        <w:numId w:val="10"/>
      </w:numPr>
      <w:suppressAutoHyphens w:val="0"/>
      <w:spacing w:before="80" w:line="240" w:lineRule="auto"/>
    </w:pPr>
    <w:rPr>
      <w:rFonts w:ascii="Times New Roman" w:hAnsi="Times New Roman"/>
      <w:sz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6740"/>
    <w:rPr>
      <w:rFonts w:ascii="Arial" w:hAnsi="Arial"/>
      <w:lang w:eastAsia="ar-SA"/>
    </w:rPr>
  </w:style>
  <w:style w:type="character" w:styleId="Refdenotaderodap">
    <w:name w:val="footnote reference"/>
    <w:basedOn w:val="Fontepargpadro"/>
    <w:uiPriority w:val="99"/>
    <w:semiHidden/>
    <w:unhideWhenUsed/>
    <w:rsid w:val="00586740"/>
    <w:rPr>
      <w:vertAlign w:val="superscript"/>
    </w:rPr>
  </w:style>
  <w:style w:type="paragraph" w:customStyle="1" w:styleId="western">
    <w:name w:val="western"/>
    <w:basedOn w:val="Normal"/>
    <w:rsid w:val="007378BF"/>
    <w:pPr>
      <w:suppressAutoHyphens w:val="0"/>
      <w:spacing w:before="100" w:beforeAutospacing="1" w:after="142" w:line="276" w:lineRule="auto"/>
      <w:ind w:firstLine="0"/>
      <w:jc w:val="left"/>
    </w:pPr>
    <w:rPr>
      <w:rFonts w:ascii="Times New Roman" w:hAnsi="Times New Roman"/>
      <w:color w:val="00000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77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77DC8"/>
    <w:rPr>
      <w:rFonts w:ascii="Courier New" w:hAnsi="Courier New" w:cs="Courier New"/>
    </w:rPr>
  </w:style>
  <w:style w:type="paragraph" w:customStyle="1" w:styleId="0-ABNT">
    <w:name w:val="0-ABNT"/>
    <w:qFormat/>
    <w:rsid w:val="00960421"/>
    <w:pPr>
      <w:spacing w:before="200" w:after="200" w:line="360" w:lineRule="auto"/>
      <w:ind w:firstLine="709"/>
      <w:jc w:val="both"/>
    </w:pPr>
    <w:rPr>
      <w:lang w:val="en"/>
    </w:rPr>
  </w:style>
  <w:style w:type="paragraph" w:customStyle="1" w:styleId="0-Trancrio-Longa">
    <w:name w:val="0-Trancrição-Longa"/>
    <w:next w:val="0-ABNT"/>
    <w:qFormat/>
    <w:rsid w:val="00C824C7"/>
    <w:pPr>
      <w:spacing w:after="200"/>
      <w:ind w:left="2268"/>
      <w:jc w:val="both"/>
    </w:pPr>
  </w:style>
  <w:style w:type="paragraph" w:customStyle="1" w:styleId="TITULO1">
    <w:name w:val="TITULO 1"/>
    <w:next w:val="0-ABNT"/>
    <w:qFormat/>
    <w:rsid w:val="00922671"/>
    <w:pPr>
      <w:numPr>
        <w:numId w:val="20"/>
      </w:numPr>
      <w:spacing w:before="200" w:after="200" w:line="360" w:lineRule="auto"/>
    </w:pPr>
    <w:rPr>
      <w:b/>
      <w:caps/>
      <w:lang w:val="en"/>
    </w:rPr>
  </w:style>
  <w:style w:type="paragraph" w:customStyle="1" w:styleId="0-Titulo-Nivel2">
    <w:name w:val="0-Titulo-Nivel2"/>
    <w:basedOn w:val="0-ABNT"/>
    <w:qFormat/>
    <w:rsid w:val="00A848CE"/>
    <w:pPr>
      <w:numPr>
        <w:ilvl w:val="1"/>
        <w:numId w:val="20"/>
      </w:numPr>
      <w:spacing w:line="240" w:lineRule="auto"/>
      <w:jc w:val="left"/>
    </w:pPr>
    <w:rPr>
      <w:caps/>
    </w:rPr>
  </w:style>
  <w:style w:type="paragraph" w:customStyle="1" w:styleId="0-Titulo-Nivel3">
    <w:name w:val="0-Titulo-Nivel3"/>
    <w:next w:val="0-ABNT"/>
    <w:qFormat/>
    <w:rsid w:val="00A848CE"/>
    <w:pPr>
      <w:numPr>
        <w:ilvl w:val="2"/>
        <w:numId w:val="20"/>
      </w:numPr>
      <w:spacing w:before="200" w:after="200"/>
    </w:pPr>
    <w:rPr>
      <w:lang w:val="en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359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3599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3599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359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359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67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10818685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61185D-9DD0-48E4-9FA6-619B4DBBF93D}"/>
      </w:docPartPr>
      <w:docPartBody>
        <w:p w:rsidR="00277A3F" w:rsidRDefault="00BA23E6">
          <w:r w:rsidRPr="008B3D7D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23E6"/>
    <w:rsid w:val="000305ED"/>
    <w:rsid w:val="0007402B"/>
    <w:rsid w:val="000B2AE0"/>
    <w:rsid w:val="000C33A2"/>
    <w:rsid w:val="000D7EBD"/>
    <w:rsid w:val="00171836"/>
    <w:rsid w:val="001C51BE"/>
    <w:rsid w:val="00222FBD"/>
    <w:rsid w:val="0025200E"/>
    <w:rsid w:val="00277A3F"/>
    <w:rsid w:val="00294780"/>
    <w:rsid w:val="00295624"/>
    <w:rsid w:val="002A21A4"/>
    <w:rsid w:val="003049DD"/>
    <w:rsid w:val="00326869"/>
    <w:rsid w:val="00377F63"/>
    <w:rsid w:val="003D654D"/>
    <w:rsid w:val="003D7381"/>
    <w:rsid w:val="004E2D65"/>
    <w:rsid w:val="00505E4F"/>
    <w:rsid w:val="00516BCE"/>
    <w:rsid w:val="005B2B54"/>
    <w:rsid w:val="005D0ACC"/>
    <w:rsid w:val="00632D1E"/>
    <w:rsid w:val="006E0820"/>
    <w:rsid w:val="006E4507"/>
    <w:rsid w:val="00726099"/>
    <w:rsid w:val="00730431"/>
    <w:rsid w:val="007459C0"/>
    <w:rsid w:val="00763747"/>
    <w:rsid w:val="00783670"/>
    <w:rsid w:val="007C0629"/>
    <w:rsid w:val="007C396C"/>
    <w:rsid w:val="007F10D9"/>
    <w:rsid w:val="008231FE"/>
    <w:rsid w:val="00835710"/>
    <w:rsid w:val="00865D4C"/>
    <w:rsid w:val="00875018"/>
    <w:rsid w:val="00881879"/>
    <w:rsid w:val="00890960"/>
    <w:rsid w:val="008D0B45"/>
    <w:rsid w:val="008E723E"/>
    <w:rsid w:val="00984D4A"/>
    <w:rsid w:val="00994F4E"/>
    <w:rsid w:val="009B4666"/>
    <w:rsid w:val="009C48B7"/>
    <w:rsid w:val="00A00679"/>
    <w:rsid w:val="00A73DA8"/>
    <w:rsid w:val="00AA329C"/>
    <w:rsid w:val="00AC0254"/>
    <w:rsid w:val="00AC7FC6"/>
    <w:rsid w:val="00B439F8"/>
    <w:rsid w:val="00B9714A"/>
    <w:rsid w:val="00BA23E6"/>
    <w:rsid w:val="00C22283"/>
    <w:rsid w:val="00C705CF"/>
    <w:rsid w:val="00CB2132"/>
    <w:rsid w:val="00CD7B09"/>
    <w:rsid w:val="00D047DC"/>
    <w:rsid w:val="00E03006"/>
    <w:rsid w:val="00EA53A0"/>
    <w:rsid w:val="00F27547"/>
    <w:rsid w:val="00FB0D15"/>
    <w:rsid w:val="00FB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2754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AF00C-704E-410B-9BA3-F54106F1B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2139</TotalTime>
  <Pages>36</Pages>
  <Words>5671</Words>
  <Characters>30628</Characters>
  <Application>Microsoft Office Word</Application>
  <DocSecurity>0</DocSecurity>
  <Lines>255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PROPOSTA TG PRÉ TEXTO 2012</vt:lpstr>
      <vt:lpstr>PROPOSTA TG PRÉ TEXTO 2012</vt:lpstr>
    </vt:vector>
  </TitlesOfParts>
  <Company>FRInfo</Company>
  <LinksUpToDate>false</LinksUpToDate>
  <CharactersWithSpaces>36227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unifacef</dc:creator>
  <cp:keywords/>
  <dc:description>Material suporte para as disciplinas de Projeto de Graduação, FATEC Franca, contendo NORMAS do TG.</dc:description>
  <cp:lastModifiedBy>JOAO FLAVIO LIMA FLAUSINO SENNE</cp:lastModifiedBy>
  <cp:revision>347</cp:revision>
  <cp:lastPrinted>2020-11-04T11:37:00Z</cp:lastPrinted>
  <dcterms:created xsi:type="dcterms:W3CDTF">2019-04-17T10:50:00Z</dcterms:created>
  <dcterms:modified xsi:type="dcterms:W3CDTF">2021-04-12T21:44:00Z</dcterms:modified>
</cp:coreProperties>
</file>