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1B432" w14:textId="77777777" w:rsidR="00462664" w:rsidRPr="00B01591" w:rsidRDefault="00B92555" w:rsidP="00462664">
      <w:pPr>
        <w:pStyle w:val="0-IES"/>
        <w:spacing w:after="0" w:line="360" w:lineRule="auto"/>
        <w:rPr>
          <w:sz w:val="28"/>
          <w:szCs w:val="28"/>
        </w:rPr>
      </w:pPr>
      <w:r w:rsidRPr="00B01591">
        <w:rPr>
          <w:sz w:val="28"/>
          <w:szCs w:val="28"/>
        </w:rPr>
        <w:t>CENTRO PAULA SOUZA</w:t>
      </w:r>
    </w:p>
    <w:p w14:paraId="2C1AA228" w14:textId="77777777" w:rsidR="00462664" w:rsidRPr="00B01591" w:rsidRDefault="00B92555" w:rsidP="00462664">
      <w:pPr>
        <w:pStyle w:val="0-IES"/>
        <w:spacing w:after="0" w:line="360" w:lineRule="auto"/>
        <w:rPr>
          <w:sz w:val="28"/>
          <w:szCs w:val="28"/>
        </w:rPr>
      </w:pPr>
      <w:r w:rsidRPr="00B01591">
        <w:rPr>
          <w:sz w:val="28"/>
          <w:szCs w:val="28"/>
        </w:rPr>
        <w:t xml:space="preserve">FACULDADE DE TECNOLOGIA DE FRANCA </w:t>
      </w:r>
    </w:p>
    <w:p w14:paraId="14CB90A8" w14:textId="77777777" w:rsidR="00462664" w:rsidRDefault="00B92555" w:rsidP="00462664">
      <w:pPr>
        <w:pStyle w:val="0-IES"/>
        <w:spacing w:after="0" w:line="360" w:lineRule="auto"/>
        <w:rPr>
          <w:sz w:val="28"/>
          <w:szCs w:val="28"/>
        </w:rPr>
      </w:pPr>
      <w:r w:rsidRPr="00B01591">
        <w:rPr>
          <w:sz w:val="28"/>
          <w:szCs w:val="28"/>
        </w:rPr>
        <w:t>“Dr. THOMAZ NOVELINO”</w:t>
      </w:r>
    </w:p>
    <w:p w14:paraId="60793261" w14:textId="77777777" w:rsidR="00462664" w:rsidRDefault="00462664" w:rsidP="00462664"/>
    <w:p w14:paraId="248E99AB" w14:textId="77777777" w:rsidR="00462664" w:rsidRPr="005D61D4" w:rsidRDefault="00462664" w:rsidP="00462664"/>
    <w:sdt>
      <w:sdtPr>
        <w:rPr>
          <w:szCs w:val="28"/>
          <w:highlight w:val="yellow"/>
        </w:rPr>
        <w:alias w:val="APÓS SELECIONAR SEU CURSO, RETIRE A MARCAÇÃO AMARELA"/>
        <w:tag w:val="APÓS SELECIONAR SEU CURSO, RETIRE A MARCAÇÃO AMARELA"/>
        <w:id w:val="1163507436"/>
        <w:placeholder>
          <w:docPart w:val="DefaultPlaceholder_1081868575"/>
        </w:placeholder>
        <w:comboBox>
          <w:listItem w:value="Escolher um item."/>
          <w:listItem w:displayText="TECNOLOGIA EM ANÁLISE E DESENVOLVIMENTO DE SISTEMAS" w:value="TECNOLOGIA EM ANÁLISE E DESENVOLVIMENTO DE SISTEMAS"/>
          <w:listItem w:displayText="TECNOLOGIA EM GESTÃO DA PRODUÇÃO INDUSTRIAL" w:value="TECNOLOGIA EM GESTÃO DA PRODUÇÃO INDUSTRIAL"/>
          <w:listItem w:displayText="TECNOLOGIA EM GESTÃO EMPRESARIAL" w:value="TECNOLOGIA EM GESTÃO EMPRESARIAL"/>
        </w:comboBox>
      </w:sdtPr>
      <w:sdtEndPr/>
      <w:sdtContent>
        <w:p w14:paraId="0DA9F437" w14:textId="77777777" w:rsidR="00462664" w:rsidRPr="00B01591" w:rsidRDefault="009A378D" w:rsidP="00462664">
          <w:pPr>
            <w:pStyle w:val="0-Autor"/>
            <w:spacing w:line="360" w:lineRule="auto"/>
            <w:rPr>
              <w:szCs w:val="28"/>
            </w:rPr>
          </w:pPr>
          <w:r>
            <w:rPr>
              <w:szCs w:val="28"/>
              <w:highlight w:val="yellow"/>
            </w:rPr>
            <w:t>TECNOLOGIA EM ANÁLISE E DESENVOLVIMENTO DE SISTEMAS</w:t>
          </w:r>
        </w:p>
      </w:sdtContent>
    </w:sdt>
    <w:p w14:paraId="4C0A9335" w14:textId="77777777" w:rsidR="00462664" w:rsidRPr="00B01591" w:rsidRDefault="00462664" w:rsidP="00462664">
      <w:pPr>
        <w:pStyle w:val="0-Autor"/>
        <w:spacing w:line="360" w:lineRule="auto"/>
        <w:rPr>
          <w:szCs w:val="28"/>
        </w:rPr>
      </w:pPr>
    </w:p>
    <w:p w14:paraId="4CBE3F0E" w14:textId="77777777" w:rsidR="00462664" w:rsidRPr="00B01591" w:rsidRDefault="00462664" w:rsidP="00462664">
      <w:pPr>
        <w:pStyle w:val="0-Autor"/>
        <w:spacing w:line="360" w:lineRule="auto"/>
        <w:rPr>
          <w:szCs w:val="28"/>
        </w:rPr>
      </w:pPr>
    </w:p>
    <w:p w14:paraId="3985DE05" w14:textId="77777777" w:rsidR="00462664" w:rsidRPr="00B01591" w:rsidRDefault="00462664" w:rsidP="00462664">
      <w:pPr>
        <w:pStyle w:val="0-Autor"/>
        <w:spacing w:line="360" w:lineRule="auto"/>
        <w:rPr>
          <w:szCs w:val="28"/>
        </w:rPr>
      </w:pPr>
    </w:p>
    <w:p w14:paraId="5FA328CD" w14:textId="77777777" w:rsidR="00462664" w:rsidRPr="00B01591" w:rsidRDefault="00462664" w:rsidP="00462664">
      <w:pPr>
        <w:pStyle w:val="0-Autor"/>
        <w:spacing w:line="360" w:lineRule="auto"/>
        <w:rPr>
          <w:szCs w:val="28"/>
        </w:rPr>
      </w:pPr>
    </w:p>
    <w:p w14:paraId="11612927" w14:textId="77777777" w:rsidR="00462664" w:rsidRDefault="00B92555" w:rsidP="00462664">
      <w:pPr>
        <w:pStyle w:val="0-Autor"/>
        <w:spacing w:line="360" w:lineRule="auto"/>
        <w:rPr>
          <w:szCs w:val="28"/>
        </w:rPr>
      </w:pPr>
      <w:r>
        <w:rPr>
          <w:szCs w:val="28"/>
        </w:rPr>
        <w:t>joao flavio lima flausino senne</w:t>
      </w:r>
    </w:p>
    <w:p w14:paraId="57746720" w14:textId="77777777" w:rsidR="00462664" w:rsidRPr="00F909A8" w:rsidRDefault="00462664" w:rsidP="00462664">
      <w:pPr>
        <w:pStyle w:val="0-Autor"/>
        <w:spacing w:line="360" w:lineRule="auto"/>
        <w:rPr>
          <w:szCs w:val="28"/>
        </w:rPr>
      </w:pPr>
    </w:p>
    <w:p w14:paraId="27A52C0A" w14:textId="77777777" w:rsidR="00462664" w:rsidRPr="00F909A8" w:rsidRDefault="00462664" w:rsidP="00462664">
      <w:pPr>
        <w:pStyle w:val="0-Autor"/>
        <w:spacing w:line="360" w:lineRule="auto"/>
        <w:rPr>
          <w:szCs w:val="28"/>
        </w:rPr>
      </w:pPr>
    </w:p>
    <w:p w14:paraId="06974750" w14:textId="77777777" w:rsidR="00462664" w:rsidRPr="00F909A8" w:rsidRDefault="00462664" w:rsidP="00462664">
      <w:pPr>
        <w:pStyle w:val="0-Autor"/>
        <w:spacing w:line="360" w:lineRule="auto"/>
        <w:rPr>
          <w:szCs w:val="28"/>
        </w:rPr>
      </w:pPr>
    </w:p>
    <w:p w14:paraId="74978D12" w14:textId="77777777" w:rsidR="00462664" w:rsidRPr="00B01591" w:rsidRDefault="00A51EB8" w:rsidP="00462664">
      <w:pPr>
        <w:pStyle w:val="0-TitTCC"/>
        <w:spacing w:before="0" w:line="360" w:lineRule="auto"/>
        <w:rPr>
          <w:szCs w:val="28"/>
        </w:rPr>
      </w:pPr>
      <w:r>
        <w:rPr>
          <w:szCs w:val="28"/>
        </w:rPr>
        <w:t>Aplicativo de Despesas pessoais</w:t>
      </w:r>
      <w:r w:rsidR="000A714B">
        <w:rPr>
          <w:szCs w:val="28"/>
        </w:rPr>
        <w:t xml:space="preserve"> para web</w:t>
      </w:r>
    </w:p>
    <w:p w14:paraId="750BD08A" w14:textId="4F06C1AD" w:rsidR="00462664" w:rsidRPr="00B01591" w:rsidRDefault="00403E69" w:rsidP="00462664">
      <w:pPr>
        <w:pStyle w:val="0-SubTitTCC"/>
        <w:spacing w:line="360" w:lineRule="auto"/>
        <w:rPr>
          <w:szCs w:val="28"/>
        </w:rPr>
      </w:pPr>
      <w:r>
        <w:rPr>
          <w:szCs w:val="28"/>
        </w:rPr>
        <w:t xml:space="preserve">Documentação do Projeto </w:t>
      </w:r>
      <w:r w:rsidRPr="00403E69">
        <w:rPr>
          <w:i/>
          <w:szCs w:val="28"/>
        </w:rPr>
        <w:t xml:space="preserve">Despesa </w:t>
      </w:r>
      <w:r w:rsidR="00FD2993" w:rsidRPr="00403E69">
        <w:rPr>
          <w:i/>
          <w:szCs w:val="28"/>
        </w:rPr>
        <w:t>Fácil</w:t>
      </w:r>
    </w:p>
    <w:p w14:paraId="614C38A4" w14:textId="77777777" w:rsidR="00462664" w:rsidRPr="00B01591" w:rsidRDefault="00462664" w:rsidP="00462664">
      <w:pPr>
        <w:pStyle w:val="0-Autor"/>
        <w:spacing w:line="360" w:lineRule="auto"/>
        <w:rPr>
          <w:szCs w:val="28"/>
        </w:rPr>
      </w:pPr>
    </w:p>
    <w:p w14:paraId="4425C4D1" w14:textId="77777777" w:rsidR="00462664" w:rsidRPr="00B01591" w:rsidRDefault="00462664" w:rsidP="00462664">
      <w:pPr>
        <w:pStyle w:val="0-Autor"/>
        <w:spacing w:line="360" w:lineRule="auto"/>
        <w:rPr>
          <w:szCs w:val="28"/>
        </w:rPr>
      </w:pPr>
    </w:p>
    <w:p w14:paraId="77FC6C93" w14:textId="77777777" w:rsidR="00462664" w:rsidRPr="00F909A8" w:rsidRDefault="00462664" w:rsidP="00462664">
      <w:pPr>
        <w:pStyle w:val="0-TitAFR"/>
        <w:spacing w:before="0" w:line="360" w:lineRule="auto"/>
        <w:rPr>
          <w:szCs w:val="28"/>
        </w:rPr>
      </w:pPr>
    </w:p>
    <w:p w14:paraId="29DE3DC3" w14:textId="77777777" w:rsidR="00462664" w:rsidRDefault="00B92555" w:rsidP="00462664">
      <w:pPr>
        <w:pStyle w:val="0-Natureza"/>
        <w:spacing w:before="0"/>
        <w:ind w:left="3969"/>
      </w:pPr>
      <w:r w:rsidRPr="00B01591">
        <w:t xml:space="preserve">Trabalho de Graduação apresentado à Faculdade de Tecnologia de Franca - “Dr. Thomaz </w:t>
      </w:r>
      <w:proofErr w:type="spellStart"/>
      <w:r w:rsidRPr="00B01591">
        <w:t>Novelino</w:t>
      </w:r>
      <w:proofErr w:type="spellEnd"/>
      <w:r w:rsidRPr="00B01591">
        <w:t xml:space="preserve">”, como parte dos requisitos obrigatórios para obtenção do título de Tecnólogo em </w:t>
      </w:r>
      <w:sdt>
        <w:sdtPr>
          <w:id w:val="2089799071"/>
          <w:placeholder>
            <w:docPart w:val="DefaultPlaceholder_1081868575"/>
          </w:placeholder>
          <w:comboBox>
            <w:listItem w:value="Escolher um item."/>
            <w:listItem w:displayText="Análise e Desenvolvimento de Sistemas." w:value="Análise e Desenvolvimento de Sistemas."/>
            <w:listItem w:displayText="Gestão da Produção Industrial." w:value="Gestão da Produção Industrial."/>
            <w:listItem w:displayText="Gestão Empresarial." w:value="Gestão Empresarial."/>
          </w:comboBox>
        </w:sdtPr>
        <w:sdtEndPr/>
        <w:sdtContent>
          <w:r w:rsidR="009A378D" w:rsidRPr="00666CDC">
            <w:t>Análise e Desenvolvimento de Sistemas.</w:t>
          </w:r>
        </w:sdtContent>
      </w:sdt>
    </w:p>
    <w:p w14:paraId="4DF42D24" w14:textId="77777777" w:rsidR="00462664" w:rsidRPr="00F909A8" w:rsidRDefault="00462664" w:rsidP="00462664">
      <w:pPr>
        <w:ind w:left="3969" w:firstLine="0"/>
      </w:pPr>
    </w:p>
    <w:p w14:paraId="2B74ACF9" w14:textId="77777777" w:rsidR="00462664" w:rsidRPr="00B01591" w:rsidRDefault="00B92555" w:rsidP="00462664">
      <w:pPr>
        <w:ind w:left="3969" w:firstLine="0"/>
      </w:pPr>
      <w:r w:rsidRPr="00B01591">
        <w:t xml:space="preserve">Orientador: </w:t>
      </w:r>
      <w:r w:rsidR="00623071">
        <w:t>Carlos Alberto Lucas</w:t>
      </w:r>
    </w:p>
    <w:p w14:paraId="361C9FB4" w14:textId="77777777" w:rsidR="00462664" w:rsidRDefault="00462664" w:rsidP="00462664"/>
    <w:p w14:paraId="03278EAA" w14:textId="77777777" w:rsidR="00462664" w:rsidRDefault="00462664" w:rsidP="00462664"/>
    <w:p w14:paraId="1F98D42B" w14:textId="77777777" w:rsidR="00462664" w:rsidRPr="00F909A8" w:rsidRDefault="00462664" w:rsidP="00462664">
      <w:pPr>
        <w:pStyle w:val="0-TitAFR"/>
        <w:spacing w:before="0" w:line="360" w:lineRule="auto"/>
        <w:rPr>
          <w:szCs w:val="28"/>
        </w:rPr>
      </w:pPr>
    </w:p>
    <w:p w14:paraId="4510493E" w14:textId="77777777" w:rsidR="00462664" w:rsidRPr="00B01591" w:rsidRDefault="00B92555" w:rsidP="00462664">
      <w:pPr>
        <w:pStyle w:val="0-LocalAFR"/>
        <w:spacing w:before="0" w:line="360" w:lineRule="auto"/>
      </w:pPr>
      <w:r w:rsidRPr="00B01591">
        <w:t>FRANCA/SP</w:t>
      </w:r>
    </w:p>
    <w:p w14:paraId="1CD6B547" w14:textId="60F5390A" w:rsidR="00462664" w:rsidRPr="001F0554" w:rsidRDefault="00A51EB8" w:rsidP="00462664">
      <w:pPr>
        <w:pStyle w:val="0-Data"/>
        <w:spacing w:line="360" w:lineRule="auto"/>
        <w:rPr>
          <w:u w:val="single"/>
        </w:rPr>
        <w:sectPr w:rsidR="00462664" w:rsidRPr="001F0554" w:rsidSect="00A9702A">
          <w:headerReference w:type="default" r:id="rId8"/>
          <w:footnotePr>
            <w:pos w:val="beneathText"/>
          </w:footnotePr>
          <w:type w:val="continuous"/>
          <w:pgSz w:w="11905" w:h="16837"/>
          <w:pgMar w:top="1701" w:right="1134" w:bottom="1134" w:left="1701" w:header="720" w:footer="720" w:gutter="0"/>
          <w:pgNumType w:start="0"/>
          <w:cols w:space="720"/>
          <w:docGrid w:linePitch="360"/>
        </w:sectPr>
      </w:pPr>
      <w:r>
        <w:t>2020</w:t>
      </w:r>
      <w:r w:rsidR="00666CDC">
        <w:rPr>
          <w:u w:val="single"/>
        </w:rPr>
        <w:t>1</w:t>
      </w:r>
    </w:p>
    <w:p w14:paraId="73F531E4" w14:textId="77777777" w:rsidR="00217ECC" w:rsidRDefault="008D11BF" w:rsidP="00A2647B">
      <w:pPr>
        <w:pStyle w:val="0-TitTCC"/>
        <w:spacing w:before="0" w:line="360" w:lineRule="auto"/>
        <w:rPr>
          <w:noProof/>
        </w:rPr>
      </w:pPr>
      <w:bookmarkStart w:id="0" w:name="_Toc434489461"/>
      <w:r w:rsidRPr="008D11BF">
        <w:rPr>
          <w:sz w:val="24"/>
        </w:rPr>
        <w:lastRenderedPageBreak/>
        <w:t>sumario</w:t>
      </w:r>
      <w:r w:rsidR="00A2647B">
        <w:rPr>
          <w:szCs w:val="28"/>
        </w:rPr>
        <w:fldChar w:fldCharType="begin"/>
      </w:r>
      <w:r w:rsidR="00A2647B">
        <w:rPr>
          <w:szCs w:val="28"/>
        </w:rPr>
        <w:instrText xml:space="preserve"> TOC \h \z \t "0-Titulo_Nivel1;1;0-Titulo-Nivel2;2;0-Titulo-Nivel3;3" </w:instrText>
      </w:r>
      <w:r w:rsidR="00A2647B">
        <w:rPr>
          <w:szCs w:val="28"/>
        </w:rPr>
        <w:fldChar w:fldCharType="separate"/>
      </w:r>
    </w:p>
    <w:p w14:paraId="2087F483" w14:textId="1FCBA116" w:rsidR="00217ECC" w:rsidRDefault="00C76555">
      <w:pPr>
        <w:pStyle w:val="Sumrio1"/>
        <w:rPr>
          <w:rFonts w:asciiTheme="minorHAnsi" w:eastAsiaTheme="minorEastAsia" w:hAnsiTheme="minorHAnsi" w:cstheme="minorBidi"/>
          <w:b w:val="0"/>
          <w:noProof/>
          <w:sz w:val="22"/>
          <w:szCs w:val="22"/>
          <w:lang w:eastAsia="pt-BR"/>
        </w:rPr>
      </w:pPr>
      <w:hyperlink w:anchor="_Toc45271530" w:history="1">
        <w:r w:rsidR="00217ECC" w:rsidRPr="00552435">
          <w:rPr>
            <w:rStyle w:val="Hyperlink"/>
            <w:noProof/>
          </w:rPr>
          <w:t>1 Resum</w:t>
        </w:r>
        <w:r w:rsidR="001B1E26">
          <w:rPr>
            <w:rStyle w:val="Hyperlink"/>
            <w:noProof/>
          </w:rPr>
          <w:t>o</w:t>
        </w:r>
        <w:r w:rsidR="00217ECC">
          <w:rPr>
            <w:noProof/>
            <w:webHidden/>
          </w:rPr>
          <w:tab/>
        </w:r>
        <w:r w:rsidR="00217ECC">
          <w:rPr>
            <w:noProof/>
            <w:webHidden/>
          </w:rPr>
          <w:fldChar w:fldCharType="begin"/>
        </w:r>
        <w:r w:rsidR="00217ECC">
          <w:rPr>
            <w:noProof/>
            <w:webHidden/>
          </w:rPr>
          <w:instrText xml:space="preserve"> PAGEREF _Toc45271530 \h </w:instrText>
        </w:r>
        <w:r w:rsidR="00217ECC">
          <w:rPr>
            <w:noProof/>
            <w:webHidden/>
          </w:rPr>
        </w:r>
        <w:r w:rsidR="00217ECC">
          <w:rPr>
            <w:noProof/>
            <w:webHidden/>
          </w:rPr>
          <w:fldChar w:fldCharType="separate"/>
        </w:r>
        <w:r w:rsidR="00DA1AD5">
          <w:rPr>
            <w:noProof/>
            <w:webHidden/>
          </w:rPr>
          <w:t>3</w:t>
        </w:r>
        <w:r w:rsidR="00217ECC">
          <w:rPr>
            <w:noProof/>
            <w:webHidden/>
          </w:rPr>
          <w:fldChar w:fldCharType="end"/>
        </w:r>
      </w:hyperlink>
    </w:p>
    <w:p w14:paraId="1ABC02A9" w14:textId="603578AC" w:rsidR="00217ECC" w:rsidRDefault="00C76555">
      <w:pPr>
        <w:pStyle w:val="Sumrio1"/>
        <w:rPr>
          <w:rFonts w:asciiTheme="minorHAnsi" w:eastAsiaTheme="minorEastAsia" w:hAnsiTheme="minorHAnsi" w:cstheme="minorBidi"/>
          <w:b w:val="0"/>
          <w:noProof/>
          <w:sz w:val="22"/>
          <w:szCs w:val="22"/>
          <w:lang w:eastAsia="pt-BR"/>
        </w:rPr>
      </w:pPr>
      <w:hyperlink w:anchor="_Toc45271531" w:history="1">
        <w:r w:rsidR="00217ECC" w:rsidRPr="00552435">
          <w:rPr>
            <w:rStyle w:val="Hyperlink"/>
            <w:noProof/>
          </w:rPr>
          <w:t>2 Abstract</w:t>
        </w:r>
        <w:r w:rsidR="00217ECC">
          <w:rPr>
            <w:noProof/>
            <w:webHidden/>
          </w:rPr>
          <w:tab/>
        </w:r>
        <w:r w:rsidR="00217ECC">
          <w:rPr>
            <w:noProof/>
            <w:webHidden/>
          </w:rPr>
          <w:fldChar w:fldCharType="begin"/>
        </w:r>
        <w:r w:rsidR="00217ECC">
          <w:rPr>
            <w:noProof/>
            <w:webHidden/>
          </w:rPr>
          <w:instrText xml:space="preserve"> PAGEREF _Toc45271531 \h </w:instrText>
        </w:r>
        <w:r w:rsidR="00217ECC">
          <w:rPr>
            <w:noProof/>
            <w:webHidden/>
          </w:rPr>
        </w:r>
        <w:r w:rsidR="00217ECC">
          <w:rPr>
            <w:noProof/>
            <w:webHidden/>
          </w:rPr>
          <w:fldChar w:fldCharType="separate"/>
        </w:r>
        <w:r w:rsidR="00DA1AD5">
          <w:rPr>
            <w:noProof/>
            <w:webHidden/>
          </w:rPr>
          <w:t>3</w:t>
        </w:r>
        <w:r w:rsidR="00217ECC">
          <w:rPr>
            <w:noProof/>
            <w:webHidden/>
          </w:rPr>
          <w:fldChar w:fldCharType="end"/>
        </w:r>
      </w:hyperlink>
    </w:p>
    <w:p w14:paraId="39BEC24B" w14:textId="3F8B98CA" w:rsidR="00217ECC" w:rsidRDefault="00C76555">
      <w:pPr>
        <w:pStyle w:val="Sumrio1"/>
        <w:rPr>
          <w:rFonts w:asciiTheme="minorHAnsi" w:eastAsiaTheme="minorEastAsia" w:hAnsiTheme="minorHAnsi" w:cstheme="minorBidi"/>
          <w:b w:val="0"/>
          <w:noProof/>
          <w:sz w:val="22"/>
          <w:szCs w:val="22"/>
          <w:lang w:eastAsia="pt-BR"/>
        </w:rPr>
      </w:pPr>
      <w:hyperlink w:anchor="_Toc45271532" w:history="1">
        <w:r w:rsidR="00217ECC" w:rsidRPr="00552435">
          <w:rPr>
            <w:rStyle w:val="Hyperlink"/>
            <w:noProof/>
          </w:rPr>
          <w:t>3 Introdução</w:t>
        </w:r>
        <w:r w:rsidR="00217ECC">
          <w:rPr>
            <w:noProof/>
            <w:webHidden/>
          </w:rPr>
          <w:tab/>
        </w:r>
        <w:r w:rsidR="00217ECC">
          <w:rPr>
            <w:noProof/>
            <w:webHidden/>
          </w:rPr>
          <w:fldChar w:fldCharType="begin"/>
        </w:r>
        <w:r w:rsidR="00217ECC">
          <w:rPr>
            <w:noProof/>
            <w:webHidden/>
          </w:rPr>
          <w:instrText xml:space="preserve"> PAGEREF _Toc45271532 \h </w:instrText>
        </w:r>
        <w:r w:rsidR="00217ECC">
          <w:rPr>
            <w:noProof/>
            <w:webHidden/>
          </w:rPr>
        </w:r>
        <w:r w:rsidR="00217ECC">
          <w:rPr>
            <w:noProof/>
            <w:webHidden/>
          </w:rPr>
          <w:fldChar w:fldCharType="separate"/>
        </w:r>
        <w:r w:rsidR="00DA1AD5">
          <w:rPr>
            <w:noProof/>
            <w:webHidden/>
          </w:rPr>
          <w:t>4</w:t>
        </w:r>
        <w:r w:rsidR="00217ECC">
          <w:rPr>
            <w:noProof/>
            <w:webHidden/>
          </w:rPr>
          <w:fldChar w:fldCharType="end"/>
        </w:r>
      </w:hyperlink>
    </w:p>
    <w:p w14:paraId="66309A39" w14:textId="3CEF6E96" w:rsidR="00217ECC" w:rsidRDefault="00C76555">
      <w:pPr>
        <w:pStyle w:val="Sumrio1"/>
        <w:rPr>
          <w:rFonts w:asciiTheme="minorHAnsi" w:eastAsiaTheme="minorEastAsia" w:hAnsiTheme="minorHAnsi" w:cstheme="minorBidi"/>
          <w:b w:val="0"/>
          <w:noProof/>
          <w:sz w:val="22"/>
          <w:szCs w:val="22"/>
          <w:lang w:eastAsia="pt-BR"/>
        </w:rPr>
      </w:pPr>
      <w:hyperlink w:anchor="_Toc45271533" w:history="1">
        <w:r w:rsidR="00217ECC" w:rsidRPr="00552435">
          <w:rPr>
            <w:rStyle w:val="Hyperlink"/>
            <w:noProof/>
          </w:rPr>
          <w:t>4 Levantamento de Requisitos</w:t>
        </w:r>
        <w:r w:rsidR="00217ECC">
          <w:rPr>
            <w:noProof/>
            <w:webHidden/>
          </w:rPr>
          <w:tab/>
        </w:r>
        <w:r w:rsidR="00217ECC">
          <w:rPr>
            <w:noProof/>
            <w:webHidden/>
          </w:rPr>
          <w:fldChar w:fldCharType="begin"/>
        </w:r>
        <w:r w:rsidR="00217ECC">
          <w:rPr>
            <w:noProof/>
            <w:webHidden/>
          </w:rPr>
          <w:instrText xml:space="preserve"> PAGEREF _Toc45271533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71997AE2" w14:textId="61C8C580"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34" w:history="1">
        <w:r w:rsidR="00217ECC" w:rsidRPr="00552435">
          <w:rPr>
            <w:rStyle w:val="Hyperlink"/>
            <w:noProof/>
          </w:rPr>
          <w:t>4.1 Elicitação de Requisitos</w:t>
        </w:r>
        <w:r w:rsidR="00217ECC">
          <w:rPr>
            <w:noProof/>
            <w:webHidden/>
          </w:rPr>
          <w:tab/>
        </w:r>
        <w:r w:rsidR="00217ECC">
          <w:rPr>
            <w:noProof/>
            <w:webHidden/>
          </w:rPr>
          <w:fldChar w:fldCharType="begin"/>
        </w:r>
        <w:r w:rsidR="00217ECC">
          <w:rPr>
            <w:noProof/>
            <w:webHidden/>
          </w:rPr>
          <w:instrText xml:space="preserve"> PAGEREF _Toc45271534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280C2BCF" w14:textId="343F566A"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35" w:history="1">
        <w:r w:rsidR="00217ECC" w:rsidRPr="00552435">
          <w:rPr>
            <w:rStyle w:val="Hyperlink"/>
            <w:noProof/>
          </w:rPr>
          <w:t>4.2 Especificação dos Requisitos</w:t>
        </w:r>
        <w:r w:rsidR="00217ECC">
          <w:rPr>
            <w:noProof/>
            <w:webHidden/>
          </w:rPr>
          <w:tab/>
        </w:r>
        <w:r w:rsidR="00217ECC">
          <w:rPr>
            <w:noProof/>
            <w:webHidden/>
          </w:rPr>
          <w:fldChar w:fldCharType="begin"/>
        </w:r>
        <w:r w:rsidR="00217ECC">
          <w:rPr>
            <w:noProof/>
            <w:webHidden/>
          </w:rPr>
          <w:instrText xml:space="preserve"> PAGEREF _Toc45271535 \h </w:instrText>
        </w:r>
        <w:r w:rsidR="00217ECC">
          <w:rPr>
            <w:noProof/>
            <w:webHidden/>
          </w:rPr>
        </w:r>
        <w:r w:rsidR="00217ECC">
          <w:rPr>
            <w:noProof/>
            <w:webHidden/>
          </w:rPr>
          <w:fldChar w:fldCharType="separate"/>
        </w:r>
        <w:r w:rsidR="00DA1AD5">
          <w:rPr>
            <w:noProof/>
            <w:webHidden/>
          </w:rPr>
          <w:t>5</w:t>
        </w:r>
        <w:r w:rsidR="00217ECC">
          <w:rPr>
            <w:noProof/>
            <w:webHidden/>
          </w:rPr>
          <w:fldChar w:fldCharType="end"/>
        </w:r>
      </w:hyperlink>
    </w:p>
    <w:p w14:paraId="75F979D7" w14:textId="27D69A99" w:rsidR="00217ECC" w:rsidRDefault="00C76555">
      <w:pPr>
        <w:pStyle w:val="Sumrio1"/>
        <w:rPr>
          <w:rFonts w:asciiTheme="minorHAnsi" w:eastAsiaTheme="minorEastAsia" w:hAnsiTheme="minorHAnsi" w:cstheme="minorBidi"/>
          <w:b w:val="0"/>
          <w:noProof/>
          <w:sz w:val="22"/>
          <w:szCs w:val="22"/>
          <w:lang w:eastAsia="pt-BR"/>
        </w:rPr>
      </w:pPr>
      <w:hyperlink w:anchor="_Toc45271536" w:history="1">
        <w:r w:rsidR="00217ECC" w:rsidRPr="00552435">
          <w:rPr>
            <w:rStyle w:val="Hyperlink"/>
            <w:noProof/>
          </w:rPr>
          <w:t>5 Modelagem do sistema</w:t>
        </w:r>
        <w:r w:rsidR="00217ECC">
          <w:rPr>
            <w:noProof/>
            <w:webHidden/>
          </w:rPr>
          <w:tab/>
        </w:r>
        <w:r w:rsidR="00217ECC">
          <w:rPr>
            <w:noProof/>
            <w:webHidden/>
          </w:rPr>
          <w:fldChar w:fldCharType="begin"/>
        </w:r>
        <w:r w:rsidR="00217ECC">
          <w:rPr>
            <w:noProof/>
            <w:webHidden/>
          </w:rPr>
          <w:instrText xml:space="preserve"> PAGEREF _Toc45271536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7EC41E8B" w14:textId="5E7373FB"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37" w:history="1">
        <w:r w:rsidR="00217ECC" w:rsidRPr="00552435">
          <w:rPr>
            <w:rStyle w:val="Hyperlink"/>
            <w:noProof/>
          </w:rPr>
          <w:t>5.1 modelagem de Regra de Negócio - BPMN</w:t>
        </w:r>
        <w:r w:rsidR="00217ECC">
          <w:rPr>
            <w:noProof/>
            <w:webHidden/>
          </w:rPr>
          <w:tab/>
        </w:r>
        <w:r w:rsidR="00217ECC">
          <w:rPr>
            <w:noProof/>
            <w:webHidden/>
          </w:rPr>
          <w:fldChar w:fldCharType="begin"/>
        </w:r>
        <w:r w:rsidR="00217ECC">
          <w:rPr>
            <w:noProof/>
            <w:webHidden/>
          </w:rPr>
          <w:instrText xml:space="preserve"> PAGEREF _Toc45271537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44D4BB00" w14:textId="2EC99920"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38" w:history="1">
        <w:r w:rsidR="00217ECC" w:rsidRPr="00552435">
          <w:rPr>
            <w:rStyle w:val="Hyperlink"/>
            <w:noProof/>
          </w:rPr>
          <w:t>5.2 Requisitos Funcionais</w:t>
        </w:r>
        <w:r w:rsidR="00217ECC">
          <w:rPr>
            <w:noProof/>
            <w:webHidden/>
          </w:rPr>
          <w:tab/>
        </w:r>
        <w:r w:rsidR="00217ECC">
          <w:rPr>
            <w:noProof/>
            <w:webHidden/>
          </w:rPr>
          <w:fldChar w:fldCharType="begin"/>
        </w:r>
        <w:r w:rsidR="00217ECC">
          <w:rPr>
            <w:noProof/>
            <w:webHidden/>
          </w:rPr>
          <w:instrText xml:space="preserve"> PAGEREF _Toc45271538 \h </w:instrText>
        </w:r>
        <w:r w:rsidR="00217ECC">
          <w:rPr>
            <w:noProof/>
            <w:webHidden/>
          </w:rPr>
        </w:r>
        <w:r w:rsidR="00217ECC">
          <w:rPr>
            <w:noProof/>
            <w:webHidden/>
          </w:rPr>
          <w:fldChar w:fldCharType="separate"/>
        </w:r>
        <w:r w:rsidR="00DA1AD5">
          <w:rPr>
            <w:noProof/>
            <w:webHidden/>
          </w:rPr>
          <w:t>6</w:t>
        </w:r>
        <w:r w:rsidR="00217ECC">
          <w:rPr>
            <w:noProof/>
            <w:webHidden/>
          </w:rPr>
          <w:fldChar w:fldCharType="end"/>
        </w:r>
      </w:hyperlink>
    </w:p>
    <w:p w14:paraId="3016B642" w14:textId="45471B4E"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39" w:history="1">
        <w:r w:rsidR="00217ECC" w:rsidRPr="00552435">
          <w:rPr>
            <w:rStyle w:val="Hyperlink"/>
            <w:noProof/>
          </w:rPr>
          <w:t>5.3 Requisitos Não Funcionais</w:t>
        </w:r>
        <w:r w:rsidR="00217ECC">
          <w:rPr>
            <w:noProof/>
            <w:webHidden/>
          </w:rPr>
          <w:tab/>
        </w:r>
        <w:r w:rsidR="00217ECC">
          <w:rPr>
            <w:noProof/>
            <w:webHidden/>
          </w:rPr>
          <w:fldChar w:fldCharType="begin"/>
        </w:r>
        <w:r w:rsidR="00217ECC">
          <w:rPr>
            <w:noProof/>
            <w:webHidden/>
          </w:rPr>
          <w:instrText xml:space="preserve"> PAGEREF _Toc45271539 \h </w:instrText>
        </w:r>
        <w:r w:rsidR="00217ECC">
          <w:rPr>
            <w:noProof/>
            <w:webHidden/>
          </w:rPr>
        </w:r>
        <w:r w:rsidR="00217ECC">
          <w:rPr>
            <w:noProof/>
            <w:webHidden/>
          </w:rPr>
          <w:fldChar w:fldCharType="separate"/>
        </w:r>
        <w:r w:rsidR="00DA1AD5">
          <w:rPr>
            <w:noProof/>
            <w:webHidden/>
          </w:rPr>
          <w:t>10</w:t>
        </w:r>
        <w:r w:rsidR="00217ECC">
          <w:rPr>
            <w:noProof/>
            <w:webHidden/>
          </w:rPr>
          <w:fldChar w:fldCharType="end"/>
        </w:r>
      </w:hyperlink>
    </w:p>
    <w:p w14:paraId="725AD1D9" w14:textId="1DB901FE"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40" w:history="1">
        <w:r w:rsidR="00217ECC" w:rsidRPr="00552435">
          <w:rPr>
            <w:rStyle w:val="Hyperlink"/>
            <w:noProof/>
          </w:rPr>
          <w:t>5.4 Matrizes de Rastreabilidade entre Requisitos Funcionais e Requisitos Não Funcionais:</w:t>
        </w:r>
        <w:r w:rsidR="00217ECC">
          <w:rPr>
            <w:noProof/>
            <w:webHidden/>
          </w:rPr>
          <w:tab/>
        </w:r>
        <w:r w:rsidR="00217ECC">
          <w:rPr>
            <w:noProof/>
            <w:webHidden/>
          </w:rPr>
          <w:fldChar w:fldCharType="begin"/>
        </w:r>
        <w:r w:rsidR="00217ECC">
          <w:rPr>
            <w:noProof/>
            <w:webHidden/>
          </w:rPr>
          <w:instrText xml:space="preserve"> PAGEREF _Toc45271540 \h </w:instrText>
        </w:r>
        <w:r w:rsidR="00217ECC">
          <w:rPr>
            <w:noProof/>
            <w:webHidden/>
          </w:rPr>
        </w:r>
        <w:r w:rsidR="00217ECC">
          <w:rPr>
            <w:noProof/>
            <w:webHidden/>
          </w:rPr>
          <w:fldChar w:fldCharType="separate"/>
        </w:r>
        <w:r w:rsidR="00DA1AD5">
          <w:rPr>
            <w:noProof/>
            <w:webHidden/>
          </w:rPr>
          <w:t>12</w:t>
        </w:r>
        <w:r w:rsidR="00217ECC">
          <w:rPr>
            <w:noProof/>
            <w:webHidden/>
          </w:rPr>
          <w:fldChar w:fldCharType="end"/>
        </w:r>
      </w:hyperlink>
    </w:p>
    <w:p w14:paraId="213163CD" w14:textId="30D5F410"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41" w:history="1">
        <w:r w:rsidR="00217ECC" w:rsidRPr="00552435">
          <w:rPr>
            <w:rStyle w:val="Hyperlink"/>
            <w:noProof/>
          </w:rPr>
          <w:t>5.5 Regras de Negócio</w:t>
        </w:r>
        <w:r w:rsidR="00217ECC">
          <w:rPr>
            <w:noProof/>
            <w:webHidden/>
          </w:rPr>
          <w:tab/>
        </w:r>
        <w:r w:rsidR="00217ECC">
          <w:rPr>
            <w:noProof/>
            <w:webHidden/>
          </w:rPr>
          <w:fldChar w:fldCharType="begin"/>
        </w:r>
        <w:r w:rsidR="00217ECC">
          <w:rPr>
            <w:noProof/>
            <w:webHidden/>
          </w:rPr>
          <w:instrText xml:space="preserve"> PAGEREF _Toc45271541 \h </w:instrText>
        </w:r>
        <w:r w:rsidR="00217ECC">
          <w:rPr>
            <w:noProof/>
            <w:webHidden/>
          </w:rPr>
        </w:r>
        <w:r w:rsidR="00217ECC">
          <w:rPr>
            <w:noProof/>
            <w:webHidden/>
          </w:rPr>
          <w:fldChar w:fldCharType="separate"/>
        </w:r>
        <w:r w:rsidR="00DA1AD5">
          <w:rPr>
            <w:noProof/>
            <w:webHidden/>
          </w:rPr>
          <w:t>13</w:t>
        </w:r>
        <w:r w:rsidR="00217ECC">
          <w:rPr>
            <w:noProof/>
            <w:webHidden/>
          </w:rPr>
          <w:fldChar w:fldCharType="end"/>
        </w:r>
      </w:hyperlink>
    </w:p>
    <w:p w14:paraId="7ECE6D96" w14:textId="078A04A0"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42" w:history="1">
        <w:r w:rsidR="00217ECC" w:rsidRPr="00552435">
          <w:rPr>
            <w:rStyle w:val="Hyperlink"/>
            <w:noProof/>
          </w:rPr>
          <w:t>5.6 Diagramas do sistema</w:t>
        </w:r>
        <w:r w:rsidR="00217ECC">
          <w:rPr>
            <w:noProof/>
            <w:webHidden/>
          </w:rPr>
          <w:tab/>
        </w:r>
        <w:r w:rsidR="00217ECC">
          <w:rPr>
            <w:noProof/>
            <w:webHidden/>
          </w:rPr>
          <w:fldChar w:fldCharType="begin"/>
        </w:r>
        <w:r w:rsidR="00217ECC">
          <w:rPr>
            <w:noProof/>
            <w:webHidden/>
          </w:rPr>
          <w:instrText xml:space="preserve"> PAGEREF _Toc45271542 \h </w:instrText>
        </w:r>
        <w:r w:rsidR="00217ECC">
          <w:rPr>
            <w:noProof/>
            <w:webHidden/>
          </w:rPr>
        </w:r>
        <w:r w:rsidR="00217ECC">
          <w:rPr>
            <w:noProof/>
            <w:webHidden/>
          </w:rPr>
          <w:fldChar w:fldCharType="separate"/>
        </w:r>
        <w:r w:rsidR="00DA1AD5">
          <w:rPr>
            <w:noProof/>
            <w:webHidden/>
          </w:rPr>
          <w:t>14</w:t>
        </w:r>
        <w:r w:rsidR="00217ECC">
          <w:rPr>
            <w:noProof/>
            <w:webHidden/>
          </w:rPr>
          <w:fldChar w:fldCharType="end"/>
        </w:r>
      </w:hyperlink>
    </w:p>
    <w:p w14:paraId="504F0396" w14:textId="36E01253"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43" w:history="1">
        <w:r w:rsidR="00217ECC" w:rsidRPr="00552435">
          <w:rPr>
            <w:rStyle w:val="Hyperlink"/>
            <w:noProof/>
          </w:rPr>
          <w:t>5.6.1 Índice de caso de uso</w:t>
        </w:r>
        <w:r w:rsidR="00217ECC">
          <w:rPr>
            <w:noProof/>
            <w:webHidden/>
          </w:rPr>
          <w:tab/>
        </w:r>
        <w:r w:rsidR="00217ECC">
          <w:rPr>
            <w:noProof/>
            <w:webHidden/>
          </w:rPr>
          <w:fldChar w:fldCharType="begin"/>
        </w:r>
        <w:r w:rsidR="00217ECC">
          <w:rPr>
            <w:noProof/>
            <w:webHidden/>
          </w:rPr>
          <w:instrText xml:space="preserve"> PAGEREF _Toc45271543 \h </w:instrText>
        </w:r>
        <w:r w:rsidR="00217ECC">
          <w:rPr>
            <w:noProof/>
            <w:webHidden/>
          </w:rPr>
        </w:r>
        <w:r w:rsidR="00217ECC">
          <w:rPr>
            <w:noProof/>
            <w:webHidden/>
          </w:rPr>
          <w:fldChar w:fldCharType="separate"/>
        </w:r>
        <w:r w:rsidR="00DA1AD5">
          <w:rPr>
            <w:noProof/>
            <w:webHidden/>
          </w:rPr>
          <w:t>14</w:t>
        </w:r>
        <w:r w:rsidR="00217ECC">
          <w:rPr>
            <w:noProof/>
            <w:webHidden/>
          </w:rPr>
          <w:fldChar w:fldCharType="end"/>
        </w:r>
      </w:hyperlink>
    </w:p>
    <w:p w14:paraId="02496125" w14:textId="224BAD29"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44" w:history="1">
        <w:r w:rsidR="00217ECC" w:rsidRPr="00552435">
          <w:rPr>
            <w:rStyle w:val="Hyperlink"/>
            <w:noProof/>
          </w:rPr>
          <w:t>5.6.2 Indicação dos atores do sistema:</w:t>
        </w:r>
        <w:r w:rsidR="00217ECC">
          <w:rPr>
            <w:noProof/>
            <w:webHidden/>
          </w:rPr>
          <w:tab/>
        </w:r>
        <w:r w:rsidR="00217ECC">
          <w:rPr>
            <w:noProof/>
            <w:webHidden/>
          </w:rPr>
          <w:fldChar w:fldCharType="begin"/>
        </w:r>
        <w:r w:rsidR="00217ECC">
          <w:rPr>
            <w:noProof/>
            <w:webHidden/>
          </w:rPr>
          <w:instrText xml:space="preserve"> PAGEREF _Toc45271544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54207F23" w14:textId="1C8916CA"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45" w:history="1">
        <w:r w:rsidR="00217ECC" w:rsidRPr="00552435">
          <w:rPr>
            <w:rStyle w:val="Hyperlink"/>
            <w:noProof/>
          </w:rPr>
          <w:t>5.6.3 Diagrama de casos de uso:</w:t>
        </w:r>
        <w:r w:rsidR="00217ECC">
          <w:rPr>
            <w:noProof/>
            <w:webHidden/>
          </w:rPr>
          <w:tab/>
        </w:r>
        <w:r w:rsidR="00217ECC">
          <w:rPr>
            <w:noProof/>
            <w:webHidden/>
          </w:rPr>
          <w:fldChar w:fldCharType="begin"/>
        </w:r>
        <w:r w:rsidR="00217ECC">
          <w:rPr>
            <w:noProof/>
            <w:webHidden/>
          </w:rPr>
          <w:instrText xml:space="preserve"> PAGEREF _Toc45271545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7DBA527B" w14:textId="63689159"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46" w:history="1">
        <w:r w:rsidR="00217ECC" w:rsidRPr="00552435">
          <w:rPr>
            <w:rStyle w:val="Hyperlink"/>
            <w:noProof/>
          </w:rPr>
          <w:t>5.6.4 Especificação dos casos de uso:</w:t>
        </w:r>
        <w:r w:rsidR="00217ECC">
          <w:rPr>
            <w:noProof/>
            <w:webHidden/>
          </w:rPr>
          <w:tab/>
        </w:r>
        <w:r w:rsidR="00217ECC">
          <w:rPr>
            <w:noProof/>
            <w:webHidden/>
          </w:rPr>
          <w:fldChar w:fldCharType="begin"/>
        </w:r>
        <w:r w:rsidR="00217ECC">
          <w:rPr>
            <w:noProof/>
            <w:webHidden/>
          </w:rPr>
          <w:instrText xml:space="preserve"> PAGEREF _Toc45271546 \h </w:instrText>
        </w:r>
        <w:r w:rsidR="00217ECC">
          <w:rPr>
            <w:noProof/>
            <w:webHidden/>
          </w:rPr>
        </w:r>
        <w:r w:rsidR="00217ECC">
          <w:rPr>
            <w:noProof/>
            <w:webHidden/>
          </w:rPr>
          <w:fldChar w:fldCharType="separate"/>
        </w:r>
        <w:r w:rsidR="00DA1AD5">
          <w:rPr>
            <w:noProof/>
            <w:webHidden/>
          </w:rPr>
          <w:t>15</w:t>
        </w:r>
        <w:r w:rsidR="00217ECC">
          <w:rPr>
            <w:noProof/>
            <w:webHidden/>
          </w:rPr>
          <w:fldChar w:fldCharType="end"/>
        </w:r>
      </w:hyperlink>
    </w:p>
    <w:p w14:paraId="6FFB37AF" w14:textId="48CED0C6"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47" w:history="1">
        <w:r w:rsidR="00217ECC" w:rsidRPr="00552435">
          <w:rPr>
            <w:rStyle w:val="Hyperlink"/>
            <w:noProof/>
          </w:rPr>
          <w:t>5.6.5 Diagrama de Atividades</w:t>
        </w:r>
        <w:r w:rsidR="00217ECC">
          <w:rPr>
            <w:noProof/>
            <w:webHidden/>
          </w:rPr>
          <w:tab/>
        </w:r>
        <w:r w:rsidR="00217ECC">
          <w:rPr>
            <w:noProof/>
            <w:webHidden/>
          </w:rPr>
          <w:fldChar w:fldCharType="begin"/>
        </w:r>
        <w:r w:rsidR="00217ECC">
          <w:rPr>
            <w:noProof/>
            <w:webHidden/>
          </w:rPr>
          <w:instrText xml:space="preserve"> PAGEREF _Toc45271547 \h </w:instrText>
        </w:r>
        <w:r w:rsidR="00217ECC">
          <w:rPr>
            <w:noProof/>
            <w:webHidden/>
          </w:rPr>
        </w:r>
        <w:r w:rsidR="00217ECC">
          <w:rPr>
            <w:noProof/>
            <w:webHidden/>
          </w:rPr>
          <w:fldChar w:fldCharType="separate"/>
        </w:r>
        <w:r w:rsidR="00DA1AD5">
          <w:rPr>
            <w:noProof/>
            <w:webHidden/>
          </w:rPr>
          <w:t>27</w:t>
        </w:r>
        <w:r w:rsidR="00217ECC">
          <w:rPr>
            <w:noProof/>
            <w:webHidden/>
          </w:rPr>
          <w:fldChar w:fldCharType="end"/>
        </w:r>
      </w:hyperlink>
    </w:p>
    <w:p w14:paraId="13943049" w14:textId="52660295"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48" w:history="1">
        <w:r w:rsidR="00217ECC" w:rsidRPr="00552435">
          <w:rPr>
            <w:rStyle w:val="Hyperlink"/>
            <w:noProof/>
          </w:rPr>
          <w:t>5.6.6 Diagrama de Classes</w:t>
        </w:r>
        <w:r w:rsidR="00217ECC">
          <w:rPr>
            <w:noProof/>
            <w:webHidden/>
          </w:rPr>
          <w:tab/>
        </w:r>
        <w:r w:rsidR="00217ECC">
          <w:rPr>
            <w:noProof/>
            <w:webHidden/>
          </w:rPr>
          <w:fldChar w:fldCharType="begin"/>
        </w:r>
        <w:r w:rsidR="00217ECC">
          <w:rPr>
            <w:noProof/>
            <w:webHidden/>
          </w:rPr>
          <w:instrText xml:space="preserve"> PAGEREF _Toc45271548 \h </w:instrText>
        </w:r>
        <w:r w:rsidR="00217ECC">
          <w:rPr>
            <w:noProof/>
            <w:webHidden/>
          </w:rPr>
        </w:r>
        <w:r w:rsidR="00217ECC">
          <w:rPr>
            <w:noProof/>
            <w:webHidden/>
          </w:rPr>
          <w:fldChar w:fldCharType="separate"/>
        </w:r>
        <w:r w:rsidR="00DA1AD5">
          <w:rPr>
            <w:noProof/>
            <w:webHidden/>
          </w:rPr>
          <w:t>27</w:t>
        </w:r>
        <w:r w:rsidR="00217ECC">
          <w:rPr>
            <w:noProof/>
            <w:webHidden/>
          </w:rPr>
          <w:fldChar w:fldCharType="end"/>
        </w:r>
      </w:hyperlink>
    </w:p>
    <w:p w14:paraId="370D0FCD" w14:textId="3291803A"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49" w:history="1">
        <w:r w:rsidR="00217ECC" w:rsidRPr="00552435">
          <w:rPr>
            <w:rStyle w:val="Hyperlink"/>
            <w:noProof/>
          </w:rPr>
          <w:t>5.6.7 Diagrama de Sequência</w:t>
        </w:r>
        <w:r w:rsidR="00217ECC">
          <w:rPr>
            <w:noProof/>
            <w:webHidden/>
          </w:rPr>
          <w:tab/>
        </w:r>
        <w:r w:rsidR="00217ECC">
          <w:rPr>
            <w:noProof/>
            <w:webHidden/>
          </w:rPr>
          <w:fldChar w:fldCharType="begin"/>
        </w:r>
        <w:r w:rsidR="00217ECC">
          <w:rPr>
            <w:noProof/>
            <w:webHidden/>
          </w:rPr>
          <w:instrText xml:space="preserve"> PAGEREF _Toc45271549 \h </w:instrText>
        </w:r>
        <w:r w:rsidR="00217ECC">
          <w:rPr>
            <w:noProof/>
            <w:webHidden/>
          </w:rPr>
        </w:r>
        <w:r w:rsidR="00217ECC">
          <w:rPr>
            <w:noProof/>
            <w:webHidden/>
          </w:rPr>
          <w:fldChar w:fldCharType="separate"/>
        </w:r>
        <w:r w:rsidR="00DA1AD5">
          <w:rPr>
            <w:noProof/>
            <w:webHidden/>
          </w:rPr>
          <w:t>28</w:t>
        </w:r>
        <w:r w:rsidR="00217ECC">
          <w:rPr>
            <w:noProof/>
            <w:webHidden/>
          </w:rPr>
          <w:fldChar w:fldCharType="end"/>
        </w:r>
      </w:hyperlink>
    </w:p>
    <w:p w14:paraId="0B23F68E" w14:textId="4419DFDE"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50" w:history="1">
        <w:r w:rsidR="00217ECC" w:rsidRPr="00552435">
          <w:rPr>
            <w:rStyle w:val="Hyperlink"/>
            <w:noProof/>
          </w:rPr>
          <w:t>5.6.8 Diagrama de Estados</w:t>
        </w:r>
        <w:r w:rsidR="00217ECC">
          <w:rPr>
            <w:noProof/>
            <w:webHidden/>
          </w:rPr>
          <w:tab/>
        </w:r>
        <w:r w:rsidR="00217ECC">
          <w:rPr>
            <w:noProof/>
            <w:webHidden/>
          </w:rPr>
          <w:fldChar w:fldCharType="begin"/>
        </w:r>
        <w:r w:rsidR="00217ECC">
          <w:rPr>
            <w:noProof/>
            <w:webHidden/>
          </w:rPr>
          <w:instrText xml:space="preserve"> PAGEREF _Toc45271550 \h </w:instrText>
        </w:r>
        <w:r w:rsidR="00217ECC">
          <w:rPr>
            <w:noProof/>
            <w:webHidden/>
          </w:rPr>
        </w:r>
        <w:r w:rsidR="00217ECC">
          <w:rPr>
            <w:noProof/>
            <w:webHidden/>
          </w:rPr>
          <w:fldChar w:fldCharType="separate"/>
        </w:r>
        <w:r w:rsidR="00DA1AD5">
          <w:rPr>
            <w:noProof/>
            <w:webHidden/>
          </w:rPr>
          <w:t>28</w:t>
        </w:r>
        <w:r w:rsidR="00217ECC">
          <w:rPr>
            <w:noProof/>
            <w:webHidden/>
          </w:rPr>
          <w:fldChar w:fldCharType="end"/>
        </w:r>
      </w:hyperlink>
    </w:p>
    <w:p w14:paraId="7DB65935" w14:textId="47DFB7B8"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51" w:history="1">
        <w:r w:rsidR="00217ECC" w:rsidRPr="00552435">
          <w:rPr>
            <w:rStyle w:val="Hyperlink"/>
            <w:noProof/>
          </w:rPr>
          <w:t>5.6.9 Diagrama Entidade-Relacionamento Modelagem do banco de dados.</w:t>
        </w:r>
        <w:r w:rsidR="00217ECC">
          <w:rPr>
            <w:noProof/>
            <w:webHidden/>
          </w:rPr>
          <w:tab/>
        </w:r>
        <w:r w:rsidR="00217ECC">
          <w:rPr>
            <w:noProof/>
            <w:webHidden/>
          </w:rPr>
          <w:fldChar w:fldCharType="begin"/>
        </w:r>
        <w:r w:rsidR="00217ECC">
          <w:rPr>
            <w:noProof/>
            <w:webHidden/>
          </w:rPr>
          <w:instrText xml:space="preserve"> PAGEREF _Toc45271551 \h </w:instrText>
        </w:r>
        <w:r w:rsidR="00217ECC">
          <w:rPr>
            <w:noProof/>
            <w:webHidden/>
          </w:rPr>
        </w:r>
        <w:r w:rsidR="00217ECC">
          <w:rPr>
            <w:noProof/>
            <w:webHidden/>
          </w:rPr>
          <w:fldChar w:fldCharType="separate"/>
        </w:r>
        <w:r w:rsidR="00DA1AD5">
          <w:rPr>
            <w:noProof/>
            <w:webHidden/>
          </w:rPr>
          <w:t>29</w:t>
        </w:r>
        <w:r w:rsidR="00217ECC">
          <w:rPr>
            <w:noProof/>
            <w:webHidden/>
          </w:rPr>
          <w:fldChar w:fldCharType="end"/>
        </w:r>
      </w:hyperlink>
    </w:p>
    <w:p w14:paraId="57894C39" w14:textId="191907D6" w:rsidR="00217ECC" w:rsidRDefault="00C76555">
      <w:pPr>
        <w:pStyle w:val="Sumrio1"/>
        <w:rPr>
          <w:rFonts w:asciiTheme="minorHAnsi" w:eastAsiaTheme="minorEastAsia" w:hAnsiTheme="minorHAnsi" w:cstheme="minorBidi"/>
          <w:b w:val="0"/>
          <w:noProof/>
          <w:sz w:val="22"/>
          <w:szCs w:val="22"/>
          <w:lang w:eastAsia="pt-BR"/>
        </w:rPr>
      </w:pPr>
      <w:hyperlink w:anchor="_Toc45271552" w:history="1">
        <w:r w:rsidR="00217ECC" w:rsidRPr="00552435">
          <w:rPr>
            <w:rStyle w:val="Hyperlink"/>
            <w:noProof/>
          </w:rPr>
          <w:t>6 Ferramentas e Métodos ou Desenvolvimento</w:t>
        </w:r>
        <w:r w:rsidR="00217ECC">
          <w:rPr>
            <w:noProof/>
            <w:webHidden/>
          </w:rPr>
          <w:tab/>
        </w:r>
        <w:r w:rsidR="00217ECC">
          <w:rPr>
            <w:noProof/>
            <w:webHidden/>
          </w:rPr>
          <w:fldChar w:fldCharType="begin"/>
        </w:r>
        <w:r w:rsidR="00217ECC">
          <w:rPr>
            <w:noProof/>
            <w:webHidden/>
          </w:rPr>
          <w:instrText xml:space="preserve"> PAGEREF _Toc45271552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493E1E38" w14:textId="0ADD9E30" w:rsidR="00217ECC" w:rsidRDefault="00C76555">
      <w:pPr>
        <w:pStyle w:val="Sumrio2"/>
        <w:tabs>
          <w:tab w:val="right" w:leader="dot" w:pos="9060"/>
        </w:tabs>
        <w:rPr>
          <w:rFonts w:asciiTheme="minorHAnsi" w:eastAsiaTheme="minorEastAsia" w:hAnsiTheme="minorHAnsi" w:cstheme="minorBidi"/>
          <w:noProof/>
          <w:sz w:val="22"/>
          <w:szCs w:val="22"/>
        </w:rPr>
      </w:pPr>
      <w:hyperlink w:anchor="_Toc45271553" w:history="1">
        <w:r w:rsidR="00217ECC" w:rsidRPr="00552435">
          <w:rPr>
            <w:rStyle w:val="Hyperlink"/>
            <w:noProof/>
          </w:rPr>
          <w:t>6.1 Ferramentas</w:t>
        </w:r>
        <w:r w:rsidR="00217ECC">
          <w:rPr>
            <w:noProof/>
            <w:webHidden/>
          </w:rPr>
          <w:tab/>
        </w:r>
        <w:r w:rsidR="00217ECC">
          <w:rPr>
            <w:noProof/>
            <w:webHidden/>
          </w:rPr>
          <w:fldChar w:fldCharType="begin"/>
        </w:r>
        <w:r w:rsidR="00217ECC">
          <w:rPr>
            <w:noProof/>
            <w:webHidden/>
          </w:rPr>
          <w:instrText xml:space="preserve"> PAGEREF _Toc45271553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6F1A1951" w14:textId="6C5ECAE3" w:rsidR="00217ECC" w:rsidRDefault="00C76555">
      <w:pPr>
        <w:pStyle w:val="Sumrio3"/>
        <w:tabs>
          <w:tab w:val="right" w:leader="dot" w:pos="9060"/>
        </w:tabs>
        <w:rPr>
          <w:rFonts w:asciiTheme="minorHAnsi" w:eastAsiaTheme="minorEastAsia" w:hAnsiTheme="minorHAnsi" w:cstheme="minorBidi"/>
          <w:noProof/>
          <w:sz w:val="22"/>
          <w:szCs w:val="22"/>
        </w:rPr>
      </w:pPr>
      <w:hyperlink w:anchor="_Toc45271554" w:history="1">
        <w:r w:rsidR="00217ECC" w:rsidRPr="00552435">
          <w:rPr>
            <w:rStyle w:val="Hyperlink"/>
            <w:noProof/>
          </w:rPr>
          <w:t>6.1.1 Métodos e Desenvolvimento</w:t>
        </w:r>
        <w:r w:rsidR="00217ECC">
          <w:rPr>
            <w:noProof/>
            <w:webHidden/>
          </w:rPr>
          <w:tab/>
        </w:r>
        <w:r w:rsidR="00217ECC">
          <w:rPr>
            <w:noProof/>
            <w:webHidden/>
          </w:rPr>
          <w:fldChar w:fldCharType="begin"/>
        </w:r>
        <w:r w:rsidR="00217ECC">
          <w:rPr>
            <w:noProof/>
            <w:webHidden/>
          </w:rPr>
          <w:instrText xml:space="preserve"> PAGEREF _Toc45271554 \h </w:instrText>
        </w:r>
        <w:r w:rsidR="00217ECC">
          <w:rPr>
            <w:noProof/>
            <w:webHidden/>
          </w:rPr>
        </w:r>
        <w:r w:rsidR="00217ECC">
          <w:rPr>
            <w:noProof/>
            <w:webHidden/>
          </w:rPr>
          <w:fldChar w:fldCharType="separate"/>
        </w:r>
        <w:r w:rsidR="00DA1AD5">
          <w:rPr>
            <w:noProof/>
            <w:webHidden/>
          </w:rPr>
          <w:t>30</w:t>
        </w:r>
        <w:r w:rsidR="00217ECC">
          <w:rPr>
            <w:noProof/>
            <w:webHidden/>
          </w:rPr>
          <w:fldChar w:fldCharType="end"/>
        </w:r>
      </w:hyperlink>
    </w:p>
    <w:p w14:paraId="574A237F" w14:textId="77777777" w:rsidR="00A2647B" w:rsidRDefault="00A2647B">
      <w:pPr>
        <w:suppressAutoHyphens w:val="0"/>
        <w:spacing w:line="240" w:lineRule="auto"/>
        <w:ind w:firstLine="0"/>
        <w:jc w:val="left"/>
        <w:rPr>
          <w:rFonts w:eastAsia="Arial"/>
          <w:b/>
          <w:caps/>
          <w:sz w:val="28"/>
          <w:szCs w:val="28"/>
          <w:lang w:eastAsia="ar-SA"/>
        </w:rPr>
      </w:pPr>
      <w:r>
        <w:rPr>
          <w:szCs w:val="28"/>
        </w:rPr>
        <w:fldChar w:fldCharType="end"/>
      </w:r>
    </w:p>
    <w:p w14:paraId="5240AEB4" w14:textId="77777777" w:rsidR="006B296C" w:rsidRPr="00B01591" w:rsidRDefault="006B296C" w:rsidP="006B296C">
      <w:pPr>
        <w:pStyle w:val="0-TitTCC"/>
        <w:spacing w:before="0" w:line="360" w:lineRule="auto"/>
        <w:rPr>
          <w:szCs w:val="28"/>
        </w:rPr>
      </w:pPr>
      <w:r>
        <w:rPr>
          <w:szCs w:val="28"/>
        </w:rPr>
        <w:lastRenderedPageBreak/>
        <w:t>Aplicativo de Despesas pessoais</w:t>
      </w:r>
      <w:r w:rsidR="000A714B">
        <w:rPr>
          <w:szCs w:val="28"/>
        </w:rPr>
        <w:t xml:space="preserve"> para web</w:t>
      </w:r>
    </w:p>
    <w:p w14:paraId="167B1AFE" w14:textId="77777777" w:rsidR="00462664" w:rsidRPr="00AF435B" w:rsidRDefault="0074490F" w:rsidP="00462664">
      <w:pPr>
        <w:ind w:firstLine="0"/>
        <w:jc w:val="center"/>
        <w:rPr>
          <w:b/>
        </w:rPr>
      </w:pPr>
      <w:r>
        <w:rPr>
          <w:b/>
        </w:rPr>
        <w:t xml:space="preserve">Joao Flávio </w:t>
      </w:r>
      <w:r w:rsidR="00446E83">
        <w:rPr>
          <w:b/>
        </w:rPr>
        <w:t xml:space="preserve">Lima </w:t>
      </w:r>
      <w:proofErr w:type="spellStart"/>
      <w:r w:rsidR="00446E83">
        <w:rPr>
          <w:b/>
        </w:rPr>
        <w:t>F</w:t>
      </w:r>
      <w:r>
        <w:rPr>
          <w:b/>
        </w:rPr>
        <w:t>lausi</w:t>
      </w:r>
      <w:r w:rsidR="00446E83">
        <w:rPr>
          <w:b/>
        </w:rPr>
        <w:t>no</w:t>
      </w:r>
      <w:proofErr w:type="spellEnd"/>
      <w:r w:rsidR="00446E83">
        <w:rPr>
          <w:b/>
        </w:rPr>
        <w:t xml:space="preserve"> </w:t>
      </w:r>
      <w:proofErr w:type="spellStart"/>
      <w:r w:rsidR="00446E83">
        <w:rPr>
          <w:b/>
        </w:rPr>
        <w:t>S</w:t>
      </w:r>
      <w:r>
        <w:rPr>
          <w:b/>
        </w:rPr>
        <w:t>enne</w:t>
      </w:r>
      <w:proofErr w:type="spellEnd"/>
      <w:r w:rsidR="00B92555">
        <w:rPr>
          <w:rStyle w:val="Refdenotaderodap"/>
          <w:b/>
        </w:rPr>
        <w:footnoteReference w:id="1"/>
      </w:r>
    </w:p>
    <w:p w14:paraId="0BC72F75" w14:textId="77777777" w:rsidR="00462664" w:rsidRDefault="00462664" w:rsidP="00462664">
      <w:pPr>
        <w:pStyle w:val="RME-Resumo"/>
        <w:numPr>
          <w:ilvl w:val="0"/>
          <w:numId w:val="0"/>
        </w:numPr>
        <w:spacing w:before="0"/>
        <w:ind w:left="227" w:hanging="227"/>
        <w:rPr>
          <w:rFonts w:ascii="Arial" w:hAnsi="Arial"/>
          <w:b/>
          <w:sz w:val="24"/>
        </w:rPr>
      </w:pPr>
    </w:p>
    <w:p w14:paraId="73746348" w14:textId="77777777" w:rsidR="00462664" w:rsidRPr="004B4E13" w:rsidRDefault="00B92555" w:rsidP="00481146">
      <w:pPr>
        <w:pStyle w:val="0-TituloNivel1"/>
      </w:pPr>
      <w:bookmarkStart w:id="1" w:name="_Toc45271530"/>
      <w:r w:rsidRPr="004B4E13">
        <w:t>Resumo</w:t>
      </w:r>
      <w:bookmarkEnd w:id="1"/>
    </w:p>
    <w:p w14:paraId="5311C1CF" w14:textId="77777777" w:rsidR="00462664" w:rsidRPr="004B4E13" w:rsidRDefault="00462664" w:rsidP="00462664">
      <w:pPr>
        <w:pStyle w:val="RME-Resumo"/>
        <w:numPr>
          <w:ilvl w:val="0"/>
          <w:numId w:val="0"/>
        </w:numPr>
        <w:spacing w:before="0"/>
        <w:rPr>
          <w:rFonts w:ascii="Arial" w:hAnsi="Arial"/>
          <w:b/>
          <w:sz w:val="24"/>
        </w:rPr>
      </w:pPr>
    </w:p>
    <w:p w14:paraId="6B44F764" w14:textId="77777777" w:rsidR="00462664" w:rsidRPr="00E6061C" w:rsidRDefault="00BC0D99" w:rsidP="00D7733C">
      <w:pPr>
        <w:pStyle w:val="0-ABNT"/>
        <w:rPr>
          <w:lang w:val="pt-BR"/>
        </w:rPr>
      </w:pPr>
      <w:r w:rsidRPr="00E6061C">
        <w:rPr>
          <w:lang w:val="pt-BR"/>
        </w:rPr>
        <w:t>A n</w:t>
      </w:r>
      <w:r w:rsidR="00A77DC8" w:rsidRPr="00E6061C">
        <w:rPr>
          <w:lang w:val="pt-BR"/>
        </w:rPr>
        <w:t xml:space="preserve">ecessidade de gerenciar e saber onde estão </w:t>
      </w:r>
      <w:r w:rsidRPr="00E6061C">
        <w:rPr>
          <w:lang w:val="pt-BR"/>
        </w:rPr>
        <w:t xml:space="preserve">as despesas não se encontra apenas dentro de uma grande ou pequena empresa, mas sim na vida </w:t>
      </w:r>
      <w:r w:rsidR="00BA060F" w:rsidRPr="00E6061C">
        <w:rPr>
          <w:lang w:val="pt-BR"/>
        </w:rPr>
        <w:t xml:space="preserve">de qualquer indivíduo. </w:t>
      </w:r>
      <w:proofErr w:type="gramStart"/>
      <w:r w:rsidR="00BA060F" w:rsidRPr="00E6061C">
        <w:rPr>
          <w:lang w:val="pt-BR"/>
        </w:rPr>
        <w:t>A mesma</w:t>
      </w:r>
      <w:proofErr w:type="gramEnd"/>
      <w:r w:rsidR="00BA060F" w:rsidRPr="00E6061C">
        <w:rPr>
          <w:lang w:val="pt-BR"/>
        </w:rPr>
        <w:t xml:space="preserve"> é possível por meio do</w:t>
      </w:r>
      <w:r w:rsidRPr="00E6061C">
        <w:rPr>
          <w:lang w:val="pt-BR"/>
        </w:rPr>
        <w:t xml:space="preserve"> controle de entrada e saída de </w:t>
      </w:r>
      <w:r w:rsidR="00BA060F" w:rsidRPr="00E6061C">
        <w:rPr>
          <w:lang w:val="pt-BR"/>
        </w:rPr>
        <w:t>recursos (</w:t>
      </w:r>
      <w:r w:rsidRPr="00E6061C">
        <w:rPr>
          <w:lang w:val="pt-BR"/>
        </w:rPr>
        <w:t>dinheiro</w:t>
      </w:r>
      <w:r w:rsidR="00BA060F" w:rsidRPr="00E6061C">
        <w:rPr>
          <w:lang w:val="pt-BR"/>
        </w:rPr>
        <w:t>)</w:t>
      </w:r>
      <w:r w:rsidR="001E2ABA" w:rsidRPr="00E6061C">
        <w:rPr>
          <w:lang w:val="pt-BR"/>
        </w:rPr>
        <w:t>,</w:t>
      </w:r>
      <w:r w:rsidRPr="00E6061C">
        <w:rPr>
          <w:lang w:val="pt-BR"/>
        </w:rPr>
        <w:t xml:space="preserve"> seja manualmente ou por </w:t>
      </w:r>
      <w:r w:rsidRPr="00F21DA6">
        <w:rPr>
          <w:iCs/>
          <w:lang w:val="pt-BR"/>
        </w:rPr>
        <w:t>auxílio</w:t>
      </w:r>
      <w:r w:rsidRPr="00E6061C">
        <w:rPr>
          <w:lang w:val="pt-BR"/>
        </w:rPr>
        <w:t xml:space="preserve"> de </w:t>
      </w:r>
      <w:r w:rsidR="00BA060F" w:rsidRPr="00E6061C">
        <w:rPr>
          <w:lang w:val="pt-BR"/>
        </w:rPr>
        <w:t>ferramentas (</w:t>
      </w:r>
      <w:r w:rsidR="000E511C" w:rsidRPr="00E6061C">
        <w:rPr>
          <w:lang w:val="pt-BR"/>
        </w:rPr>
        <w:t>software</w:t>
      </w:r>
      <w:r w:rsidR="00BA060F" w:rsidRPr="00E6061C">
        <w:rPr>
          <w:lang w:val="pt-BR"/>
        </w:rPr>
        <w:t>), sendo que o mesmo</w:t>
      </w:r>
      <w:r w:rsidRPr="00E6061C">
        <w:rPr>
          <w:lang w:val="pt-BR"/>
        </w:rPr>
        <w:t xml:space="preserve"> </w:t>
      </w:r>
      <w:r w:rsidR="00BA060F" w:rsidRPr="00E6061C">
        <w:rPr>
          <w:lang w:val="pt-BR"/>
        </w:rPr>
        <w:t>te</w:t>
      </w:r>
      <w:r w:rsidRPr="00E6061C">
        <w:rPr>
          <w:lang w:val="pt-BR"/>
        </w:rPr>
        <w:t>rá</w:t>
      </w:r>
      <w:r w:rsidR="00BA060F" w:rsidRPr="00E6061C">
        <w:rPr>
          <w:lang w:val="pt-BR"/>
        </w:rPr>
        <w:t xml:space="preserve"> a finalidade de</w:t>
      </w:r>
      <w:r w:rsidRPr="00E6061C">
        <w:rPr>
          <w:lang w:val="pt-BR"/>
        </w:rPr>
        <w:t xml:space="preserve"> poupar </w:t>
      </w:r>
      <w:r w:rsidR="00BA060F" w:rsidRPr="00E6061C">
        <w:rPr>
          <w:lang w:val="pt-BR"/>
        </w:rPr>
        <w:t>o</w:t>
      </w:r>
      <w:r w:rsidRPr="00E6061C">
        <w:rPr>
          <w:lang w:val="pt-BR"/>
        </w:rPr>
        <w:t xml:space="preserve"> tempo</w:t>
      </w:r>
      <w:r w:rsidR="00BA060F" w:rsidRPr="00E6061C">
        <w:rPr>
          <w:lang w:val="pt-BR"/>
        </w:rPr>
        <w:t xml:space="preserve"> gasto na </w:t>
      </w:r>
      <w:r w:rsidRPr="00E6061C">
        <w:rPr>
          <w:lang w:val="pt-BR"/>
        </w:rPr>
        <w:t>construção</w:t>
      </w:r>
      <w:r w:rsidR="00BA060F" w:rsidRPr="00E6061C">
        <w:rPr>
          <w:lang w:val="pt-BR"/>
        </w:rPr>
        <w:t xml:space="preserve"> da estrutura e nos cálculos necessários para obter informações relevantes</w:t>
      </w:r>
      <w:r w:rsidR="008F5FF0" w:rsidRPr="00E6061C">
        <w:rPr>
          <w:lang w:val="pt-BR"/>
        </w:rPr>
        <w:t>,</w:t>
      </w:r>
      <w:r w:rsidRPr="00E6061C">
        <w:rPr>
          <w:lang w:val="pt-BR"/>
        </w:rPr>
        <w:t xml:space="preserve"> pois o </w:t>
      </w:r>
      <w:r w:rsidR="00BA060F" w:rsidRPr="00E6061C">
        <w:rPr>
          <w:lang w:val="pt-BR"/>
        </w:rPr>
        <w:t xml:space="preserve">sistema encarregará da construção dos </w:t>
      </w:r>
      <w:r w:rsidRPr="00E6061C">
        <w:rPr>
          <w:lang w:val="pt-BR"/>
        </w:rPr>
        <w:t>formulários</w:t>
      </w:r>
      <w:r w:rsidR="00BA060F" w:rsidRPr="00E6061C">
        <w:rPr>
          <w:lang w:val="pt-BR"/>
        </w:rPr>
        <w:t>,</w:t>
      </w:r>
      <w:r w:rsidR="00A77DC8" w:rsidRPr="00E6061C">
        <w:rPr>
          <w:lang w:val="pt-BR"/>
        </w:rPr>
        <w:t xml:space="preserve"> tabelas</w:t>
      </w:r>
      <w:r w:rsidRPr="00E6061C">
        <w:rPr>
          <w:lang w:val="pt-BR"/>
        </w:rPr>
        <w:t xml:space="preserve"> </w:t>
      </w:r>
      <w:r w:rsidR="00BA060F" w:rsidRPr="00E6061C">
        <w:rPr>
          <w:lang w:val="pt-BR"/>
        </w:rPr>
        <w:t>e cálculo</w:t>
      </w:r>
      <w:r w:rsidR="001E2ABA" w:rsidRPr="00E6061C">
        <w:rPr>
          <w:lang w:val="pt-BR"/>
        </w:rPr>
        <w:t>,</w:t>
      </w:r>
      <w:r w:rsidRPr="00E6061C">
        <w:rPr>
          <w:lang w:val="pt-BR"/>
        </w:rPr>
        <w:t xml:space="preserve"> </w:t>
      </w:r>
      <w:r w:rsidR="001E2ABA" w:rsidRPr="00E6061C">
        <w:rPr>
          <w:lang w:val="pt-BR"/>
        </w:rPr>
        <w:t>basta apenas</w:t>
      </w:r>
      <w:r w:rsidRPr="00E6061C">
        <w:rPr>
          <w:lang w:val="pt-BR"/>
        </w:rPr>
        <w:t xml:space="preserve"> </w:t>
      </w:r>
      <w:r w:rsidR="00A77DC8" w:rsidRPr="00E6061C">
        <w:rPr>
          <w:lang w:val="pt-BR"/>
        </w:rPr>
        <w:t>inserir o</w:t>
      </w:r>
      <w:r w:rsidR="001E2ABA" w:rsidRPr="00E6061C">
        <w:rPr>
          <w:lang w:val="pt-BR"/>
        </w:rPr>
        <w:t>s</w:t>
      </w:r>
      <w:r w:rsidR="00A77DC8" w:rsidRPr="00E6061C">
        <w:rPr>
          <w:lang w:val="pt-BR"/>
        </w:rPr>
        <w:t xml:space="preserve"> dado</w:t>
      </w:r>
      <w:r w:rsidR="001E2ABA" w:rsidRPr="00E6061C">
        <w:rPr>
          <w:lang w:val="pt-BR"/>
        </w:rPr>
        <w:t>s</w:t>
      </w:r>
      <w:r w:rsidR="00A77DC8" w:rsidRPr="00E6061C">
        <w:rPr>
          <w:lang w:val="pt-BR"/>
        </w:rPr>
        <w:t xml:space="preserve"> </w:t>
      </w:r>
      <w:r w:rsidR="001E2ABA" w:rsidRPr="00E6061C">
        <w:rPr>
          <w:lang w:val="pt-BR"/>
        </w:rPr>
        <w:t>e logo adiante será possível tomar decisões através da informação que obtiver</w:t>
      </w:r>
      <w:r w:rsidRPr="00E6061C">
        <w:rPr>
          <w:lang w:val="pt-BR"/>
        </w:rPr>
        <w:t>.</w:t>
      </w:r>
    </w:p>
    <w:p w14:paraId="4FD3A552" w14:textId="77777777" w:rsidR="006B296C" w:rsidRPr="00A9702A" w:rsidRDefault="006B296C" w:rsidP="00A9702A">
      <w:pPr>
        <w:pStyle w:val="RME-Resumo"/>
        <w:numPr>
          <w:ilvl w:val="0"/>
          <w:numId w:val="0"/>
        </w:numPr>
        <w:spacing w:before="0" w:line="360" w:lineRule="auto"/>
        <w:ind w:left="227" w:hanging="227"/>
        <w:rPr>
          <w:rFonts w:ascii="Arial" w:hAnsi="Arial"/>
          <w:b/>
          <w:i/>
          <w:sz w:val="24"/>
        </w:rPr>
      </w:pPr>
    </w:p>
    <w:p w14:paraId="057A2D82" w14:textId="77777777" w:rsidR="00A455CD" w:rsidRPr="00E6061C" w:rsidRDefault="006B296C" w:rsidP="00217ECC">
      <w:pPr>
        <w:pStyle w:val="0-ABNT"/>
        <w:ind w:firstLine="0"/>
        <w:rPr>
          <w:lang w:val="pt-BR"/>
        </w:rPr>
      </w:pPr>
      <w:r w:rsidRPr="00E6061C">
        <w:rPr>
          <w:b/>
          <w:lang w:val="pt-BR"/>
        </w:rPr>
        <w:t>Palavras-Chave</w:t>
      </w:r>
      <w:r w:rsidR="00A455CD" w:rsidRPr="00E6061C">
        <w:rPr>
          <w:b/>
          <w:lang w:val="pt-BR"/>
        </w:rPr>
        <w:t>:</w:t>
      </w:r>
      <w:r w:rsidRPr="00E6061C">
        <w:rPr>
          <w:b/>
          <w:lang w:val="pt-BR"/>
        </w:rPr>
        <w:t xml:space="preserve"> </w:t>
      </w:r>
      <w:r w:rsidR="00A455CD" w:rsidRPr="00E6061C">
        <w:rPr>
          <w:lang w:val="pt-BR"/>
        </w:rPr>
        <w:t>Caso de uso</w:t>
      </w:r>
      <w:r w:rsidRPr="00E6061C">
        <w:rPr>
          <w:lang w:val="pt-BR"/>
        </w:rPr>
        <w:t xml:space="preserve">, Fluxo de Caixa, Gerenciamento, </w:t>
      </w:r>
      <w:r w:rsidR="00D80BE0" w:rsidRPr="00E6061C">
        <w:rPr>
          <w:lang w:val="pt-BR"/>
        </w:rPr>
        <w:t xml:space="preserve">Recurso, </w:t>
      </w:r>
      <w:r w:rsidRPr="00E6061C">
        <w:rPr>
          <w:lang w:val="pt-BR"/>
        </w:rPr>
        <w:t>Requisitos</w:t>
      </w:r>
    </w:p>
    <w:p w14:paraId="3B308B39" w14:textId="77777777" w:rsidR="00A455CD" w:rsidRPr="00A9702A" w:rsidRDefault="00A455CD" w:rsidP="00A9702A">
      <w:pPr>
        <w:pStyle w:val="RME-Resumo"/>
        <w:numPr>
          <w:ilvl w:val="0"/>
          <w:numId w:val="0"/>
        </w:numPr>
        <w:spacing w:before="0" w:line="360" w:lineRule="auto"/>
        <w:ind w:left="227" w:hanging="227"/>
        <w:rPr>
          <w:rFonts w:ascii="Arial" w:hAnsi="Arial"/>
          <w:sz w:val="24"/>
        </w:rPr>
      </w:pPr>
    </w:p>
    <w:p w14:paraId="5059EFFC" w14:textId="77777777" w:rsidR="00A455CD" w:rsidRPr="00A9702A" w:rsidRDefault="00A455CD" w:rsidP="00A9702A">
      <w:pPr>
        <w:pStyle w:val="RME-Resumo"/>
        <w:numPr>
          <w:ilvl w:val="0"/>
          <w:numId w:val="0"/>
        </w:numPr>
        <w:spacing w:before="0" w:line="360" w:lineRule="auto"/>
        <w:ind w:left="227" w:hanging="227"/>
        <w:rPr>
          <w:rFonts w:ascii="Arial" w:hAnsi="Arial"/>
          <w:sz w:val="24"/>
        </w:rPr>
      </w:pPr>
    </w:p>
    <w:p w14:paraId="25586E11" w14:textId="77777777" w:rsidR="00462664" w:rsidRPr="00A9702A" w:rsidRDefault="00B92555" w:rsidP="00481146">
      <w:pPr>
        <w:pStyle w:val="0-TituloNivel1"/>
      </w:pPr>
      <w:bookmarkStart w:id="2" w:name="_Toc45271531"/>
      <w:r w:rsidRPr="00481146">
        <w:t>Abstract</w:t>
      </w:r>
      <w:bookmarkEnd w:id="2"/>
    </w:p>
    <w:p w14:paraId="4C833BA5" w14:textId="77777777" w:rsidR="00462664" w:rsidRPr="00A9702A" w:rsidRDefault="00462664" w:rsidP="00A9702A">
      <w:pPr>
        <w:pStyle w:val="RME-Resumo"/>
        <w:numPr>
          <w:ilvl w:val="0"/>
          <w:numId w:val="0"/>
        </w:numPr>
        <w:spacing w:before="0" w:line="360" w:lineRule="auto"/>
        <w:rPr>
          <w:rFonts w:ascii="Arial" w:hAnsi="Arial"/>
          <w:i/>
          <w:sz w:val="24"/>
          <w:lang w:val="en-US"/>
        </w:rPr>
      </w:pPr>
    </w:p>
    <w:p w14:paraId="61940EFE" w14:textId="5294B1CE" w:rsidR="00462664" w:rsidRPr="00A9702A" w:rsidRDefault="001E2ABA" w:rsidP="00DC20E5">
      <w:pPr>
        <w:pStyle w:val="0-ABNT"/>
        <w:rPr>
          <w:b/>
          <w:i/>
          <w:color w:val="212121"/>
          <w:shd w:val="clear" w:color="auto" w:fill="FFFFFF"/>
        </w:rPr>
      </w:pPr>
      <w:r w:rsidRPr="00573E41">
        <w:rPr>
          <w:i/>
          <w:color w:val="222222"/>
        </w:rPr>
        <w:t xml:space="preserve">     </w:t>
      </w:r>
      <w:r w:rsidR="002465B5" w:rsidRPr="002465B5">
        <w:rPr>
          <w:i/>
          <w:color w:val="222222"/>
        </w:rPr>
        <w:t xml:space="preserve">In need to know and manage where are the expenses, </w:t>
      </w:r>
      <w:proofErr w:type="gramStart"/>
      <w:r w:rsidR="002465B5" w:rsidRPr="002465B5">
        <w:rPr>
          <w:i/>
          <w:color w:val="222222"/>
        </w:rPr>
        <w:t>don't</w:t>
      </w:r>
      <w:proofErr w:type="gramEnd"/>
      <w:r w:rsidR="002465B5" w:rsidRPr="002465B5">
        <w:rPr>
          <w:i/>
          <w:color w:val="222222"/>
        </w:rPr>
        <w:t xml:space="preserve"> apply only to small or large companies, but in everyone's life</w:t>
      </w:r>
      <w:r w:rsidR="002465B5">
        <w:rPr>
          <w:i/>
          <w:color w:val="222222"/>
        </w:rPr>
        <w:t xml:space="preserve">. </w:t>
      </w:r>
      <w:r w:rsidRPr="00573E41">
        <w:rPr>
          <w:i/>
        </w:rPr>
        <w:t xml:space="preserve">The same is possible by controlling the entry and exit of </w:t>
      </w:r>
      <w:r w:rsidR="005F6A3C" w:rsidRPr="00573E41">
        <w:rPr>
          <w:i/>
        </w:rPr>
        <w:t>resource (money)</w:t>
      </w:r>
      <w:r w:rsidRPr="00573E41">
        <w:rPr>
          <w:i/>
        </w:rPr>
        <w:t xml:space="preserve">, either manually or with the aid of </w:t>
      </w:r>
      <w:r w:rsidR="005F6A3C" w:rsidRPr="00573E41">
        <w:rPr>
          <w:i/>
        </w:rPr>
        <w:t>tools (</w:t>
      </w:r>
      <w:r w:rsidRPr="00573E41">
        <w:rPr>
          <w:i/>
        </w:rPr>
        <w:t>software</w:t>
      </w:r>
      <w:r w:rsidR="005F6A3C" w:rsidRPr="00573E41">
        <w:rPr>
          <w:i/>
        </w:rPr>
        <w:t>)</w:t>
      </w:r>
      <w:r w:rsidR="00C24FA6" w:rsidRPr="00573E41">
        <w:rPr>
          <w:i/>
        </w:rPr>
        <w:t xml:space="preserve">, </w:t>
      </w:r>
      <w:r w:rsidR="005F6A3C" w:rsidRPr="00573E41">
        <w:rPr>
          <w:i/>
        </w:rPr>
        <w:t xml:space="preserve">same will </w:t>
      </w:r>
      <w:r w:rsidR="00C24FA6" w:rsidRPr="00573E41">
        <w:rPr>
          <w:i/>
        </w:rPr>
        <w:t xml:space="preserve">be </w:t>
      </w:r>
      <w:r w:rsidR="00C24FA6" w:rsidRPr="00FD2993">
        <w:rPr>
          <w:i/>
        </w:rPr>
        <w:t>possible</w:t>
      </w:r>
      <w:r w:rsidR="00973425" w:rsidRPr="00573E41">
        <w:rPr>
          <w:i/>
        </w:rPr>
        <w:t xml:space="preserve"> by control</w:t>
      </w:r>
      <w:r w:rsidR="005F6A3C" w:rsidRPr="00573E41">
        <w:rPr>
          <w:i/>
        </w:rPr>
        <w:t xml:space="preserve"> the spent time</w:t>
      </w:r>
      <w:r w:rsidRPr="00573E41">
        <w:rPr>
          <w:i/>
        </w:rPr>
        <w:t xml:space="preserve"> </w:t>
      </w:r>
      <w:r w:rsidR="005F6A3C" w:rsidRPr="00573E41">
        <w:rPr>
          <w:i/>
        </w:rPr>
        <w:t>in build the structure and needed calculations to get relevant information,</w:t>
      </w:r>
      <w:r w:rsidR="00DA38E0" w:rsidRPr="00573E41">
        <w:rPr>
          <w:i/>
        </w:rPr>
        <w:t xml:space="preserve"> for the sy</w:t>
      </w:r>
      <w:r w:rsidR="005F6A3C" w:rsidRPr="00573E41">
        <w:rPr>
          <w:i/>
        </w:rPr>
        <w:t>stem</w:t>
      </w:r>
      <w:r w:rsidR="00DA38E0" w:rsidRPr="00573E41">
        <w:rPr>
          <w:i/>
        </w:rPr>
        <w:t xml:space="preserve"> will </w:t>
      </w:r>
      <w:r w:rsidR="00A95331" w:rsidRPr="00573E41">
        <w:rPr>
          <w:i/>
        </w:rPr>
        <w:t>make</w:t>
      </w:r>
      <w:r w:rsidR="00DA38E0" w:rsidRPr="00573E41">
        <w:rPr>
          <w:i/>
        </w:rPr>
        <w:t xml:space="preserve"> of</w:t>
      </w:r>
      <w:r w:rsidRPr="00573E41">
        <w:rPr>
          <w:i/>
        </w:rPr>
        <w:t xml:space="preserve"> construction the f</w:t>
      </w:r>
      <w:r w:rsidR="00DA38E0" w:rsidRPr="00573E41">
        <w:rPr>
          <w:i/>
        </w:rPr>
        <w:t xml:space="preserve">orms, </w:t>
      </w:r>
      <w:r w:rsidR="00FD2993" w:rsidRPr="00573E41">
        <w:rPr>
          <w:i/>
        </w:rPr>
        <w:t>tables,</w:t>
      </w:r>
      <w:r w:rsidRPr="00573E41">
        <w:rPr>
          <w:i/>
        </w:rPr>
        <w:t xml:space="preserve"> </w:t>
      </w:r>
      <w:r w:rsidR="00DA38E0" w:rsidRPr="00573E41">
        <w:rPr>
          <w:i/>
        </w:rPr>
        <w:t xml:space="preserve">and calculations, </w:t>
      </w:r>
      <w:r w:rsidRPr="00573E41">
        <w:rPr>
          <w:i/>
        </w:rPr>
        <w:t>just insert the data and soon it will be possible to make decis</w:t>
      </w:r>
      <w:r w:rsidR="00A95331" w:rsidRPr="00573E41">
        <w:rPr>
          <w:i/>
        </w:rPr>
        <w:t>ions through the information</w:t>
      </w:r>
      <w:r w:rsidRPr="00573E41">
        <w:rPr>
          <w:i/>
        </w:rPr>
        <w:t xml:space="preserve"> obtain</w:t>
      </w:r>
      <w:r w:rsidR="00A95331" w:rsidRPr="00573E41">
        <w:rPr>
          <w:i/>
        </w:rPr>
        <w:t>ed</w:t>
      </w:r>
      <w:r w:rsidRPr="00573E41">
        <w:rPr>
          <w:i/>
        </w:rPr>
        <w:t>.</w:t>
      </w:r>
    </w:p>
    <w:p w14:paraId="08100F40" w14:textId="68CEA14C" w:rsidR="00BC0D99" w:rsidRPr="0040571B" w:rsidRDefault="00B92555" w:rsidP="00A9702A">
      <w:pPr>
        <w:pStyle w:val="RME-Resumo"/>
        <w:numPr>
          <w:ilvl w:val="0"/>
          <w:numId w:val="0"/>
        </w:numPr>
        <w:spacing w:before="0" w:line="360" w:lineRule="auto"/>
        <w:ind w:left="227" w:hanging="227"/>
        <w:rPr>
          <w:rFonts w:ascii="Arial" w:hAnsi="Arial"/>
          <w:b/>
          <w:i/>
          <w:sz w:val="24"/>
          <w:lang w:val="en-US"/>
        </w:rPr>
      </w:pPr>
      <w:r w:rsidRPr="00E6061C">
        <w:rPr>
          <w:rFonts w:ascii="Arial" w:hAnsi="Arial"/>
          <w:b/>
          <w:i/>
          <w:sz w:val="24"/>
          <w:lang w:val="en-US"/>
        </w:rPr>
        <w:t>Keywords:</w:t>
      </w:r>
      <w:r w:rsidR="006B296C" w:rsidRPr="00E6061C">
        <w:rPr>
          <w:rFonts w:ascii="Arial" w:hAnsi="Arial"/>
          <w:b/>
          <w:i/>
          <w:sz w:val="24"/>
          <w:lang w:val="en-US"/>
        </w:rPr>
        <w:t xml:space="preserve"> </w:t>
      </w:r>
      <w:r w:rsidR="006B296C" w:rsidRPr="00E6061C">
        <w:rPr>
          <w:rFonts w:ascii="Arial" w:hAnsi="Arial"/>
          <w:i/>
          <w:sz w:val="24"/>
          <w:lang w:val="en-US"/>
        </w:rPr>
        <w:t>Cash Flow</w:t>
      </w:r>
      <w:r w:rsidR="00D80BE0" w:rsidRPr="00E6061C">
        <w:rPr>
          <w:rFonts w:ascii="Arial" w:hAnsi="Arial"/>
          <w:i/>
          <w:sz w:val="24"/>
          <w:lang w:val="en-US"/>
        </w:rPr>
        <w:t xml:space="preserve">, Management, </w:t>
      </w:r>
      <w:r w:rsidR="006B296C" w:rsidRPr="00E6061C">
        <w:rPr>
          <w:rFonts w:ascii="Arial" w:hAnsi="Arial"/>
          <w:i/>
          <w:sz w:val="24"/>
          <w:lang w:val="en-US"/>
        </w:rPr>
        <w:t>Re</w:t>
      </w:r>
      <w:r w:rsidR="009C2D8C">
        <w:rPr>
          <w:rFonts w:ascii="Arial" w:hAnsi="Arial"/>
          <w:i/>
          <w:sz w:val="24"/>
          <w:lang w:val="en-US"/>
        </w:rPr>
        <w:t>quest</w:t>
      </w:r>
      <w:r w:rsidR="00D80BE0" w:rsidRPr="00E6061C">
        <w:rPr>
          <w:rFonts w:ascii="Arial" w:hAnsi="Arial"/>
          <w:i/>
          <w:sz w:val="24"/>
          <w:lang w:val="en-US"/>
        </w:rPr>
        <w:t>, Resource</w:t>
      </w:r>
      <w:r w:rsidR="006B296C" w:rsidRPr="00E6061C">
        <w:rPr>
          <w:rFonts w:ascii="Arial" w:hAnsi="Arial"/>
          <w:i/>
          <w:sz w:val="24"/>
          <w:lang w:val="en-US"/>
        </w:rPr>
        <w:t>, Use Case</w:t>
      </w:r>
    </w:p>
    <w:p w14:paraId="6B25D015" w14:textId="77777777" w:rsidR="0023599E" w:rsidRPr="0023599E" w:rsidRDefault="00B92555" w:rsidP="00485449">
      <w:pPr>
        <w:pStyle w:val="0-TituloNivel1"/>
      </w:pPr>
      <w:r w:rsidRPr="00A9702A">
        <w:lastRenderedPageBreak/>
        <w:t xml:space="preserve"> </w:t>
      </w:r>
      <w:bookmarkStart w:id="3" w:name="_Toc45271532"/>
      <w:r w:rsidRPr="00A9702A">
        <w:t>Introdução</w:t>
      </w:r>
      <w:bookmarkEnd w:id="0"/>
      <w:bookmarkEnd w:id="3"/>
    </w:p>
    <w:p w14:paraId="24AC9A8F" w14:textId="77777777" w:rsidR="00573E41" w:rsidRDefault="00573E41" w:rsidP="00573E41">
      <w:pPr>
        <w:pStyle w:val="0-ABNT"/>
      </w:pPr>
      <w:bookmarkStart w:id="4" w:name="_Toc434489512"/>
    </w:p>
    <w:p w14:paraId="10A5CEDA" w14:textId="10CF5F9B" w:rsidR="00E54DDE" w:rsidRDefault="00573E41" w:rsidP="00C824C7">
      <w:pPr>
        <w:pStyle w:val="0-ABNT"/>
        <w:rPr>
          <w:lang w:val="pt-BR"/>
        </w:rPr>
      </w:pPr>
      <w:r w:rsidRPr="00E6061C">
        <w:rPr>
          <w:lang w:val="pt-BR"/>
        </w:rPr>
        <w:t xml:space="preserve">Nos dias atuais a mídia tem ganhado muita força de persuasão para que </w:t>
      </w:r>
      <w:r w:rsidR="00550783">
        <w:rPr>
          <w:lang w:val="pt-BR"/>
        </w:rPr>
        <w:t>cada vez, pessoas comprem</w:t>
      </w:r>
      <w:r w:rsidRPr="00E6061C">
        <w:rPr>
          <w:lang w:val="pt-BR"/>
        </w:rPr>
        <w:t xml:space="preserve"> mais (o desejo de comprar é inevitável), </w:t>
      </w:r>
      <w:r w:rsidR="00550783">
        <w:rPr>
          <w:lang w:val="pt-BR"/>
        </w:rPr>
        <w:t>e na grande maioria não são de necessidades urgentes ou “relevantes”</w:t>
      </w:r>
      <w:r w:rsidRPr="00E6061C">
        <w:rPr>
          <w:lang w:val="pt-BR"/>
        </w:rPr>
        <w:t xml:space="preserve">. Sendo refém </w:t>
      </w:r>
      <w:r w:rsidR="000703E7" w:rsidRPr="00E6061C">
        <w:rPr>
          <w:lang w:val="pt-BR"/>
        </w:rPr>
        <w:t>dela</w:t>
      </w:r>
      <w:r w:rsidRPr="00E6061C">
        <w:rPr>
          <w:lang w:val="pt-BR"/>
        </w:rPr>
        <w:t>, sent</w:t>
      </w:r>
      <w:r w:rsidR="000703E7">
        <w:rPr>
          <w:lang w:val="pt-BR"/>
        </w:rPr>
        <w:t>em</w:t>
      </w:r>
      <w:r w:rsidRPr="00E6061C">
        <w:rPr>
          <w:lang w:val="pt-BR"/>
        </w:rPr>
        <w:t>-</w:t>
      </w:r>
      <w:r w:rsidR="000703E7">
        <w:rPr>
          <w:lang w:val="pt-BR"/>
        </w:rPr>
        <w:t>se</w:t>
      </w:r>
      <w:r w:rsidRPr="00E6061C">
        <w:rPr>
          <w:lang w:val="pt-BR"/>
        </w:rPr>
        <w:t xml:space="preserve"> obrigados a </w:t>
      </w:r>
      <w:r w:rsidR="000703E7">
        <w:rPr>
          <w:lang w:val="pt-BR"/>
        </w:rPr>
        <w:t xml:space="preserve">possuírem cada vez mais </w:t>
      </w:r>
      <w:r w:rsidRPr="00E6061C">
        <w:rPr>
          <w:lang w:val="pt-BR"/>
        </w:rPr>
        <w:t>be</w:t>
      </w:r>
      <w:r w:rsidR="000703E7">
        <w:rPr>
          <w:lang w:val="pt-BR"/>
        </w:rPr>
        <w:t>ns</w:t>
      </w:r>
      <w:r w:rsidRPr="00E6061C">
        <w:rPr>
          <w:lang w:val="pt-BR"/>
        </w:rPr>
        <w:t>, no entanto a maior parte dos cidadãos vivem endividados e outros acabam não possuindo o bastante</w:t>
      </w:r>
      <w:r w:rsidR="00126438">
        <w:rPr>
          <w:lang w:val="pt-BR"/>
        </w:rPr>
        <w:t xml:space="preserve"> para tal regalia. Não existe fó</w:t>
      </w:r>
      <w:r w:rsidRPr="00E6061C">
        <w:rPr>
          <w:lang w:val="pt-BR"/>
        </w:rPr>
        <w:t xml:space="preserve">rmula mágica para ter mais dinheiro e consecutivamente gastar mais. O segredo todos já sabem, </w:t>
      </w:r>
      <w:r w:rsidR="000703E7">
        <w:rPr>
          <w:lang w:val="pt-BR"/>
        </w:rPr>
        <w:t>porém</w:t>
      </w:r>
      <w:r w:rsidRPr="00E6061C">
        <w:rPr>
          <w:lang w:val="pt-BR"/>
        </w:rPr>
        <w:t xml:space="preserve"> não praticam</w:t>
      </w:r>
      <w:r w:rsidR="00126438">
        <w:rPr>
          <w:lang w:val="pt-BR"/>
        </w:rPr>
        <w:t>,</w:t>
      </w:r>
      <w:r w:rsidRPr="00E6061C">
        <w:rPr>
          <w:lang w:val="pt-BR"/>
        </w:rPr>
        <w:t xml:space="preserve"> </w:t>
      </w:r>
      <w:r w:rsidR="00126438">
        <w:rPr>
          <w:lang w:val="pt-BR"/>
        </w:rPr>
        <w:t>(</w:t>
      </w:r>
      <w:r w:rsidRPr="00E6061C">
        <w:rPr>
          <w:lang w:val="pt-BR"/>
        </w:rPr>
        <w:t>que é economizar</w:t>
      </w:r>
      <w:r w:rsidR="00126438">
        <w:rPr>
          <w:lang w:val="pt-BR"/>
        </w:rPr>
        <w:t>)</w:t>
      </w:r>
      <w:r w:rsidRPr="00E6061C">
        <w:rPr>
          <w:lang w:val="pt-BR"/>
        </w:rPr>
        <w:t xml:space="preserve">. Como fazer isso? </w:t>
      </w:r>
      <w:r w:rsidR="000703E7">
        <w:rPr>
          <w:lang w:val="pt-BR"/>
        </w:rPr>
        <w:t>É p</w:t>
      </w:r>
      <w:r w:rsidRPr="00E6061C">
        <w:rPr>
          <w:lang w:val="pt-BR"/>
        </w:rPr>
        <w:t>oss</w:t>
      </w:r>
      <w:r w:rsidR="000703E7">
        <w:rPr>
          <w:lang w:val="pt-BR"/>
        </w:rPr>
        <w:t>ível</w:t>
      </w:r>
      <w:r w:rsidRPr="00E6061C">
        <w:rPr>
          <w:lang w:val="pt-BR"/>
        </w:rPr>
        <w:t xml:space="preserve"> afirmar que </w:t>
      </w:r>
      <w:r w:rsidR="000703E7">
        <w:rPr>
          <w:lang w:val="pt-BR"/>
        </w:rPr>
        <w:t>é através</w:t>
      </w:r>
      <w:r w:rsidRPr="00E6061C">
        <w:rPr>
          <w:lang w:val="pt-BR"/>
        </w:rPr>
        <w:t xml:space="preserve"> </w:t>
      </w:r>
      <w:r w:rsidR="000703E7">
        <w:rPr>
          <w:lang w:val="pt-BR"/>
        </w:rPr>
        <w:t>do hábito</w:t>
      </w:r>
      <w:r w:rsidRPr="00E6061C">
        <w:rPr>
          <w:lang w:val="pt-BR"/>
        </w:rPr>
        <w:t xml:space="preserve"> de poupar e</w:t>
      </w:r>
      <w:r w:rsidR="000703E7">
        <w:rPr>
          <w:lang w:val="pt-BR"/>
        </w:rPr>
        <w:t xml:space="preserve"> criar fundos de emergência para melhor </w:t>
      </w:r>
      <w:r w:rsidRPr="00E6061C">
        <w:rPr>
          <w:lang w:val="pt-BR"/>
        </w:rPr>
        <w:t>controlar seus gastos. Existem livros que contam uma parábola, um relato</w:t>
      </w:r>
      <w:r w:rsidR="000703E7">
        <w:rPr>
          <w:lang w:val="pt-BR"/>
        </w:rPr>
        <w:t>, ou até mesmo experiências vividas como meio</w:t>
      </w:r>
      <w:r w:rsidRPr="00E6061C">
        <w:rPr>
          <w:lang w:val="pt-BR"/>
        </w:rPr>
        <w:t xml:space="preserve"> de exemplificar a moral de como conseguir juntar mais o seu dinheiro. </w:t>
      </w:r>
      <w:r w:rsidR="000703E7">
        <w:rPr>
          <w:lang w:val="pt-BR"/>
        </w:rPr>
        <w:t xml:space="preserve">O documento a ser apresentado, é a criação de uma plataforma digital </w:t>
      </w:r>
      <w:r w:rsidR="00072851">
        <w:rPr>
          <w:lang w:val="pt-BR"/>
        </w:rPr>
        <w:t xml:space="preserve">capaz de armazenar dados como meio de </w:t>
      </w:r>
      <w:r w:rsidRPr="00E6061C">
        <w:rPr>
          <w:lang w:val="pt-BR"/>
        </w:rPr>
        <w:t xml:space="preserve">anotar o que recebeu e o que gastou em um determinado </w:t>
      </w:r>
      <w:r w:rsidR="00072851" w:rsidRPr="00E6061C">
        <w:rPr>
          <w:lang w:val="pt-BR"/>
        </w:rPr>
        <w:t>período</w:t>
      </w:r>
      <w:r w:rsidRPr="00E6061C">
        <w:rPr>
          <w:lang w:val="pt-BR"/>
        </w:rPr>
        <w:t>, contudo já existe</w:t>
      </w:r>
      <w:r w:rsidR="00072851">
        <w:rPr>
          <w:lang w:val="pt-BR"/>
        </w:rPr>
        <w:t>m</w:t>
      </w:r>
      <w:r w:rsidRPr="00E6061C">
        <w:rPr>
          <w:lang w:val="pt-BR"/>
        </w:rPr>
        <w:t xml:space="preserve"> ferramentas que facilitam este trabalho que supostamente você teria que enfrentar. </w:t>
      </w:r>
      <w:r w:rsidR="00072851">
        <w:rPr>
          <w:lang w:val="pt-BR"/>
        </w:rPr>
        <w:t>Alguns</w:t>
      </w:r>
      <w:r w:rsidRPr="00E6061C">
        <w:rPr>
          <w:lang w:val="pt-BR"/>
        </w:rPr>
        <w:t xml:space="preserve"> exemplo</w:t>
      </w:r>
      <w:r w:rsidR="00072851">
        <w:rPr>
          <w:lang w:val="pt-BR"/>
        </w:rPr>
        <w:t>s são os</w:t>
      </w:r>
      <w:r w:rsidRPr="00E6061C">
        <w:rPr>
          <w:lang w:val="pt-BR"/>
        </w:rPr>
        <w:t xml:space="preserve"> aplicativos de banco o</w:t>
      </w:r>
      <w:r w:rsidR="00E54DDE">
        <w:rPr>
          <w:lang w:val="pt-BR"/>
        </w:rPr>
        <w:t xml:space="preserve">s quais tem esta finalidade de </w:t>
      </w:r>
      <w:r w:rsidRPr="00E6061C">
        <w:rPr>
          <w:lang w:val="pt-BR"/>
        </w:rPr>
        <w:t xml:space="preserve">minimizar a preocupação para onde está indo seu dinheiro. Além de mostrar inúmeras formas de aumentar </w:t>
      </w:r>
      <w:r w:rsidR="00550783">
        <w:rPr>
          <w:lang w:val="pt-BR"/>
        </w:rPr>
        <w:t>o</w:t>
      </w:r>
      <w:r w:rsidRPr="00E6061C">
        <w:rPr>
          <w:lang w:val="pt-BR"/>
        </w:rPr>
        <w:t xml:space="preserve"> dinheiro investindo. O problema é que estes aplicativos apenas gerenciam as despesas e receitas que passaram pela conta</w:t>
      </w:r>
      <w:r w:rsidR="00E54DDE">
        <w:rPr>
          <w:lang w:val="pt-BR"/>
        </w:rPr>
        <w:t xml:space="preserve"> vinculada ao banco</w:t>
      </w:r>
      <w:r w:rsidRPr="00E6061C">
        <w:rPr>
          <w:lang w:val="pt-BR"/>
        </w:rPr>
        <w:t>, mas o que você gastou em espécie (dinheiro) n</w:t>
      </w:r>
      <w:r w:rsidR="00E54DDE">
        <w:rPr>
          <w:lang w:val="pt-BR"/>
        </w:rPr>
        <w:t>ã</w:t>
      </w:r>
      <w:r w:rsidRPr="00E6061C">
        <w:rPr>
          <w:lang w:val="pt-BR"/>
        </w:rPr>
        <w:t xml:space="preserve">o foi contabilizado, </w:t>
      </w:r>
      <w:r w:rsidR="00E56676">
        <w:rPr>
          <w:lang w:val="pt-BR"/>
        </w:rPr>
        <w:t>por esse motivo, foi proposto</w:t>
      </w:r>
      <w:r w:rsidRPr="00E6061C">
        <w:rPr>
          <w:lang w:val="pt-BR"/>
        </w:rPr>
        <w:t xml:space="preserve"> uma ferramenta que irá cadastrar suas receitas e despesas, gerando relatórios mensais e de usabilidade extremamente intuitiva. É possível acessá-lo de qualquer lugar pois o ambiente é na web, seja no smartphone, tablete, desktop, notebook... Enfim</w:t>
      </w:r>
      <w:r w:rsidR="00550783">
        <w:rPr>
          <w:lang w:val="pt-BR"/>
        </w:rPr>
        <w:t>,</w:t>
      </w:r>
      <w:r w:rsidRPr="00E6061C">
        <w:rPr>
          <w:lang w:val="pt-BR"/>
        </w:rPr>
        <w:t xml:space="preserve"> este aplicativo trará a você a chance de gerenciar qualquer movimentação monetária que tenha entrado ou saído do seu bolso.</w:t>
      </w:r>
    </w:p>
    <w:p w14:paraId="42378A7B" w14:textId="373938F9" w:rsidR="00DC20E5" w:rsidRPr="00E6061C" w:rsidRDefault="00573E41" w:rsidP="00550783">
      <w:pPr>
        <w:pStyle w:val="0-ABNT"/>
        <w:rPr>
          <w:lang w:val="pt-BR"/>
        </w:rPr>
      </w:pPr>
      <w:r w:rsidRPr="00E6061C">
        <w:rPr>
          <w:lang w:val="pt-BR"/>
        </w:rPr>
        <w:t xml:space="preserve">Este documento tem por objetivo registrar tudo o que foi conversado com os </w:t>
      </w:r>
      <w:r w:rsidRPr="00E6061C">
        <w:rPr>
          <w:i/>
          <w:lang w:val="pt-BR"/>
        </w:rPr>
        <w:t>stakeholders</w:t>
      </w:r>
      <w:r w:rsidRPr="00E6061C">
        <w:rPr>
          <w:lang w:val="pt-BR"/>
        </w:rPr>
        <w:t xml:space="preserve"> (envolvidos no projeto) esclarecendo todo o desenvolvimento e garantindo sua funcionalidade. O sistema a ser apresentado terá por missão auxiliar o usuário a gerenciar suas despesas de forma ágil e dinâmica, trazendo um ambiente gráfico agradável e padrã</w:t>
      </w:r>
      <w:r w:rsidR="00550783">
        <w:rPr>
          <w:lang w:val="pt-BR"/>
        </w:rPr>
        <w:t>o.</w:t>
      </w:r>
    </w:p>
    <w:p w14:paraId="67C86C9E" w14:textId="77777777" w:rsidR="00462664" w:rsidRPr="00A9702A" w:rsidRDefault="00B92555" w:rsidP="0023599E">
      <w:pPr>
        <w:pStyle w:val="0-TituloNivel1"/>
      </w:pPr>
      <w:r w:rsidRPr="00E6061C">
        <w:rPr>
          <w:lang w:val="pt-BR"/>
        </w:rPr>
        <w:lastRenderedPageBreak/>
        <w:t xml:space="preserve"> </w:t>
      </w:r>
      <w:bookmarkStart w:id="5" w:name="_Toc45271533"/>
      <w:r w:rsidRPr="00A9702A">
        <w:t xml:space="preserve">Levantamento </w:t>
      </w:r>
      <w:r w:rsidRPr="0023599E">
        <w:t>de</w:t>
      </w:r>
      <w:r w:rsidRPr="00A9702A">
        <w:t xml:space="preserve"> Requisitos</w:t>
      </w:r>
      <w:bookmarkEnd w:id="5"/>
    </w:p>
    <w:p w14:paraId="0EFBE4BC" w14:textId="77777777" w:rsidR="00FB1A78" w:rsidRPr="00A9702A" w:rsidRDefault="00FB1A78" w:rsidP="00C824C7">
      <w:pPr>
        <w:pStyle w:val="0-ABNT"/>
      </w:pPr>
    </w:p>
    <w:p w14:paraId="7082B305" w14:textId="77777777" w:rsidR="00462664" w:rsidRPr="00A9702A" w:rsidRDefault="00B92555" w:rsidP="00A848CE">
      <w:pPr>
        <w:pStyle w:val="0-Titulo-Nivel2"/>
      </w:pPr>
      <w:bookmarkStart w:id="6" w:name="_Toc45271534"/>
      <w:r w:rsidRPr="00A9702A">
        <w:t>Elicitação de Requisitos</w:t>
      </w:r>
      <w:bookmarkEnd w:id="6"/>
    </w:p>
    <w:p w14:paraId="611AC5E5" w14:textId="77777777" w:rsidR="006D22C3" w:rsidRPr="00A9702A" w:rsidRDefault="006D22C3" w:rsidP="00C824C7">
      <w:pPr>
        <w:pStyle w:val="0-ABNT"/>
      </w:pPr>
    </w:p>
    <w:p w14:paraId="5B26BE6D" w14:textId="28D211E4" w:rsidR="00462664" w:rsidRPr="00E6061C" w:rsidRDefault="00B92555" w:rsidP="00C824C7">
      <w:pPr>
        <w:pStyle w:val="0-ABNT"/>
        <w:rPr>
          <w:lang w:val="pt-BR"/>
        </w:rPr>
      </w:pPr>
      <w:r w:rsidRPr="00E6061C">
        <w:rPr>
          <w:lang w:val="pt-BR"/>
        </w:rPr>
        <w:t>O levantamento de requisito se deu de forma empírica</w:t>
      </w:r>
      <w:r w:rsidR="00835D6D" w:rsidRPr="00E6061C">
        <w:rPr>
          <w:lang w:val="pt-BR"/>
        </w:rPr>
        <w:t xml:space="preserve"> (experiência na observação)</w:t>
      </w:r>
      <w:r w:rsidRPr="00E6061C">
        <w:rPr>
          <w:lang w:val="pt-BR"/>
        </w:rPr>
        <w:t xml:space="preserve"> no momento que surgiu a necessidade de controlar as entradas e saídas de dinheiro dentro de casa. A dificuldade de </w:t>
      </w:r>
      <w:r w:rsidR="00835D6D" w:rsidRPr="00E6061C">
        <w:rPr>
          <w:lang w:val="pt-BR"/>
        </w:rPr>
        <w:t xml:space="preserve">administrar </w:t>
      </w:r>
      <w:r w:rsidRPr="00E6061C">
        <w:rPr>
          <w:lang w:val="pt-BR"/>
        </w:rPr>
        <w:t>qualquer despesa no a</w:t>
      </w:r>
      <w:r w:rsidR="00A77DC8" w:rsidRPr="00E6061C">
        <w:rPr>
          <w:lang w:val="pt-BR"/>
        </w:rPr>
        <w:t xml:space="preserve">mbiente doméstico é muito alta, pois a pessoa que se encontra em tal situação não sabe ao menos onde deve </w:t>
      </w:r>
      <w:r w:rsidR="00550783" w:rsidRPr="00E6061C">
        <w:rPr>
          <w:lang w:val="pt-BR"/>
        </w:rPr>
        <w:t>começar</w:t>
      </w:r>
      <w:r w:rsidR="00550783">
        <w:rPr>
          <w:lang w:val="pt-BR"/>
        </w:rPr>
        <w:t xml:space="preserve"> sendo</w:t>
      </w:r>
      <w:r w:rsidR="00E16FCA" w:rsidRPr="00E6061C">
        <w:rPr>
          <w:lang w:val="pt-BR"/>
        </w:rPr>
        <w:t xml:space="preserve"> assim</w:t>
      </w:r>
      <w:r w:rsidR="008F5FF0" w:rsidRPr="00E6061C">
        <w:rPr>
          <w:lang w:val="pt-BR"/>
        </w:rPr>
        <w:t>,</w:t>
      </w:r>
      <w:r w:rsidR="00E16FCA" w:rsidRPr="00E6061C">
        <w:rPr>
          <w:lang w:val="pt-BR"/>
        </w:rPr>
        <w:t xml:space="preserve"> a consequência pode </w:t>
      </w:r>
      <w:r w:rsidR="00835D6D" w:rsidRPr="00E6061C">
        <w:rPr>
          <w:lang w:val="pt-BR"/>
        </w:rPr>
        <w:t xml:space="preserve">acarretar uma série de </w:t>
      </w:r>
      <w:r w:rsidR="004A4B50" w:rsidRPr="00E6061C">
        <w:rPr>
          <w:lang w:val="pt-BR"/>
        </w:rPr>
        <w:t>instabilidade</w:t>
      </w:r>
      <w:r w:rsidR="00E16FCA" w:rsidRPr="00E6061C">
        <w:rPr>
          <w:lang w:val="pt-BR"/>
        </w:rPr>
        <w:t xml:space="preserve"> e descontrole</w:t>
      </w:r>
      <w:r w:rsidR="004A4B50" w:rsidRPr="00E6061C">
        <w:rPr>
          <w:lang w:val="pt-BR"/>
        </w:rPr>
        <w:t xml:space="preserve"> nas finanças.</w:t>
      </w:r>
    </w:p>
    <w:p w14:paraId="78644C70" w14:textId="77777777" w:rsidR="00462664" w:rsidRPr="00E6061C" w:rsidRDefault="00462664" w:rsidP="00C824C7">
      <w:pPr>
        <w:pStyle w:val="0-ABNT"/>
        <w:rPr>
          <w:lang w:val="pt-BR"/>
        </w:rPr>
      </w:pPr>
    </w:p>
    <w:p w14:paraId="3AD553A8" w14:textId="77777777" w:rsidR="00462664" w:rsidRPr="00A9702A" w:rsidRDefault="00B92555" w:rsidP="009620BA">
      <w:pPr>
        <w:pStyle w:val="0-Titulo-Nivel2"/>
      </w:pPr>
      <w:bookmarkStart w:id="7" w:name="_Toc45271535"/>
      <w:r w:rsidRPr="00A9702A">
        <w:t>Especificação dos Requisitos</w:t>
      </w:r>
      <w:bookmarkEnd w:id="7"/>
    </w:p>
    <w:p w14:paraId="24F72E52" w14:textId="77777777" w:rsidR="00D7022C" w:rsidRPr="00A9702A" w:rsidRDefault="00D7022C" w:rsidP="00C824C7">
      <w:pPr>
        <w:pStyle w:val="0-ABNT"/>
      </w:pPr>
    </w:p>
    <w:p w14:paraId="39B8D4E9" w14:textId="26272160" w:rsidR="00E72189" w:rsidRPr="00E6061C" w:rsidRDefault="00B92555" w:rsidP="00C824C7">
      <w:pPr>
        <w:pStyle w:val="0-ABNT"/>
        <w:rPr>
          <w:lang w:val="pt-BR"/>
        </w:rPr>
      </w:pPr>
      <w:r w:rsidRPr="00E6061C">
        <w:rPr>
          <w:lang w:val="pt-BR"/>
        </w:rPr>
        <w:t xml:space="preserve">Especificar documento na engenharia de software nada mais é do que documentar todo processo de desenvolvimento, o que será feito, como e </w:t>
      </w:r>
      <w:r w:rsidR="00550783" w:rsidRPr="00E6061C">
        <w:rPr>
          <w:lang w:val="pt-BR"/>
        </w:rPr>
        <w:t>por quê</w:t>
      </w:r>
      <w:r w:rsidRPr="00E6061C">
        <w:rPr>
          <w:lang w:val="pt-BR"/>
        </w:rPr>
        <w:t>. Além disso traz uma garantia formal tanto para o cliente quanto a empresa que determinado requisito foi atendido ou não.</w:t>
      </w:r>
      <w:r w:rsidR="0094200F">
        <w:rPr>
          <w:lang w:val="pt-BR"/>
        </w:rPr>
        <w:t xml:space="preserve"> Para a </w:t>
      </w:r>
      <w:r w:rsidR="008D68AE">
        <w:rPr>
          <w:lang w:val="pt-BR"/>
        </w:rPr>
        <w:t>avaliação</w:t>
      </w:r>
      <w:r w:rsidR="0094200F">
        <w:rPr>
          <w:lang w:val="pt-BR"/>
        </w:rPr>
        <w:t xml:space="preserve"> de um sistema como esse (Despesa </w:t>
      </w:r>
      <w:r w:rsidR="00550783">
        <w:rPr>
          <w:lang w:val="pt-BR"/>
        </w:rPr>
        <w:t>Fácil</w:t>
      </w:r>
      <w:r w:rsidR="00B7345A">
        <w:rPr>
          <w:lang w:val="pt-BR"/>
        </w:rPr>
        <w:t xml:space="preserve"> – Sistema de f</w:t>
      </w:r>
      <w:r w:rsidR="00553C42">
        <w:rPr>
          <w:lang w:val="pt-BR"/>
        </w:rPr>
        <w:t>luxo de caixa</w:t>
      </w:r>
      <w:r w:rsidR="0094200F">
        <w:rPr>
          <w:lang w:val="pt-BR"/>
        </w:rPr>
        <w:t>)</w:t>
      </w:r>
      <w:r w:rsidR="008D68AE">
        <w:rPr>
          <w:lang w:val="pt-BR"/>
        </w:rPr>
        <w:t xml:space="preserve">, o documento mostra-se </w:t>
      </w:r>
      <w:r w:rsidR="0094200F">
        <w:rPr>
          <w:lang w:val="pt-BR"/>
        </w:rPr>
        <w:t xml:space="preserve">necessário para controle do desenvolvedor (João Flávio) e para </w:t>
      </w:r>
      <w:r w:rsidR="007A136E">
        <w:rPr>
          <w:lang w:val="pt-BR"/>
        </w:rPr>
        <w:t>o(s</w:t>
      </w:r>
      <w:r w:rsidR="0094200F">
        <w:rPr>
          <w:lang w:val="pt-BR"/>
        </w:rPr>
        <w:t>) cliente</w:t>
      </w:r>
      <w:r w:rsidR="007A136E">
        <w:rPr>
          <w:lang w:val="pt-BR"/>
        </w:rPr>
        <w:t>(</w:t>
      </w:r>
      <w:r w:rsidR="0094200F">
        <w:rPr>
          <w:lang w:val="pt-BR"/>
        </w:rPr>
        <w:t>s</w:t>
      </w:r>
      <w:r w:rsidR="007A136E">
        <w:rPr>
          <w:lang w:val="pt-BR"/>
        </w:rPr>
        <w:t>)</w:t>
      </w:r>
      <w:r w:rsidR="0094200F">
        <w:rPr>
          <w:lang w:val="pt-BR"/>
        </w:rPr>
        <w:t xml:space="preserve"> (banca examinadora da Fatec)</w:t>
      </w:r>
      <w:r w:rsidR="00CD75BC">
        <w:rPr>
          <w:lang w:val="pt-BR"/>
        </w:rPr>
        <w:t xml:space="preserve">, que todas as funcionalidades (Requisitos) </w:t>
      </w:r>
      <w:r w:rsidR="008D68AE">
        <w:rPr>
          <w:lang w:val="pt-BR"/>
        </w:rPr>
        <w:t>sejam atendida</w:t>
      </w:r>
      <w:r w:rsidR="00CD75BC">
        <w:rPr>
          <w:lang w:val="pt-BR"/>
        </w:rPr>
        <w:t xml:space="preserve">s ou não, além de </w:t>
      </w:r>
      <w:r w:rsidR="008D68AE">
        <w:rPr>
          <w:lang w:val="pt-BR"/>
        </w:rPr>
        <w:t xml:space="preserve">trazer também uma </w:t>
      </w:r>
      <w:r w:rsidR="00CD75BC">
        <w:rPr>
          <w:lang w:val="pt-BR"/>
        </w:rPr>
        <w:t xml:space="preserve">melhor </w:t>
      </w:r>
      <w:r w:rsidR="00550783">
        <w:rPr>
          <w:lang w:val="pt-BR"/>
        </w:rPr>
        <w:t>compreensão</w:t>
      </w:r>
      <w:r w:rsidR="008D68AE">
        <w:rPr>
          <w:lang w:val="pt-BR"/>
        </w:rPr>
        <w:t xml:space="preserve"> de qual </w:t>
      </w:r>
      <w:r w:rsidR="00CD75BC">
        <w:rPr>
          <w:lang w:val="pt-BR"/>
        </w:rPr>
        <w:t xml:space="preserve">o objetivo do projeto, para quem está designado e porque está sendo desenvolvido. </w:t>
      </w:r>
      <w:r w:rsidR="00550783">
        <w:rPr>
          <w:lang w:val="pt-BR"/>
        </w:rPr>
        <w:t>São estas questões que a especificação de requisitos ajuda</w:t>
      </w:r>
      <w:r w:rsidR="00CD75BC">
        <w:rPr>
          <w:lang w:val="pt-BR"/>
        </w:rPr>
        <w:t xml:space="preserve"> a responder por meio de diagramas, tabelas descrevendo o sistema, qua</w:t>
      </w:r>
      <w:r w:rsidR="008D68AE">
        <w:rPr>
          <w:lang w:val="pt-BR"/>
        </w:rPr>
        <w:t>i</w:t>
      </w:r>
      <w:r w:rsidR="00CD75BC">
        <w:rPr>
          <w:lang w:val="pt-BR"/>
        </w:rPr>
        <w:t xml:space="preserve">s </w:t>
      </w:r>
      <w:r w:rsidR="008D68AE">
        <w:rPr>
          <w:lang w:val="pt-BR"/>
        </w:rPr>
        <w:t xml:space="preserve">os comportamentos </w:t>
      </w:r>
      <w:proofErr w:type="gramStart"/>
      <w:r w:rsidR="008D68AE">
        <w:rPr>
          <w:lang w:val="pt-BR"/>
        </w:rPr>
        <w:t>do mesmo</w:t>
      </w:r>
      <w:proofErr w:type="gramEnd"/>
      <w:r w:rsidR="008D68AE">
        <w:rPr>
          <w:lang w:val="pt-BR"/>
        </w:rPr>
        <w:t>, como o</w:t>
      </w:r>
      <w:r w:rsidR="00CD75BC">
        <w:rPr>
          <w:lang w:val="pt-BR"/>
        </w:rPr>
        <w:t xml:space="preserve"> banco de dados está sendo </w:t>
      </w:r>
      <w:r w:rsidR="008D68AE">
        <w:rPr>
          <w:lang w:val="pt-BR"/>
        </w:rPr>
        <w:t>elaborado</w:t>
      </w:r>
      <w:r w:rsidR="00CD75BC">
        <w:rPr>
          <w:lang w:val="pt-BR"/>
        </w:rPr>
        <w:t xml:space="preserve">, quais ferramentas... </w:t>
      </w:r>
      <w:r w:rsidR="00550783">
        <w:rPr>
          <w:lang w:val="pt-BR"/>
        </w:rPr>
        <w:t>Enfim</w:t>
      </w:r>
      <w:r w:rsidR="00CD75BC">
        <w:rPr>
          <w:lang w:val="pt-BR"/>
        </w:rPr>
        <w:t>, especificar é documentar todo processo de criação até mesmo a manutenção do produto final.</w:t>
      </w:r>
    </w:p>
    <w:p w14:paraId="6D45E82C" w14:textId="75131FD6" w:rsidR="00DC20E5" w:rsidRDefault="00DC20E5" w:rsidP="00863C26">
      <w:pPr>
        <w:pStyle w:val="0-ABNT"/>
        <w:rPr>
          <w:lang w:val="pt-BR"/>
        </w:rPr>
      </w:pPr>
    </w:p>
    <w:p w14:paraId="79B95936" w14:textId="77777777" w:rsidR="00CD75BC" w:rsidRPr="00E6061C" w:rsidRDefault="00CD75BC" w:rsidP="00863C26">
      <w:pPr>
        <w:pStyle w:val="0-ABNT"/>
        <w:rPr>
          <w:lang w:val="pt-BR"/>
        </w:rPr>
      </w:pPr>
    </w:p>
    <w:p w14:paraId="5FCDF06D" w14:textId="77777777" w:rsidR="00AB48F8" w:rsidRPr="00804DB2" w:rsidRDefault="00AB48F8" w:rsidP="00AB48F8">
      <w:pPr>
        <w:pStyle w:val="0-ABNT"/>
        <w:rPr>
          <w:u w:val="single"/>
          <w:lang w:val="pt-BR"/>
        </w:rPr>
      </w:pPr>
    </w:p>
    <w:p w14:paraId="7A8D6C79" w14:textId="42ECA698" w:rsidR="00462664" w:rsidRPr="00666CDC" w:rsidRDefault="00AB48F8" w:rsidP="00666CDC">
      <w:pPr>
        <w:pStyle w:val="0-Titulo-Nivel2"/>
        <w:numPr>
          <w:ilvl w:val="1"/>
          <w:numId w:val="23"/>
        </w:numPr>
        <w:rPr>
          <w:lang w:val="pt-BR"/>
        </w:rPr>
      </w:pPr>
      <w:bookmarkStart w:id="8" w:name="_Toc45271537"/>
      <w:r w:rsidRPr="00666CDC">
        <w:rPr>
          <w:lang w:val="pt-BR"/>
        </w:rPr>
        <w:t>modelagem de Regra de Negócio</w:t>
      </w:r>
      <w:r w:rsidR="00A848CE" w:rsidRPr="00666CDC">
        <w:rPr>
          <w:lang w:val="pt-BR"/>
        </w:rPr>
        <w:t xml:space="preserve"> - BPMN</w:t>
      </w:r>
      <w:bookmarkEnd w:id="8"/>
    </w:p>
    <w:p w14:paraId="1E8746DC" w14:textId="2BE9ED8D" w:rsidR="0069314B" w:rsidRPr="0069314B" w:rsidRDefault="00FD2993" w:rsidP="00217ECC">
      <w:pPr>
        <w:pStyle w:val="0-ABNT"/>
        <w:ind w:firstLine="0"/>
      </w:pPr>
      <w:r>
        <w:rPr>
          <w:noProof/>
        </w:rPr>
        <w:drawing>
          <wp:inline distT="0" distB="0" distL="0" distR="0" wp14:anchorId="59B4E5FD" wp14:editId="5F1E63DD">
            <wp:extent cx="5748655" cy="3261360"/>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261360"/>
                    </a:xfrm>
                    <a:prstGeom prst="rect">
                      <a:avLst/>
                    </a:prstGeom>
                    <a:noFill/>
                    <a:ln>
                      <a:noFill/>
                    </a:ln>
                  </pic:spPr>
                </pic:pic>
              </a:graphicData>
            </a:graphic>
          </wp:inline>
        </w:drawing>
      </w:r>
    </w:p>
    <w:p w14:paraId="46B624C9" w14:textId="77777777" w:rsidR="00462664" w:rsidRDefault="00B92555" w:rsidP="009620BA">
      <w:pPr>
        <w:pStyle w:val="0-Titulo-Nivel2"/>
      </w:pPr>
      <w:bookmarkStart w:id="9" w:name="_Toc45271538"/>
      <w:r w:rsidRPr="00A9702A">
        <w:t>Requisitos Funcionais</w:t>
      </w:r>
      <w:bookmarkEnd w:id="9"/>
    </w:p>
    <w:p w14:paraId="54AE1C11" w14:textId="77777777" w:rsidR="0069314B" w:rsidRPr="0069314B" w:rsidRDefault="0069314B" w:rsidP="0069314B">
      <w:pPr>
        <w:pStyle w:val="0-ABNT"/>
      </w:pPr>
    </w:p>
    <w:tbl>
      <w:tblPr>
        <w:tblpPr w:leftFromText="141" w:rightFromText="141" w:vertAnchor="text" w:tblpX="123" w:tblpY="1"/>
        <w:tblOverlap w:val="never"/>
        <w:tblW w:w="8931" w:type="dxa"/>
        <w:tblCellSpacing w:w="0" w:type="dxa"/>
        <w:tblCellMar>
          <w:top w:w="105" w:type="dxa"/>
          <w:left w:w="105" w:type="dxa"/>
          <w:bottom w:w="105" w:type="dxa"/>
          <w:right w:w="105" w:type="dxa"/>
        </w:tblCellMar>
        <w:tblLook w:val="04A0" w:firstRow="1" w:lastRow="0" w:firstColumn="1" w:lastColumn="0" w:noHBand="0" w:noVBand="1"/>
      </w:tblPr>
      <w:tblGrid>
        <w:gridCol w:w="4111"/>
        <w:gridCol w:w="2126"/>
        <w:gridCol w:w="2694"/>
      </w:tblGrid>
      <w:tr w:rsidR="00462664" w:rsidRPr="00A9702A" w14:paraId="49A5E905"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677AB57" w14:textId="5D0DB8FB" w:rsidR="00462664" w:rsidRPr="00A9702A" w:rsidRDefault="00B92555" w:rsidP="00DC20E5">
            <w:pPr>
              <w:pStyle w:val="0-ABNT"/>
              <w:ind w:firstLine="0"/>
              <w:jc w:val="center"/>
              <w:rPr>
                <w:color w:val="000000"/>
              </w:rPr>
            </w:pPr>
            <w:r w:rsidRPr="00A9702A">
              <w:rPr>
                <w:b/>
                <w:bCs/>
                <w:color w:val="000000"/>
              </w:rPr>
              <w:t xml:space="preserve">RF 001 </w:t>
            </w:r>
            <w:r w:rsidRPr="00A9702A">
              <w:rPr>
                <w:b/>
                <w:bCs/>
                <w:i/>
                <w:iCs/>
                <w:color w:val="000000"/>
              </w:rPr>
              <w:t xml:space="preserve">– </w:t>
            </w:r>
            <w:proofErr w:type="spellStart"/>
            <w:r w:rsidRPr="00A9702A">
              <w:rPr>
                <w:b/>
                <w:bCs/>
                <w:i/>
                <w:iCs/>
                <w:color w:val="000000"/>
              </w:rPr>
              <w:t>Cadastr</w:t>
            </w:r>
            <w:r w:rsidR="00804DB2">
              <w:rPr>
                <w:b/>
                <w:bCs/>
                <w:i/>
                <w:iCs/>
                <w:color w:val="000000"/>
              </w:rPr>
              <w:t>o</w:t>
            </w:r>
            <w:proofErr w:type="spellEnd"/>
            <w:r w:rsidR="00804DB2">
              <w:rPr>
                <w:b/>
                <w:bCs/>
                <w:i/>
                <w:iCs/>
                <w:color w:val="000000"/>
              </w:rPr>
              <w:t xml:space="preserve"> de</w:t>
            </w:r>
            <w:r w:rsidRPr="00A9702A">
              <w:rPr>
                <w:b/>
                <w:bCs/>
                <w:i/>
                <w:iCs/>
                <w:color w:val="000000"/>
              </w:rPr>
              <w:t xml:space="preserve"> </w:t>
            </w:r>
            <w:proofErr w:type="spellStart"/>
            <w:r w:rsidRPr="00A9702A">
              <w:rPr>
                <w:b/>
                <w:bCs/>
                <w:i/>
                <w:iCs/>
                <w:color w:val="000000"/>
              </w:rPr>
              <w:t>usuário</w:t>
            </w:r>
            <w:r w:rsidR="00804DB2">
              <w:rPr>
                <w:b/>
                <w:bCs/>
                <w:i/>
                <w:iCs/>
                <w:color w:val="000000"/>
              </w:rPr>
              <w:t>s</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7F5096A"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7E76F50E"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34A41A37"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68E7AD6" w14:textId="77777777" w:rsidR="00462664" w:rsidRPr="00A9702A" w:rsidRDefault="00B92555" w:rsidP="00DC20E5">
            <w:pPr>
              <w:pStyle w:val="0-ABNT"/>
              <w:spacing w:line="276" w:lineRule="auto"/>
              <w:ind w:firstLine="0"/>
              <w:rPr>
                <w:color w:val="000000"/>
              </w:rPr>
            </w:pPr>
            <w:proofErr w:type="spellStart"/>
            <w:r w:rsidRPr="00A9702A">
              <w:rPr>
                <w:color w:val="000000"/>
              </w:rPr>
              <w:t>Prioridade</w:t>
            </w:r>
            <w:proofErr w:type="spellEnd"/>
            <w:r w:rsidRPr="00A9702A">
              <w:rPr>
                <w:color w:val="000000"/>
              </w:rPr>
              <w:t xml:space="preserve">: </w:t>
            </w:r>
            <w:r w:rsidRPr="00A9702A">
              <w:rPr>
                <w:color w:val="000000"/>
              </w:rPr>
              <w:tab/>
            </w:r>
          </w:p>
          <w:p w14:paraId="730B28D3"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Altíssima</w:t>
            </w:r>
            <w:proofErr w:type="spellEnd"/>
          </w:p>
          <w:p w14:paraId="0E2A12A1"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Alta</w:t>
            </w:r>
          </w:p>
          <w:p w14:paraId="7F195438" w14:textId="77777777" w:rsidR="00462664" w:rsidRPr="00A9702A" w:rsidRDefault="00B92555" w:rsidP="00DC20E5">
            <w:pPr>
              <w:pStyle w:val="0-ABNT"/>
              <w:spacing w:line="276" w:lineRule="auto"/>
              <w:ind w:firstLine="0"/>
              <w:rPr>
                <w:color w:val="000000"/>
              </w:rPr>
            </w:pPr>
            <w:r w:rsidRPr="00A9702A">
              <w:rPr>
                <w:color w:val="000000"/>
              </w:rPr>
              <w:t xml:space="preserve">() </w:t>
            </w:r>
            <w:proofErr w:type="spellStart"/>
            <w:r w:rsidRPr="00A9702A">
              <w:rPr>
                <w:color w:val="000000"/>
              </w:rPr>
              <w:t>Média</w:t>
            </w:r>
            <w:proofErr w:type="spellEnd"/>
          </w:p>
          <w:p w14:paraId="09C0EF38"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Baixa</w:t>
            </w:r>
            <w:proofErr w:type="spellEnd"/>
            <w:r w:rsidRPr="00A9702A">
              <w:rPr>
                <w:color w:val="000000"/>
              </w:rPr>
              <w:t xml:space="preserve"> </w:t>
            </w:r>
          </w:p>
        </w:tc>
      </w:tr>
      <w:tr w:rsidR="00462664" w:rsidRPr="00A9702A" w14:paraId="1D8B0862"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E94F10" w14:textId="77777777"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 O sistema deve permitir o cadastro do usuário contendo as informações de s</w:t>
            </w:r>
            <w:r w:rsidR="00696952" w:rsidRPr="00E6061C">
              <w:rPr>
                <w:color w:val="000000"/>
                <w:lang w:val="pt-BR"/>
              </w:rPr>
              <w:t xml:space="preserve">ua descrição como: nome, e-mail, usuário, </w:t>
            </w:r>
            <w:r w:rsidRPr="00E6061C">
              <w:rPr>
                <w:color w:val="000000"/>
                <w:lang w:val="pt-BR"/>
              </w:rPr>
              <w:t>senha</w:t>
            </w:r>
            <w:r w:rsidR="00696952" w:rsidRPr="00E6061C">
              <w:rPr>
                <w:color w:val="000000"/>
                <w:lang w:val="pt-BR"/>
              </w:rPr>
              <w:t xml:space="preserve"> e confirmação de senha</w:t>
            </w:r>
            <w:r w:rsidRPr="00E6061C">
              <w:rPr>
                <w:color w:val="000000"/>
                <w:lang w:val="pt-BR"/>
              </w:rPr>
              <w:t>.</w:t>
            </w:r>
          </w:p>
        </w:tc>
      </w:tr>
      <w:tr w:rsidR="00462664" w:rsidRPr="00A9702A" w14:paraId="769153C5"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D5CE8" w14:textId="2C2C1513" w:rsidR="00462664" w:rsidRPr="00A9702A" w:rsidRDefault="00B92555" w:rsidP="00DC20E5">
            <w:pPr>
              <w:pStyle w:val="0-ABNT"/>
              <w:ind w:firstLine="0"/>
              <w:jc w:val="center"/>
              <w:rPr>
                <w:color w:val="000000"/>
              </w:rPr>
            </w:pPr>
            <w:r w:rsidRPr="00A9702A">
              <w:rPr>
                <w:b/>
                <w:bCs/>
                <w:color w:val="000000"/>
              </w:rPr>
              <w:t xml:space="preserve">RF 002 </w:t>
            </w:r>
            <w:r w:rsidRPr="00A9702A">
              <w:rPr>
                <w:b/>
                <w:bCs/>
                <w:i/>
                <w:iCs/>
                <w:color w:val="000000"/>
              </w:rPr>
              <w:t xml:space="preserve">– </w:t>
            </w:r>
            <w:proofErr w:type="spellStart"/>
            <w:r w:rsidRPr="00A9702A">
              <w:rPr>
                <w:b/>
                <w:bCs/>
                <w:i/>
                <w:iCs/>
                <w:color w:val="000000"/>
              </w:rPr>
              <w:t>Cadastr</w:t>
            </w:r>
            <w:r w:rsidR="00804DB2">
              <w:rPr>
                <w:b/>
                <w:bCs/>
                <w:i/>
                <w:iCs/>
                <w:color w:val="000000"/>
              </w:rPr>
              <w:t>o</w:t>
            </w:r>
            <w:proofErr w:type="spellEnd"/>
            <w:r w:rsidR="00804DB2">
              <w:rPr>
                <w:b/>
                <w:bCs/>
                <w:i/>
                <w:iCs/>
                <w:color w:val="000000"/>
              </w:rPr>
              <w:t xml:space="preserve"> de </w:t>
            </w:r>
            <w:proofErr w:type="spellStart"/>
            <w:r w:rsidR="00804DB2">
              <w:rPr>
                <w:b/>
                <w:bCs/>
                <w:i/>
                <w:iCs/>
                <w:color w:val="000000"/>
              </w:rPr>
              <w:t>Lançamentos</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6723128"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w:t>
            </w:r>
          </w:p>
          <w:p w14:paraId="75D4B58D"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7C45E33F"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02BE000"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4E3D1A12" w14:textId="77777777" w:rsidR="00462664" w:rsidRPr="00E6061C" w:rsidRDefault="002E494F" w:rsidP="00DC20E5">
            <w:pPr>
              <w:pStyle w:val="0-ABNT"/>
              <w:spacing w:line="276" w:lineRule="auto"/>
              <w:ind w:firstLine="0"/>
              <w:rPr>
                <w:color w:val="000000"/>
                <w:lang w:val="pt-BR"/>
              </w:rPr>
            </w:pPr>
            <w:r w:rsidRPr="00E6061C">
              <w:rPr>
                <w:color w:val="000000"/>
                <w:lang w:val="pt-BR"/>
              </w:rPr>
              <w:t>(</w:t>
            </w:r>
            <w:r w:rsidR="00994FB9" w:rsidRPr="00E6061C">
              <w:rPr>
                <w:color w:val="000000"/>
                <w:lang w:val="pt-BR"/>
              </w:rPr>
              <w:t>X</w:t>
            </w:r>
            <w:r w:rsidR="00B92555" w:rsidRPr="00E6061C">
              <w:rPr>
                <w:color w:val="000000"/>
                <w:lang w:val="pt-BR"/>
              </w:rPr>
              <w:t>) Altíssima</w:t>
            </w:r>
          </w:p>
          <w:p w14:paraId="191DF59D" w14:textId="77777777" w:rsidR="00462664" w:rsidRPr="00E6061C" w:rsidRDefault="00B92555" w:rsidP="00DC20E5">
            <w:pPr>
              <w:pStyle w:val="0-ABNT"/>
              <w:spacing w:line="276" w:lineRule="auto"/>
              <w:ind w:firstLine="0"/>
              <w:rPr>
                <w:color w:val="000000"/>
                <w:lang w:val="pt-BR"/>
              </w:rPr>
            </w:pPr>
            <w:r w:rsidRPr="00E6061C">
              <w:rPr>
                <w:color w:val="000000"/>
                <w:lang w:val="pt-BR"/>
              </w:rPr>
              <w:t>() Alta</w:t>
            </w:r>
          </w:p>
          <w:p w14:paraId="2D64500B"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lastRenderedPageBreak/>
              <w:t>( )</w:t>
            </w:r>
            <w:proofErr w:type="gramEnd"/>
            <w:r w:rsidRPr="00E6061C">
              <w:rPr>
                <w:color w:val="000000"/>
                <w:lang w:val="pt-BR"/>
              </w:rPr>
              <w:t xml:space="preserve"> Média</w:t>
            </w:r>
          </w:p>
          <w:p w14:paraId="7C5F7ED3"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462664" w:rsidRPr="00A9702A" w14:paraId="1523FCB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4794CB" w14:textId="6DCCFA38" w:rsidR="00462664" w:rsidRPr="00E6061C" w:rsidRDefault="00B92555" w:rsidP="00217ECC">
            <w:pPr>
              <w:pStyle w:val="0-ABNT"/>
              <w:ind w:firstLine="0"/>
              <w:rPr>
                <w:color w:val="000000"/>
                <w:lang w:val="pt-BR"/>
              </w:rPr>
            </w:pPr>
            <w:r w:rsidRPr="00E6061C">
              <w:rPr>
                <w:b/>
                <w:bCs/>
                <w:color w:val="000000"/>
                <w:lang w:val="pt-BR"/>
              </w:rPr>
              <w:lastRenderedPageBreak/>
              <w:t>Descrição</w:t>
            </w:r>
            <w:r w:rsidRPr="00E6061C">
              <w:rPr>
                <w:color w:val="000000"/>
                <w:lang w:val="pt-BR"/>
              </w:rPr>
              <w:t xml:space="preserve">: O sistema deve </w:t>
            </w:r>
            <w:r w:rsidR="00696952" w:rsidRPr="00E6061C">
              <w:rPr>
                <w:color w:val="000000"/>
                <w:lang w:val="pt-BR"/>
              </w:rPr>
              <w:t>permitir o cadastro</w:t>
            </w:r>
            <w:r w:rsidR="000E0164">
              <w:rPr>
                <w:color w:val="000000"/>
                <w:lang w:val="pt-BR"/>
              </w:rPr>
              <w:t>, atualização, listagem e exclusão</w:t>
            </w:r>
            <w:r w:rsidR="00696952" w:rsidRPr="00E6061C">
              <w:rPr>
                <w:color w:val="000000"/>
                <w:lang w:val="pt-BR"/>
              </w:rPr>
              <w:t xml:space="preserve"> d</w:t>
            </w:r>
            <w:r w:rsidR="00804DB2">
              <w:rPr>
                <w:color w:val="000000"/>
                <w:lang w:val="pt-BR"/>
              </w:rPr>
              <w:t xml:space="preserve">os lançamentos (receita/despesa) </w:t>
            </w:r>
            <w:r w:rsidRPr="00E6061C">
              <w:rPr>
                <w:color w:val="000000"/>
                <w:lang w:val="pt-BR"/>
              </w:rPr>
              <w:t>contendo as informações de sua d</w:t>
            </w:r>
            <w:r w:rsidR="004A4B50" w:rsidRPr="00E6061C">
              <w:rPr>
                <w:color w:val="000000"/>
                <w:lang w:val="pt-BR"/>
              </w:rPr>
              <w:t>escrição,</w:t>
            </w:r>
            <w:r w:rsidR="002135E5" w:rsidRPr="00E6061C">
              <w:rPr>
                <w:color w:val="000000"/>
                <w:lang w:val="pt-BR"/>
              </w:rPr>
              <w:t xml:space="preserve"> </w:t>
            </w:r>
            <w:r w:rsidR="00696952" w:rsidRPr="00E6061C">
              <w:rPr>
                <w:color w:val="000000"/>
                <w:lang w:val="pt-BR"/>
              </w:rPr>
              <w:t>data da operação</w:t>
            </w:r>
            <w:r w:rsidR="002135E5" w:rsidRPr="00E6061C">
              <w:rPr>
                <w:color w:val="000000"/>
                <w:lang w:val="pt-BR"/>
              </w:rPr>
              <w:t xml:space="preserve">, </w:t>
            </w:r>
            <w:r w:rsidR="00696952" w:rsidRPr="00E6061C">
              <w:rPr>
                <w:color w:val="000000"/>
                <w:lang w:val="pt-BR"/>
              </w:rPr>
              <w:t>descrição</w:t>
            </w:r>
            <w:r w:rsidRPr="00E6061C">
              <w:rPr>
                <w:color w:val="000000"/>
                <w:lang w:val="pt-BR"/>
              </w:rPr>
              <w:t>,</w:t>
            </w:r>
            <w:r w:rsidR="002135E5" w:rsidRPr="00E6061C">
              <w:rPr>
                <w:color w:val="000000"/>
                <w:lang w:val="pt-BR"/>
              </w:rPr>
              <w:t xml:space="preserve"> </w:t>
            </w:r>
            <w:r w:rsidR="00804DB2">
              <w:rPr>
                <w:color w:val="000000"/>
                <w:lang w:val="pt-BR"/>
              </w:rPr>
              <w:t xml:space="preserve">categoria, </w:t>
            </w:r>
            <w:r w:rsidR="005F121A" w:rsidRPr="00E6061C">
              <w:rPr>
                <w:color w:val="000000"/>
                <w:lang w:val="pt-BR"/>
              </w:rPr>
              <w:t>status (</w:t>
            </w:r>
            <w:r w:rsidR="00696952" w:rsidRPr="00E6061C">
              <w:rPr>
                <w:color w:val="000000"/>
                <w:lang w:val="pt-BR"/>
              </w:rPr>
              <w:t xml:space="preserve">o </w:t>
            </w:r>
            <w:r w:rsidR="00FA7C5C" w:rsidRPr="00E6061C">
              <w:rPr>
                <w:color w:val="000000"/>
                <w:lang w:val="pt-BR"/>
              </w:rPr>
              <w:t>usuário</w:t>
            </w:r>
            <w:r w:rsidR="00696952" w:rsidRPr="00E6061C">
              <w:rPr>
                <w:color w:val="000000"/>
                <w:lang w:val="pt-BR"/>
              </w:rPr>
              <w:t xml:space="preserve"> </w:t>
            </w:r>
            <w:proofErr w:type="gramStart"/>
            <w:r w:rsidR="00696952" w:rsidRPr="00E6061C">
              <w:rPr>
                <w:color w:val="000000"/>
                <w:lang w:val="pt-BR"/>
              </w:rPr>
              <w:t>ira</w:t>
            </w:r>
            <w:proofErr w:type="gramEnd"/>
            <w:r w:rsidR="00696952" w:rsidRPr="00E6061C">
              <w:rPr>
                <w:color w:val="000000"/>
                <w:lang w:val="pt-BR"/>
              </w:rPr>
              <w:t xml:space="preserve"> marcar a caixa de pendente ou </w:t>
            </w:r>
            <w:r w:rsidR="00E6061C">
              <w:rPr>
                <w:color w:val="000000"/>
                <w:lang w:val="pt-BR"/>
              </w:rPr>
              <w:t>finalizado</w:t>
            </w:r>
            <w:r w:rsidR="002135E5" w:rsidRPr="00E6061C">
              <w:rPr>
                <w:color w:val="000000"/>
                <w:lang w:val="pt-BR"/>
              </w:rPr>
              <w:t>)</w:t>
            </w:r>
            <w:r w:rsidR="00804DB2">
              <w:rPr>
                <w:color w:val="000000"/>
                <w:lang w:val="pt-BR"/>
              </w:rPr>
              <w:t xml:space="preserve">, quantidade de parcelas caso necessário </w:t>
            </w:r>
            <w:r w:rsidR="00696952" w:rsidRPr="00E6061C">
              <w:rPr>
                <w:color w:val="000000"/>
                <w:lang w:val="pt-BR"/>
              </w:rPr>
              <w:t xml:space="preserve">e por fim </w:t>
            </w:r>
            <w:r w:rsidR="002E494F" w:rsidRPr="00E6061C">
              <w:rPr>
                <w:color w:val="000000"/>
                <w:lang w:val="pt-BR"/>
              </w:rPr>
              <w:t xml:space="preserve">o </w:t>
            </w:r>
            <w:r w:rsidR="00696952" w:rsidRPr="00E6061C">
              <w:rPr>
                <w:color w:val="000000"/>
                <w:lang w:val="pt-BR"/>
              </w:rPr>
              <w:t>valor.</w:t>
            </w:r>
          </w:p>
        </w:tc>
      </w:tr>
      <w:tr w:rsidR="00462664" w:rsidRPr="00A9702A" w14:paraId="5F567D0A"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0A22769" w14:textId="77777777" w:rsidR="00462664" w:rsidRPr="00A9702A" w:rsidRDefault="00B92555" w:rsidP="00DC20E5">
            <w:pPr>
              <w:pStyle w:val="0-ABNT"/>
              <w:ind w:firstLine="0"/>
              <w:jc w:val="center"/>
              <w:rPr>
                <w:color w:val="000000"/>
              </w:rPr>
            </w:pPr>
            <w:r w:rsidRPr="00A9702A">
              <w:rPr>
                <w:b/>
                <w:bCs/>
                <w:color w:val="000000"/>
              </w:rPr>
              <w:t xml:space="preserve">RF 003 </w:t>
            </w:r>
            <w:r w:rsidRPr="00A9702A">
              <w:rPr>
                <w:b/>
                <w:bCs/>
                <w:i/>
                <w:iCs/>
                <w:color w:val="000000"/>
              </w:rPr>
              <w:t xml:space="preserve">– </w:t>
            </w:r>
            <w:proofErr w:type="spellStart"/>
            <w:r w:rsidR="00D6352D" w:rsidRPr="00A9702A">
              <w:rPr>
                <w:b/>
                <w:bCs/>
                <w:i/>
                <w:iCs/>
                <w:color w:val="000000"/>
              </w:rPr>
              <w:t>Relatorio</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7CEAC75" w14:textId="77777777" w:rsidR="00462664" w:rsidRPr="00A9702A" w:rsidRDefault="00B92555"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1EBAB8A8" w14:textId="77777777" w:rsidR="00462664" w:rsidRPr="00A9702A" w:rsidRDefault="00B92555"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7C4AC8B0" w14:textId="77777777" w:rsidR="00462664" w:rsidRPr="00A9702A" w:rsidRDefault="00B92555"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C0208F6" w14:textId="77777777" w:rsidR="00462664" w:rsidRPr="00E6061C" w:rsidRDefault="00B92555"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51EBD7A" w14:textId="77777777" w:rsidR="00462664" w:rsidRPr="00E6061C" w:rsidRDefault="00B92555" w:rsidP="00DC20E5">
            <w:pPr>
              <w:pStyle w:val="0-ABNT"/>
              <w:spacing w:line="276" w:lineRule="auto"/>
              <w:ind w:firstLine="0"/>
              <w:rPr>
                <w:color w:val="000000"/>
                <w:lang w:val="pt-BR"/>
              </w:rPr>
            </w:pPr>
            <w:r w:rsidRPr="00E6061C">
              <w:rPr>
                <w:color w:val="000000"/>
                <w:lang w:val="pt-BR"/>
              </w:rPr>
              <w:t>(</w:t>
            </w:r>
            <w:r w:rsidR="002E494F" w:rsidRPr="00E6061C">
              <w:rPr>
                <w:color w:val="000000"/>
                <w:lang w:val="pt-BR"/>
              </w:rPr>
              <w:t>X</w:t>
            </w:r>
            <w:r w:rsidRPr="00E6061C">
              <w:rPr>
                <w:color w:val="000000"/>
                <w:lang w:val="pt-BR"/>
              </w:rPr>
              <w:t>) Altíssima</w:t>
            </w:r>
          </w:p>
          <w:p w14:paraId="1757D1AE"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1F13CA51" w14:textId="77777777" w:rsidR="00462664" w:rsidRPr="00E6061C" w:rsidRDefault="00B92555" w:rsidP="00DC20E5">
            <w:pPr>
              <w:pStyle w:val="0-ABNT"/>
              <w:spacing w:line="276" w:lineRule="auto"/>
              <w:ind w:firstLine="0"/>
              <w:rPr>
                <w:color w:val="000000"/>
                <w:lang w:val="pt-BR"/>
              </w:rPr>
            </w:pPr>
            <w:r w:rsidRPr="00E6061C">
              <w:rPr>
                <w:color w:val="000000"/>
                <w:lang w:val="pt-BR"/>
              </w:rPr>
              <w:t>() Média</w:t>
            </w:r>
          </w:p>
          <w:p w14:paraId="5545518D" w14:textId="77777777" w:rsidR="00462664" w:rsidRPr="00E6061C" w:rsidRDefault="00B92555"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462664" w:rsidRPr="00A9702A" w14:paraId="0C73E2D3"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07DB47" w14:textId="5501621A" w:rsidR="00462664" w:rsidRPr="00E6061C" w:rsidRDefault="00B92555" w:rsidP="00217ECC">
            <w:pPr>
              <w:pStyle w:val="0-ABNT"/>
              <w:ind w:firstLine="0"/>
              <w:rPr>
                <w:color w:val="000000"/>
                <w:lang w:val="pt-BR"/>
              </w:rPr>
            </w:pPr>
            <w:r w:rsidRPr="00E6061C">
              <w:rPr>
                <w:b/>
                <w:bCs/>
                <w:color w:val="000000"/>
                <w:lang w:val="pt-BR"/>
              </w:rPr>
              <w:t>Descrição</w:t>
            </w:r>
            <w:r w:rsidRPr="00E6061C">
              <w:rPr>
                <w:color w:val="000000"/>
                <w:lang w:val="pt-BR"/>
              </w:rPr>
              <w:t>:</w:t>
            </w:r>
            <w:r w:rsidR="00AA1201" w:rsidRPr="00E6061C">
              <w:rPr>
                <w:color w:val="000000"/>
                <w:lang w:val="pt-BR"/>
              </w:rPr>
              <w:t xml:space="preserve"> </w:t>
            </w:r>
            <w:r w:rsidR="00D6352D" w:rsidRPr="00E6061C">
              <w:rPr>
                <w:color w:val="000000"/>
                <w:lang w:val="pt-BR"/>
              </w:rPr>
              <w:t xml:space="preserve">O sistema </w:t>
            </w:r>
            <w:r w:rsidR="00FA7C5C" w:rsidRPr="00E6061C">
              <w:rPr>
                <w:color w:val="000000"/>
                <w:lang w:val="pt-BR"/>
              </w:rPr>
              <w:t>irá</w:t>
            </w:r>
            <w:r w:rsidR="00D6352D" w:rsidRPr="00E6061C">
              <w:rPr>
                <w:color w:val="000000"/>
                <w:lang w:val="pt-BR"/>
              </w:rPr>
              <w:t xml:space="preserve"> permitir que o </w:t>
            </w:r>
            <w:r w:rsidR="00FA7C5C" w:rsidRPr="00E6061C">
              <w:rPr>
                <w:color w:val="000000"/>
                <w:lang w:val="pt-BR"/>
              </w:rPr>
              <w:t>usuário</w:t>
            </w:r>
            <w:r w:rsidR="00D6352D" w:rsidRPr="00E6061C">
              <w:rPr>
                <w:color w:val="000000"/>
                <w:lang w:val="pt-BR"/>
              </w:rPr>
              <w:t xml:space="preserve"> </w:t>
            </w:r>
            <w:r w:rsidR="00E6061C">
              <w:rPr>
                <w:color w:val="000000"/>
                <w:lang w:val="pt-BR"/>
              </w:rPr>
              <w:t xml:space="preserve">navegue até a tela do relatório onde </w:t>
            </w:r>
            <w:r w:rsidR="00D6352D" w:rsidRPr="00E6061C">
              <w:rPr>
                <w:color w:val="000000"/>
                <w:lang w:val="pt-BR"/>
              </w:rPr>
              <w:t>mostrar</w:t>
            </w:r>
            <w:r w:rsidR="00E6061C">
              <w:rPr>
                <w:color w:val="000000"/>
                <w:lang w:val="pt-BR"/>
              </w:rPr>
              <w:t>á</w:t>
            </w:r>
            <w:r w:rsidR="00D6352D" w:rsidRPr="00E6061C">
              <w:rPr>
                <w:color w:val="000000"/>
                <w:lang w:val="pt-BR"/>
              </w:rPr>
              <w:t xml:space="preserve"> uma lista de receitas e despesas com suas respectivas descrições, </w:t>
            </w:r>
            <w:r w:rsidRPr="00E6061C">
              <w:rPr>
                <w:color w:val="000000"/>
                <w:lang w:val="pt-BR"/>
              </w:rPr>
              <w:t xml:space="preserve">O sistema </w:t>
            </w:r>
            <w:r w:rsidR="00D6352D" w:rsidRPr="00E6061C">
              <w:rPr>
                <w:color w:val="000000"/>
                <w:lang w:val="pt-BR"/>
              </w:rPr>
              <w:t>irá</w:t>
            </w:r>
            <w:r w:rsidRPr="00E6061C">
              <w:rPr>
                <w:color w:val="000000"/>
                <w:lang w:val="pt-BR"/>
              </w:rPr>
              <w:t xml:space="preserve"> </w:t>
            </w:r>
            <w:r w:rsidR="00D6352D" w:rsidRPr="00E6061C">
              <w:rPr>
                <w:color w:val="000000"/>
                <w:lang w:val="pt-BR"/>
              </w:rPr>
              <w:t>apresentar a</w:t>
            </w:r>
            <w:r w:rsidRPr="00E6061C">
              <w:rPr>
                <w:color w:val="000000"/>
                <w:lang w:val="pt-BR"/>
              </w:rPr>
              <w:t xml:space="preserve"> situação d</w:t>
            </w:r>
            <w:r w:rsidR="000E0164">
              <w:rPr>
                <w:color w:val="000000"/>
                <w:lang w:val="pt-BR"/>
              </w:rPr>
              <w:t>e todos os lançamentos,</w:t>
            </w:r>
            <w:r w:rsidRPr="00E6061C">
              <w:rPr>
                <w:color w:val="000000"/>
                <w:lang w:val="pt-BR"/>
              </w:rPr>
              <w:t xml:space="preserve"> contendo as informações de sua descrição</w:t>
            </w:r>
            <w:r w:rsidR="003F193B" w:rsidRPr="00E6061C">
              <w:rPr>
                <w:color w:val="000000"/>
                <w:lang w:val="pt-BR"/>
              </w:rPr>
              <w:t xml:space="preserve">: Nome do </w:t>
            </w:r>
            <w:r w:rsidR="00FA7C5C" w:rsidRPr="00E6061C">
              <w:rPr>
                <w:color w:val="000000"/>
                <w:lang w:val="pt-BR"/>
              </w:rPr>
              <w:t>usuário</w:t>
            </w:r>
            <w:r w:rsidR="003F193B" w:rsidRPr="00E6061C">
              <w:rPr>
                <w:color w:val="000000"/>
                <w:lang w:val="pt-BR"/>
              </w:rPr>
              <w:t xml:space="preserve"> Logado; </w:t>
            </w:r>
            <w:r w:rsidRPr="00E6061C">
              <w:rPr>
                <w:color w:val="000000"/>
                <w:lang w:val="pt-BR"/>
              </w:rPr>
              <w:t>p</w:t>
            </w:r>
            <w:r w:rsidR="007E5A42" w:rsidRPr="00E6061C">
              <w:rPr>
                <w:color w:val="000000"/>
                <w:lang w:val="pt-BR"/>
              </w:rPr>
              <w:t>orcentagem de gastos refe</w:t>
            </w:r>
            <w:r w:rsidR="001A68B5" w:rsidRPr="00E6061C">
              <w:rPr>
                <w:color w:val="000000"/>
                <w:lang w:val="pt-BR"/>
              </w:rPr>
              <w:t xml:space="preserve">rente a receita do </w:t>
            </w:r>
            <w:r w:rsidR="00FA7C5C" w:rsidRPr="00E6061C">
              <w:rPr>
                <w:color w:val="000000"/>
                <w:lang w:val="pt-BR"/>
              </w:rPr>
              <w:t>período</w:t>
            </w:r>
            <w:r w:rsidR="003F193B" w:rsidRPr="00E6061C">
              <w:rPr>
                <w:color w:val="000000"/>
                <w:lang w:val="pt-BR"/>
              </w:rPr>
              <w:t xml:space="preserve"> </w:t>
            </w:r>
            <w:r w:rsidR="00B24553" w:rsidRPr="00E6061C">
              <w:rPr>
                <w:color w:val="000000"/>
                <w:lang w:val="pt-BR"/>
              </w:rPr>
              <w:t>(</w:t>
            </w:r>
            <w:r w:rsidR="001A68B5" w:rsidRPr="00E6061C">
              <w:rPr>
                <w:color w:val="000000"/>
                <w:lang w:val="pt-BR"/>
              </w:rPr>
              <w:t>acumulo de receitas dividido pelo</w:t>
            </w:r>
            <w:r w:rsidR="00B24553" w:rsidRPr="00E6061C">
              <w:rPr>
                <w:color w:val="000000"/>
                <w:lang w:val="pt-BR"/>
              </w:rPr>
              <w:t xml:space="preserve"> acumulo de despesas </w:t>
            </w:r>
            <w:r w:rsidR="00FA197B" w:rsidRPr="00E6061C">
              <w:rPr>
                <w:color w:val="000000"/>
                <w:lang w:val="pt-BR"/>
              </w:rPr>
              <w:t xml:space="preserve"> =&gt;</w:t>
            </w:r>
            <w:r w:rsidR="00FA197B" w:rsidRPr="00E6061C">
              <w:rPr>
                <w:b/>
                <w:color w:val="000000"/>
                <w:u w:val="single"/>
                <w:lang w:val="pt-BR"/>
              </w:rPr>
              <w:t xml:space="preserve"> </w:t>
            </w:r>
            <w:r w:rsidR="007E5A42" w:rsidRPr="00E6061C">
              <w:rPr>
                <w:b/>
                <w:color w:val="000000"/>
                <w:u w:val="single"/>
                <w:lang w:val="pt-BR"/>
              </w:rPr>
              <w:t xml:space="preserve">todas receitas </w:t>
            </w:r>
            <w:r w:rsidR="00FA197B" w:rsidRPr="00E6061C">
              <w:rPr>
                <w:b/>
                <w:color w:val="000000"/>
                <w:u w:val="single"/>
                <w:lang w:val="pt-BR"/>
              </w:rPr>
              <w:t>/ todas despesas = resultado*100</w:t>
            </w:r>
            <w:r w:rsidR="00B24553" w:rsidRPr="00E6061C">
              <w:rPr>
                <w:color w:val="000000"/>
                <w:lang w:val="pt-BR"/>
              </w:rPr>
              <w:t>)</w:t>
            </w:r>
            <w:r w:rsidRPr="00E6061C">
              <w:rPr>
                <w:color w:val="000000"/>
                <w:lang w:val="pt-BR"/>
              </w:rPr>
              <w:t xml:space="preserve">, </w:t>
            </w:r>
            <w:r w:rsidR="007E5A42" w:rsidRPr="00E6061C">
              <w:rPr>
                <w:color w:val="000000"/>
                <w:lang w:val="pt-BR"/>
              </w:rPr>
              <w:t xml:space="preserve">total de receitas, </w:t>
            </w:r>
            <w:r w:rsidRPr="00E6061C">
              <w:rPr>
                <w:color w:val="000000"/>
                <w:lang w:val="pt-BR"/>
              </w:rPr>
              <w:t xml:space="preserve">total de despesas </w:t>
            </w:r>
            <w:r w:rsidR="000E0164">
              <w:rPr>
                <w:color w:val="000000"/>
                <w:lang w:val="pt-BR"/>
              </w:rPr>
              <w:t>e resultado final: receita me</w:t>
            </w:r>
            <w:r w:rsidR="005C2D96">
              <w:rPr>
                <w:color w:val="000000"/>
                <w:lang w:val="pt-BR"/>
              </w:rPr>
              <w:t>nos</w:t>
            </w:r>
            <w:r w:rsidR="000E0164">
              <w:rPr>
                <w:color w:val="000000"/>
                <w:lang w:val="pt-BR"/>
              </w:rPr>
              <w:t xml:space="preserve"> despesa.</w:t>
            </w:r>
          </w:p>
        </w:tc>
      </w:tr>
      <w:tr w:rsidR="00BB4D23" w:rsidRPr="00A9702A" w14:paraId="016FF0FC"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34C71C5" w14:textId="645BB1DC" w:rsidR="00BB4D23" w:rsidRPr="00A9702A" w:rsidRDefault="00696952" w:rsidP="00DC20E5">
            <w:pPr>
              <w:pStyle w:val="0-ABNT"/>
              <w:ind w:firstLine="0"/>
              <w:jc w:val="center"/>
              <w:rPr>
                <w:color w:val="000000"/>
              </w:rPr>
            </w:pPr>
            <w:r w:rsidRPr="00A9702A">
              <w:rPr>
                <w:b/>
                <w:bCs/>
                <w:color w:val="000000"/>
              </w:rPr>
              <w:t>RF 0</w:t>
            </w:r>
            <w:r w:rsidR="005D33B4">
              <w:rPr>
                <w:b/>
                <w:bCs/>
                <w:color w:val="000000"/>
              </w:rPr>
              <w:t>04</w:t>
            </w:r>
            <w:r w:rsidR="00BB4D23" w:rsidRPr="00A9702A">
              <w:rPr>
                <w:b/>
                <w:bCs/>
                <w:color w:val="000000"/>
              </w:rPr>
              <w:t xml:space="preserve"> </w:t>
            </w:r>
            <w:r w:rsidR="00BB4D23" w:rsidRPr="00A9702A">
              <w:rPr>
                <w:b/>
                <w:bCs/>
                <w:i/>
                <w:iCs/>
                <w:color w:val="000000"/>
              </w:rPr>
              <w:t xml:space="preserve">– </w:t>
            </w:r>
            <w:proofErr w:type="spellStart"/>
            <w:r w:rsidR="00D1146A">
              <w:rPr>
                <w:b/>
                <w:bCs/>
                <w:i/>
                <w:iCs/>
                <w:color w:val="000000"/>
              </w:rPr>
              <w:t>Alterar</w:t>
            </w:r>
            <w:proofErr w:type="spellEnd"/>
            <w:r w:rsidR="008C497D">
              <w:rPr>
                <w:b/>
                <w:bCs/>
                <w:i/>
                <w:iCs/>
                <w:color w:val="000000"/>
              </w:rPr>
              <w:t xml:space="preserve"> </w:t>
            </w:r>
            <w:r w:rsidR="00D1146A">
              <w:rPr>
                <w:b/>
                <w:bCs/>
                <w:i/>
                <w:iCs/>
                <w:color w:val="000000"/>
              </w:rPr>
              <w:t>layout</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6B544B1" w14:textId="77777777" w:rsidR="00BB4D23" w:rsidRPr="00A9702A" w:rsidRDefault="00BB4D23"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231927FF" w14:textId="77777777" w:rsidR="00BB4D23" w:rsidRPr="00A9702A" w:rsidRDefault="00BB4D23"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1720387B" w14:textId="77777777" w:rsidR="00BB4D23" w:rsidRPr="00A9702A" w:rsidRDefault="00BB4D23"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238E2A" w14:textId="77777777" w:rsidR="00BB4D23" w:rsidRPr="00E6061C" w:rsidRDefault="00BB4D23"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111C609" w14:textId="77777777" w:rsidR="00BB4D23" w:rsidRPr="00E6061C" w:rsidRDefault="00BB4D23" w:rsidP="00DC20E5">
            <w:pPr>
              <w:pStyle w:val="0-ABNT"/>
              <w:spacing w:line="276" w:lineRule="auto"/>
              <w:ind w:firstLine="0"/>
              <w:rPr>
                <w:color w:val="000000"/>
                <w:lang w:val="pt-BR"/>
              </w:rPr>
            </w:pPr>
            <w:r w:rsidRPr="00E6061C">
              <w:rPr>
                <w:color w:val="000000"/>
                <w:lang w:val="pt-BR"/>
              </w:rPr>
              <w:t>() Altíssima</w:t>
            </w:r>
          </w:p>
          <w:p w14:paraId="31E72CE0" w14:textId="77777777" w:rsidR="00BB4D23" w:rsidRPr="00E6061C" w:rsidRDefault="00BB4D23"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0CB14C8B" w14:textId="77777777" w:rsidR="00BB4D23" w:rsidRPr="00E6061C" w:rsidRDefault="00BB4D23" w:rsidP="00DC20E5">
            <w:pPr>
              <w:pStyle w:val="0-ABNT"/>
              <w:spacing w:line="276" w:lineRule="auto"/>
              <w:ind w:firstLine="0"/>
              <w:rPr>
                <w:color w:val="000000"/>
                <w:lang w:val="pt-BR"/>
              </w:rPr>
            </w:pPr>
            <w:r w:rsidRPr="00E6061C">
              <w:rPr>
                <w:color w:val="000000"/>
                <w:lang w:val="pt-BR"/>
              </w:rPr>
              <w:t>() Média</w:t>
            </w:r>
          </w:p>
          <w:p w14:paraId="08D228B2" w14:textId="77777777" w:rsidR="00BB4D23" w:rsidRPr="00E6061C" w:rsidRDefault="00BB4D23" w:rsidP="00DC20E5">
            <w:pPr>
              <w:pStyle w:val="0-ABNT"/>
              <w:spacing w:line="276" w:lineRule="auto"/>
              <w:ind w:firstLine="0"/>
              <w:rPr>
                <w:color w:val="000000"/>
                <w:lang w:val="pt-BR"/>
              </w:rPr>
            </w:pPr>
            <w:r w:rsidRPr="00E6061C">
              <w:rPr>
                <w:color w:val="000000"/>
                <w:lang w:val="pt-BR"/>
              </w:rPr>
              <w:t>(</w:t>
            </w:r>
            <w:r w:rsidR="00681B74" w:rsidRPr="00E6061C">
              <w:rPr>
                <w:color w:val="000000"/>
                <w:lang w:val="pt-BR"/>
              </w:rPr>
              <w:t>X</w:t>
            </w:r>
            <w:r w:rsidRPr="00E6061C">
              <w:rPr>
                <w:color w:val="000000"/>
                <w:lang w:val="pt-BR"/>
              </w:rPr>
              <w:t xml:space="preserve">) Baixa </w:t>
            </w:r>
          </w:p>
        </w:tc>
      </w:tr>
      <w:tr w:rsidR="00BB4D23" w:rsidRPr="00A9702A" w14:paraId="5065343D"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7CAF7D" w14:textId="0B0C25B7" w:rsidR="00BB4D23" w:rsidRPr="00E6061C" w:rsidRDefault="00BB4D23" w:rsidP="00217ECC">
            <w:pPr>
              <w:pStyle w:val="0-ABNT"/>
              <w:ind w:firstLine="0"/>
              <w:rPr>
                <w:color w:val="000000"/>
                <w:lang w:val="pt-BR"/>
              </w:rPr>
            </w:pPr>
            <w:r w:rsidRPr="00E6061C">
              <w:rPr>
                <w:b/>
                <w:bCs/>
                <w:color w:val="000000"/>
                <w:lang w:val="pt-BR"/>
              </w:rPr>
              <w:t>Descrição</w:t>
            </w:r>
            <w:r w:rsidRPr="00E6061C">
              <w:rPr>
                <w:color w:val="000000"/>
                <w:lang w:val="pt-BR"/>
              </w:rPr>
              <w:t>: O sistema deve permitir a alteraç</w:t>
            </w:r>
            <w:r w:rsidR="001C23DF" w:rsidRPr="00E6061C">
              <w:rPr>
                <w:color w:val="000000"/>
                <w:lang w:val="pt-BR"/>
              </w:rPr>
              <w:t>ão d</w:t>
            </w:r>
            <w:r w:rsidR="008C497D">
              <w:rPr>
                <w:color w:val="000000"/>
                <w:lang w:val="pt-BR"/>
              </w:rPr>
              <w:t xml:space="preserve">o tema da aplicação possibilitando o </w:t>
            </w:r>
            <w:r w:rsidR="00FA7C5C">
              <w:rPr>
                <w:color w:val="000000"/>
                <w:lang w:val="pt-BR"/>
              </w:rPr>
              <w:t>usuário</w:t>
            </w:r>
            <w:r w:rsidR="008C497D">
              <w:rPr>
                <w:color w:val="000000"/>
                <w:lang w:val="pt-BR"/>
              </w:rPr>
              <w:t xml:space="preserve"> trocar o padrão de cores padrão </w:t>
            </w:r>
            <w:proofErr w:type="spellStart"/>
            <w:r w:rsidR="008C497D" w:rsidRPr="00DD285B">
              <w:rPr>
                <w:i/>
                <w:iCs/>
                <w:color w:val="000000"/>
                <w:lang w:val="pt-BR"/>
              </w:rPr>
              <w:t>dark</w:t>
            </w:r>
            <w:proofErr w:type="spellEnd"/>
            <w:r w:rsidR="008C497D">
              <w:rPr>
                <w:color w:val="000000"/>
                <w:lang w:val="pt-BR"/>
              </w:rPr>
              <w:t xml:space="preserve"> (fundo </w:t>
            </w:r>
            <w:r w:rsidR="00DA7245">
              <w:rPr>
                <w:color w:val="000000"/>
                <w:lang w:val="pt-BR"/>
              </w:rPr>
              <w:t>escuro</w:t>
            </w:r>
            <w:r w:rsidR="008C497D">
              <w:rPr>
                <w:color w:val="000000"/>
                <w:lang w:val="pt-BR"/>
              </w:rPr>
              <w:t xml:space="preserve">) e </w:t>
            </w:r>
            <w:r w:rsidR="008C497D" w:rsidRPr="00DD285B">
              <w:rPr>
                <w:i/>
                <w:iCs/>
                <w:color w:val="000000"/>
                <w:lang w:val="pt-BR"/>
              </w:rPr>
              <w:lastRenderedPageBreak/>
              <w:t>default</w:t>
            </w:r>
            <w:r w:rsidR="008C497D">
              <w:rPr>
                <w:color w:val="000000"/>
                <w:lang w:val="pt-BR"/>
              </w:rPr>
              <w:t xml:space="preserve"> (com o fundo).</w:t>
            </w:r>
          </w:p>
        </w:tc>
      </w:tr>
      <w:tr w:rsidR="00BA70B4" w:rsidRPr="00A9702A" w14:paraId="6FCA79CF"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591E7B1" w14:textId="5B1E6B2F" w:rsidR="00BA70B4" w:rsidRPr="00A9702A" w:rsidRDefault="00696952" w:rsidP="00DC20E5">
            <w:pPr>
              <w:pStyle w:val="0-ABNT"/>
              <w:ind w:firstLine="0"/>
              <w:jc w:val="center"/>
              <w:rPr>
                <w:color w:val="000000"/>
              </w:rPr>
            </w:pPr>
            <w:r w:rsidRPr="00A9702A">
              <w:rPr>
                <w:b/>
                <w:bCs/>
                <w:color w:val="000000"/>
              </w:rPr>
              <w:lastRenderedPageBreak/>
              <w:t>RF 0</w:t>
            </w:r>
            <w:r w:rsidR="005D33B4">
              <w:rPr>
                <w:b/>
                <w:bCs/>
                <w:color w:val="000000"/>
              </w:rPr>
              <w:t>05</w:t>
            </w:r>
            <w:r w:rsidR="00BA70B4" w:rsidRPr="00A9702A">
              <w:rPr>
                <w:b/>
                <w:bCs/>
                <w:color w:val="000000"/>
              </w:rPr>
              <w:t xml:space="preserve"> </w:t>
            </w:r>
            <w:r w:rsidR="00BA70B4" w:rsidRPr="00A9702A">
              <w:rPr>
                <w:b/>
                <w:bCs/>
                <w:i/>
                <w:iCs/>
                <w:color w:val="000000"/>
              </w:rPr>
              <w:t xml:space="preserve">– </w:t>
            </w:r>
            <w:proofErr w:type="spellStart"/>
            <w:r w:rsidR="00BA70B4" w:rsidRPr="00A9702A">
              <w:rPr>
                <w:b/>
                <w:bCs/>
                <w:i/>
                <w:iCs/>
                <w:color w:val="000000"/>
              </w:rPr>
              <w:t>Sobre</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597261D8" w14:textId="77777777" w:rsidR="00BA70B4" w:rsidRPr="00A9702A" w:rsidRDefault="00BA70B4" w:rsidP="00DC20E5">
            <w:pPr>
              <w:pStyle w:val="0-ABNT"/>
              <w:spacing w:line="276" w:lineRule="auto"/>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14206E91" w14:textId="77777777" w:rsidR="00BA70B4" w:rsidRPr="00A9702A" w:rsidRDefault="00BA70B4" w:rsidP="00DC20E5">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3B3E7503" w14:textId="77777777" w:rsidR="00BA70B4" w:rsidRPr="00A9702A" w:rsidRDefault="00BA70B4" w:rsidP="00DC20E5">
            <w:pPr>
              <w:pStyle w:val="0-ABNT"/>
              <w:spacing w:line="276" w:lineRule="auto"/>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61BC0BD" w14:textId="77777777" w:rsidR="00BA70B4" w:rsidRPr="00E6061C" w:rsidRDefault="00BA70B4"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51BE0BE5" w14:textId="77777777" w:rsidR="00BA70B4" w:rsidRPr="00E6061C" w:rsidRDefault="00BA70B4" w:rsidP="00DC20E5">
            <w:pPr>
              <w:pStyle w:val="0-ABNT"/>
              <w:spacing w:line="276" w:lineRule="auto"/>
              <w:ind w:firstLine="0"/>
              <w:rPr>
                <w:color w:val="000000"/>
                <w:lang w:val="pt-BR"/>
              </w:rPr>
            </w:pPr>
            <w:r w:rsidRPr="00E6061C">
              <w:rPr>
                <w:color w:val="000000"/>
                <w:lang w:val="pt-BR"/>
              </w:rPr>
              <w:t>() Altíssima</w:t>
            </w:r>
          </w:p>
          <w:p w14:paraId="02DB25FD" w14:textId="77777777" w:rsidR="00BA70B4" w:rsidRPr="00E6061C" w:rsidRDefault="00BA70B4"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2C4D0D90" w14:textId="77777777" w:rsidR="00BA70B4" w:rsidRPr="00E6061C" w:rsidRDefault="00BA70B4" w:rsidP="00DC20E5">
            <w:pPr>
              <w:pStyle w:val="0-ABNT"/>
              <w:spacing w:line="276" w:lineRule="auto"/>
              <w:ind w:firstLine="0"/>
              <w:rPr>
                <w:color w:val="000000"/>
                <w:lang w:val="pt-BR"/>
              </w:rPr>
            </w:pPr>
            <w:r w:rsidRPr="00E6061C">
              <w:rPr>
                <w:color w:val="000000"/>
                <w:lang w:val="pt-BR"/>
              </w:rPr>
              <w:t>(X) Média</w:t>
            </w:r>
          </w:p>
          <w:p w14:paraId="230E1F10" w14:textId="77777777" w:rsidR="00BA70B4" w:rsidRPr="00E6061C" w:rsidRDefault="00BA70B4" w:rsidP="00DC20E5">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Baixa </w:t>
            </w:r>
          </w:p>
        </w:tc>
      </w:tr>
      <w:tr w:rsidR="00BA70B4" w:rsidRPr="00A9702A" w14:paraId="076E9DE7"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5AFE19A" w14:textId="4811486C" w:rsidR="00BA70B4" w:rsidRPr="00E6061C" w:rsidRDefault="00BA70B4"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ao clicar no botão sobre, abra uma </w:t>
            </w:r>
            <w:r w:rsidR="00D1146A" w:rsidRPr="00E6061C">
              <w:rPr>
                <w:color w:val="000000"/>
                <w:lang w:val="pt-BR"/>
              </w:rPr>
              <w:t>página</w:t>
            </w:r>
            <w:r w:rsidRPr="00E6061C">
              <w:rPr>
                <w:color w:val="000000"/>
                <w:lang w:val="pt-BR"/>
              </w:rPr>
              <w:t xml:space="preserve"> com a descrição do projeto e do autor do </w:t>
            </w:r>
            <w:r w:rsidRPr="00DD285B">
              <w:rPr>
                <w:i/>
                <w:iCs/>
                <w:color w:val="000000"/>
                <w:lang w:val="pt-BR"/>
              </w:rPr>
              <w:t>software</w:t>
            </w:r>
            <w:r w:rsidRPr="00E6061C">
              <w:rPr>
                <w:color w:val="000000"/>
                <w:lang w:val="pt-BR"/>
              </w:rPr>
              <w:t>.</w:t>
            </w:r>
          </w:p>
        </w:tc>
      </w:tr>
      <w:tr w:rsidR="00495EC7" w:rsidRPr="00A9702A" w14:paraId="3848A56D" w14:textId="77777777" w:rsidTr="00DC20E5">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9AC48F0" w14:textId="72390911" w:rsidR="00495EC7" w:rsidRPr="00A9702A" w:rsidRDefault="00696952" w:rsidP="00DC20E5">
            <w:pPr>
              <w:pStyle w:val="0-ABNT"/>
              <w:ind w:firstLine="0"/>
              <w:jc w:val="center"/>
              <w:rPr>
                <w:color w:val="000000"/>
              </w:rPr>
            </w:pPr>
            <w:r w:rsidRPr="00A9702A">
              <w:rPr>
                <w:b/>
                <w:bCs/>
                <w:color w:val="000000"/>
              </w:rPr>
              <w:t>RF 0</w:t>
            </w:r>
            <w:r w:rsidR="005D33B4">
              <w:rPr>
                <w:b/>
                <w:bCs/>
                <w:color w:val="000000"/>
              </w:rPr>
              <w:t>06</w:t>
            </w:r>
            <w:r w:rsidR="00495EC7" w:rsidRPr="00A9702A">
              <w:rPr>
                <w:b/>
                <w:bCs/>
                <w:color w:val="000000"/>
              </w:rPr>
              <w:t xml:space="preserve"> </w:t>
            </w:r>
            <w:r w:rsidR="00495EC7" w:rsidRPr="00A9702A">
              <w:rPr>
                <w:b/>
                <w:bCs/>
                <w:i/>
                <w:iCs/>
                <w:color w:val="000000"/>
              </w:rPr>
              <w:t xml:space="preserve">– </w:t>
            </w:r>
            <w:proofErr w:type="spellStart"/>
            <w:r w:rsidR="00495EC7" w:rsidRPr="00A9702A">
              <w:rPr>
                <w:b/>
                <w:bCs/>
                <w:i/>
                <w:iCs/>
                <w:color w:val="000000"/>
              </w:rPr>
              <w:t>Filtrar</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176E480" w14:textId="77777777" w:rsidR="00495EC7" w:rsidRPr="00A9702A" w:rsidRDefault="00495EC7" w:rsidP="00217ECC">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6928B6A6" w14:textId="77777777" w:rsidR="00495EC7" w:rsidRPr="00A9702A" w:rsidRDefault="00495EC7" w:rsidP="00217ECC">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59F3E854" w14:textId="77777777" w:rsidR="00495EC7" w:rsidRPr="00A9702A" w:rsidRDefault="00495EC7" w:rsidP="00217ECC">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24B92D" w14:textId="77777777" w:rsidR="00495EC7" w:rsidRPr="00E6061C" w:rsidRDefault="00495EC7" w:rsidP="00DC20E5">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4E0EB50" w14:textId="6DA4478F" w:rsidR="00495EC7" w:rsidRPr="00E6061C" w:rsidRDefault="00495EC7" w:rsidP="00DC20E5">
            <w:pPr>
              <w:pStyle w:val="0-ABNT"/>
              <w:spacing w:line="276" w:lineRule="auto"/>
              <w:ind w:firstLine="0"/>
              <w:rPr>
                <w:color w:val="000000"/>
                <w:lang w:val="pt-BR"/>
              </w:rPr>
            </w:pPr>
            <w:r w:rsidRPr="00E6061C">
              <w:rPr>
                <w:color w:val="000000"/>
                <w:lang w:val="pt-BR"/>
              </w:rPr>
              <w:t>() Altíssima</w:t>
            </w:r>
          </w:p>
          <w:p w14:paraId="43B00832" w14:textId="68EDCEBF" w:rsidR="00495EC7" w:rsidRPr="00E6061C" w:rsidRDefault="00495EC7" w:rsidP="00DC20E5">
            <w:pPr>
              <w:pStyle w:val="0-ABNT"/>
              <w:spacing w:line="276" w:lineRule="auto"/>
              <w:ind w:firstLine="0"/>
              <w:rPr>
                <w:color w:val="000000"/>
                <w:lang w:val="pt-BR"/>
              </w:rPr>
            </w:pPr>
            <w:r w:rsidRPr="00E6061C">
              <w:rPr>
                <w:color w:val="000000"/>
                <w:lang w:val="pt-BR"/>
              </w:rPr>
              <w:t>(</w:t>
            </w:r>
            <w:r w:rsidR="00D1146A">
              <w:rPr>
                <w:color w:val="000000"/>
                <w:lang w:val="pt-BR"/>
              </w:rPr>
              <w:t>X</w:t>
            </w:r>
            <w:r w:rsidRPr="00E6061C">
              <w:rPr>
                <w:color w:val="000000"/>
                <w:lang w:val="pt-BR"/>
              </w:rPr>
              <w:t>) Alta</w:t>
            </w:r>
          </w:p>
          <w:p w14:paraId="53373F7A" w14:textId="77777777" w:rsidR="00495EC7" w:rsidRPr="00E6061C" w:rsidRDefault="00495EC7" w:rsidP="00DC20E5">
            <w:pPr>
              <w:pStyle w:val="0-ABNT"/>
              <w:spacing w:line="276" w:lineRule="auto"/>
              <w:ind w:firstLine="0"/>
              <w:rPr>
                <w:color w:val="000000"/>
                <w:lang w:val="pt-BR"/>
              </w:rPr>
            </w:pPr>
            <w:r w:rsidRPr="00E6061C">
              <w:rPr>
                <w:color w:val="000000"/>
                <w:lang w:val="pt-BR"/>
              </w:rPr>
              <w:t>() Média</w:t>
            </w:r>
          </w:p>
          <w:p w14:paraId="098B18F2" w14:textId="139B2BF8" w:rsidR="00495EC7" w:rsidRPr="00E6061C" w:rsidRDefault="00681B74" w:rsidP="00DC20E5">
            <w:pPr>
              <w:pStyle w:val="0-ABNT"/>
              <w:spacing w:line="276" w:lineRule="auto"/>
              <w:ind w:firstLine="0"/>
              <w:rPr>
                <w:color w:val="000000"/>
                <w:lang w:val="pt-BR"/>
              </w:rPr>
            </w:pPr>
            <w:r w:rsidRPr="00E6061C">
              <w:rPr>
                <w:color w:val="000000"/>
                <w:lang w:val="pt-BR"/>
              </w:rPr>
              <w:t>(</w:t>
            </w:r>
            <w:r w:rsidR="00495EC7" w:rsidRPr="00E6061C">
              <w:rPr>
                <w:color w:val="000000"/>
                <w:lang w:val="pt-BR"/>
              </w:rPr>
              <w:t xml:space="preserve">) Baixa </w:t>
            </w:r>
          </w:p>
        </w:tc>
      </w:tr>
      <w:tr w:rsidR="00495EC7" w:rsidRPr="00A9702A" w14:paraId="356A12EF" w14:textId="77777777" w:rsidTr="00217ECC">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FF1233" w14:textId="52604537" w:rsidR="00495EC7" w:rsidRPr="00E6061C" w:rsidRDefault="00495EC7" w:rsidP="00217ECC">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insira em dois campos separa</w:t>
            </w:r>
            <w:r w:rsidR="00BA1AD6" w:rsidRPr="00E6061C">
              <w:rPr>
                <w:color w:val="000000"/>
                <w:lang w:val="pt-BR"/>
              </w:rPr>
              <w:t xml:space="preserve">dos as datas de </w:t>
            </w:r>
            <w:r w:rsidR="0015552F" w:rsidRPr="00E6061C">
              <w:rPr>
                <w:color w:val="000000"/>
                <w:lang w:val="pt-BR"/>
              </w:rPr>
              <w:t>início</w:t>
            </w:r>
            <w:r w:rsidR="00BA1AD6" w:rsidRPr="00E6061C">
              <w:rPr>
                <w:color w:val="000000"/>
                <w:lang w:val="pt-BR"/>
              </w:rPr>
              <w:t xml:space="preserve"> e </w:t>
            </w:r>
            <w:r w:rsidR="008155F9" w:rsidRPr="00E6061C">
              <w:rPr>
                <w:color w:val="000000"/>
                <w:lang w:val="pt-BR"/>
              </w:rPr>
              <w:t xml:space="preserve">final, </w:t>
            </w:r>
            <w:r w:rsidR="00DA7245">
              <w:rPr>
                <w:color w:val="000000"/>
                <w:lang w:val="pt-BR"/>
              </w:rPr>
              <w:t>também dentro de uma caixa de seleção escolher a</w:t>
            </w:r>
            <w:r w:rsidR="008155F9">
              <w:rPr>
                <w:color w:val="000000"/>
                <w:lang w:val="pt-BR"/>
              </w:rPr>
              <w:t xml:space="preserve"> categoria. E</w:t>
            </w:r>
            <w:r w:rsidR="00BA1AD6" w:rsidRPr="00E6061C">
              <w:rPr>
                <w:color w:val="000000"/>
                <w:lang w:val="pt-BR"/>
              </w:rPr>
              <w:t xml:space="preserve">m seguida o </w:t>
            </w:r>
            <w:r w:rsidR="00FA7C5C" w:rsidRPr="00E6061C">
              <w:rPr>
                <w:color w:val="000000"/>
                <w:lang w:val="pt-BR"/>
              </w:rPr>
              <w:t>usuário</w:t>
            </w:r>
            <w:r w:rsidRPr="00E6061C">
              <w:rPr>
                <w:color w:val="000000"/>
                <w:lang w:val="pt-BR"/>
              </w:rPr>
              <w:t xml:space="preserve"> clica</w:t>
            </w:r>
            <w:r w:rsidR="00BA1AD6" w:rsidRPr="00E6061C">
              <w:rPr>
                <w:color w:val="000000"/>
                <w:lang w:val="pt-BR"/>
              </w:rPr>
              <w:t xml:space="preserve"> no botão filtrar</w:t>
            </w:r>
            <w:r w:rsidR="00AF002D">
              <w:rPr>
                <w:color w:val="000000"/>
                <w:lang w:val="pt-BR"/>
              </w:rPr>
              <w:t xml:space="preserve"> possibilitando o sistema listar as respectivas despesas </w:t>
            </w:r>
            <w:r w:rsidR="008155F9">
              <w:rPr>
                <w:color w:val="000000"/>
                <w:lang w:val="pt-BR"/>
              </w:rPr>
              <w:t xml:space="preserve">e receitas </w:t>
            </w:r>
            <w:r w:rsidR="00AF002D">
              <w:rPr>
                <w:color w:val="000000"/>
                <w:lang w:val="pt-BR"/>
              </w:rPr>
              <w:t xml:space="preserve">no determinado </w:t>
            </w:r>
            <w:r w:rsidR="00FA7C5C">
              <w:rPr>
                <w:color w:val="000000"/>
                <w:lang w:val="pt-BR"/>
              </w:rPr>
              <w:t>período</w:t>
            </w:r>
            <w:r w:rsidR="00AF002D">
              <w:rPr>
                <w:color w:val="000000"/>
                <w:lang w:val="pt-BR"/>
              </w:rPr>
              <w:t xml:space="preserve"> selecionado</w:t>
            </w:r>
            <w:r w:rsidR="008155F9">
              <w:rPr>
                <w:color w:val="000000"/>
                <w:lang w:val="pt-BR"/>
              </w:rPr>
              <w:t>.</w:t>
            </w:r>
          </w:p>
        </w:tc>
      </w:tr>
      <w:tr w:rsidR="006654DF" w:rsidRPr="00E6061C" w14:paraId="0125A1F3" w14:textId="77777777" w:rsidTr="00430122">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6622E33" w14:textId="62BD88E4" w:rsidR="006654DF" w:rsidRPr="00A9702A" w:rsidRDefault="006654DF" w:rsidP="00430122">
            <w:pPr>
              <w:pStyle w:val="0-ABNT"/>
              <w:ind w:firstLine="0"/>
              <w:jc w:val="center"/>
              <w:rPr>
                <w:color w:val="000000"/>
              </w:rPr>
            </w:pPr>
            <w:r w:rsidRPr="00A9702A">
              <w:rPr>
                <w:b/>
                <w:bCs/>
                <w:color w:val="000000"/>
              </w:rPr>
              <w:t xml:space="preserve">RF </w:t>
            </w:r>
            <w:r w:rsidR="005D33B4">
              <w:rPr>
                <w:b/>
                <w:bCs/>
                <w:color w:val="000000"/>
              </w:rPr>
              <w:t>007</w:t>
            </w:r>
            <w:r w:rsidRPr="00A9702A">
              <w:rPr>
                <w:b/>
                <w:bCs/>
                <w:color w:val="000000"/>
              </w:rPr>
              <w:t xml:space="preserve"> </w:t>
            </w:r>
            <w:r w:rsidRPr="00A9702A">
              <w:rPr>
                <w:b/>
                <w:bCs/>
                <w:i/>
                <w:iCs/>
                <w:color w:val="000000"/>
              </w:rPr>
              <w:t xml:space="preserve">– </w:t>
            </w:r>
            <w:proofErr w:type="spellStart"/>
            <w:r>
              <w:rPr>
                <w:b/>
                <w:bCs/>
                <w:i/>
                <w:iCs/>
                <w:color w:val="000000"/>
              </w:rPr>
              <w:t>Alterar</w:t>
            </w:r>
            <w:proofErr w:type="spellEnd"/>
            <w:r>
              <w:rPr>
                <w:b/>
                <w:bCs/>
                <w:i/>
                <w:iCs/>
                <w:color w:val="000000"/>
              </w:rPr>
              <w:t xml:space="preserve"> </w:t>
            </w:r>
            <w:proofErr w:type="spellStart"/>
            <w:r>
              <w:rPr>
                <w:b/>
                <w:bCs/>
                <w:i/>
                <w:iCs/>
                <w:color w:val="000000"/>
              </w:rPr>
              <w:t>Usuario</w:t>
            </w:r>
            <w:r w:rsidR="000E0164">
              <w:rPr>
                <w:b/>
                <w:bCs/>
                <w:i/>
                <w:iCs/>
                <w:color w:val="000000"/>
              </w:rPr>
              <w:t>s</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F9304C9" w14:textId="77777777" w:rsidR="006654DF" w:rsidRPr="00A9702A" w:rsidRDefault="006654DF" w:rsidP="00430122">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462B7DF1" w14:textId="77777777" w:rsidR="006654DF" w:rsidRPr="00A9702A" w:rsidRDefault="006654DF" w:rsidP="00430122">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0D8B6830" w14:textId="77777777" w:rsidR="006654DF" w:rsidRPr="00A9702A" w:rsidRDefault="006654DF" w:rsidP="00430122">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28A08D" w14:textId="77777777" w:rsidR="006654DF" w:rsidRPr="00E6061C" w:rsidRDefault="006654DF" w:rsidP="00430122">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9A41406" w14:textId="77777777" w:rsidR="006654DF" w:rsidRPr="00E6061C" w:rsidRDefault="006654DF" w:rsidP="00430122">
            <w:pPr>
              <w:pStyle w:val="0-ABNT"/>
              <w:spacing w:line="276" w:lineRule="auto"/>
              <w:ind w:firstLine="0"/>
              <w:rPr>
                <w:color w:val="000000"/>
                <w:lang w:val="pt-BR"/>
              </w:rPr>
            </w:pPr>
            <w:r w:rsidRPr="00E6061C">
              <w:rPr>
                <w:color w:val="000000"/>
                <w:lang w:val="pt-BR"/>
              </w:rPr>
              <w:t>() Altíssima</w:t>
            </w:r>
          </w:p>
          <w:p w14:paraId="76A0D2A3" w14:textId="77777777" w:rsidR="006654DF" w:rsidRPr="00E6061C" w:rsidRDefault="006654DF" w:rsidP="00430122">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12BDBAB8" w14:textId="04CE3C4D" w:rsidR="006654DF" w:rsidRPr="00E6061C" w:rsidRDefault="006654DF" w:rsidP="00430122">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13B0CFEE" w14:textId="11FBD2AF" w:rsidR="006654DF" w:rsidRPr="00E6061C" w:rsidRDefault="006654DF" w:rsidP="00430122">
            <w:pPr>
              <w:pStyle w:val="0-ABNT"/>
              <w:spacing w:line="276" w:lineRule="auto"/>
              <w:ind w:firstLine="0"/>
              <w:rPr>
                <w:color w:val="000000"/>
                <w:lang w:val="pt-BR"/>
              </w:rPr>
            </w:pPr>
            <w:r w:rsidRPr="00E6061C">
              <w:rPr>
                <w:color w:val="000000"/>
                <w:lang w:val="pt-BR"/>
              </w:rPr>
              <w:t xml:space="preserve">() Baixa </w:t>
            </w:r>
          </w:p>
        </w:tc>
      </w:tr>
      <w:tr w:rsidR="006654DF" w:rsidRPr="00E6061C" w14:paraId="13D46E7F" w14:textId="77777777" w:rsidTr="00430122">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BC29B81" w14:textId="02669E7C" w:rsidR="006654DF" w:rsidRPr="00E6061C" w:rsidRDefault="006654DF" w:rsidP="00430122">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w:t>
            </w:r>
            <w:r w:rsidR="00FA7C5C" w:rsidRPr="00E6061C">
              <w:rPr>
                <w:color w:val="000000"/>
                <w:lang w:val="pt-BR"/>
              </w:rPr>
              <w:t>usuário</w:t>
            </w:r>
            <w:r w:rsidRPr="00E6061C">
              <w:rPr>
                <w:color w:val="000000"/>
                <w:lang w:val="pt-BR"/>
              </w:rPr>
              <w:t xml:space="preserve"> </w:t>
            </w:r>
            <w:r>
              <w:rPr>
                <w:color w:val="000000"/>
                <w:lang w:val="pt-BR"/>
              </w:rPr>
              <w:t>altere seus dados já cadastrados logo após ter logado no sistema.</w:t>
            </w:r>
            <w:r w:rsidR="0010045E">
              <w:rPr>
                <w:color w:val="000000"/>
                <w:lang w:val="pt-BR"/>
              </w:rPr>
              <w:t xml:space="preserve"> O usuário irá visualizar o nome </w:t>
            </w:r>
            <w:r w:rsidR="0010045E">
              <w:rPr>
                <w:color w:val="000000"/>
                <w:lang w:val="pt-BR"/>
              </w:rPr>
              <w:lastRenderedPageBreak/>
              <w:t>dele (onde havia escolhido no cadastro inserido no campo “nome”) no canto superior direito e clicar no link “Minha conta”, logo após será possível atualizar seus dados além de poder também alterar a cor de fundo e clicando na “mãozinha” que faz o sinal de apontar</w:t>
            </w:r>
            <w:r w:rsidR="00AE5295">
              <w:rPr>
                <w:color w:val="000000"/>
                <w:lang w:val="pt-BR"/>
              </w:rPr>
              <w:t>.</w:t>
            </w:r>
            <w:r w:rsidR="0010045E">
              <w:rPr>
                <w:color w:val="000000"/>
                <w:lang w:val="pt-BR"/>
              </w:rPr>
              <w:t xml:space="preserve">   </w:t>
            </w:r>
          </w:p>
        </w:tc>
      </w:tr>
      <w:tr w:rsidR="000E0164" w:rsidRPr="00E6061C" w14:paraId="0E822DCF" w14:textId="77777777" w:rsidTr="00B73438">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79C9D854" w14:textId="53C2FC2E" w:rsidR="000E0164" w:rsidRPr="00A9702A" w:rsidRDefault="000E0164" w:rsidP="00B73438">
            <w:pPr>
              <w:pStyle w:val="0-ABNT"/>
              <w:ind w:firstLine="0"/>
              <w:jc w:val="center"/>
              <w:rPr>
                <w:color w:val="000000"/>
              </w:rPr>
            </w:pPr>
            <w:r w:rsidRPr="00A9702A">
              <w:rPr>
                <w:b/>
                <w:bCs/>
                <w:color w:val="000000"/>
              </w:rPr>
              <w:lastRenderedPageBreak/>
              <w:t xml:space="preserve">RF </w:t>
            </w:r>
            <w:r w:rsidR="005D33B4">
              <w:rPr>
                <w:b/>
                <w:bCs/>
                <w:color w:val="000000"/>
              </w:rPr>
              <w:t>008</w:t>
            </w:r>
            <w:r w:rsidRPr="00A9702A">
              <w:rPr>
                <w:b/>
                <w:bCs/>
                <w:color w:val="000000"/>
              </w:rPr>
              <w:t xml:space="preserve"> </w:t>
            </w:r>
            <w:r w:rsidRPr="00A9702A">
              <w:rPr>
                <w:b/>
                <w:bCs/>
                <w:i/>
                <w:iCs/>
                <w:color w:val="000000"/>
              </w:rPr>
              <w:t xml:space="preserve">– </w:t>
            </w:r>
            <w:proofErr w:type="spellStart"/>
            <w:r>
              <w:rPr>
                <w:b/>
                <w:bCs/>
                <w:i/>
                <w:iCs/>
                <w:color w:val="000000"/>
              </w:rPr>
              <w:t>Recuperar</w:t>
            </w:r>
            <w:proofErr w:type="spellEnd"/>
            <w:r>
              <w:rPr>
                <w:b/>
                <w:bCs/>
                <w:i/>
                <w:iCs/>
                <w:color w:val="000000"/>
              </w:rPr>
              <w:t xml:space="preserve"> </w:t>
            </w:r>
            <w:proofErr w:type="spellStart"/>
            <w:r>
              <w:rPr>
                <w:b/>
                <w:bCs/>
                <w:i/>
                <w:iCs/>
                <w:color w:val="000000"/>
              </w:rPr>
              <w:t>senha</w:t>
            </w:r>
            <w:proofErr w:type="spellEnd"/>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4F7D0833" w14:textId="77777777" w:rsidR="000E0164" w:rsidRPr="00A9702A" w:rsidRDefault="000E0164" w:rsidP="00B73438">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0AB065C5" w14:textId="77777777" w:rsidR="000E0164" w:rsidRPr="00A9702A" w:rsidRDefault="000E0164" w:rsidP="00B73438">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2C3CF6DB" w14:textId="77777777" w:rsidR="000E0164" w:rsidRPr="00A9702A" w:rsidRDefault="000E0164" w:rsidP="00B73438">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D7038E" w14:textId="77777777" w:rsidR="000E0164" w:rsidRPr="00E6061C" w:rsidRDefault="000E0164" w:rsidP="00B73438">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08B029D1" w14:textId="77777777" w:rsidR="000E0164" w:rsidRPr="00E6061C" w:rsidRDefault="000E0164" w:rsidP="00B73438">
            <w:pPr>
              <w:pStyle w:val="0-ABNT"/>
              <w:spacing w:line="276" w:lineRule="auto"/>
              <w:ind w:firstLine="0"/>
              <w:rPr>
                <w:color w:val="000000"/>
                <w:lang w:val="pt-BR"/>
              </w:rPr>
            </w:pPr>
            <w:r w:rsidRPr="00E6061C">
              <w:rPr>
                <w:color w:val="000000"/>
                <w:lang w:val="pt-BR"/>
              </w:rPr>
              <w:t>() Altíssima</w:t>
            </w:r>
          </w:p>
          <w:p w14:paraId="6940F87C" w14:textId="77777777" w:rsidR="000E0164" w:rsidRPr="00E6061C" w:rsidRDefault="000E0164" w:rsidP="00B73438">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7C89AAC6" w14:textId="77777777" w:rsidR="000E0164" w:rsidRPr="00E6061C" w:rsidRDefault="000E0164" w:rsidP="00B73438">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48696630" w14:textId="77777777" w:rsidR="000E0164" w:rsidRPr="00E6061C" w:rsidRDefault="000E0164" w:rsidP="00B73438">
            <w:pPr>
              <w:pStyle w:val="0-ABNT"/>
              <w:spacing w:line="276" w:lineRule="auto"/>
              <w:ind w:firstLine="0"/>
              <w:rPr>
                <w:color w:val="000000"/>
                <w:lang w:val="pt-BR"/>
              </w:rPr>
            </w:pPr>
            <w:r w:rsidRPr="00E6061C">
              <w:rPr>
                <w:color w:val="000000"/>
                <w:lang w:val="pt-BR"/>
              </w:rPr>
              <w:t xml:space="preserve">() Baixa </w:t>
            </w:r>
          </w:p>
        </w:tc>
      </w:tr>
      <w:tr w:rsidR="000E0164" w:rsidRPr="00E6061C" w14:paraId="0CFA26AA" w14:textId="77777777" w:rsidTr="00B73438">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242708" w14:textId="6247ECAB" w:rsidR="000E0164" w:rsidRPr="00E6061C" w:rsidRDefault="000E0164" w:rsidP="00B73438">
            <w:pPr>
              <w:pStyle w:val="0-ABNT"/>
              <w:ind w:firstLine="0"/>
              <w:rPr>
                <w:color w:val="000000"/>
                <w:lang w:val="pt-BR"/>
              </w:rPr>
            </w:pPr>
            <w:r w:rsidRPr="00E6061C">
              <w:rPr>
                <w:b/>
                <w:bCs/>
                <w:color w:val="000000"/>
                <w:lang w:val="pt-BR"/>
              </w:rPr>
              <w:t>Descrição</w:t>
            </w:r>
            <w:r w:rsidRPr="00E6061C">
              <w:rPr>
                <w:color w:val="000000"/>
                <w:lang w:val="pt-BR"/>
              </w:rPr>
              <w:t xml:space="preserve">: O sistema deve permitir que o usuário </w:t>
            </w:r>
            <w:r>
              <w:rPr>
                <w:color w:val="000000"/>
                <w:lang w:val="pt-BR"/>
              </w:rPr>
              <w:t>recupere sua senha já cadastrada na base de dados, por meio do código que será enviado por e</w:t>
            </w:r>
            <w:r w:rsidR="005D33B4">
              <w:rPr>
                <w:color w:val="000000"/>
                <w:lang w:val="pt-BR"/>
              </w:rPr>
              <w:t>-</w:t>
            </w:r>
            <w:r>
              <w:rPr>
                <w:color w:val="000000"/>
                <w:lang w:val="pt-BR"/>
              </w:rPr>
              <w:t xml:space="preserve">mail do mesmo para a atualização da senha.   </w:t>
            </w:r>
          </w:p>
        </w:tc>
      </w:tr>
      <w:tr w:rsidR="00D1146A" w:rsidRPr="00E6061C" w14:paraId="60E3ECED" w14:textId="77777777" w:rsidTr="00DE52E0">
        <w:trPr>
          <w:trHeight w:val="768"/>
          <w:tblCellSpacing w:w="0" w:type="dxa"/>
        </w:trPr>
        <w:tc>
          <w:tcPr>
            <w:tcW w:w="411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E080AB1" w14:textId="5A694579" w:rsidR="00D1146A" w:rsidRPr="00A9702A" w:rsidRDefault="00D1146A" w:rsidP="00DE52E0">
            <w:pPr>
              <w:pStyle w:val="0-ABNT"/>
              <w:ind w:firstLine="0"/>
              <w:jc w:val="center"/>
              <w:rPr>
                <w:color w:val="000000"/>
              </w:rPr>
            </w:pPr>
            <w:r w:rsidRPr="00A9702A">
              <w:rPr>
                <w:b/>
                <w:bCs/>
                <w:color w:val="000000"/>
              </w:rPr>
              <w:t xml:space="preserve">RF </w:t>
            </w:r>
            <w:r>
              <w:rPr>
                <w:b/>
                <w:bCs/>
                <w:color w:val="000000"/>
              </w:rPr>
              <w:t>009</w:t>
            </w:r>
            <w:r w:rsidRPr="00A9702A">
              <w:rPr>
                <w:b/>
                <w:bCs/>
                <w:color w:val="000000"/>
              </w:rPr>
              <w:t xml:space="preserve"> </w:t>
            </w:r>
            <w:r w:rsidRPr="00A9702A">
              <w:rPr>
                <w:b/>
                <w:bCs/>
                <w:i/>
                <w:iCs/>
                <w:color w:val="000000"/>
              </w:rPr>
              <w:t xml:space="preserve">– </w:t>
            </w:r>
            <w:r>
              <w:rPr>
                <w:b/>
                <w:bCs/>
                <w:i/>
                <w:iCs/>
                <w:color w:val="000000"/>
              </w:rPr>
              <w:t>Mandar e-mail</w:t>
            </w:r>
          </w:p>
        </w:tc>
        <w:tc>
          <w:tcPr>
            <w:tcW w:w="2126"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058F0704" w14:textId="77777777" w:rsidR="00D1146A" w:rsidRPr="00A9702A" w:rsidRDefault="00D1146A" w:rsidP="00DE52E0">
            <w:pPr>
              <w:pStyle w:val="0-ABNT"/>
              <w:ind w:firstLine="0"/>
              <w:rPr>
                <w:color w:val="000000"/>
              </w:rPr>
            </w:pPr>
            <w:proofErr w:type="spellStart"/>
            <w:r w:rsidRPr="00A9702A">
              <w:rPr>
                <w:color w:val="000000"/>
              </w:rPr>
              <w:t>Categoria</w:t>
            </w:r>
            <w:proofErr w:type="spellEnd"/>
            <w:r w:rsidRPr="00A9702A">
              <w:rPr>
                <w:color w:val="000000"/>
              </w:rPr>
              <w:t xml:space="preserve">: </w:t>
            </w:r>
            <w:r w:rsidRPr="00A9702A">
              <w:rPr>
                <w:color w:val="000000"/>
              </w:rPr>
              <w:tab/>
            </w:r>
          </w:p>
          <w:p w14:paraId="5B0CC858" w14:textId="77777777" w:rsidR="00D1146A" w:rsidRPr="00A9702A" w:rsidRDefault="00D1146A" w:rsidP="00DE52E0">
            <w:pPr>
              <w:pStyle w:val="0-ABNT"/>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Oculto</w:t>
            </w:r>
            <w:proofErr w:type="spellEnd"/>
          </w:p>
          <w:p w14:paraId="146EB209" w14:textId="77777777" w:rsidR="00D1146A" w:rsidRPr="00A9702A" w:rsidRDefault="00D1146A" w:rsidP="00DE52E0">
            <w:pPr>
              <w:pStyle w:val="0-ABNT"/>
              <w:ind w:firstLine="0"/>
              <w:rPr>
                <w:color w:val="000000"/>
              </w:rPr>
            </w:pPr>
            <w:r w:rsidRPr="00A9702A">
              <w:rPr>
                <w:color w:val="000000"/>
              </w:rPr>
              <w:t xml:space="preserve">(X) </w:t>
            </w:r>
            <w:proofErr w:type="spellStart"/>
            <w:r w:rsidRPr="00A9702A">
              <w:rPr>
                <w:color w:val="000000"/>
              </w:rPr>
              <w:t>Evidente</w:t>
            </w:r>
            <w:proofErr w:type="spellEnd"/>
          </w:p>
        </w:tc>
        <w:tc>
          <w:tcPr>
            <w:tcW w:w="26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B0C37B" w14:textId="77777777" w:rsidR="00D1146A" w:rsidRPr="00E6061C" w:rsidRDefault="00D1146A" w:rsidP="00DE52E0">
            <w:pPr>
              <w:pStyle w:val="0-ABNT"/>
              <w:spacing w:line="276" w:lineRule="auto"/>
              <w:ind w:firstLine="0"/>
              <w:rPr>
                <w:color w:val="000000"/>
                <w:lang w:val="pt-BR"/>
              </w:rPr>
            </w:pPr>
            <w:r w:rsidRPr="00E6061C">
              <w:rPr>
                <w:color w:val="000000"/>
                <w:lang w:val="pt-BR"/>
              </w:rPr>
              <w:t xml:space="preserve">Prioridade: </w:t>
            </w:r>
            <w:r w:rsidRPr="00E6061C">
              <w:rPr>
                <w:color w:val="000000"/>
                <w:lang w:val="pt-BR"/>
              </w:rPr>
              <w:tab/>
            </w:r>
          </w:p>
          <w:p w14:paraId="19483913" w14:textId="77777777" w:rsidR="00D1146A" w:rsidRPr="00E6061C" w:rsidRDefault="00D1146A" w:rsidP="00DE52E0">
            <w:pPr>
              <w:pStyle w:val="0-ABNT"/>
              <w:spacing w:line="276" w:lineRule="auto"/>
              <w:ind w:firstLine="0"/>
              <w:rPr>
                <w:color w:val="000000"/>
                <w:lang w:val="pt-BR"/>
              </w:rPr>
            </w:pPr>
            <w:r w:rsidRPr="00E6061C">
              <w:rPr>
                <w:color w:val="000000"/>
                <w:lang w:val="pt-BR"/>
              </w:rPr>
              <w:t>() Altíssima</w:t>
            </w:r>
          </w:p>
          <w:p w14:paraId="02C25D41" w14:textId="77777777" w:rsidR="00D1146A" w:rsidRPr="00E6061C" w:rsidRDefault="00D1146A" w:rsidP="00DE52E0">
            <w:pPr>
              <w:pStyle w:val="0-ABNT"/>
              <w:spacing w:line="276" w:lineRule="auto"/>
              <w:ind w:firstLine="0"/>
              <w:rPr>
                <w:color w:val="000000"/>
                <w:lang w:val="pt-BR"/>
              </w:rPr>
            </w:pPr>
            <w:proofErr w:type="gramStart"/>
            <w:r w:rsidRPr="00E6061C">
              <w:rPr>
                <w:color w:val="000000"/>
                <w:lang w:val="pt-BR"/>
              </w:rPr>
              <w:t>( )</w:t>
            </w:r>
            <w:proofErr w:type="gramEnd"/>
            <w:r w:rsidRPr="00E6061C">
              <w:rPr>
                <w:color w:val="000000"/>
                <w:lang w:val="pt-BR"/>
              </w:rPr>
              <w:t xml:space="preserve"> Alta</w:t>
            </w:r>
          </w:p>
          <w:p w14:paraId="758047CC" w14:textId="77777777" w:rsidR="00D1146A" w:rsidRPr="00E6061C" w:rsidRDefault="00D1146A" w:rsidP="00DE52E0">
            <w:pPr>
              <w:pStyle w:val="0-ABNT"/>
              <w:spacing w:line="276" w:lineRule="auto"/>
              <w:ind w:firstLine="0"/>
              <w:rPr>
                <w:color w:val="000000"/>
                <w:lang w:val="pt-BR"/>
              </w:rPr>
            </w:pPr>
            <w:r w:rsidRPr="00E6061C">
              <w:rPr>
                <w:color w:val="000000"/>
                <w:lang w:val="pt-BR"/>
              </w:rPr>
              <w:t>(</w:t>
            </w:r>
            <w:r>
              <w:rPr>
                <w:color w:val="000000"/>
                <w:lang w:val="pt-BR"/>
              </w:rPr>
              <w:t>X</w:t>
            </w:r>
            <w:r w:rsidRPr="00E6061C">
              <w:rPr>
                <w:color w:val="000000"/>
                <w:lang w:val="pt-BR"/>
              </w:rPr>
              <w:t>) Média</w:t>
            </w:r>
          </w:p>
          <w:p w14:paraId="554F5E5D" w14:textId="77777777" w:rsidR="00D1146A" w:rsidRPr="00E6061C" w:rsidRDefault="00D1146A" w:rsidP="00DE52E0">
            <w:pPr>
              <w:pStyle w:val="0-ABNT"/>
              <w:spacing w:line="276" w:lineRule="auto"/>
              <w:ind w:firstLine="0"/>
              <w:rPr>
                <w:color w:val="000000"/>
                <w:lang w:val="pt-BR"/>
              </w:rPr>
            </w:pPr>
            <w:r w:rsidRPr="00E6061C">
              <w:rPr>
                <w:color w:val="000000"/>
                <w:lang w:val="pt-BR"/>
              </w:rPr>
              <w:t xml:space="preserve">() Baixa </w:t>
            </w:r>
          </w:p>
        </w:tc>
      </w:tr>
      <w:tr w:rsidR="00D1146A" w:rsidRPr="00E6061C" w14:paraId="172DED70" w14:textId="77777777" w:rsidTr="00DE52E0">
        <w:trPr>
          <w:trHeight w:val="255"/>
          <w:tblCellSpacing w:w="0" w:type="dxa"/>
        </w:trPr>
        <w:tc>
          <w:tcPr>
            <w:tcW w:w="8931" w:type="dxa"/>
            <w:gridSpan w:val="3"/>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052374" w14:textId="6D78B44F" w:rsidR="00D1146A" w:rsidRPr="00E6061C" w:rsidRDefault="00D1146A" w:rsidP="00DE52E0">
            <w:pPr>
              <w:pStyle w:val="0-ABNT"/>
              <w:ind w:firstLine="0"/>
              <w:rPr>
                <w:color w:val="000000"/>
                <w:lang w:val="pt-BR"/>
              </w:rPr>
            </w:pPr>
            <w:r w:rsidRPr="00E6061C">
              <w:rPr>
                <w:b/>
                <w:bCs/>
                <w:color w:val="000000"/>
                <w:lang w:val="pt-BR"/>
              </w:rPr>
              <w:t>Descrição</w:t>
            </w:r>
            <w:r w:rsidRPr="00E6061C">
              <w:rPr>
                <w:color w:val="000000"/>
                <w:lang w:val="pt-BR"/>
              </w:rPr>
              <w:t xml:space="preserve">: O sistema deve </w:t>
            </w:r>
            <w:r>
              <w:rPr>
                <w:color w:val="000000"/>
                <w:lang w:val="pt-BR"/>
              </w:rPr>
              <w:t>mandar um código de recuperação de senha para o usuário conforme o e-mail esteja já cadastrado</w:t>
            </w:r>
            <w:r w:rsidRPr="00E6061C">
              <w:rPr>
                <w:color w:val="000000"/>
                <w:lang w:val="pt-BR"/>
              </w:rPr>
              <w:t xml:space="preserve"> </w:t>
            </w:r>
            <w:r>
              <w:rPr>
                <w:color w:val="000000"/>
                <w:lang w:val="pt-BR"/>
              </w:rPr>
              <w:t>na base de</w:t>
            </w:r>
            <w:r w:rsidR="006A57A0">
              <w:rPr>
                <w:color w:val="000000"/>
                <w:lang w:val="pt-BR"/>
              </w:rPr>
              <w:t xml:space="preserve"> </w:t>
            </w:r>
            <w:r>
              <w:rPr>
                <w:color w:val="000000"/>
                <w:lang w:val="pt-BR"/>
              </w:rPr>
              <w:t xml:space="preserve">dados para a recuperação da senha. </w:t>
            </w:r>
          </w:p>
        </w:tc>
      </w:tr>
    </w:tbl>
    <w:p w14:paraId="16999479" w14:textId="77777777" w:rsidR="00DC20E5" w:rsidRPr="00E6061C" w:rsidRDefault="00DC20E5" w:rsidP="00C824C7">
      <w:pPr>
        <w:pStyle w:val="0-ABNT"/>
        <w:rPr>
          <w:lang w:val="pt-BR"/>
        </w:rPr>
      </w:pPr>
    </w:p>
    <w:p w14:paraId="1CE195D7" w14:textId="6BA82A41" w:rsidR="00DC20E5" w:rsidRDefault="00DC20E5" w:rsidP="00C824C7">
      <w:pPr>
        <w:pStyle w:val="0-ABNT"/>
        <w:rPr>
          <w:lang w:val="pt-BR"/>
        </w:rPr>
      </w:pPr>
    </w:p>
    <w:p w14:paraId="2D69FFD1" w14:textId="5687C6AC" w:rsidR="005F121A" w:rsidRDefault="005F121A" w:rsidP="00C824C7">
      <w:pPr>
        <w:pStyle w:val="0-ABNT"/>
        <w:rPr>
          <w:lang w:val="pt-BR"/>
        </w:rPr>
      </w:pPr>
    </w:p>
    <w:p w14:paraId="31DD94D8" w14:textId="380A1CDD" w:rsidR="005F121A" w:rsidRDefault="005F121A" w:rsidP="00C824C7">
      <w:pPr>
        <w:pStyle w:val="0-ABNT"/>
        <w:rPr>
          <w:lang w:val="pt-BR"/>
        </w:rPr>
      </w:pPr>
    </w:p>
    <w:p w14:paraId="7702168F" w14:textId="46DF1B65" w:rsidR="005F121A" w:rsidRDefault="005F121A" w:rsidP="00C824C7">
      <w:pPr>
        <w:pStyle w:val="0-ABNT"/>
        <w:rPr>
          <w:lang w:val="pt-BR"/>
        </w:rPr>
      </w:pPr>
    </w:p>
    <w:p w14:paraId="782AD0EC" w14:textId="77777777" w:rsidR="005F121A" w:rsidRPr="00E6061C" w:rsidRDefault="005F121A" w:rsidP="00C824C7">
      <w:pPr>
        <w:pStyle w:val="0-ABNT"/>
        <w:rPr>
          <w:lang w:val="pt-BR"/>
        </w:rPr>
      </w:pPr>
    </w:p>
    <w:p w14:paraId="153E0F35" w14:textId="77777777" w:rsidR="00462664" w:rsidRDefault="00B92555" w:rsidP="00323AED">
      <w:pPr>
        <w:pStyle w:val="0-Titulo-Nivel2"/>
      </w:pPr>
      <w:bookmarkStart w:id="10" w:name="_Toc45271539"/>
      <w:r w:rsidRPr="00A9702A">
        <w:t>Requisitos Não Funcionais</w:t>
      </w:r>
      <w:bookmarkEnd w:id="10"/>
    </w:p>
    <w:p w14:paraId="08DA1D47" w14:textId="77777777" w:rsidR="0069314B" w:rsidRPr="0069314B" w:rsidRDefault="0069314B" w:rsidP="0069314B">
      <w:pPr>
        <w:pStyle w:val="0-ABNT"/>
      </w:pPr>
    </w:p>
    <w:tbl>
      <w:tblPr>
        <w:tblStyle w:val="Tabelacomgrade"/>
        <w:tblW w:w="0" w:type="auto"/>
        <w:tblInd w:w="108" w:type="dxa"/>
        <w:tblLayout w:type="fixed"/>
        <w:tblLook w:val="04A0" w:firstRow="1" w:lastRow="0" w:firstColumn="1" w:lastColumn="0" w:noHBand="0" w:noVBand="1"/>
      </w:tblPr>
      <w:tblGrid>
        <w:gridCol w:w="2835"/>
        <w:gridCol w:w="1560"/>
        <w:gridCol w:w="2126"/>
        <w:gridCol w:w="142"/>
        <w:gridCol w:w="19"/>
        <w:gridCol w:w="2249"/>
      </w:tblGrid>
      <w:tr w:rsidR="00462664" w:rsidRPr="00A9702A" w14:paraId="50850E2A" w14:textId="77777777" w:rsidTr="00DC20E5">
        <w:tc>
          <w:tcPr>
            <w:tcW w:w="2835" w:type="dxa"/>
            <w:vAlign w:val="center"/>
          </w:tcPr>
          <w:p w14:paraId="32A1E909" w14:textId="77777777" w:rsidR="00462664" w:rsidRPr="00A9702A" w:rsidRDefault="00B92555" w:rsidP="00DC20E5">
            <w:pPr>
              <w:pStyle w:val="0-ABNT"/>
              <w:ind w:firstLine="0"/>
              <w:jc w:val="center"/>
            </w:pPr>
            <w:r w:rsidRPr="00A9702A">
              <w:rPr>
                <w:b/>
                <w:bCs/>
                <w:color w:val="000000"/>
              </w:rPr>
              <w:t xml:space="preserve">RNF 001 </w:t>
            </w:r>
            <w:r w:rsidRPr="00A9702A">
              <w:rPr>
                <w:b/>
                <w:bCs/>
                <w:i/>
                <w:iCs/>
                <w:color w:val="000000"/>
              </w:rPr>
              <w:t xml:space="preserve">– </w:t>
            </w:r>
            <w:proofErr w:type="spellStart"/>
            <w:r w:rsidRPr="00A9702A">
              <w:rPr>
                <w:b/>
                <w:bCs/>
                <w:i/>
                <w:iCs/>
                <w:color w:val="000000"/>
              </w:rPr>
              <w:t>Controle</w:t>
            </w:r>
            <w:proofErr w:type="spellEnd"/>
            <w:r w:rsidRPr="00A9702A">
              <w:rPr>
                <w:b/>
                <w:bCs/>
                <w:i/>
                <w:iCs/>
                <w:color w:val="000000"/>
              </w:rPr>
              <w:t xml:space="preserve"> de </w:t>
            </w:r>
            <w:proofErr w:type="spellStart"/>
            <w:r w:rsidRPr="00A9702A">
              <w:rPr>
                <w:b/>
                <w:bCs/>
                <w:i/>
                <w:iCs/>
                <w:color w:val="000000"/>
              </w:rPr>
              <w:t>acesso</w:t>
            </w:r>
            <w:proofErr w:type="spellEnd"/>
          </w:p>
        </w:tc>
        <w:tc>
          <w:tcPr>
            <w:tcW w:w="1560" w:type="dxa"/>
            <w:vAlign w:val="center"/>
          </w:tcPr>
          <w:p w14:paraId="0875D99C"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xml:space="preserve">: </w:t>
            </w:r>
            <w:proofErr w:type="spellStart"/>
            <w:r w:rsidRPr="00A9702A">
              <w:rPr>
                <w:color w:val="000000"/>
              </w:rPr>
              <w:t>Segurança</w:t>
            </w:r>
            <w:proofErr w:type="spellEnd"/>
          </w:p>
        </w:tc>
        <w:tc>
          <w:tcPr>
            <w:tcW w:w="2126" w:type="dxa"/>
          </w:tcPr>
          <w:p w14:paraId="2C29F942" w14:textId="77777777" w:rsidR="00462664" w:rsidRPr="00A9702A" w:rsidRDefault="00B92555" w:rsidP="00DC20E5">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614C2CAB" w14:textId="77777777" w:rsidR="00462664" w:rsidRPr="00A9702A" w:rsidRDefault="00B92555" w:rsidP="00DC20E5">
            <w:pPr>
              <w:pStyle w:val="0-ABNT"/>
              <w:spacing w:line="276" w:lineRule="auto"/>
              <w:ind w:firstLine="0"/>
              <w:rPr>
                <w:color w:val="000000"/>
              </w:rPr>
            </w:pPr>
            <w:proofErr w:type="gramStart"/>
            <w:r w:rsidRPr="00A9702A">
              <w:rPr>
                <w:color w:val="000000"/>
              </w:rPr>
              <w:t xml:space="preserve">(  </w:t>
            </w:r>
            <w:proofErr w:type="gramEnd"/>
            <w:r w:rsidRPr="00A9702A">
              <w:rPr>
                <w:color w:val="000000"/>
              </w:rPr>
              <w:t xml:space="preserve">  ) </w:t>
            </w:r>
            <w:proofErr w:type="spellStart"/>
            <w:r w:rsidRPr="00A9702A">
              <w:rPr>
                <w:color w:val="000000"/>
              </w:rPr>
              <w:t>Desejável</w:t>
            </w:r>
            <w:proofErr w:type="spellEnd"/>
          </w:p>
          <w:p w14:paraId="425A9834" w14:textId="77777777" w:rsidR="00462664" w:rsidRPr="00A9702A" w:rsidRDefault="00B92555" w:rsidP="00DC20E5">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410" w:type="dxa"/>
            <w:gridSpan w:val="3"/>
          </w:tcPr>
          <w:p w14:paraId="288DD4F0" w14:textId="77777777" w:rsidR="00462664" w:rsidRPr="00A9702A" w:rsidRDefault="00B92555" w:rsidP="00DC20E5">
            <w:pPr>
              <w:pStyle w:val="0-ABNT"/>
              <w:spacing w:line="276" w:lineRule="auto"/>
              <w:ind w:firstLine="0"/>
            </w:pPr>
            <w:proofErr w:type="spellStart"/>
            <w:r w:rsidRPr="00A9702A">
              <w:t>Permanência</w:t>
            </w:r>
            <w:proofErr w:type="spellEnd"/>
            <w:r w:rsidRPr="00A9702A">
              <w:t>:</w:t>
            </w:r>
          </w:p>
          <w:p w14:paraId="642ED10E" w14:textId="77777777" w:rsidR="00462664" w:rsidRPr="00A9702A" w:rsidRDefault="00B92555" w:rsidP="00DC20E5">
            <w:pPr>
              <w:pStyle w:val="0-ABNT"/>
              <w:spacing w:line="276" w:lineRule="auto"/>
              <w:ind w:firstLine="0"/>
            </w:pPr>
            <w:r w:rsidRPr="00A9702A">
              <w:t>(</w:t>
            </w:r>
            <w:proofErr w:type="gramStart"/>
            <w:r w:rsidRPr="00A9702A">
              <w:t>X )</w:t>
            </w:r>
            <w:proofErr w:type="gramEnd"/>
            <w:r w:rsidRPr="00A9702A">
              <w:t xml:space="preserve"> Permanente</w:t>
            </w:r>
          </w:p>
          <w:p w14:paraId="7316E611" w14:textId="77777777" w:rsidR="00462664" w:rsidRPr="00A9702A" w:rsidRDefault="00B92555" w:rsidP="00DC20E5">
            <w:pPr>
              <w:pStyle w:val="0-ABNT"/>
              <w:spacing w:line="276" w:lineRule="auto"/>
              <w:ind w:firstLine="0"/>
            </w:pPr>
            <w:proofErr w:type="gramStart"/>
            <w:r w:rsidRPr="00A9702A">
              <w:t xml:space="preserve">(  </w:t>
            </w:r>
            <w:proofErr w:type="gramEnd"/>
            <w:r w:rsidRPr="00A9702A">
              <w:t xml:space="preserve"> ) </w:t>
            </w:r>
            <w:proofErr w:type="spellStart"/>
            <w:r w:rsidRPr="00A9702A">
              <w:t>Transitório</w:t>
            </w:r>
            <w:proofErr w:type="spellEnd"/>
          </w:p>
        </w:tc>
      </w:tr>
      <w:tr w:rsidR="00462664" w:rsidRPr="00A9702A" w14:paraId="2F5973DB" w14:textId="77777777" w:rsidTr="00217ECC">
        <w:tc>
          <w:tcPr>
            <w:tcW w:w="8931" w:type="dxa"/>
            <w:gridSpan w:val="6"/>
          </w:tcPr>
          <w:p w14:paraId="1B7D41FE" w14:textId="2376FFD7" w:rsidR="00462664" w:rsidRPr="00431A59" w:rsidRDefault="00B92555" w:rsidP="005B763A">
            <w:pPr>
              <w:pStyle w:val="0-ABNT"/>
              <w:ind w:firstLine="0"/>
              <w:rPr>
                <w:lang w:val="pt-BR"/>
              </w:rPr>
            </w:pPr>
            <w:r w:rsidRPr="00E6061C">
              <w:rPr>
                <w:lang w:val="pt-BR"/>
              </w:rPr>
              <w:t xml:space="preserve">O sistema deverá permitir que </w:t>
            </w:r>
            <w:r w:rsidR="005F121A" w:rsidRPr="00E6061C">
              <w:rPr>
                <w:lang w:val="pt-BR"/>
              </w:rPr>
              <w:t>usuários já</w:t>
            </w:r>
            <w:r w:rsidR="005F121A">
              <w:rPr>
                <w:lang w:val="pt-BR"/>
              </w:rPr>
              <w:t xml:space="preserve"> </w:t>
            </w:r>
            <w:r w:rsidR="005F121A" w:rsidRPr="00E6061C">
              <w:rPr>
                <w:lang w:val="pt-BR"/>
              </w:rPr>
              <w:t>cadastrados</w:t>
            </w:r>
            <w:r w:rsidRPr="00E6061C">
              <w:rPr>
                <w:lang w:val="pt-BR"/>
              </w:rPr>
              <w:t xml:space="preserve"> tenha</w:t>
            </w:r>
            <w:r w:rsidR="005B763A">
              <w:rPr>
                <w:lang w:val="pt-BR"/>
              </w:rPr>
              <w:t>m</w:t>
            </w:r>
            <w:r w:rsidRPr="00E6061C">
              <w:rPr>
                <w:lang w:val="pt-BR"/>
              </w:rPr>
              <w:t xml:space="preserve"> acesso as funcionalidades do sistema por completo. Usuários não autenticados não poderão executar nenhuma funcionalidade no sistema</w:t>
            </w:r>
            <w:r w:rsidR="00C16408" w:rsidRPr="00E6061C">
              <w:rPr>
                <w:lang w:val="pt-BR"/>
              </w:rPr>
              <w:t xml:space="preserve">. </w:t>
            </w:r>
            <w:r w:rsidR="00C16408" w:rsidRPr="00431A59">
              <w:rPr>
                <w:lang w:val="pt-BR"/>
              </w:rPr>
              <w:t>O sistema n</w:t>
            </w:r>
            <w:r w:rsidR="005B763A" w:rsidRPr="00431A59">
              <w:rPr>
                <w:lang w:val="pt-BR"/>
              </w:rPr>
              <w:t xml:space="preserve">ão deve cadastrar </w:t>
            </w:r>
            <w:r w:rsidR="00C16408" w:rsidRPr="00431A59">
              <w:rPr>
                <w:lang w:val="pt-BR"/>
              </w:rPr>
              <w:t xml:space="preserve">usuários </w:t>
            </w:r>
            <w:r w:rsidR="005B763A" w:rsidRPr="00431A59">
              <w:rPr>
                <w:lang w:val="pt-BR"/>
              </w:rPr>
              <w:t xml:space="preserve">que </w:t>
            </w:r>
            <w:r w:rsidR="00FA7C5C" w:rsidRPr="00431A59">
              <w:rPr>
                <w:lang w:val="pt-BR"/>
              </w:rPr>
              <w:t>utilizam</w:t>
            </w:r>
            <w:r w:rsidR="005B763A" w:rsidRPr="00431A59">
              <w:rPr>
                <w:lang w:val="pt-BR"/>
              </w:rPr>
              <w:t xml:space="preserve"> o mesmo </w:t>
            </w:r>
            <w:r w:rsidR="00FA7C5C" w:rsidRPr="00431A59">
              <w:rPr>
                <w:lang w:val="pt-BR"/>
              </w:rPr>
              <w:t>e-mail</w:t>
            </w:r>
            <w:r w:rsidR="005B763A" w:rsidRPr="00431A59">
              <w:rPr>
                <w:lang w:val="pt-BR"/>
              </w:rPr>
              <w:t>.</w:t>
            </w:r>
            <w:r w:rsidR="00C16408" w:rsidRPr="00431A59">
              <w:rPr>
                <w:lang w:val="pt-BR"/>
              </w:rPr>
              <w:t xml:space="preserve"> </w:t>
            </w:r>
          </w:p>
        </w:tc>
      </w:tr>
      <w:tr w:rsidR="00462664" w:rsidRPr="00A9702A" w14:paraId="0E653FA9" w14:textId="77777777" w:rsidTr="00DC20E5">
        <w:tc>
          <w:tcPr>
            <w:tcW w:w="2835" w:type="dxa"/>
            <w:vAlign w:val="center"/>
          </w:tcPr>
          <w:p w14:paraId="15BE7672" w14:textId="77777777" w:rsidR="00462664" w:rsidRPr="00A9702A" w:rsidRDefault="00B92555" w:rsidP="00DC20E5">
            <w:pPr>
              <w:pStyle w:val="0-ABNT"/>
              <w:ind w:firstLine="0"/>
              <w:jc w:val="center"/>
            </w:pPr>
            <w:r w:rsidRPr="00A9702A">
              <w:rPr>
                <w:b/>
                <w:bCs/>
                <w:color w:val="000000"/>
              </w:rPr>
              <w:t xml:space="preserve">RNF 002 </w:t>
            </w:r>
            <w:r w:rsidRPr="00A9702A">
              <w:rPr>
                <w:b/>
                <w:bCs/>
                <w:i/>
                <w:iCs/>
                <w:color w:val="000000"/>
              </w:rPr>
              <w:t>– Sistema Web</w:t>
            </w:r>
          </w:p>
        </w:tc>
        <w:tc>
          <w:tcPr>
            <w:tcW w:w="1560" w:type="dxa"/>
            <w:vAlign w:val="center"/>
          </w:tcPr>
          <w:p w14:paraId="46D2BDBE"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xml:space="preserve">: </w:t>
            </w:r>
            <w:proofErr w:type="spellStart"/>
            <w:r w:rsidRPr="00A9702A">
              <w:rPr>
                <w:color w:val="000000"/>
              </w:rPr>
              <w:t>Produto</w:t>
            </w:r>
            <w:proofErr w:type="spellEnd"/>
          </w:p>
        </w:tc>
        <w:tc>
          <w:tcPr>
            <w:tcW w:w="2287" w:type="dxa"/>
            <w:gridSpan w:val="3"/>
          </w:tcPr>
          <w:p w14:paraId="1DC6030F" w14:textId="77777777" w:rsidR="00462664" w:rsidRPr="00A9702A" w:rsidRDefault="00B92555" w:rsidP="00100779">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5070128B" w14:textId="77777777" w:rsidR="00462664" w:rsidRPr="00A9702A" w:rsidRDefault="00B92555" w:rsidP="00100779">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Desejável</w:t>
            </w:r>
            <w:proofErr w:type="spellEnd"/>
          </w:p>
          <w:p w14:paraId="76842BE5" w14:textId="77777777" w:rsidR="00462664" w:rsidRPr="00A9702A" w:rsidRDefault="00B92555" w:rsidP="00100779">
            <w:pPr>
              <w:pStyle w:val="0-ABNT"/>
              <w:spacing w:line="276" w:lineRule="auto"/>
              <w:ind w:firstLine="0"/>
            </w:pPr>
            <w:r w:rsidRPr="00A9702A">
              <w:rPr>
                <w:color w:val="000000"/>
              </w:rPr>
              <w:t>(</w:t>
            </w:r>
            <w:r w:rsidR="00323AED">
              <w:rPr>
                <w:color w:val="000000"/>
              </w:rPr>
              <w:t>X</w:t>
            </w:r>
            <w:r w:rsidRPr="00A9702A">
              <w:rPr>
                <w:color w:val="000000"/>
              </w:rPr>
              <w:t xml:space="preserve">) </w:t>
            </w:r>
            <w:proofErr w:type="spellStart"/>
            <w:r w:rsidRPr="00A9702A">
              <w:rPr>
                <w:color w:val="000000"/>
              </w:rPr>
              <w:t>Obrigatório</w:t>
            </w:r>
            <w:proofErr w:type="spellEnd"/>
          </w:p>
        </w:tc>
        <w:tc>
          <w:tcPr>
            <w:tcW w:w="2249" w:type="dxa"/>
          </w:tcPr>
          <w:p w14:paraId="4794E262" w14:textId="77777777" w:rsidR="00462664" w:rsidRPr="00A9702A" w:rsidRDefault="00B92555" w:rsidP="00100779">
            <w:pPr>
              <w:pStyle w:val="0-ABNT"/>
              <w:spacing w:line="276" w:lineRule="auto"/>
              <w:ind w:firstLine="0"/>
            </w:pPr>
            <w:proofErr w:type="spellStart"/>
            <w:r w:rsidRPr="00A9702A">
              <w:t>Permanência</w:t>
            </w:r>
            <w:proofErr w:type="spellEnd"/>
            <w:r w:rsidRPr="00A9702A">
              <w:t>:</w:t>
            </w:r>
          </w:p>
          <w:p w14:paraId="35BD9C8C" w14:textId="2EF94398" w:rsidR="00462664" w:rsidRPr="00A9702A" w:rsidRDefault="005077CD" w:rsidP="00100779">
            <w:pPr>
              <w:pStyle w:val="0-ABNT"/>
              <w:spacing w:line="276" w:lineRule="auto"/>
              <w:ind w:firstLine="0"/>
            </w:pPr>
            <w:r>
              <w:t>(</w:t>
            </w:r>
            <w:r w:rsidR="00B92555" w:rsidRPr="00A9702A">
              <w:t>) Permanente</w:t>
            </w:r>
          </w:p>
          <w:p w14:paraId="462B839F" w14:textId="5C1B3525" w:rsidR="00462664" w:rsidRPr="00A9702A" w:rsidRDefault="00B92555" w:rsidP="00100779">
            <w:pPr>
              <w:pStyle w:val="0-ABNT"/>
              <w:spacing w:line="276" w:lineRule="auto"/>
              <w:ind w:firstLine="0"/>
            </w:pPr>
            <w:r w:rsidRPr="00A9702A">
              <w:t>(</w:t>
            </w:r>
            <w:r w:rsidR="00F5336E">
              <w:t>X</w:t>
            </w:r>
            <w:r w:rsidRPr="00A9702A">
              <w:t xml:space="preserve">) </w:t>
            </w:r>
            <w:proofErr w:type="spellStart"/>
            <w:r w:rsidRPr="00A9702A">
              <w:t>Transitório</w:t>
            </w:r>
            <w:proofErr w:type="spellEnd"/>
          </w:p>
        </w:tc>
      </w:tr>
      <w:tr w:rsidR="00462664" w:rsidRPr="00A9702A" w14:paraId="29BBCF01" w14:textId="77777777" w:rsidTr="00217ECC">
        <w:tc>
          <w:tcPr>
            <w:tcW w:w="8931" w:type="dxa"/>
            <w:gridSpan w:val="6"/>
          </w:tcPr>
          <w:p w14:paraId="5D47E227" w14:textId="77777777" w:rsidR="00462664" w:rsidRPr="00E6061C" w:rsidRDefault="00B92555" w:rsidP="00323AED">
            <w:pPr>
              <w:pStyle w:val="0-ABNT"/>
              <w:ind w:firstLine="0"/>
              <w:rPr>
                <w:lang w:val="pt-BR"/>
              </w:rPr>
            </w:pPr>
            <w:r w:rsidRPr="00E6061C">
              <w:rPr>
                <w:lang w:val="pt-BR"/>
              </w:rPr>
              <w:t xml:space="preserve">O usuário poderá acessar o sistema através da internet utilizando um navegador compatível com </w:t>
            </w:r>
            <w:r w:rsidRPr="00DD285B">
              <w:rPr>
                <w:i/>
                <w:iCs/>
                <w:lang w:val="pt-BR"/>
              </w:rPr>
              <w:t>Internet</w:t>
            </w:r>
            <w:r w:rsidRPr="00E6061C">
              <w:rPr>
                <w:lang w:val="pt-BR"/>
              </w:rPr>
              <w:t xml:space="preserve"> </w:t>
            </w:r>
            <w:r w:rsidRPr="00DD285B">
              <w:rPr>
                <w:i/>
                <w:iCs/>
                <w:lang w:val="pt-BR"/>
              </w:rPr>
              <w:t>Explorer</w:t>
            </w:r>
            <w:r w:rsidRPr="00E6061C">
              <w:rPr>
                <w:lang w:val="pt-BR"/>
              </w:rPr>
              <w:t xml:space="preserve"> 9 ou superior. </w:t>
            </w:r>
          </w:p>
        </w:tc>
      </w:tr>
      <w:tr w:rsidR="00462664" w:rsidRPr="00A9702A" w14:paraId="6878B512" w14:textId="77777777" w:rsidTr="00DC20E5">
        <w:tc>
          <w:tcPr>
            <w:tcW w:w="2835" w:type="dxa"/>
            <w:vAlign w:val="center"/>
          </w:tcPr>
          <w:p w14:paraId="2501353A" w14:textId="77777777" w:rsidR="00462664" w:rsidRPr="00A9702A" w:rsidRDefault="00B92555" w:rsidP="00DC20E5">
            <w:pPr>
              <w:pStyle w:val="0-ABNT"/>
              <w:ind w:firstLine="0"/>
              <w:jc w:val="center"/>
            </w:pPr>
            <w:r w:rsidRPr="00A9702A">
              <w:rPr>
                <w:b/>
                <w:bCs/>
                <w:color w:val="000000"/>
              </w:rPr>
              <w:t xml:space="preserve">RNF 003 </w:t>
            </w:r>
            <w:proofErr w:type="spellStart"/>
            <w:r w:rsidR="005F322D" w:rsidRPr="00A9702A">
              <w:rPr>
                <w:b/>
                <w:bCs/>
                <w:i/>
                <w:iCs/>
                <w:color w:val="000000"/>
              </w:rPr>
              <w:t>formato</w:t>
            </w:r>
            <w:proofErr w:type="spellEnd"/>
            <w:r w:rsidR="005F322D" w:rsidRPr="00A9702A">
              <w:rPr>
                <w:b/>
                <w:bCs/>
                <w:i/>
                <w:iCs/>
                <w:color w:val="000000"/>
              </w:rPr>
              <w:t xml:space="preserve"> do </w:t>
            </w:r>
            <w:proofErr w:type="spellStart"/>
            <w:r w:rsidR="005F322D" w:rsidRPr="00A9702A">
              <w:rPr>
                <w:b/>
                <w:bCs/>
                <w:i/>
                <w:iCs/>
                <w:color w:val="000000"/>
              </w:rPr>
              <w:t>relatório</w:t>
            </w:r>
            <w:proofErr w:type="spellEnd"/>
          </w:p>
        </w:tc>
        <w:tc>
          <w:tcPr>
            <w:tcW w:w="1560" w:type="dxa"/>
            <w:vAlign w:val="center"/>
          </w:tcPr>
          <w:p w14:paraId="3A63C012"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68" w:type="dxa"/>
            <w:gridSpan w:val="2"/>
          </w:tcPr>
          <w:p w14:paraId="1FCC4FC1" w14:textId="77777777" w:rsidR="00462664" w:rsidRPr="00A9702A" w:rsidRDefault="00B92555" w:rsidP="00100779">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7C1C5116" w14:textId="77777777" w:rsidR="00462664" w:rsidRPr="00A9702A" w:rsidRDefault="00B92555" w:rsidP="00100779">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Desejável</w:t>
            </w:r>
            <w:proofErr w:type="spellEnd"/>
          </w:p>
          <w:p w14:paraId="655FBF1D" w14:textId="77777777" w:rsidR="00462664" w:rsidRPr="00A9702A" w:rsidRDefault="00B92555" w:rsidP="00100779">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268" w:type="dxa"/>
            <w:gridSpan w:val="2"/>
          </w:tcPr>
          <w:p w14:paraId="25339AC5" w14:textId="77777777" w:rsidR="00462664" w:rsidRPr="00A9702A" w:rsidRDefault="00B92555" w:rsidP="00100779">
            <w:pPr>
              <w:pStyle w:val="0-ABNT"/>
              <w:spacing w:line="276" w:lineRule="auto"/>
              <w:ind w:firstLine="0"/>
            </w:pPr>
            <w:proofErr w:type="spellStart"/>
            <w:r w:rsidRPr="00A9702A">
              <w:t>Permanência</w:t>
            </w:r>
            <w:proofErr w:type="spellEnd"/>
            <w:r w:rsidRPr="00A9702A">
              <w:t>:</w:t>
            </w:r>
          </w:p>
          <w:p w14:paraId="47C54C3C" w14:textId="77777777" w:rsidR="00462664" w:rsidRPr="00A9702A" w:rsidRDefault="00100779" w:rsidP="00100779">
            <w:pPr>
              <w:pStyle w:val="0-ABNT"/>
              <w:spacing w:line="276" w:lineRule="auto"/>
              <w:ind w:firstLine="0"/>
            </w:pPr>
            <w:proofErr w:type="gramStart"/>
            <w:r>
              <w:t>(</w:t>
            </w:r>
            <w:r w:rsidR="00B92555" w:rsidRPr="00A9702A">
              <w:t xml:space="preserve"> )</w:t>
            </w:r>
            <w:proofErr w:type="gramEnd"/>
            <w:r w:rsidR="00B92555" w:rsidRPr="00A9702A">
              <w:t xml:space="preserve"> Permanente</w:t>
            </w:r>
          </w:p>
          <w:p w14:paraId="770A7D60" w14:textId="77777777" w:rsidR="00462664" w:rsidRPr="00A9702A" w:rsidRDefault="00B92555" w:rsidP="00100779">
            <w:pPr>
              <w:pStyle w:val="0-ABNT"/>
              <w:spacing w:line="276" w:lineRule="auto"/>
              <w:ind w:firstLine="0"/>
            </w:pPr>
            <w:r w:rsidRPr="00A9702A">
              <w:t>(</w:t>
            </w:r>
            <w:proofErr w:type="gramStart"/>
            <w:r w:rsidR="00100779">
              <w:t>X</w:t>
            </w:r>
            <w:r w:rsidRPr="00A9702A">
              <w:t xml:space="preserve"> )</w:t>
            </w:r>
            <w:proofErr w:type="gramEnd"/>
            <w:r w:rsidRPr="00A9702A">
              <w:t xml:space="preserve"> </w:t>
            </w:r>
            <w:proofErr w:type="spellStart"/>
            <w:r w:rsidRPr="00A9702A">
              <w:t>Transitório</w:t>
            </w:r>
            <w:proofErr w:type="spellEnd"/>
          </w:p>
        </w:tc>
      </w:tr>
      <w:tr w:rsidR="00462664" w:rsidRPr="00A9702A" w14:paraId="73D29024" w14:textId="77777777" w:rsidTr="00217ECC">
        <w:tc>
          <w:tcPr>
            <w:tcW w:w="8931" w:type="dxa"/>
            <w:gridSpan w:val="6"/>
          </w:tcPr>
          <w:p w14:paraId="79C774A3" w14:textId="5AAF7DB1" w:rsidR="00BB4D23" w:rsidRPr="003E42AE" w:rsidRDefault="00B92555" w:rsidP="00323AED">
            <w:pPr>
              <w:pStyle w:val="0-ABNT"/>
              <w:ind w:firstLine="0"/>
              <w:rPr>
                <w:lang w:val="pt-BR"/>
              </w:rPr>
            </w:pPr>
            <w:r w:rsidRPr="00E6061C">
              <w:rPr>
                <w:lang w:val="pt-BR"/>
              </w:rPr>
              <w:t xml:space="preserve">O sistema deverá mostrar </w:t>
            </w:r>
            <w:r w:rsidR="005F322D" w:rsidRPr="00E6061C">
              <w:rPr>
                <w:lang w:val="pt-BR"/>
              </w:rPr>
              <w:t xml:space="preserve">o </w:t>
            </w:r>
            <w:r w:rsidR="005F121A" w:rsidRPr="00E6061C">
              <w:rPr>
                <w:lang w:val="pt-BR"/>
              </w:rPr>
              <w:t>relatório</w:t>
            </w:r>
            <w:r w:rsidR="005F322D" w:rsidRPr="00E6061C">
              <w:rPr>
                <w:lang w:val="pt-BR"/>
              </w:rPr>
              <w:t xml:space="preserve"> </w:t>
            </w:r>
            <w:r w:rsidRPr="00E6061C">
              <w:rPr>
                <w:lang w:val="pt-BR"/>
              </w:rPr>
              <w:t xml:space="preserve">em uma tabela ocupando </w:t>
            </w:r>
            <w:r w:rsidR="005F322D" w:rsidRPr="00E6061C">
              <w:rPr>
                <w:lang w:val="pt-BR"/>
              </w:rPr>
              <w:t xml:space="preserve">quase </w:t>
            </w:r>
            <w:r w:rsidRPr="00E6061C">
              <w:rPr>
                <w:lang w:val="pt-BR"/>
              </w:rPr>
              <w:t xml:space="preserve">toda a página </w:t>
            </w:r>
            <w:r w:rsidR="003E42AE">
              <w:rPr>
                <w:lang w:val="pt-BR"/>
              </w:rPr>
              <w:t xml:space="preserve">centralizado; o </w:t>
            </w:r>
            <w:r w:rsidR="005F322D" w:rsidRPr="00E6061C">
              <w:rPr>
                <w:lang w:val="pt-BR"/>
              </w:rPr>
              <w:t>título</w:t>
            </w:r>
            <w:r w:rsidR="003E42AE">
              <w:rPr>
                <w:lang w:val="pt-BR"/>
              </w:rPr>
              <w:t xml:space="preserve"> também deve estar</w:t>
            </w:r>
            <w:r w:rsidR="005F322D" w:rsidRPr="00E6061C">
              <w:rPr>
                <w:lang w:val="pt-BR"/>
              </w:rPr>
              <w:t xml:space="preserve"> alinhado no centro </w:t>
            </w:r>
            <w:r w:rsidR="003E42AE">
              <w:rPr>
                <w:lang w:val="pt-BR"/>
              </w:rPr>
              <w:t xml:space="preserve">e </w:t>
            </w:r>
            <w:r w:rsidR="005F322D" w:rsidRPr="00E6061C">
              <w:rPr>
                <w:lang w:val="pt-BR"/>
              </w:rPr>
              <w:t>em negrito.</w:t>
            </w:r>
            <w:r w:rsidR="002F1AC8" w:rsidRPr="00E6061C">
              <w:rPr>
                <w:lang w:val="pt-BR"/>
              </w:rPr>
              <w:t xml:space="preserve"> O relatório deve conter os seguintes dados de sua descrição como: </w:t>
            </w:r>
            <w:r w:rsidR="00FA7C5C">
              <w:rPr>
                <w:lang w:val="pt-BR"/>
              </w:rPr>
              <w:t>Autor</w:t>
            </w:r>
            <w:r w:rsidR="002F1AC8" w:rsidRPr="00E6061C">
              <w:rPr>
                <w:lang w:val="pt-BR"/>
              </w:rPr>
              <w:t>: “</w:t>
            </w:r>
            <w:r w:rsidR="002F1AC8" w:rsidRPr="00FA7C5C">
              <w:rPr>
                <w:i/>
                <w:iCs/>
                <w:lang w:val="pt-BR"/>
              </w:rPr>
              <w:t>user</w:t>
            </w:r>
            <w:r w:rsidR="002F1AC8" w:rsidRPr="00E6061C">
              <w:rPr>
                <w:lang w:val="pt-BR"/>
              </w:rPr>
              <w:t xml:space="preserve">”; Data do Relatório: “12/01/2012”; Total de Receitas: “R$1500.00”; </w:t>
            </w:r>
            <w:r w:rsidR="001C0F77" w:rsidRPr="00E6061C">
              <w:rPr>
                <w:lang w:val="pt-BR"/>
              </w:rPr>
              <w:t>Total de Despesas: “R$932,00”</w:t>
            </w:r>
            <w:r w:rsidR="003E42AE">
              <w:rPr>
                <w:lang w:val="pt-BR"/>
              </w:rPr>
              <w:t>; Despesas pagas, Despesas pendentes, porcentagem de gastos e</w:t>
            </w:r>
            <w:r w:rsidR="001C0F77" w:rsidRPr="00E6061C">
              <w:rPr>
                <w:lang w:val="pt-BR"/>
              </w:rPr>
              <w:t xml:space="preserve"> por fim Situação: </w:t>
            </w:r>
            <w:r w:rsidR="00D97048" w:rsidRPr="00E6061C">
              <w:rPr>
                <w:lang w:val="pt-BR"/>
              </w:rPr>
              <w:t>“R$1500,00 – R$932,00 = R$568,00. Foi gasto 61,33% da Receita total”</w:t>
            </w:r>
            <w:r w:rsidR="005F121A">
              <w:rPr>
                <w:lang w:val="pt-BR"/>
              </w:rPr>
              <w:t>. L</w:t>
            </w:r>
            <w:r w:rsidR="00DF79E2">
              <w:rPr>
                <w:lang w:val="pt-BR"/>
              </w:rPr>
              <w:t>ogo abaixo</w:t>
            </w:r>
            <w:r w:rsidR="00D97048" w:rsidRPr="00E6061C">
              <w:rPr>
                <w:lang w:val="pt-BR"/>
              </w:rPr>
              <w:t xml:space="preserve"> </w:t>
            </w:r>
            <w:r w:rsidR="00DF79E2">
              <w:rPr>
                <w:lang w:val="pt-BR"/>
              </w:rPr>
              <w:t xml:space="preserve">uma tabela com a lista de todas as </w:t>
            </w:r>
            <w:r w:rsidR="005F121A">
              <w:rPr>
                <w:lang w:val="pt-BR"/>
              </w:rPr>
              <w:t>receitas</w:t>
            </w:r>
            <w:r w:rsidR="00DF79E2">
              <w:rPr>
                <w:lang w:val="pt-BR"/>
              </w:rPr>
              <w:t xml:space="preserve"> </w:t>
            </w:r>
            <w:r w:rsidR="005F121A">
              <w:rPr>
                <w:lang w:val="pt-BR"/>
              </w:rPr>
              <w:t>e despesas</w:t>
            </w:r>
            <w:r w:rsidR="00DF79E2">
              <w:rPr>
                <w:lang w:val="pt-BR"/>
              </w:rPr>
              <w:t xml:space="preserve"> com sua descrição, data</w:t>
            </w:r>
            <w:r w:rsidR="005F121A">
              <w:rPr>
                <w:lang w:val="pt-BR"/>
              </w:rPr>
              <w:t>, descrição, categoria, status e valor</w:t>
            </w:r>
            <w:r w:rsidR="00D97048" w:rsidRPr="00E6061C">
              <w:rPr>
                <w:lang w:val="pt-BR"/>
              </w:rPr>
              <w:t>.</w:t>
            </w:r>
            <w:r w:rsidR="003E42AE">
              <w:rPr>
                <w:lang w:val="pt-BR"/>
              </w:rPr>
              <w:t xml:space="preserve"> </w:t>
            </w:r>
            <w:r w:rsidR="003E42AE">
              <w:rPr>
                <w:lang w:val="pt-BR"/>
              </w:rPr>
              <w:lastRenderedPageBreak/>
              <w:t>Também será possível ordenar os dados do relatório em categoria</w:t>
            </w:r>
            <w:r w:rsidR="005F121A">
              <w:rPr>
                <w:lang w:val="pt-BR"/>
              </w:rPr>
              <w:t>, data, pendente e finalizado</w:t>
            </w:r>
            <w:r w:rsidR="003E42AE">
              <w:rPr>
                <w:lang w:val="pt-BR"/>
              </w:rPr>
              <w:t>.</w:t>
            </w:r>
          </w:p>
        </w:tc>
      </w:tr>
      <w:tr w:rsidR="00462664" w:rsidRPr="00A9702A" w14:paraId="31122F50" w14:textId="77777777" w:rsidTr="00DC20E5">
        <w:tc>
          <w:tcPr>
            <w:tcW w:w="2835" w:type="dxa"/>
            <w:vAlign w:val="center"/>
          </w:tcPr>
          <w:p w14:paraId="6FF0A9E4" w14:textId="77777777" w:rsidR="00462664" w:rsidRPr="00A9702A" w:rsidRDefault="00B92555" w:rsidP="00DC20E5">
            <w:pPr>
              <w:pStyle w:val="0-ABNT"/>
              <w:ind w:firstLine="0"/>
              <w:jc w:val="center"/>
            </w:pPr>
            <w:r w:rsidRPr="00A9702A">
              <w:rPr>
                <w:b/>
                <w:bCs/>
                <w:color w:val="000000"/>
              </w:rPr>
              <w:lastRenderedPageBreak/>
              <w:t xml:space="preserve">RNF </w:t>
            </w:r>
            <w:r w:rsidR="00985F3E" w:rsidRPr="00A9702A">
              <w:rPr>
                <w:b/>
                <w:bCs/>
                <w:color w:val="000000"/>
              </w:rPr>
              <w:t xml:space="preserve">004 </w:t>
            </w:r>
            <w:r w:rsidR="00985F3E" w:rsidRPr="00A9702A">
              <w:rPr>
                <w:b/>
                <w:bCs/>
                <w:i/>
                <w:iCs/>
                <w:color w:val="000000"/>
              </w:rPr>
              <w:t>entradas</w:t>
            </w:r>
            <w:r w:rsidR="002135E5" w:rsidRPr="00A9702A">
              <w:rPr>
                <w:b/>
                <w:bCs/>
                <w:i/>
                <w:iCs/>
                <w:color w:val="000000"/>
              </w:rPr>
              <w:t xml:space="preserve"> de dados</w:t>
            </w:r>
          </w:p>
        </w:tc>
        <w:tc>
          <w:tcPr>
            <w:tcW w:w="1560" w:type="dxa"/>
            <w:vAlign w:val="center"/>
          </w:tcPr>
          <w:p w14:paraId="7EB2708F" w14:textId="77777777" w:rsidR="00462664" w:rsidRPr="00A9702A" w:rsidRDefault="00B92555"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87" w:type="dxa"/>
            <w:gridSpan w:val="3"/>
          </w:tcPr>
          <w:p w14:paraId="1E950AF9" w14:textId="77777777" w:rsidR="00462664" w:rsidRPr="00A9702A" w:rsidRDefault="00B92555" w:rsidP="00920EC4">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56D2B105" w14:textId="77777777" w:rsidR="00462664" w:rsidRPr="00A9702A" w:rsidRDefault="00B92555" w:rsidP="00920EC4">
            <w:pPr>
              <w:pStyle w:val="0-ABNT"/>
              <w:spacing w:line="276" w:lineRule="auto"/>
              <w:ind w:firstLine="0"/>
              <w:rPr>
                <w:color w:val="000000"/>
              </w:rPr>
            </w:pPr>
            <w:proofErr w:type="gramStart"/>
            <w:r w:rsidRPr="00A9702A">
              <w:rPr>
                <w:color w:val="000000"/>
              </w:rPr>
              <w:t>(  )</w:t>
            </w:r>
            <w:proofErr w:type="gramEnd"/>
            <w:r w:rsidRPr="00A9702A">
              <w:rPr>
                <w:color w:val="000000"/>
              </w:rPr>
              <w:t xml:space="preserve"> </w:t>
            </w:r>
            <w:proofErr w:type="spellStart"/>
            <w:r w:rsidRPr="00A9702A">
              <w:rPr>
                <w:color w:val="000000"/>
              </w:rPr>
              <w:t>Desejável</w:t>
            </w:r>
            <w:proofErr w:type="spellEnd"/>
          </w:p>
          <w:p w14:paraId="6BDE005A" w14:textId="77777777" w:rsidR="00462664" w:rsidRPr="00A9702A" w:rsidRDefault="00B92555" w:rsidP="00920EC4">
            <w:pPr>
              <w:pStyle w:val="0-ABNT"/>
              <w:spacing w:line="276" w:lineRule="auto"/>
              <w:ind w:firstLine="0"/>
            </w:pPr>
            <w:r w:rsidRPr="00A9702A">
              <w:rPr>
                <w:color w:val="000000"/>
              </w:rPr>
              <w:t>(</w:t>
            </w:r>
            <w:proofErr w:type="gramStart"/>
            <w:r w:rsidRPr="00A9702A">
              <w:rPr>
                <w:color w:val="000000"/>
              </w:rPr>
              <w:t>X )</w:t>
            </w:r>
            <w:proofErr w:type="gramEnd"/>
            <w:r w:rsidRPr="00A9702A">
              <w:rPr>
                <w:color w:val="000000"/>
              </w:rPr>
              <w:t xml:space="preserve"> </w:t>
            </w:r>
            <w:proofErr w:type="spellStart"/>
            <w:r w:rsidRPr="00A9702A">
              <w:rPr>
                <w:color w:val="000000"/>
              </w:rPr>
              <w:t>Obrigatório</w:t>
            </w:r>
            <w:proofErr w:type="spellEnd"/>
          </w:p>
        </w:tc>
        <w:tc>
          <w:tcPr>
            <w:tcW w:w="2249" w:type="dxa"/>
          </w:tcPr>
          <w:p w14:paraId="3EC08058" w14:textId="77777777" w:rsidR="00462664" w:rsidRPr="00A9702A" w:rsidRDefault="00B92555" w:rsidP="00920EC4">
            <w:pPr>
              <w:pStyle w:val="0-ABNT"/>
              <w:spacing w:line="276" w:lineRule="auto"/>
              <w:ind w:firstLine="0"/>
            </w:pPr>
            <w:proofErr w:type="spellStart"/>
            <w:r w:rsidRPr="00A9702A">
              <w:t>Permanência</w:t>
            </w:r>
            <w:proofErr w:type="spellEnd"/>
            <w:r w:rsidRPr="00A9702A">
              <w:t>:</w:t>
            </w:r>
          </w:p>
          <w:p w14:paraId="7A088F59" w14:textId="77777777" w:rsidR="00462664" w:rsidRPr="00A9702A" w:rsidRDefault="00B92555" w:rsidP="00920EC4">
            <w:pPr>
              <w:pStyle w:val="0-ABNT"/>
              <w:spacing w:line="276" w:lineRule="auto"/>
              <w:ind w:firstLine="0"/>
            </w:pPr>
            <w:r w:rsidRPr="00A9702A">
              <w:t>(X) Permanente</w:t>
            </w:r>
          </w:p>
          <w:p w14:paraId="3570524D" w14:textId="77777777" w:rsidR="00462664" w:rsidRPr="00A9702A" w:rsidRDefault="00B92555" w:rsidP="00920EC4">
            <w:pPr>
              <w:pStyle w:val="0-ABNT"/>
              <w:spacing w:line="276" w:lineRule="auto"/>
              <w:ind w:firstLine="0"/>
            </w:pPr>
            <w:proofErr w:type="gramStart"/>
            <w:r w:rsidRPr="00A9702A">
              <w:t xml:space="preserve">(  </w:t>
            </w:r>
            <w:proofErr w:type="gramEnd"/>
            <w:r w:rsidRPr="00A9702A">
              <w:t xml:space="preserve">  ) </w:t>
            </w:r>
            <w:proofErr w:type="spellStart"/>
            <w:r w:rsidRPr="00A9702A">
              <w:t>Transitório</w:t>
            </w:r>
            <w:proofErr w:type="spellEnd"/>
          </w:p>
        </w:tc>
      </w:tr>
      <w:tr w:rsidR="00462664" w:rsidRPr="00A9702A" w14:paraId="249D5B00" w14:textId="77777777" w:rsidTr="00217ECC">
        <w:tc>
          <w:tcPr>
            <w:tcW w:w="8931" w:type="dxa"/>
            <w:gridSpan w:val="6"/>
          </w:tcPr>
          <w:p w14:paraId="21ADD3A6" w14:textId="2E629F2B" w:rsidR="00462664" w:rsidRPr="00E6061C" w:rsidRDefault="005B3415" w:rsidP="00323AED">
            <w:pPr>
              <w:pStyle w:val="0-ABNT"/>
              <w:ind w:firstLine="0"/>
              <w:rPr>
                <w:lang w:val="pt-BR"/>
              </w:rPr>
            </w:pPr>
            <w:r w:rsidRPr="00E6061C">
              <w:rPr>
                <w:lang w:val="pt-BR"/>
              </w:rPr>
              <w:t>O sistema deverá mostrar um</w:t>
            </w:r>
            <w:r w:rsidR="00B92555" w:rsidRPr="00E6061C">
              <w:rPr>
                <w:lang w:val="pt-BR"/>
              </w:rPr>
              <w:t xml:space="preserve"> </w:t>
            </w:r>
            <w:r w:rsidRPr="00E6061C">
              <w:rPr>
                <w:lang w:val="pt-BR"/>
              </w:rPr>
              <w:t xml:space="preserve">formulário com a descrição e abaixo um </w:t>
            </w:r>
            <w:r w:rsidRPr="00E6061C">
              <w:rPr>
                <w:i/>
                <w:lang w:val="pt-BR"/>
              </w:rPr>
              <w:t>input</w:t>
            </w:r>
            <w:r w:rsidRPr="00E6061C">
              <w:rPr>
                <w:lang w:val="pt-BR"/>
              </w:rPr>
              <w:t xml:space="preserve"> para a entrada de dado</w:t>
            </w:r>
            <w:r w:rsidR="005F121A">
              <w:rPr>
                <w:lang w:val="pt-BR"/>
              </w:rPr>
              <w:t>s.</w:t>
            </w:r>
          </w:p>
        </w:tc>
      </w:tr>
      <w:tr w:rsidR="000E4BFD" w:rsidRPr="00A9702A" w14:paraId="49943CC2" w14:textId="77777777" w:rsidTr="00DC20E5">
        <w:tc>
          <w:tcPr>
            <w:tcW w:w="2835" w:type="dxa"/>
            <w:vAlign w:val="center"/>
          </w:tcPr>
          <w:p w14:paraId="43B8E4B8" w14:textId="77777777" w:rsidR="000E4BFD" w:rsidRPr="00A9702A" w:rsidRDefault="000E4BFD" w:rsidP="00DC20E5">
            <w:pPr>
              <w:pStyle w:val="0-ABNT"/>
              <w:ind w:firstLine="0"/>
              <w:jc w:val="center"/>
            </w:pPr>
            <w:r w:rsidRPr="00A9702A">
              <w:rPr>
                <w:b/>
                <w:bCs/>
                <w:color w:val="000000"/>
              </w:rPr>
              <w:t xml:space="preserve">RNF 005 </w:t>
            </w:r>
            <w:r w:rsidR="005C1328" w:rsidRPr="00A9702A">
              <w:rPr>
                <w:b/>
                <w:bCs/>
                <w:i/>
                <w:iCs/>
                <w:color w:val="000000"/>
              </w:rPr>
              <w:t xml:space="preserve">layout da </w:t>
            </w:r>
            <w:proofErr w:type="spellStart"/>
            <w:r w:rsidR="005C1328" w:rsidRPr="00A9702A">
              <w:rPr>
                <w:b/>
                <w:bCs/>
                <w:i/>
                <w:iCs/>
                <w:color w:val="000000"/>
              </w:rPr>
              <w:t>tabela</w:t>
            </w:r>
            <w:proofErr w:type="spellEnd"/>
          </w:p>
        </w:tc>
        <w:tc>
          <w:tcPr>
            <w:tcW w:w="1560" w:type="dxa"/>
            <w:vAlign w:val="center"/>
          </w:tcPr>
          <w:p w14:paraId="272B38E4" w14:textId="77777777" w:rsidR="000E4BFD" w:rsidRPr="00A9702A" w:rsidRDefault="000E4BFD"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87" w:type="dxa"/>
            <w:gridSpan w:val="3"/>
          </w:tcPr>
          <w:p w14:paraId="403258B2" w14:textId="77777777" w:rsidR="000E4BFD" w:rsidRPr="00A9702A" w:rsidRDefault="000E4BFD" w:rsidP="00920EC4">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668184A5" w14:textId="77777777" w:rsidR="000E4BFD" w:rsidRPr="00A9702A" w:rsidRDefault="000E4BFD" w:rsidP="00920EC4">
            <w:pPr>
              <w:pStyle w:val="0-ABNT"/>
              <w:spacing w:line="276" w:lineRule="auto"/>
              <w:ind w:firstLine="0"/>
              <w:rPr>
                <w:color w:val="000000"/>
              </w:rPr>
            </w:pPr>
            <w:proofErr w:type="gramStart"/>
            <w:r w:rsidRPr="00A9702A">
              <w:rPr>
                <w:color w:val="000000"/>
              </w:rPr>
              <w:t xml:space="preserve">( </w:t>
            </w:r>
            <w:r w:rsidR="005C1328" w:rsidRPr="00A9702A">
              <w:rPr>
                <w:color w:val="000000"/>
              </w:rPr>
              <w:t>X</w:t>
            </w:r>
            <w:proofErr w:type="gramEnd"/>
            <w:r w:rsidRPr="00A9702A">
              <w:rPr>
                <w:color w:val="000000"/>
              </w:rPr>
              <w:t xml:space="preserve"> ) </w:t>
            </w:r>
            <w:proofErr w:type="spellStart"/>
            <w:r w:rsidRPr="00A9702A">
              <w:rPr>
                <w:color w:val="000000"/>
              </w:rPr>
              <w:t>Desejável</w:t>
            </w:r>
            <w:proofErr w:type="spellEnd"/>
          </w:p>
          <w:p w14:paraId="11CAA1EF" w14:textId="77777777" w:rsidR="000E4BFD" w:rsidRPr="00A9702A" w:rsidRDefault="000E4BFD" w:rsidP="00920EC4">
            <w:pPr>
              <w:pStyle w:val="0-ABNT"/>
              <w:spacing w:line="276" w:lineRule="auto"/>
              <w:ind w:firstLine="0"/>
            </w:pPr>
            <w:proofErr w:type="gramStart"/>
            <w:r w:rsidRPr="00A9702A">
              <w:rPr>
                <w:color w:val="000000"/>
              </w:rPr>
              <w:t>( )</w:t>
            </w:r>
            <w:proofErr w:type="gramEnd"/>
            <w:r w:rsidRPr="00A9702A">
              <w:rPr>
                <w:color w:val="000000"/>
              </w:rPr>
              <w:t xml:space="preserve"> </w:t>
            </w:r>
            <w:proofErr w:type="spellStart"/>
            <w:r w:rsidRPr="00A9702A">
              <w:rPr>
                <w:color w:val="000000"/>
              </w:rPr>
              <w:t>Obrigatório</w:t>
            </w:r>
            <w:proofErr w:type="spellEnd"/>
          </w:p>
        </w:tc>
        <w:tc>
          <w:tcPr>
            <w:tcW w:w="2249" w:type="dxa"/>
          </w:tcPr>
          <w:p w14:paraId="25B30832" w14:textId="77777777" w:rsidR="000E4BFD" w:rsidRPr="00A9702A" w:rsidRDefault="000E4BFD" w:rsidP="00920EC4">
            <w:pPr>
              <w:pStyle w:val="0-ABNT"/>
              <w:spacing w:line="276" w:lineRule="auto"/>
              <w:ind w:firstLine="0"/>
            </w:pPr>
            <w:proofErr w:type="spellStart"/>
            <w:r w:rsidRPr="00A9702A">
              <w:t>Permanência</w:t>
            </w:r>
            <w:proofErr w:type="spellEnd"/>
            <w:r w:rsidRPr="00A9702A">
              <w:t>:</w:t>
            </w:r>
          </w:p>
          <w:p w14:paraId="604E2CBF" w14:textId="77777777" w:rsidR="000E4BFD" w:rsidRPr="00A9702A" w:rsidRDefault="005C1328" w:rsidP="00920EC4">
            <w:pPr>
              <w:pStyle w:val="0-ABNT"/>
              <w:spacing w:line="276" w:lineRule="auto"/>
              <w:ind w:firstLine="0"/>
            </w:pPr>
            <w:proofErr w:type="gramStart"/>
            <w:r w:rsidRPr="00A9702A">
              <w:t xml:space="preserve">( </w:t>
            </w:r>
            <w:r w:rsidR="000E4BFD" w:rsidRPr="00A9702A">
              <w:t>)</w:t>
            </w:r>
            <w:proofErr w:type="gramEnd"/>
            <w:r w:rsidR="000E4BFD" w:rsidRPr="00A9702A">
              <w:t xml:space="preserve"> Permanente</w:t>
            </w:r>
          </w:p>
          <w:p w14:paraId="32177946" w14:textId="77777777" w:rsidR="000E4BFD" w:rsidRPr="00A9702A" w:rsidRDefault="005C1328" w:rsidP="00920EC4">
            <w:pPr>
              <w:pStyle w:val="0-ABNT"/>
              <w:spacing w:line="276" w:lineRule="auto"/>
              <w:ind w:firstLine="0"/>
            </w:pPr>
            <w:r w:rsidRPr="00A9702A">
              <w:t>(X</w:t>
            </w:r>
            <w:r w:rsidR="000E4BFD" w:rsidRPr="00A9702A">
              <w:t xml:space="preserve">) </w:t>
            </w:r>
            <w:proofErr w:type="spellStart"/>
            <w:r w:rsidR="000E4BFD" w:rsidRPr="00A9702A">
              <w:t>Transitório</w:t>
            </w:r>
            <w:proofErr w:type="spellEnd"/>
          </w:p>
        </w:tc>
      </w:tr>
      <w:tr w:rsidR="000E4BFD" w:rsidRPr="00A9702A" w14:paraId="2D1EC0AF" w14:textId="77777777" w:rsidTr="00217ECC">
        <w:tc>
          <w:tcPr>
            <w:tcW w:w="8931" w:type="dxa"/>
            <w:gridSpan w:val="6"/>
          </w:tcPr>
          <w:p w14:paraId="56EBBF82" w14:textId="11C41944" w:rsidR="000E4BFD" w:rsidRPr="00E6061C" w:rsidRDefault="005C1328" w:rsidP="00323AED">
            <w:pPr>
              <w:pStyle w:val="0-ABNT"/>
              <w:ind w:firstLine="0"/>
              <w:rPr>
                <w:lang w:val="pt-BR"/>
              </w:rPr>
            </w:pPr>
            <w:r w:rsidRPr="00E6061C">
              <w:rPr>
                <w:lang w:val="pt-BR"/>
              </w:rPr>
              <w:t xml:space="preserve">O sistema deverá mostrar a tabela de forma crescente em relação a data de lançamento. </w:t>
            </w:r>
            <w:r w:rsidR="00DD285B">
              <w:rPr>
                <w:lang w:val="pt-BR"/>
              </w:rPr>
              <w:t xml:space="preserve">As ações (alterar e excluir) de cada despesa </w:t>
            </w:r>
            <w:r w:rsidR="005F121A">
              <w:rPr>
                <w:lang w:val="pt-BR"/>
              </w:rPr>
              <w:t xml:space="preserve">e receita </w:t>
            </w:r>
            <w:r w:rsidR="00DD285B">
              <w:rPr>
                <w:lang w:val="pt-BR"/>
              </w:rPr>
              <w:t xml:space="preserve">estará em sua respectiva linha assim como data, descrição, </w:t>
            </w:r>
            <w:r w:rsidR="005F121A">
              <w:rPr>
                <w:lang w:val="pt-BR"/>
              </w:rPr>
              <w:t xml:space="preserve">categoria, </w:t>
            </w:r>
            <w:r w:rsidR="00DD285B">
              <w:rPr>
                <w:lang w:val="pt-BR"/>
              </w:rPr>
              <w:t>status e valor</w:t>
            </w:r>
            <w:r w:rsidR="00C56E2F">
              <w:rPr>
                <w:lang w:val="pt-BR"/>
              </w:rPr>
              <w:t xml:space="preserve">. Os </w:t>
            </w:r>
            <w:r w:rsidR="00FA7C5C">
              <w:rPr>
                <w:lang w:val="pt-BR"/>
              </w:rPr>
              <w:t>ícones</w:t>
            </w:r>
            <w:r w:rsidR="00C56E2F">
              <w:rPr>
                <w:lang w:val="pt-BR"/>
              </w:rPr>
              <w:t xml:space="preserve"> a serem escolhidos como ações serão: </w:t>
            </w:r>
            <w:r w:rsidR="00FA7C5C">
              <w:rPr>
                <w:lang w:val="pt-BR"/>
              </w:rPr>
              <w:t>lápis</w:t>
            </w:r>
            <w:r w:rsidR="00C56E2F">
              <w:rPr>
                <w:lang w:val="pt-BR"/>
              </w:rPr>
              <w:t xml:space="preserve"> para atualização dos dados e lixeira para exclusão</w:t>
            </w:r>
          </w:p>
        </w:tc>
      </w:tr>
      <w:tr w:rsidR="00985F3E" w:rsidRPr="00A9702A" w14:paraId="50EC835A" w14:textId="77777777" w:rsidTr="00DC20E5">
        <w:tc>
          <w:tcPr>
            <w:tcW w:w="2835" w:type="dxa"/>
            <w:vAlign w:val="center"/>
          </w:tcPr>
          <w:p w14:paraId="0FD2C6FA" w14:textId="77777777" w:rsidR="00985F3E" w:rsidRPr="00A9702A" w:rsidRDefault="00985F3E" w:rsidP="00DC20E5">
            <w:pPr>
              <w:pStyle w:val="0-ABNT"/>
              <w:ind w:firstLine="0"/>
              <w:jc w:val="center"/>
            </w:pPr>
            <w:r w:rsidRPr="00A9702A">
              <w:rPr>
                <w:b/>
                <w:bCs/>
                <w:color w:val="000000"/>
              </w:rPr>
              <w:t xml:space="preserve">RNF 006 </w:t>
            </w:r>
            <w:proofErr w:type="spellStart"/>
            <w:r w:rsidRPr="00A9702A">
              <w:rPr>
                <w:b/>
                <w:bCs/>
                <w:color w:val="000000"/>
              </w:rPr>
              <w:t>Filtrar</w:t>
            </w:r>
            <w:proofErr w:type="spellEnd"/>
            <w:r w:rsidRPr="00A9702A">
              <w:rPr>
                <w:b/>
                <w:bCs/>
                <w:color w:val="000000"/>
              </w:rPr>
              <w:t xml:space="preserve"> </w:t>
            </w:r>
            <w:proofErr w:type="spellStart"/>
            <w:r w:rsidRPr="00A9702A">
              <w:rPr>
                <w:b/>
                <w:bCs/>
                <w:color w:val="000000"/>
              </w:rPr>
              <w:t>automaticamente</w:t>
            </w:r>
            <w:proofErr w:type="spellEnd"/>
          </w:p>
        </w:tc>
        <w:tc>
          <w:tcPr>
            <w:tcW w:w="1560" w:type="dxa"/>
            <w:vAlign w:val="center"/>
          </w:tcPr>
          <w:p w14:paraId="242830A6" w14:textId="77777777" w:rsidR="00985F3E" w:rsidRPr="00A9702A" w:rsidRDefault="00985F3E" w:rsidP="00DC20E5">
            <w:pPr>
              <w:pStyle w:val="0-ABNT"/>
              <w:ind w:firstLine="0"/>
              <w:jc w:val="center"/>
            </w:pPr>
            <w:proofErr w:type="spellStart"/>
            <w:r w:rsidRPr="00A9702A">
              <w:rPr>
                <w:color w:val="000000"/>
              </w:rPr>
              <w:t>Categoria</w:t>
            </w:r>
            <w:proofErr w:type="spellEnd"/>
            <w:r w:rsidRPr="00A9702A">
              <w:rPr>
                <w:color w:val="000000"/>
              </w:rPr>
              <w:t>: Interface</w:t>
            </w:r>
          </w:p>
        </w:tc>
        <w:tc>
          <w:tcPr>
            <w:tcW w:w="2287" w:type="dxa"/>
            <w:gridSpan w:val="3"/>
          </w:tcPr>
          <w:p w14:paraId="34DF2340" w14:textId="77777777" w:rsidR="00985F3E" w:rsidRPr="00A9702A" w:rsidRDefault="00985F3E" w:rsidP="00920EC4">
            <w:pPr>
              <w:pStyle w:val="0-ABNT"/>
              <w:spacing w:line="276" w:lineRule="auto"/>
              <w:ind w:firstLine="0"/>
              <w:rPr>
                <w:color w:val="000000"/>
              </w:rPr>
            </w:pPr>
            <w:proofErr w:type="spellStart"/>
            <w:r w:rsidRPr="00A9702A">
              <w:rPr>
                <w:color w:val="000000"/>
              </w:rPr>
              <w:t>Obrigatoriedade</w:t>
            </w:r>
            <w:proofErr w:type="spellEnd"/>
            <w:r w:rsidRPr="00A9702A">
              <w:rPr>
                <w:color w:val="000000"/>
              </w:rPr>
              <w:t xml:space="preserve">: </w:t>
            </w:r>
          </w:p>
          <w:p w14:paraId="6F582B02" w14:textId="77777777" w:rsidR="00985F3E" w:rsidRPr="00A9702A" w:rsidRDefault="00985F3E" w:rsidP="00920EC4">
            <w:pPr>
              <w:pStyle w:val="0-ABNT"/>
              <w:spacing w:line="276" w:lineRule="auto"/>
              <w:ind w:firstLine="0"/>
              <w:rPr>
                <w:color w:val="000000"/>
              </w:rPr>
            </w:pPr>
            <w:proofErr w:type="gramStart"/>
            <w:r w:rsidRPr="00A9702A">
              <w:rPr>
                <w:color w:val="000000"/>
              </w:rPr>
              <w:t>( X</w:t>
            </w:r>
            <w:proofErr w:type="gramEnd"/>
            <w:r w:rsidRPr="00A9702A">
              <w:rPr>
                <w:color w:val="000000"/>
              </w:rPr>
              <w:t xml:space="preserve"> ) </w:t>
            </w:r>
            <w:proofErr w:type="spellStart"/>
            <w:r w:rsidRPr="00A9702A">
              <w:rPr>
                <w:color w:val="000000"/>
              </w:rPr>
              <w:t>Desejável</w:t>
            </w:r>
            <w:proofErr w:type="spellEnd"/>
          </w:p>
          <w:p w14:paraId="2476E6FC" w14:textId="77777777" w:rsidR="00985F3E" w:rsidRPr="00A9702A" w:rsidRDefault="00985F3E" w:rsidP="00920EC4">
            <w:pPr>
              <w:pStyle w:val="0-ABNT"/>
              <w:spacing w:line="276" w:lineRule="auto"/>
              <w:ind w:firstLine="0"/>
            </w:pPr>
            <w:proofErr w:type="gramStart"/>
            <w:r w:rsidRPr="00A9702A">
              <w:rPr>
                <w:color w:val="000000"/>
              </w:rPr>
              <w:t>( )</w:t>
            </w:r>
            <w:proofErr w:type="gramEnd"/>
            <w:r w:rsidRPr="00A9702A">
              <w:rPr>
                <w:color w:val="000000"/>
              </w:rPr>
              <w:t xml:space="preserve"> </w:t>
            </w:r>
            <w:proofErr w:type="spellStart"/>
            <w:r w:rsidRPr="00A9702A">
              <w:rPr>
                <w:color w:val="000000"/>
              </w:rPr>
              <w:t>Obrigatório</w:t>
            </w:r>
            <w:proofErr w:type="spellEnd"/>
          </w:p>
        </w:tc>
        <w:tc>
          <w:tcPr>
            <w:tcW w:w="2249" w:type="dxa"/>
          </w:tcPr>
          <w:p w14:paraId="008823BF" w14:textId="77777777" w:rsidR="00985F3E" w:rsidRPr="00A9702A" w:rsidRDefault="00985F3E" w:rsidP="00920EC4">
            <w:pPr>
              <w:pStyle w:val="0-ABNT"/>
              <w:spacing w:line="276" w:lineRule="auto"/>
              <w:ind w:firstLine="0"/>
            </w:pPr>
            <w:proofErr w:type="spellStart"/>
            <w:r w:rsidRPr="00A9702A">
              <w:t>Permanência</w:t>
            </w:r>
            <w:proofErr w:type="spellEnd"/>
            <w:r w:rsidRPr="00A9702A">
              <w:t>:</w:t>
            </w:r>
          </w:p>
          <w:p w14:paraId="01D013D5" w14:textId="77777777" w:rsidR="00985F3E" w:rsidRPr="00A9702A" w:rsidRDefault="00985F3E" w:rsidP="00920EC4">
            <w:pPr>
              <w:pStyle w:val="0-ABNT"/>
              <w:spacing w:line="276" w:lineRule="auto"/>
              <w:ind w:firstLine="0"/>
            </w:pPr>
            <w:proofErr w:type="gramStart"/>
            <w:r w:rsidRPr="00A9702A">
              <w:t>( )</w:t>
            </w:r>
            <w:proofErr w:type="gramEnd"/>
            <w:r w:rsidRPr="00A9702A">
              <w:t xml:space="preserve"> Permanente</w:t>
            </w:r>
          </w:p>
          <w:p w14:paraId="269583C2" w14:textId="77777777" w:rsidR="00985F3E" w:rsidRPr="00A9702A" w:rsidRDefault="00985F3E" w:rsidP="00920EC4">
            <w:pPr>
              <w:pStyle w:val="0-ABNT"/>
              <w:spacing w:line="276" w:lineRule="auto"/>
              <w:ind w:firstLine="0"/>
            </w:pPr>
            <w:r w:rsidRPr="00A9702A">
              <w:t xml:space="preserve">(X) </w:t>
            </w:r>
            <w:proofErr w:type="spellStart"/>
            <w:r w:rsidRPr="00A9702A">
              <w:t>Transitório</w:t>
            </w:r>
            <w:proofErr w:type="spellEnd"/>
          </w:p>
        </w:tc>
      </w:tr>
      <w:tr w:rsidR="00985F3E" w:rsidRPr="00A9702A" w14:paraId="3E9A3115" w14:textId="77777777" w:rsidTr="00217ECC">
        <w:tc>
          <w:tcPr>
            <w:tcW w:w="8931" w:type="dxa"/>
            <w:gridSpan w:val="6"/>
          </w:tcPr>
          <w:p w14:paraId="1C77E508" w14:textId="4DA3A5E2" w:rsidR="00985F3E" w:rsidRPr="00E6061C" w:rsidRDefault="00985F3E" w:rsidP="00323AED">
            <w:pPr>
              <w:pStyle w:val="0-ABNT"/>
              <w:ind w:firstLine="0"/>
              <w:rPr>
                <w:lang w:val="pt-BR"/>
              </w:rPr>
            </w:pPr>
            <w:r w:rsidRPr="00E6061C">
              <w:rPr>
                <w:lang w:val="pt-BR"/>
              </w:rPr>
              <w:t>O sistema deverá filtrar automaticamente em um período de 1 mês</w:t>
            </w:r>
            <w:r w:rsidR="00920EC4" w:rsidRPr="00E6061C">
              <w:rPr>
                <w:lang w:val="pt-BR"/>
              </w:rPr>
              <w:t xml:space="preserve"> (tendo como </w:t>
            </w:r>
            <w:r w:rsidR="00D1146A" w:rsidRPr="00E6061C">
              <w:rPr>
                <w:lang w:val="pt-BR"/>
              </w:rPr>
              <w:t>referência</w:t>
            </w:r>
            <w:r w:rsidR="00920EC4" w:rsidRPr="00E6061C">
              <w:rPr>
                <w:lang w:val="pt-BR"/>
              </w:rPr>
              <w:t xml:space="preserve"> o mês atual)</w:t>
            </w:r>
            <w:r w:rsidRPr="00E6061C">
              <w:rPr>
                <w:lang w:val="pt-BR"/>
              </w:rPr>
              <w:t xml:space="preserve"> caso o usuário não informe nenhuma data </w:t>
            </w:r>
            <w:r w:rsidR="005F121A">
              <w:rPr>
                <w:lang w:val="pt-BR"/>
              </w:rPr>
              <w:t xml:space="preserve">buscando </w:t>
            </w:r>
            <w:r w:rsidR="001368D6">
              <w:rPr>
                <w:lang w:val="pt-BR"/>
              </w:rPr>
              <w:t>todas as categorias</w:t>
            </w:r>
            <w:r w:rsidR="005F121A">
              <w:rPr>
                <w:lang w:val="pt-BR"/>
              </w:rPr>
              <w:t xml:space="preserve"> da respectiva data.</w:t>
            </w:r>
          </w:p>
        </w:tc>
      </w:tr>
    </w:tbl>
    <w:p w14:paraId="3A79B610" w14:textId="77777777" w:rsidR="00485449" w:rsidRPr="00E6061C" w:rsidRDefault="00485449" w:rsidP="0094200F">
      <w:pPr>
        <w:pStyle w:val="0-ABNT"/>
        <w:ind w:firstLine="0"/>
        <w:rPr>
          <w:lang w:val="pt-BR"/>
        </w:rPr>
      </w:pPr>
    </w:p>
    <w:p w14:paraId="6A4A6345" w14:textId="77777777" w:rsidR="00485449" w:rsidRPr="00E6061C" w:rsidRDefault="00485449" w:rsidP="00C824C7">
      <w:pPr>
        <w:pStyle w:val="0-ABNT"/>
        <w:rPr>
          <w:lang w:val="pt-BR"/>
        </w:rPr>
      </w:pPr>
    </w:p>
    <w:p w14:paraId="42CF37A4" w14:textId="77777777" w:rsidR="00462664" w:rsidRPr="00E6061C" w:rsidRDefault="00B92555" w:rsidP="00517FBF">
      <w:pPr>
        <w:pStyle w:val="0-Titulo-Nivel2"/>
        <w:rPr>
          <w:lang w:val="pt-BR"/>
        </w:rPr>
      </w:pPr>
      <w:bookmarkStart w:id="11" w:name="_Toc45271540"/>
      <w:r w:rsidRPr="00E6061C">
        <w:rPr>
          <w:lang w:val="pt-BR"/>
        </w:rPr>
        <w:t>Matrizes de Rastreabilidade entre Requisitos Funcionais e Requisitos Não Funcionais:</w:t>
      </w:r>
      <w:bookmarkEnd w:id="11"/>
    </w:p>
    <w:tbl>
      <w:tblPr>
        <w:tblStyle w:val="Tabelacomgrade"/>
        <w:tblW w:w="0" w:type="auto"/>
        <w:tblLook w:val="04A0" w:firstRow="1" w:lastRow="0" w:firstColumn="1" w:lastColumn="0" w:noHBand="0" w:noVBand="1"/>
      </w:tblPr>
      <w:tblGrid>
        <w:gridCol w:w="1101"/>
        <w:gridCol w:w="1275"/>
        <w:gridCol w:w="1276"/>
        <w:gridCol w:w="1276"/>
        <w:gridCol w:w="1276"/>
        <w:gridCol w:w="1275"/>
        <w:gridCol w:w="1275"/>
      </w:tblGrid>
      <w:tr w:rsidR="00F855EE" w14:paraId="565D1370" w14:textId="1B37D4C8" w:rsidTr="007A136E">
        <w:tc>
          <w:tcPr>
            <w:tcW w:w="1101" w:type="dxa"/>
          </w:tcPr>
          <w:p w14:paraId="66F7E8DE" w14:textId="77777777" w:rsidR="00F855EE" w:rsidRPr="00B624F1" w:rsidRDefault="00F855EE" w:rsidP="00323AED">
            <w:pPr>
              <w:pStyle w:val="0-ABNT"/>
              <w:ind w:firstLine="0"/>
              <w:jc w:val="center"/>
              <w:rPr>
                <w:lang w:val="pt-BR"/>
              </w:rPr>
            </w:pPr>
          </w:p>
        </w:tc>
        <w:tc>
          <w:tcPr>
            <w:tcW w:w="1275" w:type="dxa"/>
          </w:tcPr>
          <w:p w14:paraId="4FAD7B8B" w14:textId="26DF202F" w:rsidR="00F855EE" w:rsidRDefault="00F855EE" w:rsidP="00323AED">
            <w:pPr>
              <w:pStyle w:val="0-ABNT"/>
              <w:ind w:firstLine="0"/>
              <w:jc w:val="center"/>
            </w:pPr>
            <w:r>
              <w:t>RNF 001</w:t>
            </w:r>
          </w:p>
        </w:tc>
        <w:tc>
          <w:tcPr>
            <w:tcW w:w="1276" w:type="dxa"/>
          </w:tcPr>
          <w:p w14:paraId="4D6956BE" w14:textId="46D18682" w:rsidR="00F855EE" w:rsidRDefault="00F855EE" w:rsidP="00323AED">
            <w:pPr>
              <w:pStyle w:val="0-ABNT"/>
              <w:ind w:firstLine="0"/>
              <w:jc w:val="center"/>
            </w:pPr>
            <w:r>
              <w:t>RNF 002</w:t>
            </w:r>
          </w:p>
        </w:tc>
        <w:tc>
          <w:tcPr>
            <w:tcW w:w="1276" w:type="dxa"/>
          </w:tcPr>
          <w:p w14:paraId="5D31894B" w14:textId="43BC13C8" w:rsidR="00F855EE" w:rsidRDefault="00F855EE" w:rsidP="00323AED">
            <w:pPr>
              <w:pStyle w:val="0-ABNT"/>
              <w:ind w:firstLine="0"/>
              <w:jc w:val="center"/>
            </w:pPr>
            <w:r>
              <w:t>RNF 003</w:t>
            </w:r>
          </w:p>
        </w:tc>
        <w:tc>
          <w:tcPr>
            <w:tcW w:w="1276" w:type="dxa"/>
          </w:tcPr>
          <w:p w14:paraId="506CED05" w14:textId="5F0218E4" w:rsidR="00F855EE" w:rsidRDefault="00F855EE" w:rsidP="00323AED">
            <w:pPr>
              <w:pStyle w:val="0-ABNT"/>
              <w:ind w:firstLine="0"/>
              <w:jc w:val="center"/>
            </w:pPr>
            <w:r>
              <w:t>RNF 004</w:t>
            </w:r>
          </w:p>
        </w:tc>
        <w:tc>
          <w:tcPr>
            <w:tcW w:w="1275" w:type="dxa"/>
          </w:tcPr>
          <w:p w14:paraId="7DCDAC6F" w14:textId="77DDF68D" w:rsidR="00F855EE" w:rsidRDefault="00F855EE" w:rsidP="00323AED">
            <w:pPr>
              <w:pStyle w:val="0-ABNT"/>
              <w:ind w:firstLine="0"/>
              <w:jc w:val="center"/>
            </w:pPr>
            <w:r>
              <w:t>RNF 005</w:t>
            </w:r>
          </w:p>
        </w:tc>
        <w:tc>
          <w:tcPr>
            <w:tcW w:w="1275" w:type="dxa"/>
          </w:tcPr>
          <w:p w14:paraId="47EAB2FB" w14:textId="02291C8B" w:rsidR="00F855EE" w:rsidRDefault="00F855EE" w:rsidP="00323AED">
            <w:pPr>
              <w:pStyle w:val="0-ABNT"/>
              <w:ind w:firstLine="0"/>
              <w:jc w:val="center"/>
            </w:pPr>
            <w:r>
              <w:t>RNF 006</w:t>
            </w:r>
          </w:p>
        </w:tc>
      </w:tr>
      <w:tr w:rsidR="00F855EE" w14:paraId="24841F04" w14:textId="11E1151D" w:rsidTr="007A136E">
        <w:tc>
          <w:tcPr>
            <w:tcW w:w="1101" w:type="dxa"/>
          </w:tcPr>
          <w:p w14:paraId="4BBF85EE" w14:textId="0B2D0F64" w:rsidR="00F855EE" w:rsidRDefault="00F855EE" w:rsidP="00323AED">
            <w:pPr>
              <w:pStyle w:val="0-ABNT"/>
              <w:ind w:firstLine="0"/>
              <w:jc w:val="center"/>
            </w:pPr>
            <w:r>
              <w:t>RF 001</w:t>
            </w:r>
          </w:p>
        </w:tc>
        <w:tc>
          <w:tcPr>
            <w:tcW w:w="1275" w:type="dxa"/>
          </w:tcPr>
          <w:p w14:paraId="0D81D7ED" w14:textId="15AE658B" w:rsidR="00F855EE" w:rsidRDefault="009321B3" w:rsidP="00323AED">
            <w:pPr>
              <w:pStyle w:val="0-ABNT"/>
              <w:ind w:firstLine="0"/>
              <w:jc w:val="center"/>
            </w:pPr>
            <w:r>
              <w:t>X</w:t>
            </w:r>
          </w:p>
        </w:tc>
        <w:tc>
          <w:tcPr>
            <w:tcW w:w="1276" w:type="dxa"/>
          </w:tcPr>
          <w:p w14:paraId="4945581E" w14:textId="3E0306FE" w:rsidR="00F855EE" w:rsidRDefault="00F855EE" w:rsidP="00323AED">
            <w:pPr>
              <w:pStyle w:val="0-ABNT"/>
              <w:ind w:firstLine="0"/>
              <w:jc w:val="center"/>
            </w:pPr>
            <w:r>
              <w:t>X</w:t>
            </w:r>
          </w:p>
        </w:tc>
        <w:tc>
          <w:tcPr>
            <w:tcW w:w="1276" w:type="dxa"/>
          </w:tcPr>
          <w:p w14:paraId="04525982" w14:textId="77777777" w:rsidR="00F855EE" w:rsidRDefault="00F855EE" w:rsidP="00323AED">
            <w:pPr>
              <w:pStyle w:val="0-ABNT"/>
              <w:ind w:firstLine="0"/>
              <w:jc w:val="center"/>
            </w:pPr>
          </w:p>
        </w:tc>
        <w:tc>
          <w:tcPr>
            <w:tcW w:w="1276" w:type="dxa"/>
          </w:tcPr>
          <w:p w14:paraId="66408533" w14:textId="26B079E9" w:rsidR="00F855EE" w:rsidRDefault="003709E1" w:rsidP="00323AED">
            <w:pPr>
              <w:pStyle w:val="0-ABNT"/>
              <w:ind w:firstLine="0"/>
              <w:jc w:val="center"/>
            </w:pPr>
            <w:r>
              <w:t>X</w:t>
            </w:r>
          </w:p>
        </w:tc>
        <w:tc>
          <w:tcPr>
            <w:tcW w:w="1275" w:type="dxa"/>
          </w:tcPr>
          <w:p w14:paraId="5442DF7A" w14:textId="77777777" w:rsidR="00F855EE" w:rsidRDefault="00F855EE" w:rsidP="00323AED">
            <w:pPr>
              <w:pStyle w:val="0-ABNT"/>
              <w:ind w:firstLine="0"/>
              <w:jc w:val="center"/>
            </w:pPr>
          </w:p>
        </w:tc>
        <w:tc>
          <w:tcPr>
            <w:tcW w:w="1275" w:type="dxa"/>
          </w:tcPr>
          <w:p w14:paraId="02F3A96B" w14:textId="77777777" w:rsidR="00F855EE" w:rsidRDefault="00F855EE" w:rsidP="00323AED">
            <w:pPr>
              <w:pStyle w:val="0-ABNT"/>
              <w:ind w:firstLine="0"/>
              <w:jc w:val="center"/>
            </w:pPr>
          </w:p>
        </w:tc>
      </w:tr>
      <w:tr w:rsidR="00F855EE" w14:paraId="415A5472" w14:textId="58B723F8" w:rsidTr="007A136E">
        <w:tc>
          <w:tcPr>
            <w:tcW w:w="1101" w:type="dxa"/>
          </w:tcPr>
          <w:p w14:paraId="7BA6B22B" w14:textId="18137B6A" w:rsidR="00F855EE" w:rsidRDefault="00F855EE" w:rsidP="00323AED">
            <w:pPr>
              <w:pStyle w:val="0-ABNT"/>
              <w:ind w:firstLine="0"/>
              <w:jc w:val="center"/>
            </w:pPr>
            <w:r>
              <w:t>RF 002</w:t>
            </w:r>
          </w:p>
        </w:tc>
        <w:tc>
          <w:tcPr>
            <w:tcW w:w="1275" w:type="dxa"/>
          </w:tcPr>
          <w:p w14:paraId="450E1408" w14:textId="56B180C4" w:rsidR="00F855EE" w:rsidRDefault="003709E1" w:rsidP="00323AED">
            <w:pPr>
              <w:pStyle w:val="0-ABNT"/>
              <w:ind w:firstLine="0"/>
              <w:jc w:val="center"/>
            </w:pPr>
            <w:r>
              <w:t>X</w:t>
            </w:r>
          </w:p>
        </w:tc>
        <w:tc>
          <w:tcPr>
            <w:tcW w:w="1276" w:type="dxa"/>
          </w:tcPr>
          <w:p w14:paraId="48234CD9" w14:textId="153023E1" w:rsidR="00F855EE" w:rsidRDefault="00F855EE" w:rsidP="00323AED">
            <w:pPr>
              <w:pStyle w:val="0-ABNT"/>
              <w:ind w:firstLine="0"/>
              <w:jc w:val="center"/>
            </w:pPr>
            <w:r>
              <w:t>X</w:t>
            </w:r>
          </w:p>
        </w:tc>
        <w:tc>
          <w:tcPr>
            <w:tcW w:w="1276" w:type="dxa"/>
          </w:tcPr>
          <w:p w14:paraId="0D4807C9" w14:textId="77777777" w:rsidR="00F855EE" w:rsidRDefault="00F855EE" w:rsidP="00323AED">
            <w:pPr>
              <w:pStyle w:val="0-ABNT"/>
              <w:ind w:firstLine="0"/>
              <w:jc w:val="center"/>
            </w:pPr>
          </w:p>
        </w:tc>
        <w:tc>
          <w:tcPr>
            <w:tcW w:w="1276" w:type="dxa"/>
          </w:tcPr>
          <w:p w14:paraId="1F5F7387" w14:textId="5B41984A" w:rsidR="00F855EE" w:rsidRDefault="003709E1" w:rsidP="00323AED">
            <w:pPr>
              <w:pStyle w:val="0-ABNT"/>
              <w:ind w:firstLine="0"/>
              <w:jc w:val="center"/>
            </w:pPr>
            <w:r>
              <w:t>X</w:t>
            </w:r>
          </w:p>
        </w:tc>
        <w:tc>
          <w:tcPr>
            <w:tcW w:w="1275" w:type="dxa"/>
          </w:tcPr>
          <w:p w14:paraId="2BDFBCCA" w14:textId="77777777" w:rsidR="00F855EE" w:rsidRDefault="00F855EE" w:rsidP="00323AED">
            <w:pPr>
              <w:pStyle w:val="0-ABNT"/>
              <w:ind w:firstLine="0"/>
              <w:jc w:val="center"/>
            </w:pPr>
          </w:p>
        </w:tc>
        <w:tc>
          <w:tcPr>
            <w:tcW w:w="1275" w:type="dxa"/>
          </w:tcPr>
          <w:p w14:paraId="04EBC07C" w14:textId="77777777" w:rsidR="00F855EE" w:rsidRDefault="00F855EE" w:rsidP="00323AED">
            <w:pPr>
              <w:pStyle w:val="0-ABNT"/>
              <w:ind w:firstLine="0"/>
              <w:jc w:val="center"/>
            </w:pPr>
          </w:p>
        </w:tc>
      </w:tr>
      <w:tr w:rsidR="00F855EE" w14:paraId="38543776" w14:textId="634401ED" w:rsidTr="007A136E">
        <w:tc>
          <w:tcPr>
            <w:tcW w:w="1101" w:type="dxa"/>
          </w:tcPr>
          <w:p w14:paraId="416662B2" w14:textId="1812352A" w:rsidR="00F855EE" w:rsidRDefault="00F855EE" w:rsidP="00323AED">
            <w:pPr>
              <w:pStyle w:val="0-ABNT"/>
              <w:ind w:firstLine="0"/>
              <w:jc w:val="center"/>
            </w:pPr>
            <w:r>
              <w:t>RF 003</w:t>
            </w:r>
          </w:p>
        </w:tc>
        <w:tc>
          <w:tcPr>
            <w:tcW w:w="1275" w:type="dxa"/>
          </w:tcPr>
          <w:p w14:paraId="0FE512DF" w14:textId="72A5CD6B" w:rsidR="00F855EE" w:rsidRDefault="003709E1" w:rsidP="00323AED">
            <w:pPr>
              <w:pStyle w:val="0-ABNT"/>
              <w:ind w:firstLine="0"/>
              <w:jc w:val="center"/>
            </w:pPr>
            <w:r>
              <w:t>X</w:t>
            </w:r>
          </w:p>
        </w:tc>
        <w:tc>
          <w:tcPr>
            <w:tcW w:w="1276" w:type="dxa"/>
          </w:tcPr>
          <w:p w14:paraId="62119E12" w14:textId="72DD2DE6" w:rsidR="00F855EE" w:rsidRDefault="00F855EE" w:rsidP="00323AED">
            <w:pPr>
              <w:pStyle w:val="0-ABNT"/>
              <w:ind w:firstLine="0"/>
              <w:jc w:val="center"/>
            </w:pPr>
            <w:r>
              <w:t>X</w:t>
            </w:r>
          </w:p>
        </w:tc>
        <w:tc>
          <w:tcPr>
            <w:tcW w:w="1276" w:type="dxa"/>
          </w:tcPr>
          <w:p w14:paraId="58EA070F" w14:textId="1CE319A8" w:rsidR="00F855EE" w:rsidRDefault="00F855EE" w:rsidP="00323AED">
            <w:pPr>
              <w:pStyle w:val="0-ABNT"/>
              <w:ind w:firstLine="0"/>
              <w:jc w:val="center"/>
            </w:pPr>
            <w:r>
              <w:t>X</w:t>
            </w:r>
          </w:p>
        </w:tc>
        <w:tc>
          <w:tcPr>
            <w:tcW w:w="1276" w:type="dxa"/>
          </w:tcPr>
          <w:p w14:paraId="251DA138" w14:textId="77777777" w:rsidR="00F855EE" w:rsidRDefault="00F855EE" w:rsidP="00323AED">
            <w:pPr>
              <w:pStyle w:val="0-ABNT"/>
              <w:ind w:firstLine="0"/>
              <w:jc w:val="center"/>
            </w:pPr>
          </w:p>
        </w:tc>
        <w:tc>
          <w:tcPr>
            <w:tcW w:w="1275" w:type="dxa"/>
          </w:tcPr>
          <w:p w14:paraId="7CBEA1DB" w14:textId="14AE7A30" w:rsidR="00F855EE" w:rsidRDefault="009321B3" w:rsidP="00323AED">
            <w:pPr>
              <w:pStyle w:val="0-ABNT"/>
              <w:ind w:firstLine="0"/>
              <w:jc w:val="center"/>
            </w:pPr>
            <w:r>
              <w:t>X</w:t>
            </w:r>
          </w:p>
        </w:tc>
        <w:tc>
          <w:tcPr>
            <w:tcW w:w="1275" w:type="dxa"/>
          </w:tcPr>
          <w:p w14:paraId="430AD9BB" w14:textId="3F6871DC" w:rsidR="00F855EE" w:rsidRDefault="003709E1" w:rsidP="00323AED">
            <w:pPr>
              <w:pStyle w:val="0-ABNT"/>
              <w:ind w:firstLine="0"/>
              <w:jc w:val="center"/>
            </w:pPr>
            <w:r>
              <w:t>X</w:t>
            </w:r>
          </w:p>
        </w:tc>
      </w:tr>
      <w:tr w:rsidR="00F855EE" w14:paraId="69A09D2F" w14:textId="124FC5B6" w:rsidTr="007A136E">
        <w:tc>
          <w:tcPr>
            <w:tcW w:w="1101" w:type="dxa"/>
          </w:tcPr>
          <w:p w14:paraId="11E068BC" w14:textId="1D046EB0" w:rsidR="00F855EE" w:rsidRDefault="00F855EE" w:rsidP="00323AED">
            <w:pPr>
              <w:pStyle w:val="0-ABNT"/>
              <w:ind w:firstLine="0"/>
              <w:jc w:val="center"/>
            </w:pPr>
            <w:r>
              <w:t>RF 004</w:t>
            </w:r>
          </w:p>
        </w:tc>
        <w:tc>
          <w:tcPr>
            <w:tcW w:w="1275" w:type="dxa"/>
          </w:tcPr>
          <w:p w14:paraId="691EB6FB" w14:textId="5DC6897D" w:rsidR="00F855EE" w:rsidRDefault="003709E1" w:rsidP="00323AED">
            <w:pPr>
              <w:pStyle w:val="0-ABNT"/>
              <w:ind w:firstLine="0"/>
              <w:jc w:val="center"/>
            </w:pPr>
            <w:r>
              <w:t>X</w:t>
            </w:r>
          </w:p>
        </w:tc>
        <w:tc>
          <w:tcPr>
            <w:tcW w:w="1276" w:type="dxa"/>
          </w:tcPr>
          <w:p w14:paraId="5A5EAE59" w14:textId="2A36D57B" w:rsidR="00F855EE" w:rsidRDefault="00F855EE" w:rsidP="00323AED">
            <w:pPr>
              <w:pStyle w:val="0-ABNT"/>
              <w:ind w:firstLine="0"/>
              <w:jc w:val="center"/>
            </w:pPr>
            <w:r>
              <w:t>X</w:t>
            </w:r>
          </w:p>
        </w:tc>
        <w:tc>
          <w:tcPr>
            <w:tcW w:w="1276" w:type="dxa"/>
          </w:tcPr>
          <w:p w14:paraId="7D536D23" w14:textId="77777777" w:rsidR="00F855EE" w:rsidRDefault="00F855EE" w:rsidP="00323AED">
            <w:pPr>
              <w:pStyle w:val="0-ABNT"/>
              <w:ind w:firstLine="0"/>
              <w:jc w:val="center"/>
            </w:pPr>
          </w:p>
        </w:tc>
        <w:tc>
          <w:tcPr>
            <w:tcW w:w="1276" w:type="dxa"/>
          </w:tcPr>
          <w:p w14:paraId="048ECBA2" w14:textId="04924860" w:rsidR="00F855EE" w:rsidRDefault="00F855EE" w:rsidP="00323AED">
            <w:pPr>
              <w:pStyle w:val="0-ABNT"/>
              <w:ind w:firstLine="0"/>
              <w:jc w:val="center"/>
            </w:pPr>
          </w:p>
        </w:tc>
        <w:tc>
          <w:tcPr>
            <w:tcW w:w="1275" w:type="dxa"/>
          </w:tcPr>
          <w:p w14:paraId="7526B953" w14:textId="77777777" w:rsidR="00F855EE" w:rsidRDefault="00F855EE" w:rsidP="00323AED">
            <w:pPr>
              <w:pStyle w:val="0-ABNT"/>
              <w:ind w:firstLine="0"/>
              <w:jc w:val="center"/>
            </w:pPr>
          </w:p>
        </w:tc>
        <w:tc>
          <w:tcPr>
            <w:tcW w:w="1275" w:type="dxa"/>
          </w:tcPr>
          <w:p w14:paraId="19608460" w14:textId="77777777" w:rsidR="00F855EE" w:rsidRDefault="00F855EE" w:rsidP="00323AED">
            <w:pPr>
              <w:pStyle w:val="0-ABNT"/>
              <w:ind w:firstLine="0"/>
              <w:jc w:val="center"/>
            </w:pPr>
          </w:p>
        </w:tc>
      </w:tr>
      <w:tr w:rsidR="00F855EE" w14:paraId="5821B28F" w14:textId="26C325A0" w:rsidTr="007A136E">
        <w:tc>
          <w:tcPr>
            <w:tcW w:w="1101" w:type="dxa"/>
          </w:tcPr>
          <w:p w14:paraId="51BB13FA" w14:textId="67A9ACF1" w:rsidR="00F855EE" w:rsidRDefault="00F855EE" w:rsidP="00323AED">
            <w:pPr>
              <w:pStyle w:val="0-ABNT"/>
              <w:ind w:firstLine="0"/>
              <w:jc w:val="center"/>
            </w:pPr>
            <w:r>
              <w:t>RF 005</w:t>
            </w:r>
          </w:p>
        </w:tc>
        <w:tc>
          <w:tcPr>
            <w:tcW w:w="1275" w:type="dxa"/>
          </w:tcPr>
          <w:p w14:paraId="10FA39FC" w14:textId="7AEF428B" w:rsidR="00F855EE" w:rsidRDefault="00F855EE" w:rsidP="00323AED">
            <w:pPr>
              <w:pStyle w:val="0-ABNT"/>
              <w:ind w:firstLine="0"/>
              <w:jc w:val="center"/>
            </w:pPr>
          </w:p>
        </w:tc>
        <w:tc>
          <w:tcPr>
            <w:tcW w:w="1276" w:type="dxa"/>
          </w:tcPr>
          <w:p w14:paraId="6A8F3C0E" w14:textId="14A88C27" w:rsidR="00F855EE" w:rsidRDefault="00F855EE" w:rsidP="00323AED">
            <w:pPr>
              <w:pStyle w:val="0-ABNT"/>
              <w:ind w:firstLine="0"/>
              <w:jc w:val="center"/>
            </w:pPr>
            <w:r>
              <w:t>X</w:t>
            </w:r>
          </w:p>
        </w:tc>
        <w:tc>
          <w:tcPr>
            <w:tcW w:w="1276" w:type="dxa"/>
          </w:tcPr>
          <w:p w14:paraId="13FFD82E" w14:textId="77777777" w:rsidR="00F855EE" w:rsidRDefault="00F855EE" w:rsidP="00323AED">
            <w:pPr>
              <w:pStyle w:val="0-ABNT"/>
              <w:ind w:firstLine="0"/>
              <w:jc w:val="center"/>
            </w:pPr>
          </w:p>
        </w:tc>
        <w:tc>
          <w:tcPr>
            <w:tcW w:w="1276" w:type="dxa"/>
          </w:tcPr>
          <w:p w14:paraId="5915102F" w14:textId="63421D90" w:rsidR="00F855EE" w:rsidRDefault="00F855EE" w:rsidP="00323AED">
            <w:pPr>
              <w:pStyle w:val="0-ABNT"/>
              <w:ind w:firstLine="0"/>
              <w:jc w:val="center"/>
            </w:pPr>
          </w:p>
        </w:tc>
        <w:tc>
          <w:tcPr>
            <w:tcW w:w="1275" w:type="dxa"/>
          </w:tcPr>
          <w:p w14:paraId="181AD31D" w14:textId="77777777" w:rsidR="00F855EE" w:rsidRDefault="00F855EE" w:rsidP="00323AED">
            <w:pPr>
              <w:pStyle w:val="0-ABNT"/>
              <w:ind w:firstLine="0"/>
              <w:jc w:val="center"/>
            </w:pPr>
          </w:p>
        </w:tc>
        <w:tc>
          <w:tcPr>
            <w:tcW w:w="1275" w:type="dxa"/>
          </w:tcPr>
          <w:p w14:paraId="2787414B" w14:textId="47D8CD20" w:rsidR="00F855EE" w:rsidRDefault="00F855EE" w:rsidP="00323AED">
            <w:pPr>
              <w:pStyle w:val="0-ABNT"/>
              <w:ind w:firstLine="0"/>
              <w:jc w:val="center"/>
            </w:pPr>
          </w:p>
        </w:tc>
      </w:tr>
      <w:tr w:rsidR="00F855EE" w14:paraId="29F2C690" w14:textId="0AE0AFBE" w:rsidTr="007A136E">
        <w:tc>
          <w:tcPr>
            <w:tcW w:w="1101" w:type="dxa"/>
          </w:tcPr>
          <w:p w14:paraId="1FCC0C8A" w14:textId="7A41068E" w:rsidR="00F855EE" w:rsidRDefault="00F855EE" w:rsidP="00323AED">
            <w:pPr>
              <w:pStyle w:val="0-ABNT"/>
              <w:ind w:firstLine="0"/>
              <w:jc w:val="center"/>
            </w:pPr>
            <w:r>
              <w:t>RF 006</w:t>
            </w:r>
          </w:p>
        </w:tc>
        <w:tc>
          <w:tcPr>
            <w:tcW w:w="1275" w:type="dxa"/>
          </w:tcPr>
          <w:p w14:paraId="7209D5E2" w14:textId="152667B6" w:rsidR="00F855EE" w:rsidRDefault="003709E1" w:rsidP="00323AED">
            <w:pPr>
              <w:pStyle w:val="0-ABNT"/>
              <w:ind w:firstLine="0"/>
              <w:jc w:val="center"/>
            </w:pPr>
            <w:r>
              <w:t>X</w:t>
            </w:r>
          </w:p>
        </w:tc>
        <w:tc>
          <w:tcPr>
            <w:tcW w:w="1276" w:type="dxa"/>
          </w:tcPr>
          <w:p w14:paraId="7E5F3170" w14:textId="21157E0D" w:rsidR="00F855EE" w:rsidRDefault="00F855EE" w:rsidP="00323AED">
            <w:pPr>
              <w:pStyle w:val="0-ABNT"/>
              <w:ind w:firstLine="0"/>
              <w:jc w:val="center"/>
            </w:pPr>
            <w:r>
              <w:t>X</w:t>
            </w:r>
          </w:p>
        </w:tc>
        <w:tc>
          <w:tcPr>
            <w:tcW w:w="1276" w:type="dxa"/>
          </w:tcPr>
          <w:p w14:paraId="24F89D16" w14:textId="77777777" w:rsidR="00F855EE" w:rsidRDefault="00F855EE" w:rsidP="00323AED">
            <w:pPr>
              <w:pStyle w:val="0-ABNT"/>
              <w:ind w:firstLine="0"/>
              <w:jc w:val="center"/>
            </w:pPr>
          </w:p>
        </w:tc>
        <w:tc>
          <w:tcPr>
            <w:tcW w:w="1276" w:type="dxa"/>
          </w:tcPr>
          <w:p w14:paraId="70AF1128" w14:textId="1EE054B8" w:rsidR="00F855EE" w:rsidRDefault="00F50035" w:rsidP="00323AED">
            <w:pPr>
              <w:pStyle w:val="0-ABNT"/>
              <w:ind w:firstLine="0"/>
              <w:jc w:val="center"/>
            </w:pPr>
            <w:r>
              <w:t>X</w:t>
            </w:r>
          </w:p>
        </w:tc>
        <w:tc>
          <w:tcPr>
            <w:tcW w:w="1275" w:type="dxa"/>
          </w:tcPr>
          <w:p w14:paraId="07322645" w14:textId="1F1EE8F8" w:rsidR="00F855EE" w:rsidRDefault="00F50035" w:rsidP="00323AED">
            <w:pPr>
              <w:pStyle w:val="0-ABNT"/>
              <w:ind w:firstLine="0"/>
              <w:jc w:val="center"/>
            </w:pPr>
            <w:r>
              <w:t>X</w:t>
            </w:r>
          </w:p>
        </w:tc>
        <w:tc>
          <w:tcPr>
            <w:tcW w:w="1275" w:type="dxa"/>
          </w:tcPr>
          <w:p w14:paraId="68C2C92A" w14:textId="7B42B082" w:rsidR="00F855EE" w:rsidRDefault="003709E1" w:rsidP="00323AED">
            <w:pPr>
              <w:pStyle w:val="0-ABNT"/>
              <w:ind w:firstLine="0"/>
              <w:jc w:val="center"/>
            </w:pPr>
            <w:r>
              <w:t>X</w:t>
            </w:r>
          </w:p>
        </w:tc>
      </w:tr>
      <w:tr w:rsidR="00F855EE" w14:paraId="657CB843" w14:textId="13AC327E" w:rsidTr="007A136E">
        <w:tc>
          <w:tcPr>
            <w:tcW w:w="1101" w:type="dxa"/>
          </w:tcPr>
          <w:p w14:paraId="61B83D34" w14:textId="219301E1" w:rsidR="00F855EE" w:rsidRDefault="00F855EE" w:rsidP="00323AED">
            <w:pPr>
              <w:pStyle w:val="0-ABNT"/>
              <w:ind w:firstLine="0"/>
              <w:jc w:val="center"/>
            </w:pPr>
            <w:r>
              <w:t>RF 007</w:t>
            </w:r>
          </w:p>
        </w:tc>
        <w:tc>
          <w:tcPr>
            <w:tcW w:w="1275" w:type="dxa"/>
          </w:tcPr>
          <w:p w14:paraId="7410EB40" w14:textId="7D6575D3" w:rsidR="00F855EE" w:rsidRDefault="003709E1" w:rsidP="00323AED">
            <w:pPr>
              <w:pStyle w:val="0-ABNT"/>
              <w:ind w:firstLine="0"/>
              <w:jc w:val="center"/>
            </w:pPr>
            <w:r>
              <w:t>X</w:t>
            </w:r>
          </w:p>
        </w:tc>
        <w:tc>
          <w:tcPr>
            <w:tcW w:w="1276" w:type="dxa"/>
          </w:tcPr>
          <w:p w14:paraId="481DDDA7" w14:textId="50916FF2" w:rsidR="00F855EE" w:rsidRDefault="00F855EE" w:rsidP="00323AED">
            <w:pPr>
              <w:pStyle w:val="0-ABNT"/>
              <w:ind w:firstLine="0"/>
              <w:jc w:val="center"/>
            </w:pPr>
            <w:r>
              <w:t>X</w:t>
            </w:r>
          </w:p>
        </w:tc>
        <w:tc>
          <w:tcPr>
            <w:tcW w:w="1276" w:type="dxa"/>
          </w:tcPr>
          <w:p w14:paraId="3CCD1C9F" w14:textId="77777777" w:rsidR="00F855EE" w:rsidRDefault="00F855EE" w:rsidP="00323AED">
            <w:pPr>
              <w:pStyle w:val="0-ABNT"/>
              <w:ind w:firstLine="0"/>
              <w:jc w:val="center"/>
            </w:pPr>
          </w:p>
        </w:tc>
        <w:tc>
          <w:tcPr>
            <w:tcW w:w="1276" w:type="dxa"/>
          </w:tcPr>
          <w:p w14:paraId="23CFC825" w14:textId="7FDC36F3" w:rsidR="00F855EE" w:rsidRDefault="00F50035" w:rsidP="00323AED">
            <w:pPr>
              <w:pStyle w:val="0-ABNT"/>
              <w:ind w:firstLine="0"/>
              <w:jc w:val="center"/>
            </w:pPr>
            <w:r>
              <w:t>X</w:t>
            </w:r>
          </w:p>
        </w:tc>
        <w:tc>
          <w:tcPr>
            <w:tcW w:w="1275" w:type="dxa"/>
          </w:tcPr>
          <w:p w14:paraId="753DF8BF" w14:textId="77777777" w:rsidR="00F855EE" w:rsidRDefault="00F855EE" w:rsidP="00323AED">
            <w:pPr>
              <w:pStyle w:val="0-ABNT"/>
              <w:ind w:firstLine="0"/>
              <w:jc w:val="center"/>
            </w:pPr>
          </w:p>
        </w:tc>
        <w:tc>
          <w:tcPr>
            <w:tcW w:w="1275" w:type="dxa"/>
          </w:tcPr>
          <w:p w14:paraId="5019C445" w14:textId="77777777" w:rsidR="00F855EE" w:rsidRDefault="00F855EE" w:rsidP="00323AED">
            <w:pPr>
              <w:pStyle w:val="0-ABNT"/>
              <w:ind w:firstLine="0"/>
              <w:jc w:val="center"/>
            </w:pPr>
          </w:p>
        </w:tc>
      </w:tr>
      <w:tr w:rsidR="00F855EE" w14:paraId="522E6685" w14:textId="078B6343" w:rsidTr="007A136E">
        <w:tc>
          <w:tcPr>
            <w:tcW w:w="1101" w:type="dxa"/>
          </w:tcPr>
          <w:p w14:paraId="5787D690" w14:textId="42FABE75" w:rsidR="00F855EE" w:rsidRDefault="00F855EE" w:rsidP="00323AED">
            <w:pPr>
              <w:pStyle w:val="0-ABNT"/>
              <w:ind w:firstLine="0"/>
              <w:jc w:val="center"/>
            </w:pPr>
            <w:r>
              <w:t>RF 008</w:t>
            </w:r>
          </w:p>
        </w:tc>
        <w:tc>
          <w:tcPr>
            <w:tcW w:w="1275" w:type="dxa"/>
          </w:tcPr>
          <w:p w14:paraId="113F488D" w14:textId="77777777" w:rsidR="00F855EE" w:rsidRDefault="00F855EE" w:rsidP="00323AED">
            <w:pPr>
              <w:pStyle w:val="0-ABNT"/>
              <w:ind w:firstLine="0"/>
              <w:jc w:val="center"/>
            </w:pPr>
          </w:p>
        </w:tc>
        <w:tc>
          <w:tcPr>
            <w:tcW w:w="1276" w:type="dxa"/>
          </w:tcPr>
          <w:p w14:paraId="43CF14D3" w14:textId="76806BBB" w:rsidR="00F855EE" w:rsidRDefault="00F855EE" w:rsidP="00323AED">
            <w:pPr>
              <w:pStyle w:val="0-ABNT"/>
              <w:ind w:firstLine="0"/>
              <w:jc w:val="center"/>
            </w:pPr>
            <w:r>
              <w:t>X</w:t>
            </w:r>
          </w:p>
        </w:tc>
        <w:tc>
          <w:tcPr>
            <w:tcW w:w="1276" w:type="dxa"/>
          </w:tcPr>
          <w:p w14:paraId="7A5EC70E" w14:textId="77777777" w:rsidR="00F855EE" w:rsidRDefault="00F855EE" w:rsidP="00323AED">
            <w:pPr>
              <w:pStyle w:val="0-ABNT"/>
              <w:ind w:firstLine="0"/>
              <w:jc w:val="center"/>
            </w:pPr>
          </w:p>
        </w:tc>
        <w:tc>
          <w:tcPr>
            <w:tcW w:w="1276" w:type="dxa"/>
          </w:tcPr>
          <w:p w14:paraId="21074D36" w14:textId="3E3505B5" w:rsidR="00F855EE" w:rsidRDefault="00F50035" w:rsidP="00323AED">
            <w:pPr>
              <w:pStyle w:val="0-ABNT"/>
              <w:ind w:firstLine="0"/>
              <w:jc w:val="center"/>
            </w:pPr>
            <w:r>
              <w:t>X</w:t>
            </w:r>
          </w:p>
        </w:tc>
        <w:tc>
          <w:tcPr>
            <w:tcW w:w="1275" w:type="dxa"/>
          </w:tcPr>
          <w:p w14:paraId="3029E477" w14:textId="77777777" w:rsidR="00F855EE" w:rsidRDefault="00F855EE" w:rsidP="00323AED">
            <w:pPr>
              <w:pStyle w:val="0-ABNT"/>
              <w:ind w:firstLine="0"/>
              <w:jc w:val="center"/>
            </w:pPr>
          </w:p>
        </w:tc>
        <w:tc>
          <w:tcPr>
            <w:tcW w:w="1275" w:type="dxa"/>
          </w:tcPr>
          <w:p w14:paraId="096BACCD" w14:textId="77777777" w:rsidR="00F855EE" w:rsidRDefault="00F855EE" w:rsidP="00323AED">
            <w:pPr>
              <w:pStyle w:val="0-ABNT"/>
              <w:ind w:firstLine="0"/>
              <w:jc w:val="center"/>
            </w:pPr>
          </w:p>
        </w:tc>
      </w:tr>
      <w:tr w:rsidR="00F855EE" w14:paraId="6FA016E2" w14:textId="02D0F571" w:rsidTr="007A136E">
        <w:tc>
          <w:tcPr>
            <w:tcW w:w="1101" w:type="dxa"/>
          </w:tcPr>
          <w:p w14:paraId="552198D6" w14:textId="74923152" w:rsidR="00F855EE" w:rsidRDefault="00F855EE" w:rsidP="00323AED">
            <w:pPr>
              <w:pStyle w:val="0-ABNT"/>
              <w:ind w:firstLine="0"/>
              <w:jc w:val="center"/>
            </w:pPr>
            <w:r>
              <w:t>RF 009</w:t>
            </w:r>
          </w:p>
        </w:tc>
        <w:tc>
          <w:tcPr>
            <w:tcW w:w="1275" w:type="dxa"/>
          </w:tcPr>
          <w:p w14:paraId="04F13C76" w14:textId="1328CD4B" w:rsidR="00F855EE" w:rsidRDefault="00F855EE" w:rsidP="003709E1">
            <w:pPr>
              <w:pStyle w:val="0-ABNT"/>
              <w:ind w:firstLine="0"/>
              <w:jc w:val="center"/>
            </w:pPr>
          </w:p>
        </w:tc>
        <w:tc>
          <w:tcPr>
            <w:tcW w:w="1276" w:type="dxa"/>
          </w:tcPr>
          <w:p w14:paraId="35A931DE" w14:textId="37B1D673" w:rsidR="00F855EE" w:rsidRDefault="00F855EE" w:rsidP="00323AED">
            <w:pPr>
              <w:pStyle w:val="0-ABNT"/>
              <w:ind w:firstLine="0"/>
              <w:jc w:val="center"/>
            </w:pPr>
            <w:r>
              <w:t>X</w:t>
            </w:r>
          </w:p>
        </w:tc>
        <w:tc>
          <w:tcPr>
            <w:tcW w:w="1276" w:type="dxa"/>
          </w:tcPr>
          <w:p w14:paraId="36EAD190" w14:textId="77777777" w:rsidR="00F855EE" w:rsidRDefault="00F855EE" w:rsidP="00323AED">
            <w:pPr>
              <w:pStyle w:val="0-ABNT"/>
              <w:ind w:firstLine="0"/>
              <w:jc w:val="center"/>
            </w:pPr>
          </w:p>
        </w:tc>
        <w:tc>
          <w:tcPr>
            <w:tcW w:w="1276" w:type="dxa"/>
          </w:tcPr>
          <w:p w14:paraId="697658D4" w14:textId="7383F158" w:rsidR="00F855EE" w:rsidRDefault="003709E1" w:rsidP="00323AED">
            <w:pPr>
              <w:pStyle w:val="0-ABNT"/>
              <w:ind w:firstLine="0"/>
              <w:jc w:val="center"/>
            </w:pPr>
            <w:r>
              <w:t>X</w:t>
            </w:r>
          </w:p>
        </w:tc>
        <w:tc>
          <w:tcPr>
            <w:tcW w:w="1275" w:type="dxa"/>
          </w:tcPr>
          <w:p w14:paraId="7C3A9CD8" w14:textId="1F58763D" w:rsidR="00F855EE" w:rsidRDefault="00F855EE" w:rsidP="00323AED">
            <w:pPr>
              <w:pStyle w:val="0-ABNT"/>
              <w:ind w:firstLine="0"/>
              <w:jc w:val="center"/>
            </w:pPr>
          </w:p>
        </w:tc>
        <w:tc>
          <w:tcPr>
            <w:tcW w:w="1275" w:type="dxa"/>
          </w:tcPr>
          <w:p w14:paraId="25648FAC" w14:textId="1FBCBA49" w:rsidR="00F855EE" w:rsidRDefault="00F855EE" w:rsidP="00323AED">
            <w:pPr>
              <w:pStyle w:val="0-ABNT"/>
              <w:ind w:firstLine="0"/>
              <w:jc w:val="center"/>
            </w:pPr>
          </w:p>
        </w:tc>
      </w:tr>
    </w:tbl>
    <w:p w14:paraId="44C97D46" w14:textId="77777777" w:rsidR="00446C3F" w:rsidRPr="00A9702A" w:rsidRDefault="00446C3F" w:rsidP="00C824C7">
      <w:pPr>
        <w:pStyle w:val="0-ABNT"/>
      </w:pPr>
    </w:p>
    <w:p w14:paraId="00D7B57C" w14:textId="77777777" w:rsidR="00462664" w:rsidRDefault="00B92555" w:rsidP="00517FBF">
      <w:pPr>
        <w:pStyle w:val="0-Titulo-Nivel2"/>
      </w:pPr>
      <w:bookmarkStart w:id="12" w:name="_Toc45271541"/>
      <w:r w:rsidRPr="00A9702A">
        <w:t>Regras de Negócio</w:t>
      </w:r>
      <w:bookmarkEnd w:id="12"/>
    </w:p>
    <w:p w14:paraId="6E59FB5C" w14:textId="77777777" w:rsidR="005077CD" w:rsidRPr="005077CD" w:rsidRDefault="005077CD" w:rsidP="005077CD">
      <w:pPr>
        <w:pStyle w:val="0-ABNT"/>
      </w:pPr>
    </w:p>
    <w:tbl>
      <w:tblPr>
        <w:tblStyle w:val="Tabelacomgrade"/>
        <w:tblW w:w="0" w:type="auto"/>
        <w:tblLook w:val="04A0" w:firstRow="1" w:lastRow="0" w:firstColumn="1" w:lastColumn="0" w:noHBand="0" w:noVBand="1"/>
      </w:tblPr>
      <w:tblGrid>
        <w:gridCol w:w="9039"/>
      </w:tblGrid>
      <w:tr w:rsidR="00462664" w:rsidRPr="00A9702A" w14:paraId="428BD35D" w14:textId="77777777" w:rsidTr="00217ECC">
        <w:tc>
          <w:tcPr>
            <w:tcW w:w="9039" w:type="dxa"/>
          </w:tcPr>
          <w:p w14:paraId="0D0CE3CC" w14:textId="77777777" w:rsidR="00462664" w:rsidRPr="00A9702A" w:rsidRDefault="00B92555" w:rsidP="00485449">
            <w:pPr>
              <w:pStyle w:val="0-ABNT"/>
              <w:ind w:firstLine="0"/>
              <w:jc w:val="center"/>
            </w:pPr>
            <w:r w:rsidRPr="00A9702A">
              <w:rPr>
                <w:b/>
                <w:bCs/>
                <w:color w:val="000000"/>
              </w:rPr>
              <w:t xml:space="preserve">RN 001 </w:t>
            </w:r>
            <w:r w:rsidRPr="00A9702A">
              <w:rPr>
                <w:b/>
                <w:bCs/>
                <w:i/>
                <w:iCs/>
                <w:color w:val="000000"/>
              </w:rPr>
              <w:t xml:space="preserve">– </w:t>
            </w:r>
            <w:proofErr w:type="spellStart"/>
            <w:r w:rsidRPr="00A9702A">
              <w:rPr>
                <w:b/>
                <w:bCs/>
                <w:i/>
                <w:iCs/>
                <w:color w:val="000000"/>
              </w:rPr>
              <w:t>Cadastrar</w:t>
            </w:r>
            <w:proofErr w:type="spellEnd"/>
            <w:r w:rsidRPr="00A9702A">
              <w:rPr>
                <w:b/>
                <w:bCs/>
                <w:i/>
                <w:iCs/>
                <w:color w:val="000000"/>
              </w:rPr>
              <w:t xml:space="preserve"> </w:t>
            </w:r>
            <w:proofErr w:type="spellStart"/>
            <w:r w:rsidRPr="00A9702A">
              <w:rPr>
                <w:b/>
                <w:bCs/>
                <w:i/>
                <w:iCs/>
                <w:color w:val="000000"/>
              </w:rPr>
              <w:t>Despesa</w:t>
            </w:r>
            <w:proofErr w:type="spellEnd"/>
          </w:p>
        </w:tc>
      </w:tr>
      <w:tr w:rsidR="00462664" w:rsidRPr="00A9702A" w14:paraId="554E1B68" w14:textId="77777777" w:rsidTr="00217ECC">
        <w:tc>
          <w:tcPr>
            <w:tcW w:w="9039" w:type="dxa"/>
          </w:tcPr>
          <w:p w14:paraId="093870DA" w14:textId="77777777" w:rsidR="00462664" w:rsidRPr="00E6061C" w:rsidRDefault="00B92555" w:rsidP="00517FBF">
            <w:pPr>
              <w:pStyle w:val="0-ABNT"/>
              <w:ind w:firstLine="0"/>
              <w:rPr>
                <w:lang w:val="pt-BR"/>
              </w:rPr>
            </w:pPr>
            <w:r w:rsidRPr="00E6061C">
              <w:rPr>
                <w:lang w:val="pt-BR"/>
              </w:rPr>
              <w:t>Não deverá cadastrar de</w:t>
            </w:r>
            <w:r w:rsidR="00C16408" w:rsidRPr="00E6061C">
              <w:rPr>
                <w:lang w:val="pt-BR"/>
              </w:rPr>
              <w:t>spesa caso não tenha uma nota ou comprovante</w:t>
            </w:r>
          </w:p>
        </w:tc>
      </w:tr>
      <w:tr w:rsidR="00462664" w:rsidRPr="00A9702A" w14:paraId="7A095F55" w14:textId="77777777" w:rsidTr="00217ECC">
        <w:tc>
          <w:tcPr>
            <w:tcW w:w="9039" w:type="dxa"/>
          </w:tcPr>
          <w:p w14:paraId="307E582C" w14:textId="1E5809F3" w:rsidR="00462664" w:rsidRPr="00A9702A" w:rsidRDefault="00B92555" w:rsidP="00485449">
            <w:pPr>
              <w:pStyle w:val="0-ABNT"/>
              <w:ind w:firstLine="0"/>
              <w:jc w:val="center"/>
            </w:pPr>
            <w:r w:rsidRPr="00A9702A">
              <w:rPr>
                <w:b/>
                <w:bCs/>
                <w:color w:val="000000"/>
              </w:rPr>
              <w:t xml:space="preserve">RN 002 </w:t>
            </w:r>
            <w:r w:rsidRPr="00A9702A">
              <w:rPr>
                <w:b/>
                <w:bCs/>
                <w:i/>
                <w:iCs/>
                <w:color w:val="000000"/>
              </w:rPr>
              <w:t xml:space="preserve">– </w:t>
            </w:r>
            <w:proofErr w:type="spellStart"/>
            <w:r w:rsidR="004D5CB5">
              <w:rPr>
                <w:b/>
                <w:bCs/>
                <w:i/>
                <w:iCs/>
                <w:color w:val="000000"/>
              </w:rPr>
              <w:t>Alterar</w:t>
            </w:r>
            <w:proofErr w:type="spellEnd"/>
            <w:r w:rsidR="004D5CB5">
              <w:rPr>
                <w:b/>
                <w:bCs/>
                <w:i/>
                <w:iCs/>
                <w:color w:val="000000"/>
              </w:rPr>
              <w:t xml:space="preserve"> Status</w:t>
            </w:r>
          </w:p>
        </w:tc>
      </w:tr>
      <w:tr w:rsidR="00462664" w:rsidRPr="00A9702A" w14:paraId="5F4481FF" w14:textId="77777777" w:rsidTr="00217ECC">
        <w:tc>
          <w:tcPr>
            <w:tcW w:w="9039" w:type="dxa"/>
          </w:tcPr>
          <w:p w14:paraId="549B276E" w14:textId="62CC9A8F" w:rsidR="00462664" w:rsidRPr="00E6061C" w:rsidRDefault="00B92555" w:rsidP="00517FBF">
            <w:pPr>
              <w:pStyle w:val="0-ABNT"/>
              <w:ind w:firstLine="0"/>
              <w:rPr>
                <w:lang w:val="pt-BR"/>
              </w:rPr>
            </w:pPr>
            <w:r w:rsidRPr="00E6061C">
              <w:rPr>
                <w:lang w:val="pt-BR"/>
              </w:rPr>
              <w:t xml:space="preserve">Não deve </w:t>
            </w:r>
            <w:r w:rsidR="0056735D">
              <w:rPr>
                <w:lang w:val="pt-BR"/>
              </w:rPr>
              <w:t>alterar o status caso não tenha ocorrido tal situação, por exemplo: despesa pendente, altere somente se já houve o pagamento da despesa</w:t>
            </w:r>
          </w:p>
        </w:tc>
      </w:tr>
    </w:tbl>
    <w:p w14:paraId="623C0813" w14:textId="77777777" w:rsidR="00462664" w:rsidRPr="00E6061C" w:rsidRDefault="00462664" w:rsidP="00C824C7">
      <w:pPr>
        <w:pStyle w:val="0-ABNT"/>
        <w:rPr>
          <w:lang w:val="pt-BR"/>
        </w:rPr>
      </w:pPr>
    </w:p>
    <w:tbl>
      <w:tblPr>
        <w:tblStyle w:val="Tabelacomgrade"/>
        <w:tblW w:w="0" w:type="auto"/>
        <w:tblLook w:val="04A0" w:firstRow="1" w:lastRow="0" w:firstColumn="1" w:lastColumn="0" w:noHBand="0" w:noVBand="1"/>
      </w:tblPr>
      <w:tblGrid>
        <w:gridCol w:w="9039"/>
      </w:tblGrid>
      <w:tr w:rsidR="005B3415" w:rsidRPr="00A9702A" w14:paraId="30DFEAD9" w14:textId="77777777" w:rsidTr="00217ECC">
        <w:tc>
          <w:tcPr>
            <w:tcW w:w="9039" w:type="dxa"/>
          </w:tcPr>
          <w:p w14:paraId="340EA515" w14:textId="77777777" w:rsidR="005B3415" w:rsidRPr="00A9702A" w:rsidRDefault="005B3415" w:rsidP="00485449">
            <w:pPr>
              <w:pStyle w:val="0-ABNT"/>
              <w:ind w:firstLine="0"/>
              <w:jc w:val="center"/>
            </w:pPr>
            <w:r w:rsidRPr="00A9702A">
              <w:rPr>
                <w:b/>
                <w:bCs/>
                <w:color w:val="000000"/>
              </w:rPr>
              <w:t xml:space="preserve">RN 003 </w:t>
            </w:r>
            <w:r w:rsidRPr="00A9702A">
              <w:rPr>
                <w:b/>
                <w:bCs/>
                <w:i/>
                <w:iCs/>
                <w:color w:val="000000"/>
              </w:rPr>
              <w:t xml:space="preserve">– </w:t>
            </w:r>
            <w:proofErr w:type="spellStart"/>
            <w:r w:rsidRPr="00A9702A">
              <w:rPr>
                <w:b/>
                <w:bCs/>
                <w:i/>
                <w:iCs/>
                <w:color w:val="000000"/>
              </w:rPr>
              <w:t>Aplicar</w:t>
            </w:r>
            <w:proofErr w:type="spellEnd"/>
            <w:r w:rsidRPr="00A9702A">
              <w:rPr>
                <w:b/>
                <w:bCs/>
                <w:i/>
                <w:iCs/>
                <w:color w:val="000000"/>
              </w:rPr>
              <w:t xml:space="preserve"> </w:t>
            </w:r>
            <w:proofErr w:type="spellStart"/>
            <w:r w:rsidRPr="00A9702A">
              <w:rPr>
                <w:b/>
                <w:bCs/>
                <w:i/>
                <w:iCs/>
                <w:color w:val="000000"/>
              </w:rPr>
              <w:t>Dinheiro</w:t>
            </w:r>
            <w:proofErr w:type="spellEnd"/>
          </w:p>
        </w:tc>
      </w:tr>
      <w:tr w:rsidR="005B3415" w:rsidRPr="00A9702A" w14:paraId="7D17ED4A" w14:textId="77777777" w:rsidTr="00217ECC">
        <w:tc>
          <w:tcPr>
            <w:tcW w:w="9039" w:type="dxa"/>
          </w:tcPr>
          <w:p w14:paraId="194166F8" w14:textId="68F03696" w:rsidR="005B3415" w:rsidRPr="00E6061C" w:rsidRDefault="005B3415" w:rsidP="00517FBF">
            <w:pPr>
              <w:pStyle w:val="0-ABNT"/>
              <w:ind w:firstLine="0"/>
              <w:rPr>
                <w:lang w:val="pt-BR"/>
              </w:rPr>
            </w:pPr>
            <w:r w:rsidRPr="00E6061C">
              <w:rPr>
                <w:lang w:val="pt-BR"/>
              </w:rPr>
              <w:t xml:space="preserve">O dinheiro que sobrar </w:t>
            </w:r>
            <w:r w:rsidR="00E04D86">
              <w:rPr>
                <w:lang w:val="pt-BR"/>
              </w:rPr>
              <w:t>poderá</w:t>
            </w:r>
            <w:r w:rsidRPr="00E6061C">
              <w:rPr>
                <w:lang w:val="pt-BR"/>
              </w:rPr>
              <w:t xml:space="preserve"> ser investido para </w:t>
            </w:r>
            <w:r w:rsidR="00E04D86">
              <w:rPr>
                <w:lang w:val="pt-BR"/>
              </w:rPr>
              <w:t xml:space="preserve">criar uma reserva de </w:t>
            </w:r>
            <w:r w:rsidR="00FA7C5C">
              <w:rPr>
                <w:lang w:val="pt-BR"/>
              </w:rPr>
              <w:t>emergência</w:t>
            </w:r>
            <w:r w:rsidR="00E04D86">
              <w:rPr>
                <w:lang w:val="pt-BR"/>
              </w:rPr>
              <w:t xml:space="preserve"> para </w:t>
            </w:r>
            <w:r w:rsidR="00FA7C5C">
              <w:rPr>
                <w:lang w:val="pt-BR"/>
              </w:rPr>
              <w:t>possíveis</w:t>
            </w:r>
            <w:r w:rsidR="00E04D86">
              <w:rPr>
                <w:lang w:val="pt-BR"/>
              </w:rPr>
              <w:t xml:space="preserve"> imprevistos </w:t>
            </w:r>
          </w:p>
        </w:tc>
      </w:tr>
    </w:tbl>
    <w:p w14:paraId="19F72EBD" w14:textId="77777777" w:rsidR="005B3415" w:rsidRPr="00E6061C" w:rsidRDefault="005B3415" w:rsidP="00C824C7">
      <w:pPr>
        <w:pStyle w:val="0-ABNT"/>
        <w:rPr>
          <w:lang w:val="pt-BR"/>
        </w:rPr>
      </w:pPr>
    </w:p>
    <w:p w14:paraId="3AC8D011" w14:textId="44F6AA2D" w:rsidR="00462664" w:rsidRDefault="00B92555" w:rsidP="00485449">
      <w:pPr>
        <w:pStyle w:val="0-Titulo-Nivel3"/>
        <w:rPr>
          <w:lang w:val="pt-BR"/>
        </w:rPr>
      </w:pPr>
      <w:r w:rsidRPr="00E6061C">
        <w:rPr>
          <w:lang w:val="pt-BR"/>
        </w:rPr>
        <w:t>Matrizes de Rastreabilidade entre Requisitos Funcionais e Regras de Negócio</w:t>
      </w:r>
    </w:p>
    <w:tbl>
      <w:tblPr>
        <w:tblStyle w:val="Tabelacomgrade"/>
        <w:tblW w:w="0" w:type="auto"/>
        <w:tblLook w:val="04A0" w:firstRow="1" w:lastRow="0" w:firstColumn="1" w:lastColumn="0" w:noHBand="0" w:noVBand="1"/>
      </w:tblPr>
      <w:tblGrid>
        <w:gridCol w:w="2302"/>
        <w:gridCol w:w="2302"/>
        <w:gridCol w:w="2303"/>
        <w:gridCol w:w="2303"/>
      </w:tblGrid>
      <w:tr w:rsidR="005A464D" w14:paraId="5E417746" w14:textId="77777777" w:rsidTr="005A464D">
        <w:tc>
          <w:tcPr>
            <w:tcW w:w="2302" w:type="dxa"/>
          </w:tcPr>
          <w:p w14:paraId="00189279" w14:textId="0D6DCC12" w:rsidR="005A464D" w:rsidRDefault="005A464D" w:rsidP="005A464D">
            <w:pPr>
              <w:pStyle w:val="0-ABNT"/>
              <w:ind w:firstLine="0"/>
              <w:jc w:val="center"/>
              <w:rPr>
                <w:lang w:val="pt-BR"/>
              </w:rPr>
            </w:pPr>
          </w:p>
        </w:tc>
        <w:tc>
          <w:tcPr>
            <w:tcW w:w="2302" w:type="dxa"/>
          </w:tcPr>
          <w:p w14:paraId="49B7CA0A" w14:textId="76803CC6" w:rsidR="005A464D" w:rsidRDefault="005A464D" w:rsidP="005A464D">
            <w:pPr>
              <w:pStyle w:val="0-ABNT"/>
              <w:ind w:firstLine="0"/>
              <w:jc w:val="center"/>
              <w:rPr>
                <w:lang w:val="pt-BR"/>
              </w:rPr>
            </w:pPr>
            <w:r>
              <w:rPr>
                <w:lang w:val="pt-BR"/>
              </w:rPr>
              <w:t>RN 001</w:t>
            </w:r>
          </w:p>
        </w:tc>
        <w:tc>
          <w:tcPr>
            <w:tcW w:w="2303" w:type="dxa"/>
          </w:tcPr>
          <w:p w14:paraId="2ACECBEC" w14:textId="6138589F" w:rsidR="005A464D" w:rsidRDefault="005A464D" w:rsidP="005A464D">
            <w:pPr>
              <w:pStyle w:val="0-ABNT"/>
              <w:ind w:firstLine="0"/>
              <w:jc w:val="center"/>
              <w:rPr>
                <w:lang w:val="pt-BR"/>
              </w:rPr>
            </w:pPr>
            <w:r>
              <w:rPr>
                <w:lang w:val="pt-BR"/>
              </w:rPr>
              <w:t>RN 002</w:t>
            </w:r>
          </w:p>
        </w:tc>
        <w:tc>
          <w:tcPr>
            <w:tcW w:w="2303" w:type="dxa"/>
          </w:tcPr>
          <w:p w14:paraId="5A71E3EA" w14:textId="476285A4" w:rsidR="005A464D" w:rsidRDefault="005A464D" w:rsidP="005A464D">
            <w:pPr>
              <w:pStyle w:val="0-ABNT"/>
              <w:ind w:firstLine="0"/>
              <w:jc w:val="center"/>
              <w:rPr>
                <w:lang w:val="pt-BR"/>
              </w:rPr>
            </w:pPr>
            <w:r>
              <w:rPr>
                <w:lang w:val="pt-BR"/>
              </w:rPr>
              <w:t>RN 003</w:t>
            </w:r>
          </w:p>
        </w:tc>
      </w:tr>
      <w:tr w:rsidR="005A464D" w14:paraId="207BA625" w14:textId="77777777" w:rsidTr="005A464D">
        <w:tc>
          <w:tcPr>
            <w:tcW w:w="2302" w:type="dxa"/>
          </w:tcPr>
          <w:p w14:paraId="1089AE85" w14:textId="2469F52D" w:rsidR="005A464D" w:rsidRDefault="005A464D" w:rsidP="005A464D">
            <w:pPr>
              <w:pStyle w:val="0-ABNT"/>
              <w:ind w:firstLine="0"/>
              <w:jc w:val="center"/>
              <w:rPr>
                <w:lang w:val="pt-BR"/>
              </w:rPr>
            </w:pPr>
            <w:r>
              <w:rPr>
                <w:lang w:val="pt-BR"/>
              </w:rPr>
              <w:t>RF 001</w:t>
            </w:r>
          </w:p>
        </w:tc>
        <w:tc>
          <w:tcPr>
            <w:tcW w:w="2302" w:type="dxa"/>
          </w:tcPr>
          <w:p w14:paraId="0CF8E1FC" w14:textId="61756F55" w:rsidR="005A464D" w:rsidRDefault="0056123E" w:rsidP="005A464D">
            <w:pPr>
              <w:pStyle w:val="0-ABNT"/>
              <w:ind w:firstLine="0"/>
              <w:jc w:val="center"/>
              <w:rPr>
                <w:lang w:val="pt-BR"/>
              </w:rPr>
            </w:pPr>
            <w:r>
              <w:rPr>
                <w:lang w:val="pt-BR"/>
              </w:rPr>
              <w:t>X</w:t>
            </w:r>
          </w:p>
        </w:tc>
        <w:tc>
          <w:tcPr>
            <w:tcW w:w="2303" w:type="dxa"/>
          </w:tcPr>
          <w:p w14:paraId="430246D4" w14:textId="4D1BBA8E" w:rsidR="005A464D" w:rsidRDefault="0056123E" w:rsidP="005A464D">
            <w:pPr>
              <w:pStyle w:val="0-ABNT"/>
              <w:ind w:firstLine="0"/>
              <w:jc w:val="center"/>
              <w:rPr>
                <w:lang w:val="pt-BR"/>
              </w:rPr>
            </w:pPr>
            <w:r>
              <w:rPr>
                <w:lang w:val="pt-BR"/>
              </w:rPr>
              <w:t>X</w:t>
            </w:r>
          </w:p>
        </w:tc>
        <w:tc>
          <w:tcPr>
            <w:tcW w:w="2303" w:type="dxa"/>
          </w:tcPr>
          <w:p w14:paraId="49641B64" w14:textId="41BFC8BD" w:rsidR="005A464D" w:rsidRDefault="00101A7A" w:rsidP="005A464D">
            <w:pPr>
              <w:pStyle w:val="0-ABNT"/>
              <w:ind w:firstLine="0"/>
              <w:jc w:val="center"/>
              <w:rPr>
                <w:lang w:val="pt-BR"/>
              </w:rPr>
            </w:pPr>
            <w:r>
              <w:rPr>
                <w:lang w:val="pt-BR"/>
              </w:rPr>
              <w:t>X</w:t>
            </w:r>
          </w:p>
        </w:tc>
      </w:tr>
      <w:tr w:rsidR="005A464D" w14:paraId="188AD79A" w14:textId="77777777" w:rsidTr="005A464D">
        <w:tc>
          <w:tcPr>
            <w:tcW w:w="2302" w:type="dxa"/>
          </w:tcPr>
          <w:p w14:paraId="42A1929D" w14:textId="3550AFB8" w:rsidR="005A464D" w:rsidRDefault="005A464D" w:rsidP="005A464D">
            <w:pPr>
              <w:pStyle w:val="0-ABNT"/>
              <w:ind w:firstLine="0"/>
              <w:jc w:val="center"/>
              <w:rPr>
                <w:lang w:val="pt-BR"/>
              </w:rPr>
            </w:pPr>
            <w:r>
              <w:rPr>
                <w:lang w:val="pt-BR"/>
              </w:rPr>
              <w:t>RF 00</w:t>
            </w:r>
            <w:r w:rsidR="0056123E">
              <w:rPr>
                <w:lang w:val="pt-BR"/>
              </w:rPr>
              <w:t>2</w:t>
            </w:r>
          </w:p>
        </w:tc>
        <w:tc>
          <w:tcPr>
            <w:tcW w:w="2302" w:type="dxa"/>
          </w:tcPr>
          <w:p w14:paraId="4B825B37" w14:textId="713CECF0" w:rsidR="005A464D" w:rsidRDefault="0056123E" w:rsidP="005A464D">
            <w:pPr>
              <w:pStyle w:val="0-ABNT"/>
              <w:ind w:firstLine="0"/>
              <w:jc w:val="center"/>
              <w:rPr>
                <w:lang w:val="pt-BR"/>
              </w:rPr>
            </w:pPr>
            <w:r>
              <w:rPr>
                <w:lang w:val="pt-BR"/>
              </w:rPr>
              <w:t>X</w:t>
            </w:r>
          </w:p>
        </w:tc>
        <w:tc>
          <w:tcPr>
            <w:tcW w:w="2303" w:type="dxa"/>
          </w:tcPr>
          <w:p w14:paraId="62F22013" w14:textId="3BD0BDD7" w:rsidR="005A464D" w:rsidRDefault="0056123E" w:rsidP="005A464D">
            <w:pPr>
              <w:pStyle w:val="0-ABNT"/>
              <w:ind w:firstLine="0"/>
              <w:jc w:val="center"/>
              <w:rPr>
                <w:lang w:val="pt-BR"/>
              </w:rPr>
            </w:pPr>
            <w:r>
              <w:rPr>
                <w:lang w:val="pt-BR"/>
              </w:rPr>
              <w:t>X</w:t>
            </w:r>
          </w:p>
        </w:tc>
        <w:tc>
          <w:tcPr>
            <w:tcW w:w="2303" w:type="dxa"/>
          </w:tcPr>
          <w:p w14:paraId="7DC56399" w14:textId="7584DDCA" w:rsidR="005A464D" w:rsidRDefault="00101A7A" w:rsidP="005A464D">
            <w:pPr>
              <w:pStyle w:val="0-ABNT"/>
              <w:ind w:firstLine="0"/>
              <w:jc w:val="center"/>
              <w:rPr>
                <w:lang w:val="pt-BR"/>
              </w:rPr>
            </w:pPr>
            <w:r>
              <w:rPr>
                <w:lang w:val="pt-BR"/>
              </w:rPr>
              <w:t>X</w:t>
            </w:r>
          </w:p>
        </w:tc>
      </w:tr>
      <w:tr w:rsidR="0056123E" w14:paraId="6D1C9B87" w14:textId="77777777" w:rsidTr="005A464D">
        <w:tc>
          <w:tcPr>
            <w:tcW w:w="2302" w:type="dxa"/>
          </w:tcPr>
          <w:p w14:paraId="1660B9DD" w14:textId="1D4E7A95" w:rsidR="0056123E" w:rsidRDefault="0056123E" w:rsidP="005A464D">
            <w:pPr>
              <w:pStyle w:val="0-ABNT"/>
              <w:ind w:firstLine="0"/>
              <w:jc w:val="center"/>
              <w:rPr>
                <w:lang w:val="pt-BR"/>
              </w:rPr>
            </w:pPr>
            <w:r>
              <w:rPr>
                <w:lang w:val="pt-BR"/>
              </w:rPr>
              <w:t>RF 003</w:t>
            </w:r>
          </w:p>
        </w:tc>
        <w:tc>
          <w:tcPr>
            <w:tcW w:w="2302" w:type="dxa"/>
          </w:tcPr>
          <w:p w14:paraId="17C714DA" w14:textId="77777777" w:rsidR="0056123E" w:rsidRDefault="0056123E" w:rsidP="005A464D">
            <w:pPr>
              <w:pStyle w:val="0-ABNT"/>
              <w:ind w:firstLine="0"/>
              <w:jc w:val="center"/>
              <w:rPr>
                <w:lang w:val="pt-BR"/>
              </w:rPr>
            </w:pPr>
          </w:p>
        </w:tc>
        <w:tc>
          <w:tcPr>
            <w:tcW w:w="2303" w:type="dxa"/>
          </w:tcPr>
          <w:p w14:paraId="4B77A033" w14:textId="77777777" w:rsidR="0056123E" w:rsidRDefault="0056123E" w:rsidP="005A464D">
            <w:pPr>
              <w:pStyle w:val="0-ABNT"/>
              <w:ind w:firstLine="0"/>
              <w:jc w:val="center"/>
              <w:rPr>
                <w:lang w:val="pt-BR"/>
              </w:rPr>
            </w:pPr>
          </w:p>
        </w:tc>
        <w:tc>
          <w:tcPr>
            <w:tcW w:w="2303" w:type="dxa"/>
          </w:tcPr>
          <w:p w14:paraId="4749966D" w14:textId="053D7424" w:rsidR="0056123E" w:rsidRDefault="00101A7A" w:rsidP="005A464D">
            <w:pPr>
              <w:pStyle w:val="0-ABNT"/>
              <w:ind w:firstLine="0"/>
              <w:jc w:val="center"/>
              <w:rPr>
                <w:lang w:val="pt-BR"/>
              </w:rPr>
            </w:pPr>
            <w:r>
              <w:rPr>
                <w:lang w:val="pt-BR"/>
              </w:rPr>
              <w:t>X</w:t>
            </w:r>
          </w:p>
        </w:tc>
      </w:tr>
      <w:tr w:rsidR="005A464D" w14:paraId="5FE916DE" w14:textId="77777777" w:rsidTr="005A464D">
        <w:tc>
          <w:tcPr>
            <w:tcW w:w="2302" w:type="dxa"/>
          </w:tcPr>
          <w:p w14:paraId="217DDB88" w14:textId="694179A0" w:rsidR="005A464D" w:rsidRDefault="005A464D" w:rsidP="005A464D">
            <w:pPr>
              <w:pStyle w:val="0-ABNT"/>
              <w:ind w:firstLine="0"/>
              <w:jc w:val="center"/>
              <w:rPr>
                <w:lang w:val="pt-BR"/>
              </w:rPr>
            </w:pPr>
            <w:r>
              <w:rPr>
                <w:lang w:val="pt-BR"/>
              </w:rPr>
              <w:t>RF 004</w:t>
            </w:r>
          </w:p>
        </w:tc>
        <w:tc>
          <w:tcPr>
            <w:tcW w:w="2302" w:type="dxa"/>
          </w:tcPr>
          <w:p w14:paraId="745BA6CD" w14:textId="77777777" w:rsidR="005A464D" w:rsidRDefault="005A464D" w:rsidP="005A464D">
            <w:pPr>
              <w:pStyle w:val="0-ABNT"/>
              <w:ind w:firstLine="0"/>
              <w:jc w:val="center"/>
              <w:rPr>
                <w:lang w:val="pt-BR"/>
              </w:rPr>
            </w:pPr>
          </w:p>
        </w:tc>
        <w:tc>
          <w:tcPr>
            <w:tcW w:w="2303" w:type="dxa"/>
          </w:tcPr>
          <w:p w14:paraId="7B1B01BA" w14:textId="77777777" w:rsidR="005A464D" w:rsidRDefault="005A464D" w:rsidP="005A464D">
            <w:pPr>
              <w:pStyle w:val="0-ABNT"/>
              <w:ind w:firstLine="0"/>
              <w:jc w:val="center"/>
              <w:rPr>
                <w:lang w:val="pt-BR"/>
              </w:rPr>
            </w:pPr>
          </w:p>
        </w:tc>
        <w:tc>
          <w:tcPr>
            <w:tcW w:w="2303" w:type="dxa"/>
          </w:tcPr>
          <w:p w14:paraId="561E3521" w14:textId="77777777" w:rsidR="005A464D" w:rsidRDefault="005A464D" w:rsidP="005A464D">
            <w:pPr>
              <w:pStyle w:val="0-ABNT"/>
              <w:ind w:firstLine="0"/>
              <w:jc w:val="center"/>
              <w:rPr>
                <w:lang w:val="pt-BR"/>
              </w:rPr>
            </w:pPr>
          </w:p>
        </w:tc>
      </w:tr>
      <w:tr w:rsidR="005A464D" w14:paraId="3F278ABC" w14:textId="77777777" w:rsidTr="005A464D">
        <w:tc>
          <w:tcPr>
            <w:tcW w:w="2302" w:type="dxa"/>
          </w:tcPr>
          <w:p w14:paraId="0C1F215C" w14:textId="4E695994" w:rsidR="005A464D" w:rsidRDefault="005A464D" w:rsidP="005A464D">
            <w:pPr>
              <w:pStyle w:val="0-ABNT"/>
              <w:ind w:firstLine="0"/>
              <w:jc w:val="center"/>
              <w:rPr>
                <w:lang w:val="pt-BR"/>
              </w:rPr>
            </w:pPr>
            <w:r>
              <w:rPr>
                <w:lang w:val="pt-BR"/>
              </w:rPr>
              <w:t>RF 005</w:t>
            </w:r>
          </w:p>
        </w:tc>
        <w:tc>
          <w:tcPr>
            <w:tcW w:w="2302" w:type="dxa"/>
          </w:tcPr>
          <w:p w14:paraId="214F90AE" w14:textId="77777777" w:rsidR="005A464D" w:rsidRDefault="005A464D" w:rsidP="005A464D">
            <w:pPr>
              <w:pStyle w:val="0-ABNT"/>
              <w:ind w:firstLine="0"/>
              <w:jc w:val="center"/>
              <w:rPr>
                <w:lang w:val="pt-BR"/>
              </w:rPr>
            </w:pPr>
          </w:p>
        </w:tc>
        <w:tc>
          <w:tcPr>
            <w:tcW w:w="2303" w:type="dxa"/>
          </w:tcPr>
          <w:p w14:paraId="046E16EA" w14:textId="520FBC4B" w:rsidR="005A464D" w:rsidRDefault="0056123E" w:rsidP="005A464D">
            <w:pPr>
              <w:pStyle w:val="0-ABNT"/>
              <w:ind w:firstLine="0"/>
              <w:jc w:val="center"/>
              <w:rPr>
                <w:lang w:val="pt-BR"/>
              </w:rPr>
            </w:pPr>
            <w:r>
              <w:rPr>
                <w:lang w:val="pt-BR"/>
              </w:rPr>
              <w:t>X</w:t>
            </w:r>
          </w:p>
        </w:tc>
        <w:tc>
          <w:tcPr>
            <w:tcW w:w="2303" w:type="dxa"/>
          </w:tcPr>
          <w:p w14:paraId="0E71CF3A" w14:textId="77777777" w:rsidR="005A464D" w:rsidRDefault="005A464D" w:rsidP="005A464D">
            <w:pPr>
              <w:pStyle w:val="0-ABNT"/>
              <w:ind w:firstLine="0"/>
              <w:jc w:val="center"/>
              <w:rPr>
                <w:lang w:val="pt-BR"/>
              </w:rPr>
            </w:pPr>
          </w:p>
        </w:tc>
      </w:tr>
      <w:tr w:rsidR="005A464D" w14:paraId="75B43464" w14:textId="77777777" w:rsidTr="005A464D">
        <w:tc>
          <w:tcPr>
            <w:tcW w:w="2302" w:type="dxa"/>
          </w:tcPr>
          <w:p w14:paraId="6B021DA5" w14:textId="00705654" w:rsidR="005A464D" w:rsidRDefault="005A464D" w:rsidP="005A464D">
            <w:pPr>
              <w:pStyle w:val="0-ABNT"/>
              <w:ind w:firstLine="0"/>
              <w:jc w:val="center"/>
              <w:rPr>
                <w:lang w:val="pt-BR"/>
              </w:rPr>
            </w:pPr>
            <w:r>
              <w:rPr>
                <w:lang w:val="pt-BR"/>
              </w:rPr>
              <w:t>RF 006</w:t>
            </w:r>
          </w:p>
        </w:tc>
        <w:tc>
          <w:tcPr>
            <w:tcW w:w="2302" w:type="dxa"/>
          </w:tcPr>
          <w:p w14:paraId="4B382A7E" w14:textId="77777777" w:rsidR="005A464D" w:rsidRDefault="005A464D" w:rsidP="005A464D">
            <w:pPr>
              <w:pStyle w:val="0-ABNT"/>
              <w:ind w:firstLine="0"/>
              <w:jc w:val="center"/>
              <w:rPr>
                <w:lang w:val="pt-BR"/>
              </w:rPr>
            </w:pPr>
          </w:p>
        </w:tc>
        <w:tc>
          <w:tcPr>
            <w:tcW w:w="2303" w:type="dxa"/>
          </w:tcPr>
          <w:p w14:paraId="44C2FED0" w14:textId="77777777" w:rsidR="005A464D" w:rsidRDefault="005A464D" w:rsidP="005A464D">
            <w:pPr>
              <w:pStyle w:val="0-ABNT"/>
              <w:ind w:firstLine="0"/>
              <w:jc w:val="center"/>
              <w:rPr>
                <w:lang w:val="pt-BR"/>
              </w:rPr>
            </w:pPr>
          </w:p>
        </w:tc>
        <w:tc>
          <w:tcPr>
            <w:tcW w:w="2303" w:type="dxa"/>
          </w:tcPr>
          <w:p w14:paraId="07B63FA4" w14:textId="77777777" w:rsidR="005A464D" w:rsidRDefault="005A464D" w:rsidP="005A464D">
            <w:pPr>
              <w:pStyle w:val="0-ABNT"/>
              <w:ind w:firstLine="0"/>
              <w:jc w:val="center"/>
              <w:rPr>
                <w:lang w:val="pt-BR"/>
              </w:rPr>
            </w:pPr>
          </w:p>
        </w:tc>
      </w:tr>
      <w:tr w:rsidR="005A464D" w14:paraId="218EBCEA" w14:textId="77777777" w:rsidTr="005A464D">
        <w:tc>
          <w:tcPr>
            <w:tcW w:w="2302" w:type="dxa"/>
          </w:tcPr>
          <w:p w14:paraId="739418B1" w14:textId="05FFDA37" w:rsidR="005A464D" w:rsidRDefault="005A464D" w:rsidP="005A464D">
            <w:pPr>
              <w:pStyle w:val="0-ABNT"/>
              <w:ind w:firstLine="0"/>
              <w:jc w:val="center"/>
              <w:rPr>
                <w:lang w:val="pt-BR"/>
              </w:rPr>
            </w:pPr>
            <w:r>
              <w:rPr>
                <w:lang w:val="pt-BR"/>
              </w:rPr>
              <w:t>RF 007</w:t>
            </w:r>
          </w:p>
        </w:tc>
        <w:tc>
          <w:tcPr>
            <w:tcW w:w="2302" w:type="dxa"/>
          </w:tcPr>
          <w:p w14:paraId="138438E3" w14:textId="77777777" w:rsidR="005A464D" w:rsidRDefault="005A464D" w:rsidP="005A464D">
            <w:pPr>
              <w:pStyle w:val="0-ABNT"/>
              <w:ind w:firstLine="0"/>
              <w:jc w:val="center"/>
              <w:rPr>
                <w:lang w:val="pt-BR"/>
              </w:rPr>
            </w:pPr>
          </w:p>
        </w:tc>
        <w:tc>
          <w:tcPr>
            <w:tcW w:w="2303" w:type="dxa"/>
          </w:tcPr>
          <w:p w14:paraId="5287163C" w14:textId="77777777" w:rsidR="005A464D" w:rsidRDefault="005A464D" w:rsidP="005A464D">
            <w:pPr>
              <w:pStyle w:val="0-ABNT"/>
              <w:ind w:firstLine="0"/>
              <w:jc w:val="center"/>
              <w:rPr>
                <w:lang w:val="pt-BR"/>
              </w:rPr>
            </w:pPr>
          </w:p>
        </w:tc>
        <w:tc>
          <w:tcPr>
            <w:tcW w:w="2303" w:type="dxa"/>
          </w:tcPr>
          <w:p w14:paraId="236CD75C" w14:textId="77777777" w:rsidR="005A464D" w:rsidRDefault="005A464D" w:rsidP="005A464D">
            <w:pPr>
              <w:pStyle w:val="0-ABNT"/>
              <w:ind w:firstLine="0"/>
              <w:jc w:val="center"/>
              <w:rPr>
                <w:lang w:val="pt-BR"/>
              </w:rPr>
            </w:pPr>
          </w:p>
        </w:tc>
      </w:tr>
      <w:tr w:rsidR="005A464D" w14:paraId="4EAD3D21" w14:textId="77777777" w:rsidTr="005A464D">
        <w:tc>
          <w:tcPr>
            <w:tcW w:w="2302" w:type="dxa"/>
          </w:tcPr>
          <w:p w14:paraId="1D4ADAEA" w14:textId="6317E2D3" w:rsidR="005A464D" w:rsidRDefault="005A464D" w:rsidP="005A464D">
            <w:pPr>
              <w:pStyle w:val="0-ABNT"/>
              <w:ind w:firstLine="0"/>
              <w:jc w:val="center"/>
              <w:rPr>
                <w:lang w:val="pt-BR"/>
              </w:rPr>
            </w:pPr>
            <w:r>
              <w:rPr>
                <w:lang w:val="pt-BR"/>
              </w:rPr>
              <w:t>RF 008</w:t>
            </w:r>
          </w:p>
        </w:tc>
        <w:tc>
          <w:tcPr>
            <w:tcW w:w="2302" w:type="dxa"/>
          </w:tcPr>
          <w:p w14:paraId="5BBCFCC7" w14:textId="77777777" w:rsidR="005A464D" w:rsidRDefault="005A464D" w:rsidP="005A464D">
            <w:pPr>
              <w:pStyle w:val="0-ABNT"/>
              <w:ind w:firstLine="0"/>
              <w:jc w:val="center"/>
              <w:rPr>
                <w:lang w:val="pt-BR"/>
              </w:rPr>
            </w:pPr>
          </w:p>
        </w:tc>
        <w:tc>
          <w:tcPr>
            <w:tcW w:w="2303" w:type="dxa"/>
          </w:tcPr>
          <w:p w14:paraId="7C3A39DA" w14:textId="77777777" w:rsidR="005A464D" w:rsidRDefault="005A464D" w:rsidP="005A464D">
            <w:pPr>
              <w:pStyle w:val="0-ABNT"/>
              <w:ind w:firstLine="0"/>
              <w:jc w:val="center"/>
              <w:rPr>
                <w:lang w:val="pt-BR"/>
              </w:rPr>
            </w:pPr>
          </w:p>
        </w:tc>
        <w:tc>
          <w:tcPr>
            <w:tcW w:w="2303" w:type="dxa"/>
          </w:tcPr>
          <w:p w14:paraId="60CA5F0C" w14:textId="77777777" w:rsidR="005A464D" w:rsidRDefault="005A464D" w:rsidP="005A464D">
            <w:pPr>
              <w:pStyle w:val="0-ABNT"/>
              <w:ind w:firstLine="0"/>
              <w:jc w:val="center"/>
              <w:rPr>
                <w:lang w:val="pt-BR"/>
              </w:rPr>
            </w:pPr>
          </w:p>
        </w:tc>
      </w:tr>
      <w:tr w:rsidR="005A464D" w14:paraId="0BD81269" w14:textId="77777777" w:rsidTr="005A464D">
        <w:tc>
          <w:tcPr>
            <w:tcW w:w="2302" w:type="dxa"/>
          </w:tcPr>
          <w:p w14:paraId="670EF8CC" w14:textId="79722713" w:rsidR="005A464D" w:rsidRDefault="005A464D" w:rsidP="005A464D">
            <w:pPr>
              <w:pStyle w:val="0-ABNT"/>
              <w:ind w:firstLine="0"/>
              <w:jc w:val="center"/>
              <w:rPr>
                <w:lang w:val="pt-BR"/>
              </w:rPr>
            </w:pPr>
            <w:r>
              <w:rPr>
                <w:lang w:val="pt-BR"/>
              </w:rPr>
              <w:t>RF 009</w:t>
            </w:r>
          </w:p>
        </w:tc>
        <w:tc>
          <w:tcPr>
            <w:tcW w:w="2302" w:type="dxa"/>
          </w:tcPr>
          <w:p w14:paraId="446B93D5" w14:textId="77777777" w:rsidR="005A464D" w:rsidRDefault="005A464D" w:rsidP="005A464D">
            <w:pPr>
              <w:pStyle w:val="0-ABNT"/>
              <w:ind w:firstLine="0"/>
              <w:jc w:val="center"/>
              <w:rPr>
                <w:lang w:val="pt-BR"/>
              </w:rPr>
            </w:pPr>
          </w:p>
        </w:tc>
        <w:tc>
          <w:tcPr>
            <w:tcW w:w="2303" w:type="dxa"/>
          </w:tcPr>
          <w:p w14:paraId="6E133788" w14:textId="40B76542" w:rsidR="005A464D" w:rsidRDefault="0056123E" w:rsidP="005A464D">
            <w:pPr>
              <w:pStyle w:val="0-ABNT"/>
              <w:ind w:firstLine="0"/>
              <w:jc w:val="center"/>
              <w:rPr>
                <w:lang w:val="pt-BR"/>
              </w:rPr>
            </w:pPr>
            <w:r>
              <w:rPr>
                <w:lang w:val="pt-BR"/>
              </w:rPr>
              <w:t>X</w:t>
            </w:r>
          </w:p>
        </w:tc>
        <w:tc>
          <w:tcPr>
            <w:tcW w:w="2303" w:type="dxa"/>
          </w:tcPr>
          <w:p w14:paraId="72463E7C" w14:textId="219D2FF8" w:rsidR="005A464D" w:rsidRDefault="00101A7A" w:rsidP="005A464D">
            <w:pPr>
              <w:pStyle w:val="0-ABNT"/>
              <w:ind w:firstLine="0"/>
              <w:jc w:val="center"/>
              <w:rPr>
                <w:lang w:val="pt-BR"/>
              </w:rPr>
            </w:pPr>
            <w:r>
              <w:rPr>
                <w:lang w:val="pt-BR"/>
              </w:rPr>
              <w:t>X</w:t>
            </w:r>
          </w:p>
        </w:tc>
      </w:tr>
    </w:tbl>
    <w:p w14:paraId="45EB4D00" w14:textId="657EE0F2" w:rsidR="005A464D" w:rsidRDefault="005A464D" w:rsidP="005A464D">
      <w:pPr>
        <w:pStyle w:val="0-ABNT"/>
        <w:rPr>
          <w:lang w:val="pt-BR"/>
        </w:rPr>
      </w:pPr>
    </w:p>
    <w:p w14:paraId="4F889E0C" w14:textId="47240F0C" w:rsidR="00F540E0" w:rsidRDefault="00F540E0" w:rsidP="005A464D">
      <w:pPr>
        <w:pStyle w:val="0-ABNT"/>
        <w:rPr>
          <w:lang w:val="pt-BR"/>
        </w:rPr>
      </w:pPr>
    </w:p>
    <w:p w14:paraId="4D620D49" w14:textId="77777777" w:rsidR="00F540E0" w:rsidRPr="005A464D" w:rsidRDefault="00F540E0" w:rsidP="005A464D">
      <w:pPr>
        <w:pStyle w:val="0-ABNT"/>
        <w:rPr>
          <w:lang w:val="pt-BR"/>
        </w:rPr>
      </w:pPr>
    </w:p>
    <w:p w14:paraId="74E37555" w14:textId="00046123" w:rsidR="00462664" w:rsidRDefault="00666CDC" w:rsidP="009620BA">
      <w:pPr>
        <w:pStyle w:val="0-Titulo-Nivel2"/>
      </w:pPr>
      <w:bookmarkStart w:id="13" w:name="_Toc45271542"/>
      <w:r>
        <w:lastRenderedPageBreak/>
        <w:t>Caso DE uso</w:t>
      </w:r>
      <w:bookmarkEnd w:id="13"/>
    </w:p>
    <w:p w14:paraId="6725DAD8" w14:textId="196AC15C" w:rsidR="00D11D87" w:rsidRPr="0094200F" w:rsidRDefault="00D11D87" w:rsidP="00666CDC">
      <w:pPr>
        <w:pStyle w:val="0-Titulo-Nivel3"/>
        <w:numPr>
          <w:ilvl w:val="0"/>
          <w:numId w:val="0"/>
        </w:numPr>
        <w:rPr>
          <w:lang w:val="pt-BR"/>
        </w:rPr>
      </w:pPr>
    </w:p>
    <w:p w14:paraId="32498B21" w14:textId="371444BB" w:rsidR="00462664" w:rsidRPr="0094200F" w:rsidRDefault="00D77210" w:rsidP="00517FBF">
      <w:pPr>
        <w:pStyle w:val="0-ABNT"/>
        <w:ind w:firstLine="0"/>
        <w:rPr>
          <w:lang w:val="pt-BR"/>
        </w:rPr>
      </w:pPr>
      <w:r w:rsidRPr="0094200F">
        <w:rPr>
          <w:lang w:val="pt-BR"/>
        </w:rPr>
        <w:t xml:space="preserve">UC 001: </w:t>
      </w:r>
      <w:r w:rsidR="00E540ED" w:rsidRPr="0094200F">
        <w:rPr>
          <w:lang w:val="pt-BR"/>
        </w:rPr>
        <w:t>Consultar</w:t>
      </w:r>
      <w:r w:rsidR="006149B9" w:rsidRPr="0094200F">
        <w:rPr>
          <w:lang w:val="pt-BR"/>
        </w:rPr>
        <w:t xml:space="preserve"> </w:t>
      </w:r>
      <w:r w:rsidR="001368D6">
        <w:rPr>
          <w:lang w:val="pt-BR"/>
        </w:rPr>
        <w:t>Lançamento</w:t>
      </w:r>
    </w:p>
    <w:p w14:paraId="4A6B31BA" w14:textId="2D90CAB4" w:rsidR="00120AC1" w:rsidRPr="0094200F" w:rsidRDefault="00120AC1" w:rsidP="00517FBF">
      <w:pPr>
        <w:pStyle w:val="0-ABNT"/>
        <w:ind w:firstLine="0"/>
        <w:rPr>
          <w:lang w:val="pt-BR"/>
        </w:rPr>
      </w:pPr>
      <w:r w:rsidRPr="0094200F">
        <w:rPr>
          <w:lang w:val="pt-BR"/>
        </w:rPr>
        <w:t xml:space="preserve">UC 002: </w:t>
      </w:r>
      <w:r w:rsidR="007A430C">
        <w:rPr>
          <w:lang w:val="pt-BR"/>
        </w:rPr>
        <w:t>Inserir</w:t>
      </w:r>
      <w:r w:rsidR="006149B9" w:rsidRPr="0094200F">
        <w:rPr>
          <w:lang w:val="pt-BR"/>
        </w:rPr>
        <w:t xml:space="preserve"> </w:t>
      </w:r>
      <w:r w:rsidR="001368D6">
        <w:rPr>
          <w:lang w:val="pt-BR"/>
        </w:rPr>
        <w:t>Lançamento</w:t>
      </w:r>
    </w:p>
    <w:p w14:paraId="0D5F8404" w14:textId="00C3D250" w:rsidR="00462664" w:rsidRPr="0094200F" w:rsidRDefault="00120AC1" w:rsidP="00517FBF">
      <w:pPr>
        <w:pStyle w:val="0-ABNT"/>
        <w:ind w:firstLine="0"/>
        <w:rPr>
          <w:lang w:val="pt-BR"/>
        </w:rPr>
      </w:pPr>
      <w:r w:rsidRPr="0094200F">
        <w:rPr>
          <w:lang w:val="pt-BR"/>
        </w:rPr>
        <w:t>UC 003</w:t>
      </w:r>
      <w:r w:rsidR="00B92555" w:rsidRPr="0094200F">
        <w:rPr>
          <w:lang w:val="pt-BR"/>
        </w:rPr>
        <w:t xml:space="preserve">: </w:t>
      </w:r>
      <w:r w:rsidR="007A430C" w:rsidRPr="0094200F">
        <w:rPr>
          <w:lang w:val="pt-BR"/>
        </w:rPr>
        <w:t>Emitir Relatório</w:t>
      </w:r>
    </w:p>
    <w:p w14:paraId="24583FF5" w14:textId="54DD3AB5" w:rsidR="00462664" w:rsidRPr="0094200F" w:rsidRDefault="00120AC1" w:rsidP="00517FBF">
      <w:pPr>
        <w:pStyle w:val="0-ABNT"/>
        <w:ind w:firstLine="0"/>
        <w:rPr>
          <w:lang w:val="pt-BR"/>
        </w:rPr>
      </w:pPr>
      <w:r w:rsidRPr="0094200F">
        <w:rPr>
          <w:lang w:val="pt-BR"/>
        </w:rPr>
        <w:t>UC 004</w:t>
      </w:r>
      <w:r w:rsidR="00B92555" w:rsidRPr="0094200F">
        <w:rPr>
          <w:lang w:val="pt-BR"/>
        </w:rPr>
        <w:t xml:space="preserve">: </w:t>
      </w:r>
      <w:r w:rsidR="007A430C" w:rsidRPr="0094200F">
        <w:rPr>
          <w:lang w:val="pt-BR"/>
        </w:rPr>
        <w:t xml:space="preserve">Filtrar </w:t>
      </w:r>
      <w:r w:rsidR="00676AF9">
        <w:rPr>
          <w:lang w:val="pt-BR"/>
        </w:rPr>
        <w:t>Busca</w:t>
      </w:r>
    </w:p>
    <w:p w14:paraId="689A5DD0" w14:textId="406E4F9C" w:rsidR="00C16408" w:rsidRPr="0094200F" w:rsidRDefault="00C16408" w:rsidP="00517FBF">
      <w:pPr>
        <w:pStyle w:val="0-ABNT"/>
        <w:ind w:firstLine="0"/>
        <w:rPr>
          <w:lang w:val="pt-BR"/>
        </w:rPr>
      </w:pPr>
      <w:r w:rsidRPr="0094200F">
        <w:rPr>
          <w:lang w:val="pt-BR"/>
        </w:rPr>
        <w:t xml:space="preserve">UC 005: </w:t>
      </w:r>
      <w:r w:rsidR="007A430C" w:rsidRPr="0094200F">
        <w:rPr>
          <w:lang w:val="pt-BR"/>
        </w:rPr>
        <w:t xml:space="preserve">Excluir </w:t>
      </w:r>
      <w:r w:rsidR="001368D6">
        <w:rPr>
          <w:lang w:val="pt-BR"/>
        </w:rPr>
        <w:t>Lançamento</w:t>
      </w:r>
    </w:p>
    <w:p w14:paraId="050DDD2B" w14:textId="71050775" w:rsidR="00843AD4" w:rsidRPr="0094200F" w:rsidRDefault="00843AD4" w:rsidP="00517FBF">
      <w:pPr>
        <w:pStyle w:val="0-ABNT"/>
        <w:ind w:firstLine="0"/>
        <w:rPr>
          <w:lang w:val="pt-BR"/>
        </w:rPr>
      </w:pPr>
      <w:r w:rsidRPr="0094200F">
        <w:rPr>
          <w:lang w:val="pt-BR"/>
        </w:rPr>
        <w:t xml:space="preserve">UC 006: </w:t>
      </w:r>
      <w:r w:rsidR="002F6E6C">
        <w:rPr>
          <w:lang w:val="pt-BR"/>
        </w:rPr>
        <w:t>Atualizar</w:t>
      </w:r>
      <w:r w:rsidR="007A430C">
        <w:rPr>
          <w:lang w:val="pt-BR"/>
        </w:rPr>
        <w:t xml:space="preserve"> </w:t>
      </w:r>
      <w:r w:rsidR="001368D6">
        <w:rPr>
          <w:lang w:val="pt-BR"/>
        </w:rPr>
        <w:t>Lançamento</w:t>
      </w:r>
    </w:p>
    <w:p w14:paraId="7FEA5D9C" w14:textId="3C9D3004" w:rsidR="00843AD4" w:rsidRPr="0094200F" w:rsidRDefault="00843AD4" w:rsidP="00517FBF">
      <w:pPr>
        <w:pStyle w:val="0-ABNT"/>
        <w:ind w:firstLine="0"/>
        <w:rPr>
          <w:lang w:val="pt-BR"/>
        </w:rPr>
      </w:pPr>
      <w:r w:rsidRPr="0094200F">
        <w:rPr>
          <w:lang w:val="pt-BR"/>
        </w:rPr>
        <w:t xml:space="preserve">UC 007: </w:t>
      </w:r>
      <w:r w:rsidR="007A430C" w:rsidRPr="0094200F">
        <w:rPr>
          <w:lang w:val="pt-BR"/>
        </w:rPr>
        <w:t xml:space="preserve">Alterar </w:t>
      </w:r>
      <w:r w:rsidR="00FA7C5C" w:rsidRPr="0094200F">
        <w:rPr>
          <w:lang w:val="pt-BR"/>
        </w:rPr>
        <w:t>Usuário</w:t>
      </w:r>
    </w:p>
    <w:p w14:paraId="5D162334" w14:textId="1AF97B56" w:rsidR="00024E8F" w:rsidRPr="0094200F" w:rsidRDefault="00024E8F" w:rsidP="00517FBF">
      <w:pPr>
        <w:pStyle w:val="0-ABNT"/>
        <w:ind w:firstLine="0"/>
        <w:rPr>
          <w:lang w:val="pt-BR"/>
        </w:rPr>
      </w:pPr>
      <w:r w:rsidRPr="0094200F">
        <w:rPr>
          <w:lang w:val="pt-BR"/>
        </w:rPr>
        <w:t xml:space="preserve">UC 008: </w:t>
      </w:r>
      <w:r w:rsidR="007A430C" w:rsidRPr="0094200F">
        <w:rPr>
          <w:lang w:val="pt-BR"/>
        </w:rPr>
        <w:t>Alterar Tema</w:t>
      </w:r>
    </w:p>
    <w:p w14:paraId="297F739A" w14:textId="08EC69C2" w:rsidR="00676AF9" w:rsidRDefault="00676AF9" w:rsidP="00676AF9">
      <w:pPr>
        <w:pStyle w:val="0-ABNT"/>
        <w:ind w:firstLine="0"/>
        <w:rPr>
          <w:lang w:val="pt-BR"/>
        </w:rPr>
      </w:pPr>
      <w:r>
        <w:rPr>
          <w:lang w:val="pt-BR"/>
        </w:rPr>
        <w:t xml:space="preserve">UC 009: Inserir </w:t>
      </w:r>
      <w:r w:rsidR="00FA7C5C">
        <w:rPr>
          <w:lang w:val="pt-BR"/>
        </w:rPr>
        <w:t>Usuário</w:t>
      </w:r>
      <w:r w:rsidR="002F6E6C">
        <w:rPr>
          <w:lang w:val="pt-BR"/>
        </w:rPr>
        <w:t>s</w:t>
      </w:r>
    </w:p>
    <w:p w14:paraId="51A3D2AA" w14:textId="62F72A7E" w:rsidR="00352328" w:rsidRPr="0094200F" w:rsidRDefault="00352328" w:rsidP="00676AF9">
      <w:pPr>
        <w:pStyle w:val="0-ABNT"/>
        <w:ind w:firstLine="0"/>
        <w:rPr>
          <w:lang w:val="pt-BR"/>
        </w:rPr>
      </w:pPr>
      <w:r>
        <w:rPr>
          <w:lang w:val="pt-BR"/>
        </w:rPr>
        <w:t>UC 010: Alterar Senha</w:t>
      </w:r>
    </w:p>
    <w:p w14:paraId="6E1D82B6" w14:textId="09CDCFA2" w:rsidR="002F6E6C" w:rsidRPr="0094200F" w:rsidRDefault="002F6E6C" w:rsidP="002F6E6C">
      <w:pPr>
        <w:pStyle w:val="0-ABNT"/>
        <w:ind w:firstLine="0"/>
        <w:rPr>
          <w:lang w:val="pt-BR"/>
        </w:rPr>
      </w:pPr>
      <w:r>
        <w:rPr>
          <w:lang w:val="pt-BR"/>
        </w:rPr>
        <w:t>UC 01</w:t>
      </w:r>
      <w:r w:rsidR="00504EFA">
        <w:rPr>
          <w:lang w:val="pt-BR"/>
        </w:rPr>
        <w:t>1</w:t>
      </w:r>
      <w:r>
        <w:rPr>
          <w:lang w:val="pt-BR"/>
        </w:rPr>
        <w:t>: Mandar E-mail</w:t>
      </w:r>
    </w:p>
    <w:p w14:paraId="10D0BD39" w14:textId="77777777" w:rsidR="00517FBF" w:rsidRPr="0094200F" w:rsidRDefault="00517FBF" w:rsidP="00517FBF">
      <w:pPr>
        <w:pStyle w:val="0-ABNT"/>
        <w:ind w:firstLine="0"/>
        <w:rPr>
          <w:b/>
          <w:lang w:val="pt-BR"/>
        </w:rPr>
      </w:pPr>
    </w:p>
    <w:p w14:paraId="32F7FEB6" w14:textId="77777777" w:rsidR="00462664" w:rsidRPr="00E6061C" w:rsidRDefault="00B92555" w:rsidP="00D11D87">
      <w:pPr>
        <w:pStyle w:val="0-Titulo-Nivel3"/>
        <w:rPr>
          <w:lang w:val="pt-BR"/>
        </w:rPr>
      </w:pPr>
      <w:bookmarkStart w:id="14" w:name="_Toc45271544"/>
      <w:r w:rsidRPr="00E6061C">
        <w:rPr>
          <w:lang w:val="pt-BR"/>
        </w:rPr>
        <w:t>Indicação dos atores do sistema:</w:t>
      </w:r>
      <w:bookmarkEnd w:id="14"/>
    </w:p>
    <w:p w14:paraId="0995A573" w14:textId="53CA955A" w:rsidR="009E7BB3" w:rsidRDefault="00FA7C5C" w:rsidP="00517FBF">
      <w:pPr>
        <w:pStyle w:val="0-ABNT"/>
        <w:ind w:firstLine="0"/>
        <w:rPr>
          <w:lang w:val="pt-BR"/>
        </w:rPr>
      </w:pPr>
      <w:r w:rsidRPr="00E6061C">
        <w:rPr>
          <w:lang w:val="pt-BR"/>
        </w:rPr>
        <w:t>Usuário</w:t>
      </w:r>
      <w:r w:rsidR="00B92555" w:rsidRPr="00E6061C">
        <w:rPr>
          <w:lang w:val="pt-BR"/>
        </w:rPr>
        <w:t>: é o ator que faz todas as funcionalidades do sistema</w:t>
      </w:r>
    </w:p>
    <w:p w14:paraId="1DD07B6F" w14:textId="621C0DB7" w:rsidR="00EB66BB" w:rsidRDefault="00EB66BB" w:rsidP="00517FBF">
      <w:pPr>
        <w:pStyle w:val="0-ABNT"/>
        <w:ind w:firstLine="0"/>
        <w:rPr>
          <w:lang w:val="pt-BR"/>
        </w:rPr>
      </w:pPr>
    </w:p>
    <w:p w14:paraId="69470EC1" w14:textId="4C06D1F9" w:rsidR="00EB66BB" w:rsidRDefault="00EB66BB" w:rsidP="00517FBF">
      <w:pPr>
        <w:pStyle w:val="0-ABNT"/>
        <w:ind w:firstLine="0"/>
        <w:rPr>
          <w:lang w:val="pt-BR"/>
        </w:rPr>
      </w:pPr>
    </w:p>
    <w:p w14:paraId="3CB20CA8" w14:textId="172A934B" w:rsidR="00EB66BB" w:rsidRDefault="00EB66BB" w:rsidP="00517FBF">
      <w:pPr>
        <w:pStyle w:val="0-ABNT"/>
        <w:ind w:firstLine="0"/>
        <w:rPr>
          <w:lang w:val="pt-BR"/>
        </w:rPr>
      </w:pPr>
    </w:p>
    <w:p w14:paraId="57617159" w14:textId="790A9F8E" w:rsidR="00EB66BB" w:rsidRDefault="00EB66BB" w:rsidP="00517FBF">
      <w:pPr>
        <w:pStyle w:val="0-ABNT"/>
        <w:ind w:firstLine="0"/>
        <w:rPr>
          <w:lang w:val="pt-BR"/>
        </w:rPr>
      </w:pPr>
    </w:p>
    <w:p w14:paraId="279813EE" w14:textId="41B5E42D" w:rsidR="00EB66BB" w:rsidRDefault="00EB66BB" w:rsidP="00517FBF">
      <w:pPr>
        <w:pStyle w:val="0-ABNT"/>
        <w:ind w:firstLine="0"/>
        <w:rPr>
          <w:lang w:val="pt-BR"/>
        </w:rPr>
      </w:pPr>
    </w:p>
    <w:p w14:paraId="79FF56D4" w14:textId="044D6EA0" w:rsidR="00EB66BB" w:rsidRDefault="00EB66BB" w:rsidP="00517FBF">
      <w:pPr>
        <w:pStyle w:val="0-ABNT"/>
        <w:ind w:firstLine="0"/>
        <w:rPr>
          <w:lang w:val="pt-BR"/>
        </w:rPr>
      </w:pPr>
    </w:p>
    <w:p w14:paraId="2999979D" w14:textId="2E399D2B" w:rsidR="00EB66BB" w:rsidRDefault="00EB66BB" w:rsidP="00517FBF">
      <w:pPr>
        <w:pStyle w:val="0-ABNT"/>
        <w:ind w:firstLine="0"/>
        <w:rPr>
          <w:lang w:val="pt-BR"/>
        </w:rPr>
      </w:pPr>
    </w:p>
    <w:p w14:paraId="734F3A62" w14:textId="77777777" w:rsidR="00EB66BB" w:rsidRPr="00E6061C" w:rsidRDefault="00EB66BB" w:rsidP="00517FBF">
      <w:pPr>
        <w:pStyle w:val="0-ABNT"/>
        <w:ind w:firstLine="0"/>
        <w:rPr>
          <w:b/>
          <w:lang w:val="pt-BR"/>
        </w:rPr>
      </w:pPr>
    </w:p>
    <w:p w14:paraId="4A5181FD" w14:textId="77777777" w:rsidR="00963574" w:rsidRPr="00E6061C" w:rsidRDefault="00B92555" w:rsidP="00D11D87">
      <w:pPr>
        <w:pStyle w:val="0-Titulo-Nivel3"/>
        <w:rPr>
          <w:color w:val="000000"/>
          <w:lang w:val="pt-BR"/>
        </w:rPr>
      </w:pPr>
      <w:bookmarkStart w:id="15" w:name="_Toc45271545"/>
      <w:r w:rsidRPr="00E6061C">
        <w:rPr>
          <w:lang w:val="pt-BR"/>
        </w:rPr>
        <w:lastRenderedPageBreak/>
        <w:t>Diagrama</w:t>
      </w:r>
      <w:r w:rsidR="00AE3653" w:rsidRPr="00E6061C">
        <w:rPr>
          <w:lang w:val="pt-BR"/>
        </w:rPr>
        <w:t xml:space="preserve"> </w:t>
      </w:r>
      <w:r w:rsidRPr="00E6061C">
        <w:rPr>
          <w:lang w:val="pt-BR"/>
        </w:rPr>
        <w:t>de casos de uso:</w:t>
      </w:r>
      <w:bookmarkEnd w:id="15"/>
      <w:r w:rsidR="00AE3653" w:rsidRPr="00E6061C">
        <w:rPr>
          <w:color w:val="000000"/>
          <w:lang w:val="pt-BR"/>
        </w:rPr>
        <w:t xml:space="preserve"> </w:t>
      </w:r>
    </w:p>
    <w:p w14:paraId="33F4A505" w14:textId="77777777" w:rsidR="00963574" w:rsidRPr="00E6061C" w:rsidRDefault="00963574" w:rsidP="00C824C7">
      <w:pPr>
        <w:pStyle w:val="0-ABNT"/>
        <w:rPr>
          <w:color w:val="000000"/>
          <w:lang w:val="pt-BR"/>
        </w:rPr>
      </w:pPr>
    </w:p>
    <w:p w14:paraId="4B6B900D" w14:textId="523651C9" w:rsidR="00462664" w:rsidRPr="0094200F" w:rsidRDefault="002F6E6C" w:rsidP="00517FBF">
      <w:pPr>
        <w:pStyle w:val="0-ABNT"/>
        <w:ind w:firstLine="0"/>
        <w:rPr>
          <w:b/>
          <w:lang w:val="pt-BR"/>
        </w:rPr>
      </w:pPr>
      <w:r>
        <w:rPr>
          <w:noProof/>
          <w:color w:val="000000"/>
          <w:lang w:val="pt-BR"/>
        </w:rPr>
        <w:drawing>
          <wp:inline distT="0" distB="0" distL="0" distR="0" wp14:anchorId="17929A96" wp14:editId="732449F6">
            <wp:extent cx="5753100" cy="52482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248275"/>
                    </a:xfrm>
                    <a:prstGeom prst="rect">
                      <a:avLst/>
                    </a:prstGeom>
                    <a:noFill/>
                    <a:ln>
                      <a:noFill/>
                    </a:ln>
                  </pic:spPr>
                </pic:pic>
              </a:graphicData>
            </a:graphic>
          </wp:inline>
        </w:drawing>
      </w:r>
    </w:p>
    <w:p w14:paraId="78821763" w14:textId="77777777" w:rsidR="00462664" w:rsidRPr="0094200F" w:rsidRDefault="00462664" w:rsidP="00C824C7">
      <w:pPr>
        <w:pStyle w:val="0-ABNT"/>
        <w:rPr>
          <w:lang w:val="pt-BR"/>
        </w:rPr>
      </w:pPr>
    </w:p>
    <w:p w14:paraId="4815EAF6" w14:textId="77777777" w:rsidR="00340A91" w:rsidRPr="0094200F" w:rsidRDefault="00340A91" w:rsidP="00C824C7">
      <w:pPr>
        <w:pStyle w:val="0-ABNT"/>
        <w:rPr>
          <w:lang w:val="pt-BR"/>
        </w:rPr>
      </w:pPr>
    </w:p>
    <w:p w14:paraId="0BE3C101" w14:textId="77777777" w:rsidR="00462664" w:rsidRPr="00E6061C" w:rsidRDefault="00B92555" w:rsidP="00D11D87">
      <w:pPr>
        <w:pStyle w:val="0-Titulo-Nivel3"/>
        <w:rPr>
          <w:lang w:val="pt-BR"/>
        </w:rPr>
      </w:pPr>
      <w:bookmarkStart w:id="16" w:name="_Toc45271546"/>
      <w:r w:rsidRPr="00E6061C">
        <w:rPr>
          <w:lang w:val="pt-BR"/>
        </w:rPr>
        <w:t>Especificação dos casos de uso:</w:t>
      </w:r>
      <w:bookmarkEnd w:id="16"/>
    </w:p>
    <w:p w14:paraId="3B6FEA7A" w14:textId="77777777" w:rsidR="00843AD4" w:rsidRPr="00E6061C" w:rsidRDefault="00843AD4" w:rsidP="00C824C7">
      <w:pPr>
        <w:pStyle w:val="0-ABNT"/>
        <w:rPr>
          <w:b/>
          <w:lang w:val="pt-BR"/>
        </w:rPr>
      </w:pPr>
    </w:p>
    <w:p w14:paraId="4F831D1E" w14:textId="77777777" w:rsidR="00462664" w:rsidRPr="00E6061C" w:rsidRDefault="00462664" w:rsidP="00C824C7">
      <w:pPr>
        <w:pStyle w:val="0-ABNT"/>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5F3A5457" w14:textId="77777777" w:rsidTr="00517FBF">
        <w:trPr>
          <w:tblCellSpacing w:w="0" w:type="dxa"/>
        </w:trPr>
        <w:tc>
          <w:tcPr>
            <w:tcW w:w="8931" w:type="dxa"/>
            <w:gridSpan w:val="2"/>
            <w:tcMar>
              <w:top w:w="0" w:type="dxa"/>
              <w:left w:w="108" w:type="dxa"/>
              <w:bottom w:w="0" w:type="dxa"/>
              <w:right w:w="108" w:type="dxa"/>
            </w:tcMar>
            <w:hideMark/>
          </w:tcPr>
          <w:p w14:paraId="7400D6B8" w14:textId="2E96EA34" w:rsidR="00462664" w:rsidRPr="00E6061C" w:rsidRDefault="00B92555" w:rsidP="00A76674">
            <w:pPr>
              <w:pStyle w:val="0-ABNT"/>
              <w:ind w:firstLine="0"/>
              <w:jc w:val="center"/>
              <w:rPr>
                <w:color w:val="000000"/>
                <w:lang w:val="pt-BR"/>
              </w:rPr>
            </w:pPr>
            <w:r w:rsidRPr="00E6061C">
              <w:rPr>
                <w:b/>
                <w:bCs/>
                <w:color w:val="000000"/>
                <w:lang w:val="pt-BR"/>
              </w:rPr>
              <w:t xml:space="preserve">Caso de Uso – </w:t>
            </w:r>
            <w:r w:rsidR="00E540ED" w:rsidRPr="00E6061C">
              <w:rPr>
                <w:b/>
                <w:bCs/>
                <w:color w:val="000000"/>
                <w:lang w:val="pt-BR"/>
              </w:rPr>
              <w:t>Consultar</w:t>
            </w:r>
            <w:r w:rsidRPr="00E6061C">
              <w:rPr>
                <w:b/>
                <w:bCs/>
                <w:color w:val="000000"/>
                <w:lang w:val="pt-BR"/>
              </w:rPr>
              <w:t xml:space="preserve"> </w:t>
            </w:r>
            <w:r w:rsidR="001368D6">
              <w:rPr>
                <w:b/>
                <w:bCs/>
                <w:color w:val="000000"/>
                <w:lang w:val="pt-BR"/>
              </w:rPr>
              <w:t>Lançamento</w:t>
            </w:r>
          </w:p>
        </w:tc>
      </w:tr>
      <w:tr w:rsidR="00462664" w:rsidRPr="00A9702A" w14:paraId="1DEA63A6" w14:textId="77777777" w:rsidTr="00517FBF">
        <w:trPr>
          <w:tblCellSpacing w:w="0" w:type="dxa"/>
        </w:trPr>
        <w:tc>
          <w:tcPr>
            <w:tcW w:w="1987" w:type="dxa"/>
            <w:tcMar>
              <w:top w:w="0" w:type="dxa"/>
              <w:left w:w="108" w:type="dxa"/>
              <w:bottom w:w="0" w:type="dxa"/>
              <w:right w:w="0" w:type="dxa"/>
            </w:tcMar>
            <w:hideMark/>
          </w:tcPr>
          <w:p w14:paraId="5BC2856A" w14:textId="77777777" w:rsidR="00462664" w:rsidRPr="00A9702A" w:rsidRDefault="00B92555" w:rsidP="00517FBF">
            <w:pPr>
              <w:pStyle w:val="0-ABNT"/>
              <w:ind w:firstLine="0"/>
              <w:jc w:val="center"/>
              <w:rPr>
                <w:color w:val="000000"/>
              </w:rPr>
            </w:pPr>
            <w:r w:rsidRPr="00A9702A">
              <w:rPr>
                <w:b/>
                <w:bCs/>
                <w:color w:val="000000"/>
              </w:rPr>
              <w:lastRenderedPageBreak/>
              <w:t>ID</w:t>
            </w:r>
          </w:p>
        </w:tc>
        <w:tc>
          <w:tcPr>
            <w:tcW w:w="6944" w:type="dxa"/>
            <w:tcMar>
              <w:top w:w="0" w:type="dxa"/>
              <w:left w:w="108" w:type="dxa"/>
              <w:bottom w:w="0" w:type="dxa"/>
              <w:right w:w="108" w:type="dxa"/>
            </w:tcMar>
            <w:hideMark/>
          </w:tcPr>
          <w:p w14:paraId="50851E5B" w14:textId="77777777" w:rsidR="00462664" w:rsidRPr="00A9702A" w:rsidRDefault="00B92555" w:rsidP="00517FBF">
            <w:pPr>
              <w:pStyle w:val="0-ABNT"/>
              <w:ind w:firstLine="0"/>
              <w:rPr>
                <w:color w:val="000000"/>
              </w:rPr>
            </w:pPr>
            <w:r w:rsidRPr="00A9702A">
              <w:rPr>
                <w:color w:val="000000"/>
              </w:rPr>
              <w:t>UC 001</w:t>
            </w:r>
          </w:p>
        </w:tc>
      </w:tr>
      <w:tr w:rsidR="00462664" w:rsidRPr="00A9702A" w14:paraId="7591FC1E" w14:textId="77777777" w:rsidTr="00441173">
        <w:trPr>
          <w:tblCellSpacing w:w="0" w:type="dxa"/>
        </w:trPr>
        <w:tc>
          <w:tcPr>
            <w:tcW w:w="1987" w:type="dxa"/>
            <w:tcMar>
              <w:top w:w="0" w:type="dxa"/>
              <w:left w:w="108" w:type="dxa"/>
              <w:bottom w:w="0" w:type="dxa"/>
              <w:right w:w="0" w:type="dxa"/>
            </w:tcMar>
            <w:vAlign w:val="center"/>
            <w:hideMark/>
          </w:tcPr>
          <w:p w14:paraId="43FDA1EF" w14:textId="77777777" w:rsidR="00462664" w:rsidRPr="00A9702A" w:rsidRDefault="00B92555" w:rsidP="00441173">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43A245D" w14:textId="1108FFE6" w:rsidR="00462664" w:rsidRPr="00E6061C" w:rsidRDefault="00B92555" w:rsidP="00C66A73">
            <w:pPr>
              <w:pStyle w:val="0-ABNT"/>
              <w:ind w:firstLine="0"/>
              <w:rPr>
                <w:color w:val="000000"/>
                <w:lang w:val="pt-BR"/>
              </w:rPr>
            </w:pPr>
            <w:r w:rsidRPr="00E6061C">
              <w:rPr>
                <w:color w:val="000000"/>
                <w:lang w:val="pt-BR"/>
              </w:rPr>
              <w:t>Este caso de uso tem por objetivo permitir</w:t>
            </w:r>
            <w:r w:rsidR="00E540ED" w:rsidRPr="00E6061C">
              <w:rPr>
                <w:color w:val="000000"/>
                <w:lang w:val="pt-BR"/>
              </w:rPr>
              <w:t xml:space="preserve"> a</w:t>
            </w:r>
            <w:r w:rsidRPr="00E6061C">
              <w:rPr>
                <w:color w:val="000000"/>
                <w:lang w:val="pt-BR"/>
              </w:rPr>
              <w:t xml:space="preserve"> </w:t>
            </w:r>
            <w:r w:rsidR="00E540ED" w:rsidRPr="00E6061C">
              <w:rPr>
                <w:color w:val="000000"/>
                <w:lang w:val="pt-BR"/>
              </w:rPr>
              <w:t xml:space="preserve">consulta de despesas </w:t>
            </w:r>
            <w:r w:rsidR="00C66A73">
              <w:rPr>
                <w:color w:val="000000"/>
                <w:lang w:val="pt-BR"/>
              </w:rPr>
              <w:t>e receitas já cadastradas</w:t>
            </w:r>
          </w:p>
        </w:tc>
      </w:tr>
      <w:tr w:rsidR="00462664" w:rsidRPr="00A9702A" w14:paraId="5CEEC5FA" w14:textId="77777777" w:rsidTr="00441173">
        <w:trPr>
          <w:tblCellSpacing w:w="0" w:type="dxa"/>
        </w:trPr>
        <w:tc>
          <w:tcPr>
            <w:tcW w:w="1987" w:type="dxa"/>
            <w:tcMar>
              <w:top w:w="0" w:type="dxa"/>
              <w:left w:w="108" w:type="dxa"/>
              <w:bottom w:w="0" w:type="dxa"/>
              <w:right w:w="0" w:type="dxa"/>
            </w:tcMar>
            <w:vAlign w:val="center"/>
            <w:hideMark/>
          </w:tcPr>
          <w:p w14:paraId="7C82004F" w14:textId="77777777" w:rsidR="00462664" w:rsidRPr="00A9702A" w:rsidRDefault="00B92555" w:rsidP="00441173">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2252C8D1" w14:textId="77777777" w:rsidR="00462664" w:rsidRPr="00A9702A" w:rsidRDefault="00B92555" w:rsidP="00517FBF">
            <w:pPr>
              <w:pStyle w:val="0-ABNT"/>
              <w:ind w:firstLine="0"/>
              <w:rPr>
                <w:color w:val="000000"/>
              </w:rPr>
            </w:pPr>
            <w:proofErr w:type="spellStart"/>
            <w:r w:rsidRPr="00A9702A">
              <w:rPr>
                <w:color w:val="000000"/>
              </w:rPr>
              <w:t>Usuário</w:t>
            </w:r>
            <w:proofErr w:type="spellEnd"/>
          </w:p>
        </w:tc>
      </w:tr>
      <w:tr w:rsidR="00462664" w:rsidRPr="00A9702A" w14:paraId="17FAD91F" w14:textId="77777777" w:rsidTr="00441173">
        <w:trPr>
          <w:tblCellSpacing w:w="0" w:type="dxa"/>
        </w:trPr>
        <w:tc>
          <w:tcPr>
            <w:tcW w:w="1987" w:type="dxa"/>
            <w:tcMar>
              <w:top w:w="0" w:type="dxa"/>
              <w:left w:w="108" w:type="dxa"/>
              <w:bottom w:w="0" w:type="dxa"/>
              <w:right w:w="0" w:type="dxa"/>
            </w:tcMar>
            <w:vAlign w:val="center"/>
            <w:hideMark/>
          </w:tcPr>
          <w:p w14:paraId="4F2DEFAC" w14:textId="77777777" w:rsidR="00462664" w:rsidRPr="00A9702A" w:rsidRDefault="00B92555" w:rsidP="00441173">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305069E2" w14:textId="77777777" w:rsidR="00462664" w:rsidRPr="00E6061C" w:rsidRDefault="00E540ED" w:rsidP="00517FBF">
            <w:pPr>
              <w:pStyle w:val="0-ABNT"/>
              <w:ind w:firstLine="0"/>
              <w:rPr>
                <w:color w:val="000000"/>
                <w:lang w:val="pt-BR"/>
              </w:rPr>
            </w:pPr>
            <w:r w:rsidRPr="00E6061C">
              <w:rPr>
                <w:color w:val="000000"/>
                <w:lang w:val="pt-BR"/>
              </w:rPr>
              <w:t>Usuário já ter feito o login</w:t>
            </w:r>
          </w:p>
        </w:tc>
      </w:tr>
      <w:tr w:rsidR="00462664" w:rsidRPr="00A9702A" w14:paraId="3B4D07C3" w14:textId="77777777" w:rsidTr="00441173">
        <w:trPr>
          <w:tblCellSpacing w:w="0" w:type="dxa"/>
        </w:trPr>
        <w:tc>
          <w:tcPr>
            <w:tcW w:w="1987" w:type="dxa"/>
            <w:tcMar>
              <w:top w:w="0" w:type="dxa"/>
              <w:left w:w="108" w:type="dxa"/>
              <w:bottom w:w="0" w:type="dxa"/>
              <w:right w:w="0" w:type="dxa"/>
            </w:tcMar>
            <w:vAlign w:val="center"/>
            <w:hideMark/>
          </w:tcPr>
          <w:p w14:paraId="0D6841D2" w14:textId="77777777" w:rsidR="00462664" w:rsidRPr="00A9702A" w:rsidRDefault="00B92555" w:rsidP="00441173">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73B1DAAB" w14:textId="77777777" w:rsidR="00462664" w:rsidRPr="00E6061C" w:rsidRDefault="006C061A" w:rsidP="00517FBF">
            <w:pPr>
              <w:pStyle w:val="0-ABNT"/>
              <w:ind w:firstLine="0"/>
              <w:rPr>
                <w:color w:val="000000"/>
                <w:lang w:val="pt-BR"/>
              </w:rPr>
            </w:pPr>
            <w:r w:rsidRPr="00E6061C">
              <w:rPr>
                <w:color w:val="000000"/>
                <w:lang w:val="pt-BR"/>
              </w:rPr>
              <w:t xml:space="preserve">1a- </w:t>
            </w:r>
            <w:r w:rsidR="00B92555" w:rsidRPr="00E6061C">
              <w:rPr>
                <w:color w:val="000000"/>
                <w:lang w:val="pt-BR"/>
              </w:rPr>
              <w:t xml:space="preserve">O use case inicia quando o usuário </w:t>
            </w:r>
            <w:r w:rsidR="00E540ED" w:rsidRPr="00E6061C">
              <w:rPr>
                <w:color w:val="000000"/>
                <w:lang w:val="pt-BR"/>
              </w:rPr>
              <w:t>entra na área de fluxo de caixa.</w:t>
            </w:r>
          </w:p>
          <w:p w14:paraId="091ED9F8" w14:textId="15A17EC9" w:rsidR="00462664" w:rsidRPr="00C66A73" w:rsidRDefault="006C061A" w:rsidP="00517FBF">
            <w:pPr>
              <w:pStyle w:val="0-ABNT"/>
              <w:ind w:firstLine="0"/>
              <w:rPr>
                <w:color w:val="000000"/>
                <w:u w:val="single"/>
                <w:lang w:val="pt-BR"/>
              </w:rPr>
            </w:pPr>
            <w:r w:rsidRPr="00E6061C">
              <w:rPr>
                <w:color w:val="000000"/>
                <w:lang w:val="pt-BR"/>
              </w:rPr>
              <w:t>2a -</w:t>
            </w:r>
            <w:r w:rsidR="00B92555" w:rsidRPr="00E6061C">
              <w:rPr>
                <w:color w:val="000000"/>
                <w:lang w:val="pt-BR"/>
              </w:rPr>
              <w:t xml:space="preserve">O sistema </w:t>
            </w:r>
            <w:r w:rsidR="00E540ED" w:rsidRPr="00E6061C">
              <w:rPr>
                <w:color w:val="000000"/>
                <w:lang w:val="pt-BR"/>
              </w:rPr>
              <w:t>lista todas as despesas</w:t>
            </w:r>
            <w:r w:rsidR="00B92555" w:rsidRPr="00E6061C">
              <w:rPr>
                <w:color w:val="000000"/>
                <w:lang w:val="pt-BR"/>
              </w:rPr>
              <w:t xml:space="preserve"> </w:t>
            </w:r>
            <w:r w:rsidR="00E540ED" w:rsidRPr="00E6061C">
              <w:rPr>
                <w:color w:val="000000"/>
                <w:lang w:val="pt-BR"/>
              </w:rPr>
              <w:t xml:space="preserve">já cadastradas </w:t>
            </w:r>
            <w:r w:rsidR="00C66A73">
              <w:rPr>
                <w:color w:val="000000"/>
                <w:lang w:val="pt-BR"/>
              </w:rPr>
              <w:t xml:space="preserve">referente ao mês atual no </w:t>
            </w:r>
            <w:r w:rsidR="00FA7C5C">
              <w:rPr>
                <w:color w:val="000000"/>
                <w:lang w:val="pt-BR"/>
              </w:rPr>
              <w:t>período</w:t>
            </w:r>
            <w:r w:rsidR="00C66A73">
              <w:rPr>
                <w:color w:val="000000"/>
                <w:lang w:val="pt-BR"/>
              </w:rPr>
              <w:t xml:space="preserve"> de 30 dias</w:t>
            </w:r>
          </w:p>
          <w:p w14:paraId="7F9CBEB4" w14:textId="77777777" w:rsidR="00462664" w:rsidRPr="00E6061C" w:rsidRDefault="006C061A" w:rsidP="00517FBF">
            <w:pPr>
              <w:pStyle w:val="0-ABNT"/>
              <w:ind w:firstLine="0"/>
              <w:rPr>
                <w:color w:val="000000"/>
                <w:lang w:val="pt-BR"/>
              </w:rPr>
            </w:pPr>
            <w:r w:rsidRPr="00E6061C">
              <w:rPr>
                <w:color w:val="000000"/>
                <w:lang w:val="pt-BR"/>
              </w:rPr>
              <w:t xml:space="preserve">3a - </w:t>
            </w:r>
            <w:r w:rsidR="00B92555" w:rsidRPr="00E6061C">
              <w:rPr>
                <w:color w:val="000000"/>
                <w:lang w:val="pt-BR"/>
              </w:rPr>
              <w:t>O sistema encerra a operação</w:t>
            </w:r>
          </w:p>
        </w:tc>
      </w:tr>
      <w:tr w:rsidR="00462664" w:rsidRPr="00A9702A" w14:paraId="58231FAB" w14:textId="77777777" w:rsidTr="00441173">
        <w:trPr>
          <w:tblCellSpacing w:w="0" w:type="dxa"/>
        </w:trPr>
        <w:tc>
          <w:tcPr>
            <w:tcW w:w="1987" w:type="dxa"/>
            <w:tcMar>
              <w:top w:w="0" w:type="dxa"/>
              <w:left w:w="108" w:type="dxa"/>
              <w:bottom w:w="0" w:type="dxa"/>
              <w:right w:w="0" w:type="dxa"/>
            </w:tcMar>
            <w:vAlign w:val="center"/>
            <w:hideMark/>
          </w:tcPr>
          <w:p w14:paraId="152F8DCC" w14:textId="77777777" w:rsidR="00462664" w:rsidRPr="00A9702A" w:rsidRDefault="00B92555" w:rsidP="00441173">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5C5F894C" w14:textId="77777777" w:rsidR="00462664" w:rsidRPr="00A9702A" w:rsidRDefault="00B92555" w:rsidP="00517FBF">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3E81E184" w14:textId="77777777" w:rsidTr="00441173">
        <w:trPr>
          <w:tblCellSpacing w:w="0" w:type="dxa"/>
        </w:trPr>
        <w:tc>
          <w:tcPr>
            <w:tcW w:w="1987" w:type="dxa"/>
            <w:tcMar>
              <w:top w:w="0" w:type="dxa"/>
              <w:left w:w="108" w:type="dxa"/>
              <w:bottom w:w="0" w:type="dxa"/>
              <w:right w:w="0" w:type="dxa"/>
            </w:tcMar>
            <w:vAlign w:val="center"/>
            <w:hideMark/>
          </w:tcPr>
          <w:p w14:paraId="5682D503" w14:textId="77777777" w:rsidR="00462664" w:rsidRPr="00A9702A" w:rsidRDefault="00B92555" w:rsidP="00441173">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7432B186" w14:textId="1E9D3C6E" w:rsidR="00462664" w:rsidRPr="00E6061C" w:rsidRDefault="00B92555" w:rsidP="00517FBF">
            <w:pPr>
              <w:pStyle w:val="0-ABNT"/>
              <w:ind w:firstLine="0"/>
              <w:rPr>
                <w:color w:val="000000"/>
                <w:lang w:val="pt-BR"/>
              </w:rPr>
            </w:pPr>
            <w:r w:rsidRPr="00E6061C">
              <w:rPr>
                <w:color w:val="000000"/>
                <w:lang w:val="pt-BR"/>
              </w:rPr>
              <w:t xml:space="preserve">*a – Em qualquer momento o </w:t>
            </w:r>
            <w:r w:rsidR="00FA7C5C" w:rsidRPr="00E6061C">
              <w:rPr>
                <w:color w:val="000000"/>
                <w:lang w:val="pt-BR"/>
              </w:rPr>
              <w:t>usuário</w:t>
            </w:r>
            <w:r w:rsidRPr="00E6061C">
              <w:rPr>
                <w:color w:val="000000"/>
                <w:lang w:val="pt-BR"/>
              </w:rPr>
              <w:t xml:space="preserve"> pode sair do sistema</w:t>
            </w:r>
          </w:p>
          <w:p w14:paraId="57D14EED" w14:textId="77777777" w:rsidR="00462664" w:rsidRPr="00E6061C" w:rsidRDefault="00462664" w:rsidP="00C824C7">
            <w:pPr>
              <w:pStyle w:val="0-ABNT"/>
              <w:rPr>
                <w:color w:val="000000"/>
                <w:lang w:val="pt-BR"/>
              </w:rPr>
            </w:pPr>
          </w:p>
          <w:p w14:paraId="13CDADA5" w14:textId="0EF26E9B" w:rsidR="00462664" w:rsidRPr="00E6061C" w:rsidRDefault="00B92555" w:rsidP="00517FBF">
            <w:pPr>
              <w:pStyle w:val="0-ABNT"/>
              <w:ind w:firstLine="0"/>
              <w:rPr>
                <w:color w:val="000000"/>
                <w:lang w:val="pt-BR"/>
              </w:rPr>
            </w:pPr>
            <w:r w:rsidRPr="00E6061C">
              <w:rPr>
                <w:color w:val="000000"/>
                <w:lang w:val="pt-BR"/>
              </w:rPr>
              <w:t xml:space="preserve">4a – </w:t>
            </w:r>
            <w:r w:rsidR="00C66A73">
              <w:rPr>
                <w:color w:val="000000"/>
                <w:lang w:val="pt-BR"/>
              </w:rPr>
              <w:t>Não preencher os campos</w:t>
            </w:r>
          </w:p>
          <w:p w14:paraId="548B5AB9" w14:textId="6BD16A9A" w:rsidR="00462664" w:rsidRPr="00E6061C" w:rsidRDefault="00B92555" w:rsidP="00517FBF">
            <w:pPr>
              <w:pStyle w:val="0-ABNT"/>
              <w:ind w:firstLine="0"/>
              <w:rPr>
                <w:color w:val="000000"/>
                <w:lang w:val="pt-BR"/>
              </w:rPr>
            </w:pPr>
            <w:r w:rsidRPr="00E6061C">
              <w:rPr>
                <w:color w:val="000000"/>
                <w:lang w:val="pt-BR"/>
              </w:rPr>
              <w:t xml:space="preserve">4a.1 O sistema </w:t>
            </w:r>
            <w:r w:rsidR="00680F7D" w:rsidRPr="00E6061C">
              <w:rPr>
                <w:color w:val="000000"/>
                <w:lang w:val="pt-BR"/>
              </w:rPr>
              <w:t>vai filtrar a partir d</w:t>
            </w:r>
            <w:r w:rsidR="00C66A73">
              <w:rPr>
                <w:color w:val="000000"/>
                <w:lang w:val="pt-BR"/>
              </w:rPr>
              <w:t>o mês atual no pe</w:t>
            </w:r>
            <w:r w:rsidR="00680F7D" w:rsidRPr="00E6061C">
              <w:rPr>
                <w:color w:val="000000"/>
                <w:lang w:val="pt-BR"/>
              </w:rPr>
              <w:t xml:space="preserve">ríodo de 30 dias. </w:t>
            </w:r>
          </w:p>
          <w:p w14:paraId="01244580" w14:textId="07C0605B" w:rsidR="00462664" w:rsidRPr="00E6061C" w:rsidRDefault="00B92555" w:rsidP="00517FBF">
            <w:pPr>
              <w:pStyle w:val="0-ABNT"/>
              <w:ind w:firstLine="0"/>
              <w:rPr>
                <w:color w:val="000000"/>
                <w:lang w:val="pt-BR"/>
              </w:rPr>
            </w:pPr>
            <w:r w:rsidRPr="00E6061C">
              <w:rPr>
                <w:color w:val="000000"/>
                <w:lang w:val="pt-BR"/>
              </w:rPr>
              <w:t>4b</w:t>
            </w:r>
            <w:r w:rsidR="009D078C" w:rsidRPr="00E6061C">
              <w:rPr>
                <w:color w:val="000000"/>
                <w:lang w:val="pt-BR"/>
              </w:rPr>
              <w:t xml:space="preserve"> – Informar </w:t>
            </w:r>
            <w:r w:rsidR="00C66A73">
              <w:rPr>
                <w:color w:val="000000"/>
                <w:lang w:val="pt-BR"/>
              </w:rPr>
              <w:t>apenas categoria</w:t>
            </w:r>
            <w:r w:rsidR="009D078C" w:rsidRPr="00E6061C">
              <w:rPr>
                <w:color w:val="000000"/>
                <w:lang w:val="pt-BR"/>
              </w:rPr>
              <w:t>.</w:t>
            </w:r>
          </w:p>
          <w:p w14:paraId="7D6A86E6" w14:textId="77777777" w:rsidR="00BA2B67" w:rsidRDefault="00B92555" w:rsidP="00517FBF">
            <w:pPr>
              <w:pStyle w:val="0-ABNT"/>
              <w:ind w:firstLine="0"/>
              <w:rPr>
                <w:color w:val="000000"/>
                <w:lang w:val="pt-BR"/>
              </w:rPr>
            </w:pPr>
            <w:r w:rsidRPr="00E6061C">
              <w:rPr>
                <w:color w:val="000000"/>
                <w:lang w:val="pt-BR"/>
              </w:rPr>
              <w:t>4</w:t>
            </w:r>
            <w:r w:rsidR="00C66A73">
              <w:rPr>
                <w:color w:val="000000"/>
                <w:lang w:val="pt-BR"/>
              </w:rPr>
              <w:t>b</w:t>
            </w:r>
            <w:r w:rsidRPr="00E6061C">
              <w:rPr>
                <w:color w:val="000000"/>
                <w:lang w:val="pt-BR"/>
              </w:rPr>
              <w:t xml:space="preserve">.1 O sistema </w:t>
            </w:r>
            <w:r w:rsidR="00C66A73">
              <w:rPr>
                <w:color w:val="000000"/>
                <w:lang w:val="pt-BR"/>
              </w:rPr>
              <w:t>irá filtrar o fluxo de caixa conforme</w:t>
            </w:r>
            <w:r w:rsidR="001B30A4">
              <w:rPr>
                <w:color w:val="000000"/>
                <w:lang w:val="pt-BR"/>
              </w:rPr>
              <w:t xml:space="preserve"> a categoria escolhida no período de </w:t>
            </w:r>
            <w:r w:rsidR="00BA2B67">
              <w:rPr>
                <w:color w:val="000000"/>
                <w:lang w:val="pt-BR"/>
              </w:rPr>
              <w:t>1 mês</w:t>
            </w:r>
          </w:p>
          <w:p w14:paraId="5D243ABA" w14:textId="04CBD68D" w:rsidR="00C66A73" w:rsidRPr="00E6061C" w:rsidRDefault="00C66A73" w:rsidP="00C66A73">
            <w:pPr>
              <w:pStyle w:val="0-ABNT"/>
              <w:ind w:firstLine="0"/>
              <w:rPr>
                <w:color w:val="000000"/>
                <w:lang w:val="pt-BR"/>
              </w:rPr>
            </w:pPr>
            <w:r w:rsidRPr="00E6061C">
              <w:rPr>
                <w:color w:val="000000"/>
                <w:lang w:val="pt-BR"/>
              </w:rPr>
              <w:t>4</w:t>
            </w:r>
            <w:r w:rsidR="00BA2B67">
              <w:rPr>
                <w:color w:val="000000"/>
                <w:lang w:val="pt-BR"/>
              </w:rPr>
              <w:t>c</w:t>
            </w:r>
            <w:r w:rsidRPr="00E6061C">
              <w:rPr>
                <w:color w:val="000000"/>
                <w:lang w:val="pt-BR"/>
              </w:rPr>
              <w:t xml:space="preserve"> – Informar </w:t>
            </w:r>
            <w:r>
              <w:rPr>
                <w:color w:val="000000"/>
                <w:lang w:val="pt-BR"/>
              </w:rPr>
              <w:t>apenas data</w:t>
            </w:r>
            <w:r w:rsidRPr="00E6061C">
              <w:rPr>
                <w:color w:val="000000"/>
                <w:lang w:val="pt-BR"/>
              </w:rPr>
              <w:t>.</w:t>
            </w:r>
          </w:p>
          <w:p w14:paraId="661F62F5" w14:textId="45F3362C" w:rsidR="00C66A73" w:rsidRDefault="00C66A73" w:rsidP="00AA2934">
            <w:pPr>
              <w:pStyle w:val="0-ABNT"/>
              <w:ind w:firstLine="0"/>
              <w:rPr>
                <w:color w:val="000000"/>
                <w:lang w:val="pt-BR"/>
              </w:rPr>
            </w:pPr>
            <w:r w:rsidRPr="00E6061C">
              <w:rPr>
                <w:color w:val="000000"/>
                <w:lang w:val="pt-BR"/>
              </w:rPr>
              <w:t>4</w:t>
            </w:r>
            <w:r>
              <w:rPr>
                <w:color w:val="000000"/>
                <w:lang w:val="pt-BR"/>
              </w:rPr>
              <w:t>c</w:t>
            </w:r>
            <w:r w:rsidRPr="00E6061C">
              <w:rPr>
                <w:color w:val="000000"/>
                <w:lang w:val="pt-BR"/>
              </w:rPr>
              <w:t xml:space="preserve">.1 O sistema </w:t>
            </w:r>
            <w:r>
              <w:rPr>
                <w:color w:val="000000"/>
                <w:lang w:val="pt-BR"/>
              </w:rPr>
              <w:t>irá filtrar o fluxo de caixa no período selecionado com todas as categorias</w:t>
            </w:r>
          </w:p>
          <w:p w14:paraId="57E31AA4" w14:textId="77777777" w:rsidR="00462664" w:rsidRPr="00E6061C" w:rsidRDefault="00B92555" w:rsidP="00AA2934">
            <w:pPr>
              <w:pStyle w:val="0-ABNT"/>
              <w:ind w:firstLine="0"/>
              <w:rPr>
                <w:color w:val="000000"/>
                <w:lang w:val="pt-BR"/>
              </w:rPr>
            </w:pPr>
            <w:r w:rsidRPr="00E6061C">
              <w:rPr>
                <w:color w:val="000000"/>
                <w:lang w:val="pt-BR"/>
              </w:rPr>
              <w:lastRenderedPageBreak/>
              <w:t xml:space="preserve">4a.2 O sistema retorna ao passo </w:t>
            </w:r>
            <w:r w:rsidR="00EB3A27" w:rsidRPr="00E6061C">
              <w:rPr>
                <w:color w:val="000000"/>
                <w:lang w:val="pt-BR"/>
              </w:rPr>
              <w:t>2</w:t>
            </w:r>
            <w:r w:rsidRPr="00E6061C">
              <w:rPr>
                <w:color w:val="000000"/>
                <w:lang w:val="pt-BR"/>
              </w:rPr>
              <w:t xml:space="preserve"> do fluxo principal</w:t>
            </w:r>
          </w:p>
        </w:tc>
      </w:tr>
      <w:tr w:rsidR="00462664" w:rsidRPr="00A9702A" w14:paraId="0ACBF65F" w14:textId="77777777" w:rsidTr="00517FBF">
        <w:trPr>
          <w:tblCellSpacing w:w="0" w:type="dxa"/>
        </w:trPr>
        <w:tc>
          <w:tcPr>
            <w:tcW w:w="1987" w:type="dxa"/>
            <w:tcMar>
              <w:top w:w="0" w:type="dxa"/>
              <w:left w:w="108" w:type="dxa"/>
              <w:bottom w:w="0" w:type="dxa"/>
              <w:right w:w="0" w:type="dxa"/>
            </w:tcMar>
            <w:hideMark/>
          </w:tcPr>
          <w:p w14:paraId="17B559ED" w14:textId="77777777" w:rsidR="00462664" w:rsidRPr="00A9702A" w:rsidRDefault="00B92555" w:rsidP="00441173">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23478BD4" w14:textId="4FA7DFD5" w:rsidR="00462664" w:rsidRPr="00A9702A" w:rsidRDefault="00BA2B67" w:rsidP="00BA2B67">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462664" w:rsidRPr="00A9702A" w14:paraId="18E4CE06" w14:textId="77777777" w:rsidTr="00517FBF">
        <w:trPr>
          <w:tblCellSpacing w:w="0" w:type="dxa"/>
        </w:trPr>
        <w:tc>
          <w:tcPr>
            <w:tcW w:w="1987" w:type="dxa"/>
            <w:tcMar>
              <w:top w:w="0" w:type="dxa"/>
              <w:left w:w="108" w:type="dxa"/>
              <w:bottom w:w="0" w:type="dxa"/>
              <w:right w:w="0" w:type="dxa"/>
            </w:tcMar>
            <w:hideMark/>
          </w:tcPr>
          <w:p w14:paraId="4DB75062" w14:textId="77777777" w:rsidR="00462664" w:rsidRPr="00A9702A" w:rsidRDefault="00B92555" w:rsidP="00AA2934">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0C93B072" w14:textId="77777777" w:rsidR="00462664" w:rsidRPr="00A9702A" w:rsidRDefault="00AA2934" w:rsidP="00517FBF">
            <w:pPr>
              <w:pStyle w:val="0-ABNT"/>
              <w:ind w:firstLine="0"/>
              <w:rPr>
                <w:color w:val="000000"/>
              </w:rPr>
            </w:pPr>
            <w:r>
              <w:rPr>
                <w:color w:val="000000"/>
              </w:rPr>
              <w:t xml:space="preserve">UC 005 - </w:t>
            </w:r>
            <w:r w:rsidR="007731CF">
              <w:rPr>
                <w:color w:val="000000"/>
              </w:rPr>
              <w:t xml:space="preserve">UC 006 – UC </w:t>
            </w:r>
            <w:r>
              <w:rPr>
                <w:color w:val="000000"/>
              </w:rPr>
              <w:t>007</w:t>
            </w:r>
          </w:p>
        </w:tc>
      </w:tr>
    </w:tbl>
    <w:p w14:paraId="1CC07008" w14:textId="77777777" w:rsidR="00462664" w:rsidRPr="00A9702A" w:rsidRDefault="00462664"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3913513C" w14:textId="77777777" w:rsidTr="003B7227">
        <w:trPr>
          <w:tblCellSpacing w:w="0" w:type="dxa"/>
        </w:trPr>
        <w:tc>
          <w:tcPr>
            <w:tcW w:w="8931" w:type="dxa"/>
            <w:gridSpan w:val="2"/>
            <w:tcMar>
              <w:top w:w="0" w:type="dxa"/>
              <w:left w:w="108" w:type="dxa"/>
              <w:bottom w:w="0" w:type="dxa"/>
              <w:right w:w="108" w:type="dxa"/>
            </w:tcMar>
            <w:hideMark/>
          </w:tcPr>
          <w:p w14:paraId="1D96B10F" w14:textId="7B2AA3D8" w:rsidR="00462664" w:rsidRPr="00E6061C" w:rsidRDefault="00B92555" w:rsidP="00227D41">
            <w:pPr>
              <w:pStyle w:val="0-ABNT"/>
              <w:ind w:firstLine="0"/>
              <w:jc w:val="center"/>
              <w:rPr>
                <w:color w:val="000000"/>
                <w:lang w:val="pt-BR"/>
              </w:rPr>
            </w:pPr>
            <w:r w:rsidRPr="00E6061C">
              <w:rPr>
                <w:b/>
                <w:bCs/>
                <w:color w:val="000000"/>
                <w:lang w:val="pt-BR"/>
              </w:rPr>
              <w:t xml:space="preserve">Caso de Uso – Cadastrar </w:t>
            </w:r>
            <w:r w:rsidR="001368D6">
              <w:rPr>
                <w:b/>
                <w:bCs/>
                <w:color w:val="000000"/>
                <w:lang w:val="pt-BR"/>
              </w:rPr>
              <w:t>Lançamento</w:t>
            </w:r>
          </w:p>
        </w:tc>
      </w:tr>
      <w:tr w:rsidR="00462664" w:rsidRPr="00A9702A" w14:paraId="43B20211" w14:textId="77777777" w:rsidTr="003B7227">
        <w:trPr>
          <w:tblCellSpacing w:w="0" w:type="dxa"/>
        </w:trPr>
        <w:tc>
          <w:tcPr>
            <w:tcW w:w="1987" w:type="dxa"/>
            <w:tcMar>
              <w:top w:w="0" w:type="dxa"/>
              <w:left w:w="108" w:type="dxa"/>
              <w:bottom w:w="0" w:type="dxa"/>
              <w:right w:w="0" w:type="dxa"/>
            </w:tcMar>
            <w:hideMark/>
          </w:tcPr>
          <w:p w14:paraId="35203AE5" w14:textId="77777777" w:rsidR="00462664" w:rsidRPr="00A9702A" w:rsidRDefault="00B92555" w:rsidP="00AA2934">
            <w:pPr>
              <w:pStyle w:val="0-ABNT"/>
              <w:rPr>
                <w:color w:val="000000"/>
              </w:rPr>
            </w:pPr>
            <w:r w:rsidRPr="00A9702A">
              <w:rPr>
                <w:b/>
                <w:bCs/>
                <w:color w:val="000000"/>
              </w:rPr>
              <w:t>ID</w:t>
            </w:r>
          </w:p>
        </w:tc>
        <w:tc>
          <w:tcPr>
            <w:tcW w:w="6944" w:type="dxa"/>
            <w:tcMar>
              <w:top w:w="0" w:type="dxa"/>
              <w:left w:w="108" w:type="dxa"/>
              <w:bottom w:w="0" w:type="dxa"/>
              <w:right w:w="108" w:type="dxa"/>
            </w:tcMar>
            <w:hideMark/>
          </w:tcPr>
          <w:p w14:paraId="308043B3" w14:textId="77777777" w:rsidR="00462664" w:rsidRPr="00A9702A" w:rsidRDefault="00B92555" w:rsidP="003B7227">
            <w:pPr>
              <w:pStyle w:val="0-ABNT"/>
              <w:ind w:firstLine="0"/>
              <w:rPr>
                <w:color w:val="000000"/>
              </w:rPr>
            </w:pPr>
            <w:r w:rsidRPr="00A9702A">
              <w:rPr>
                <w:color w:val="000000"/>
              </w:rPr>
              <w:t>UC 002</w:t>
            </w:r>
          </w:p>
        </w:tc>
      </w:tr>
      <w:tr w:rsidR="00462664" w:rsidRPr="00A9702A" w14:paraId="047F3A13" w14:textId="77777777" w:rsidTr="003B7227">
        <w:trPr>
          <w:tblCellSpacing w:w="0" w:type="dxa"/>
        </w:trPr>
        <w:tc>
          <w:tcPr>
            <w:tcW w:w="1987" w:type="dxa"/>
            <w:tcMar>
              <w:top w:w="0" w:type="dxa"/>
              <w:left w:w="108" w:type="dxa"/>
              <w:bottom w:w="0" w:type="dxa"/>
              <w:right w:w="0" w:type="dxa"/>
            </w:tcMar>
            <w:hideMark/>
          </w:tcPr>
          <w:p w14:paraId="1F06306D" w14:textId="77777777" w:rsidR="00462664" w:rsidRPr="00A9702A" w:rsidRDefault="00B92555" w:rsidP="00AA2934">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4B7C8ECD" w14:textId="762F4FA8" w:rsidR="00462664" w:rsidRPr="00E6061C" w:rsidRDefault="00B92555" w:rsidP="003B7227">
            <w:pPr>
              <w:pStyle w:val="0-ABNT"/>
              <w:ind w:firstLine="0"/>
              <w:rPr>
                <w:color w:val="000000"/>
                <w:lang w:val="pt-BR"/>
              </w:rPr>
            </w:pPr>
            <w:r w:rsidRPr="00E6061C">
              <w:rPr>
                <w:color w:val="000000"/>
                <w:lang w:val="pt-BR"/>
              </w:rPr>
              <w:t xml:space="preserve">Este caso de uso tem por objetivo permitir o </w:t>
            </w:r>
            <w:r w:rsidR="002443C9" w:rsidRPr="00E6061C">
              <w:rPr>
                <w:color w:val="000000"/>
                <w:lang w:val="pt-BR"/>
              </w:rPr>
              <w:t>cadastro de despesas</w:t>
            </w:r>
            <w:r w:rsidR="00227D41">
              <w:rPr>
                <w:color w:val="000000"/>
                <w:lang w:val="pt-BR"/>
              </w:rPr>
              <w:t xml:space="preserve"> e receitas</w:t>
            </w:r>
          </w:p>
        </w:tc>
      </w:tr>
      <w:tr w:rsidR="00462664" w:rsidRPr="00A9702A" w14:paraId="4BBDC538" w14:textId="77777777" w:rsidTr="003B7227">
        <w:trPr>
          <w:tblCellSpacing w:w="0" w:type="dxa"/>
        </w:trPr>
        <w:tc>
          <w:tcPr>
            <w:tcW w:w="1987" w:type="dxa"/>
            <w:tcMar>
              <w:top w:w="0" w:type="dxa"/>
              <w:left w:w="108" w:type="dxa"/>
              <w:bottom w:w="0" w:type="dxa"/>
              <w:right w:w="0" w:type="dxa"/>
            </w:tcMar>
            <w:hideMark/>
          </w:tcPr>
          <w:p w14:paraId="1FE39816" w14:textId="77777777" w:rsidR="00462664" w:rsidRPr="00A9702A" w:rsidRDefault="00B92555" w:rsidP="00AA2934">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94E4BC5" w14:textId="77777777" w:rsidR="00462664" w:rsidRPr="00A9702A" w:rsidRDefault="00A42B2C" w:rsidP="003B7227">
            <w:pPr>
              <w:pStyle w:val="0-ABNT"/>
              <w:ind w:firstLine="0"/>
              <w:rPr>
                <w:color w:val="000000"/>
              </w:rPr>
            </w:pPr>
            <w:proofErr w:type="spellStart"/>
            <w:r w:rsidRPr="00A9702A">
              <w:rPr>
                <w:color w:val="000000"/>
              </w:rPr>
              <w:t>Usuario</w:t>
            </w:r>
            <w:proofErr w:type="spellEnd"/>
          </w:p>
        </w:tc>
      </w:tr>
      <w:tr w:rsidR="00462664" w:rsidRPr="00A9702A" w14:paraId="7F0B468D" w14:textId="77777777" w:rsidTr="003B7227">
        <w:trPr>
          <w:tblCellSpacing w:w="0" w:type="dxa"/>
        </w:trPr>
        <w:tc>
          <w:tcPr>
            <w:tcW w:w="1987" w:type="dxa"/>
            <w:tcMar>
              <w:top w:w="0" w:type="dxa"/>
              <w:left w:w="108" w:type="dxa"/>
              <w:bottom w:w="0" w:type="dxa"/>
              <w:right w:w="0" w:type="dxa"/>
            </w:tcMar>
            <w:hideMark/>
          </w:tcPr>
          <w:p w14:paraId="4A43CA89" w14:textId="77777777" w:rsidR="00462664" w:rsidRPr="00A9702A" w:rsidRDefault="00B92555" w:rsidP="00AA2934">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25BDD7C4" w14:textId="77777777" w:rsidR="00462664" w:rsidRPr="00E6061C" w:rsidRDefault="000250B5" w:rsidP="003B7227">
            <w:pPr>
              <w:pStyle w:val="0-ABNT"/>
              <w:ind w:firstLine="0"/>
              <w:rPr>
                <w:color w:val="000000"/>
                <w:lang w:val="pt-BR"/>
              </w:rPr>
            </w:pPr>
            <w:r w:rsidRPr="00E6061C">
              <w:rPr>
                <w:color w:val="000000"/>
                <w:lang w:val="pt-BR"/>
              </w:rPr>
              <w:t>Usuário já ter feito login</w:t>
            </w:r>
          </w:p>
        </w:tc>
      </w:tr>
      <w:tr w:rsidR="00462664" w:rsidRPr="00A9702A" w14:paraId="0D2516F4" w14:textId="77777777" w:rsidTr="003B7227">
        <w:trPr>
          <w:tblCellSpacing w:w="0" w:type="dxa"/>
        </w:trPr>
        <w:tc>
          <w:tcPr>
            <w:tcW w:w="1987" w:type="dxa"/>
            <w:tcMar>
              <w:top w:w="0" w:type="dxa"/>
              <w:left w:w="108" w:type="dxa"/>
              <w:bottom w:w="0" w:type="dxa"/>
              <w:right w:w="0" w:type="dxa"/>
            </w:tcMar>
            <w:vAlign w:val="center"/>
            <w:hideMark/>
          </w:tcPr>
          <w:p w14:paraId="6E9E92F2" w14:textId="77777777" w:rsidR="00462664" w:rsidRPr="00A9702A" w:rsidRDefault="00B92555" w:rsidP="00AA2934">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54783457" w14:textId="0AEFC657" w:rsidR="00462664" w:rsidRPr="00E6061C" w:rsidRDefault="00AA2934" w:rsidP="003B7227">
            <w:pPr>
              <w:pStyle w:val="0-ABNT"/>
              <w:ind w:firstLine="0"/>
              <w:rPr>
                <w:color w:val="000000"/>
                <w:lang w:val="pt-BR"/>
              </w:rPr>
            </w:pPr>
            <w:r w:rsidRPr="00E6061C">
              <w:rPr>
                <w:color w:val="000000"/>
                <w:lang w:val="pt-BR"/>
              </w:rPr>
              <w:t>1a -</w:t>
            </w:r>
            <w:r w:rsidR="00B92555" w:rsidRPr="00E6061C">
              <w:rPr>
                <w:color w:val="000000"/>
                <w:lang w:val="pt-BR"/>
              </w:rPr>
              <w:t>O use case inicia quando o usuário</w:t>
            </w:r>
            <w:r w:rsidR="00010539">
              <w:rPr>
                <w:color w:val="000000"/>
                <w:lang w:val="pt-BR"/>
              </w:rPr>
              <w:t xml:space="preserve"> seleciona a opção de cadastrar.</w:t>
            </w:r>
          </w:p>
          <w:p w14:paraId="227CD323" w14:textId="77777777" w:rsidR="00462664" w:rsidRPr="00E6061C" w:rsidRDefault="00AA2934" w:rsidP="003B7227">
            <w:pPr>
              <w:pStyle w:val="0-ABNT"/>
              <w:ind w:firstLine="0"/>
              <w:rPr>
                <w:color w:val="000000"/>
                <w:lang w:val="pt-BR"/>
              </w:rPr>
            </w:pPr>
            <w:r w:rsidRPr="00E6061C">
              <w:rPr>
                <w:color w:val="000000"/>
                <w:lang w:val="pt-BR"/>
              </w:rPr>
              <w:t>2a -</w:t>
            </w:r>
            <w:r w:rsidR="00B92555" w:rsidRPr="00E6061C">
              <w:rPr>
                <w:color w:val="000000"/>
                <w:lang w:val="pt-BR"/>
              </w:rPr>
              <w:t xml:space="preserve">O sistema carrega o formulário para cadastro de </w:t>
            </w:r>
            <w:r w:rsidR="00D07075" w:rsidRPr="00E6061C">
              <w:rPr>
                <w:color w:val="000000"/>
                <w:lang w:val="pt-BR"/>
              </w:rPr>
              <w:t>despesa</w:t>
            </w:r>
          </w:p>
          <w:p w14:paraId="29BC9DEA" w14:textId="67D85D1F" w:rsidR="00462664" w:rsidRPr="00E6061C" w:rsidRDefault="00AA2934" w:rsidP="003B7227">
            <w:pPr>
              <w:pStyle w:val="0-ABNT"/>
              <w:ind w:firstLine="0"/>
              <w:rPr>
                <w:color w:val="000000"/>
                <w:lang w:val="pt-BR"/>
              </w:rPr>
            </w:pPr>
            <w:r w:rsidRPr="00E6061C">
              <w:rPr>
                <w:color w:val="000000"/>
                <w:lang w:val="pt-BR"/>
              </w:rPr>
              <w:t xml:space="preserve">3a- </w:t>
            </w:r>
            <w:r w:rsidR="00B92555" w:rsidRPr="00E6061C">
              <w:rPr>
                <w:color w:val="000000"/>
                <w:lang w:val="pt-BR"/>
              </w:rPr>
              <w:t xml:space="preserve">O usuário informa os </w:t>
            </w:r>
            <w:r w:rsidR="00010539">
              <w:rPr>
                <w:color w:val="000000"/>
                <w:lang w:val="pt-BR"/>
              </w:rPr>
              <w:t xml:space="preserve">dados filtrando por despesa ou receita. Em seguida preenche os campos </w:t>
            </w:r>
            <w:r w:rsidR="00B92555" w:rsidRPr="00E6061C">
              <w:rPr>
                <w:color w:val="000000"/>
                <w:lang w:val="pt-BR"/>
              </w:rPr>
              <w:t xml:space="preserve">de </w:t>
            </w:r>
            <w:r w:rsidR="00D07075" w:rsidRPr="00E6061C">
              <w:rPr>
                <w:color w:val="000000"/>
                <w:lang w:val="pt-BR"/>
              </w:rPr>
              <w:t xml:space="preserve">sua </w:t>
            </w:r>
            <w:r w:rsidR="00B92555" w:rsidRPr="00E6061C">
              <w:rPr>
                <w:color w:val="000000"/>
                <w:lang w:val="pt-BR"/>
              </w:rPr>
              <w:t>descrição</w:t>
            </w:r>
            <w:r w:rsidR="00D07075" w:rsidRPr="00E6061C">
              <w:rPr>
                <w:color w:val="000000"/>
                <w:lang w:val="pt-BR"/>
              </w:rPr>
              <w:t>:</w:t>
            </w:r>
            <w:r w:rsidR="001E4F7F" w:rsidRPr="00E6061C">
              <w:rPr>
                <w:color w:val="000000"/>
                <w:lang w:val="pt-BR"/>
              </w:rPr>
              <w:t xml:space="preserve"> </w:t>
            </w:r>
            <w:r w:rsidR="00394065" w:rsidRPr="00E6061C">
              <w:rPr>
                <w:color w:val="000000"/>
                <w:lang w:val="pt-BR"/>
              </w:rPr>
              <w:t>data da operação, descrição</w:t>
            </w:r>
            <w:r w:rsidR="00C72978" w:rsidRPr="00E6061C">
              <w:rPr>
                <w:color w:val="000000"/>
                <w:lang w:val="pt-BR"/>
              </w:rPr>
              <w:t>,</w:t>
            </w:r>
            <w:r w:rsidR="00394065" w:rsidRPr="00E6061C">
              <w:rPr>
                <w:color w:val="000000"/>
                <w:lang w:val="pt-BR"/>
              </w:rPr>
              <w:t xml:space="preserve"> </w:t>
            </w:r>
            <w:r w:rsidR="006460FD">
              <w:rPr>
                <w:color w:val="000000"/>
                <w:lang w:val="pt-BR"/>
              </w:rPr>
              <w:t xml:space="preserve">categoria, quantidade de parcelas (caso necessário), </w:t>
            </w:r>
            <w:r w:rsidR="000250B5" w:rsidRPr="00E6061C">
              <w:rPr>
                <w:color w:val="000000"/>
                <w:lang w:val="pt-BR"/>
              </w:rPr>
              <w:t>status (</w:t>
            </w:r>
            <w:r w:rsidR="00394065" w:rsidRPr="00E6061C">
              <w:rPr>
                <w:color w:val="000000"/>
                <w:lang w:val="pt-BR"/>
              </w:rPr>
              <w:t>pago ou pendente) e valor</w:t>
            </w:r>
            <w:r w:rsidR="006460FD">
              <w:rPr>
                <w:color w:val="000000"/>
                <w:lang w:val="pt-BR"/>
              </w:rPr>
              <w:t>.</w:t>
            </w:r>
          </w:p>
          <w:p w14:paraId="4402D653" w14:textId="77777777" w:rsidR="00462664" w:rsidRPr="00E6061C" w:rsidRDefault="00AA2934" w:rsidP="003B7227">
            <w:pPr>
              <w:pStyle w:val="0-ABNT"/>
              <w:ind w:firstLine="0"/>
              <w:rPr>
                <w:color w:val="000000"/>
                <w:lang w:val="pt-BR"/>
              </w:rPr>
            </w:pPr>
            <w:r w:rsidRPr="00E6061C">
              <w:rPr>
                <w:color w:val="000000"/>
                <w:lang w:val="pt-BR"/>
              </w:rPr>
              <w:t>4a -</w:t>
            </w:r>
            <w:r w:rsidR="00B92555" w:rsidRPr="00E6061C">
              <w:rPr>
                <w:color w:val="000000"/>
                <w:lang w:val="pt-BR"/>
              </w:rPr>
              <w:t>O sistema recebe e valida os dados do produto</w:t>
            </w:r>
          </w:p>
          <w:p w14:paraId="3BE51075" w14:textId="77777777" w:rsidR="00462664" w:rsidRPr="00E6061C" w:rsidRDefault="00AA2934" w:rsidP="003B7227">
            <w:pPr>
              <w:pStyle w:val="0-ABNT"/>
              <w:ind w:firstLine="0"/>
              <w:rPr>
                <w:color w:val="000000"/>
                <w:lang w:val="pt-BR"/>
              </w:rPr>
            </w:pPr>
            <w:r w:rsidRPr="00E6061C">
              <w:rPr>
                <w:color w:val="000000"/>
                <w:lang w:val="pt-BR"/>
              </w:rPr>
              <w:t>5a -</w:t>
            </w:r>
            <w:r w:rsidR="00B92555" w:rsidRPr="00E6061C">
              <w:rPr>
                <w:color w:val="000000"/>
                <w:lang w:val="pt-BR"/>
              </w:rPr>
              <w:t>O sistema confirma o cadastro do produto</w:t>
            </w:r>
          </w:p>
          <w:p w14:paraId="5DB53E54" w14:textId="77777777" w:rsidR="00462664" w:rsidRPr="00E6061C" w:rsidRDefault="00AA2934" w:rsidP="003B7227">
            <w:pPr>
              <w:pStyle w:val="0-ABNT"/>
              <w:ind w:firstLine="0"/>
              <w:rPr>
                <w:color w:val="000000"/>
                <w:lang w:val="pt-BR"/>
              </w:rPr>
            </w:pPr>
            <w:r w:rsidRPr="00E6061C">
              <w:rPr>
                <w:color w:val="000000"/>
                <w:lang w:val="pt-BR"/>
              </w:rPr>
              <w:t>6a -</w:t>
            </w:r>
            <w:r w:rsidR="00B92555" w:rsidRPr="00E6061C">
              <w:rPr>
                <w:color w:val="000000"/>
                <w:lang w:val="pt-BR"/>
              </w:rPr>
              <w:t>O sistema encerra a operação</w:t>
            </w:r>
          </w:p>
        </w:tc>
      </w:tr>
      <w:tr w:rsidR="00462664" w:rsidRPr="00A9702A" w14:paraId="640A6B94" w14:textId="77777777" w:rsidTr="003B7227">
        <w:trPr>
          <w:tblCellSpacing w:w="0" w:type="dxa"/>
        </w:trPr>
        <w:tc>
          <w:tcPr>
            <w:tcW w:w="1987" w:type="dxa"/>
            <w:tcMar>
              <w:top w:w="0" w:type="dxa"/>
              <w:left w:w="108" w:type="dxa"/>
              <w:bottom w:w="0" w:type="dxa"/>
              <w:right w:w="0" w:type="dxa"/>
            </w:tcMar>
            <w:hideMark/>
          </w:tcPr>
          <w:p w14:paraId="62EE3A79" w14:textId="77777777" w:rsidR="00462664" w:rsidRPr="00A9702A" w:rsidRDefault="00B92555" w:rsidP="00AA2934">
            <w:pPr>
              <w:pStyle w:val="0-ABNT"/>
              <w:ind w:firstLine="0"/>
              <w:jc w:val="center"/>
              <w:rPr>
                <w:color w:val="000000"/>
              </w:rPr>
            </w:pPr>
            <w:proofErr w:type="spellStart"/>
            <w:r w:rsidRPr="00A9702A">
              <w:rPr>
                <w:b/>
                <w:bCs/>
                <w:color w:val="000000"/>
              </w:rPr>
              <w:lastRenderedPageBreak/>
              <w:t>Pós-condição</w:t>
            </w:r>
            <w:proofErr w:type="spellEnd"/>
          </w:p>
        </w:tc>
        <w:tc>
          <w:tcPr>
            <w:tcW w:w="6944" w:type="dxa"/>
            <w:tcMar>
              <w:top w:w="0" w:type="dxa"/>
              <w:left w:w="108" w:type="dxa"/>
              <w:bottom w:w="0" w:type="dxa"/>
              <w:right w:w="108" w:type="dxa"/>
            </w:tcMar>
            <w:hideMark/>
          </w:tcPr>
          <w:p w14:paraId="684617C2" w14:textId="77777777" w:rsidR="00462664" w:rsidRPr="00A9702A" w:rsidRDefault="00B92555" w:rsidP="003B7227">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4DC86207" w14:textId="77777777" w:rsidTr="003B7227">
        <w:trPr>
          <w:tblCellSpacing w:w="0" w:type="dxa"/>
        </w:trPr>
        <w:tc>
          <w:tcPr>
            <w:tcW w:w="1987" w:type="dxa"/>
            <w:tcMar>
              <w:top w:w="0" w:type="dxa"/>
              <w:left w:w="108" w:type="dxa"/>
              <w:bottom w:w="0" w:type="dxa"/>
              <w:right w:w="0" w:type="dxa"/>
            </w:tcMar>
            <w:vAlign w:val="center"/>
            <w:hideMark/>
          </w:tcPr>
          <w:p w14:paraId="7ECE0180" w14:textId="77777777" w:rsidR="00462664" w:rsidRPr="00A9702A" w:rsidRDefault="00B92555" w:rsidP="00AA2934">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401C8B8E" w14:textId="77777777" w:rsidR="00462664" w:rsidRPr="00E6061C" w:rsidRDefault="00B92555" w:rsidP="003B7227">
            <w:pPr>
              <w:pStyle w:val="0-ABNT"/>
              <w:ind w:firstLine="0"/>
              <w:rPr>
                <w:color w:val="000000"/>
                <w:lang w:val="pt-BR"/>
              </w:rPr>
            </w:pPr>
            <w:r w:rsidRPr="00E6061C">
              <w:rPr>
                <w:color w:val="000000"/>
                <w:lang w:val="pt-BR"/>
              </w:rPr>
              <w:t xml:space="preserve">*a – Em qualquer momento o </w:t>
            </w:r>
            <w:r w:rsidR="00C1120F" w:rsidRPr="00E6061C">
              <w:rPr>
                <w:color w:val="000000"/>
                <w:lang w:val="pt-BR"/>
              </w:rPr>
              <w:t>usuário</w:t>
            </w:r>
            <w:r w:rsidRPr="00E6061C">
              <w:rPr>
                <w:color w:val="000000"/>
                <w:lang w:val="pt-BR"/>
              </w:rPr>
              <w:t xml:space="preserve"> pode sair do sistema</w:t>
            </w:r>
          </w:p>
          <w:p w14:paraId="22228A66" w14:textId="77777777" w:rsidR="00462664" w:rsidRPr="00E6061C" w:rsidRDefault="00462664" w:rsidP="00C824C7">
            <w:pPr>
              <w:pStyle w:val="0-ABNT"/>
              <w:rPr>
                <w:color w:val="000000"/>
                <w:lang w:val="pt-BR"/>
              </w:rPr>
            </w:pPr>
          </w:p>
          <w:p w14:paraId="22242D4B" w14:textId="60EC0E06"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 xml:space="preserve">a – </w:t>
            </w:r>
            <w:r w:rsidR="00F37169">
              <w:rPr>
                <w:color w:val="000000"/>
                <w:lang w:val="pt-BR"/>
              </w:rPr>
              <w:t>Campos não preenchidos</w:t>
            </w:r>
          </w:p>
          <w:p w14:paraId="60EA5F99" w14:textId="4D9D93F1" w:rsidR="00462664" w:rsidRPr="00E6061C" w:rsidRDefault="00691AF2" w:rsidP="003B7227">
            <w:pPr>
              <w:pStyle w:val="0-ABNT"/>
              <w:ind w:firstLine="0"/>
              <w:rPr>
                <w:color w:val="000000"/>
                <w:lang w:val="pt-BR"/>
              </w:rPr>
            </w:pPr>
            <w:r>
              <w:rPr>
                <w:color w:val="000000"/>
                <w:lang w:val="pt-BR"/>
              </w:rPr>
              <w:t>7</w:t>
            </w:r>
            <w:r w:rsidR="00B92555" w:rsidRPr="00E6061C">
              <w:rPr>
                <w:color w:val="000000"/>
                <w:lang w:val="pt-BR"/>
              </w:rPr>
              <w:t xml:space="preserve">a.1 </w:t>
            </w:r>
            <w:r w:rsidR="00F37169">
              <w:rPr>
                <w:color w:val="000000"/>
                <w:lang w:val="pt-BR"/>
              </w:rPr>
              <w:t>Caso a data não seja preenchida o sistema irá considerar a data atual</w:t>
            </w:r>
          </w:p>
          <w:p w14:paraId="1A626A1E" w14:textId="3F2A7F5F" w:rsidR="00462664" w:rsidRPr="00E6061C" w:rsidRDefault="00CE052A" w:rsidP="003B7227">
            <w:pPr>
              <w:pStyle w:val="0-ABNT"/>
              <w:ind w:firstLine="0"/>
              <w:rPr>
                <w:color w:val="000000"/>
                <w:lang w:val="pt-BR"/>
              </w:rPr>
            </w:pPr>
            <w:r>
              <w:rPr>
                <w:color w:val="000000"/>
                <w:lang w:val="pt-BR"/>
              </w:rPr>
              <w:t>7</w:t>
            </w:r>
            <w:r w:rsidRPr="00E6061C">
              <w:rPr>
                <w:color w:val="000000"/>
                <w:lang w:val="pt-BR"/>
              </w:rPr>
              <w:t xml:space="preserve">a.2 </w:t>
            </w:r>
            <w:r>
              <w:rPr>
                <w:color w:val="000000"/>
                <w:lang w:val="pt-BR"/>
              </w:rPr>
              <w:t>Valor</w:t>
            </w:r>
            <w:r w:rsidR="00F37169">
              <w:rPr>
                <w:color w:val="000000"/>
                <w:lang w:val="pt-BR"/>
              </w:rPr>
              <w:t xml:space="preserve"> não preenchido o sistema irá considerar como zero</w:t>
            </w:r>
          </w:p>
          <w:p w14:paraId="72D45E6F" w14:textId="332DB0AC" w:rsidR="00F37169" w:rsidRDefault="00691AF2" w:rsidP="003B7227">
            <w:pPr>
              <w:pStyle w:val="0-ABNT"/>
              <w:ind w:firstLine="0"/>
              <w:rPr>
                <w:color w:val="000000"/>
                <w:lang w:val="pt-BR"/>
              </w:rPr>
            </w:pPr>
            <w:r>
              <w:rPr>
                <w:color w:val="000000"/>
                <w:lang w:val="pt-BR"/>
              </w:rPr>
              <w:t>7</w:t>
            </w:r>
            <w:r w:rsidR="00F37169" w:rsidRPr="00E6061C">
              <w:rPr>
                <w:color w:val="000000"/>
                <w:lang w:val="pt-BR"/>
              </w:rPr>
              <w:t>a.</w:t>
            </w:r>
            <w:r w:rsidR="00F37169">
              <w:rPr>
                <w:color w:val="000000"/>
                <w:lang w:val="pt-BR"/>
              </w:rPr>
              <w:t>3</w:t>
            </w:r>
            <w:r w:rsidR="00F37169" w:rsidRPr="00E6061C">
              <w:rPr>
                <w:color w:val="000000"/>
                <w:lang w:val="pt-BR"/>
              </w:rPr>
              <w:t xml:space="preserve"> </w:t>
            </w:r>
            <w:r w:rsidR="00CE052A">
              <w:rPr>
                <w:color w:val="000000"/>
                <w:lang w:val="pt-BR"/>
              </w:rPr>
              <w:t>S</w:t>
            </w:r>
            <w:r w:rsidR="00F37169">
              <w:rPr>
                <w:color w:val="000000"/>
                <w:lang w:val="pt-BR"/>
              </w:rPr>
              <w:t>tatus não preenchido o sistema irá considerar como pendente</w:t>
            </w:r>
          </w:p>
          <w:p w14:paraId="4805C849" w14:textId="6A2AA5EC" w:rsidR="00F37169" w:rsidRDefault="00691AF2" w:rsidP="003B7227">
            <w:pPr>
              <w:pStyle w:val="0-ABNT"/>
              <w:ind w:firstLine="0"/>
              <w:rPr>
                <w:color w:val="000000"/>
                <w:lang w:val="pt-BR"/>
              </w:rPr>
            </w:pPr>
            <w:r>
              <w:rPr>
                <w:color w:val="000000"/>
                <w:lang w:val="pt-BR"/>
              </w:rPr>
              <w:t>8</w:t>
            </w:r>
            <w:r w:rsidR="00F37169">
              <w:rPr>
                <w:color w:val="000000"/>
                <w:lang w:val="pt-BR"/>
              </w:rPr>
              <w:t>b – Valor Negativo</w:t>
            </w:r>
            <w:r w:rsidR="00F37169" w:rsidRPr="00E6061C">
              <w:rPr>
                <w:color w:val="000000"/>
                <w:lang w:val="pt-BR"/>
              </w:rPr>
              <w:t xml:space="preserve"> </w:t>
            </w:r>
          </w:p>
          <w:p w14:paraId="76DFAF6B" w14:textId="38802038" w:rsidR="00462664" w:rsidRDefault="00691AF2" w:rsidP="003B7227">
            <w:pPr>
              <w:pStyle w:val="0-ABNT"/>
              <w:ind w:firstLine="0"/>
              <w:rPr>
                <w:color w:val="000000"/>
                <w:lang w:val="pt-BR"/>
              </w:rPr>
            </w:pPr>
            <w:r>
              <w:rPr>
                <w:color w:val="000000"/>
                <w:lang w:val="pt-BR"/>
              </w:rPr>
              <w:t>8</w:t>
            </w:r>
            <w:r w:rsidR="00F37169">
              <w:rPr>
                <w:color w:val="000000"/>
                <w:lang w:val="pt-BR"/>
              </w:rPr>
              <w:t>b</w:t>
            </w:r>
            <w:r w:rsidR="00B92555" w:rsidRPr="00E6061C">
              <w:rPr>
                <w:color w:val="000000"/>
                <w:lang w:val="pt-BR"/>
              </w:rPr>
              <w:t xml:space="preserve">.1 O sistema </w:t>
            </w:r>
            <w:r w:rsidR="00F37169">
              <w:rPr>
                <w:color w:val="000000"/>
                <w:lang w:val="pt-BR"/>
              </w:rPr>
              <w:t>irá considerar como zero</w:t>
            </w:r>
          </w:p>
          <w:p w14:paraId="212C68CD" w14:textId="085E1D8F" w:rsidR="002917E3" w:rsidRDefault="00691AF2" w:rsidP="003B7227">
            <w:pPr>
              <w:pStyle w:val="0-ABNT"/>
              <w:ind w:firstLine="0"/>
              <w:rPr>
                <w:color w:val="000000"/>
                <w:lang w:val="pt-BR"/>
              </w:rPr>
            </w:pPr>
            <w:r>
              <w:rPr>
                <w:color w:val="000000"/>
                <w:lang w:val="pt-BR"/>
              </w:rPr>
              <w:t>8</w:t>
            </w:r>
            <w:r w:rsidR="002917E3">
              <w:rPr>
                <w:color w:val="000000"/>
                <w:lang w:val="pt-BR"/>
              </w:rPr>
              <w:t>c – Categoria não cadastrada</w:t>
            </w:r>
          </w:p>
          <w:p w14:paraId="4C6BCF16" w14:textId="4883CA41" w:rsidR="002917E3" w:rsidRPr="00E6061C" w:rsidRDefault="00691AF2" w:rsidP="003B7227">
            <w:pPr>
              <w:pStyle w:val="0-ABNT"/>
              <w:ind w:firstLine="0"/>
              <w:rPr>
                <w:color w:val="000000"/>
                <w:lang w:val="pt-BR"/>
              </w:rPr>
            </w:pPr>
            <w:r>
              <w:rPr>
                <w:color w:val="000000"/>
                <w:lang w:val="pt-BR"/>
              </w:rPr>
              <w:t>8</w:t>
            </w:r>
            <w:r w:rsidR="002917E3">
              <w:rPr>
                <w:color w:val="000000"/>
                <w:lang w:val="pt-BR"/>
              </w:rPr>
              <w:t xml:space="preserve">c.1 </w:t>
            </w:r>
            <w:r w:rsidR="00CE052A">
              <w:rPr>
                <w:color w:val="000000"/>
                <w:lang w:val="pt-BR"/>
              </w:rPr>
              <w:t>Aparecerá na tela uma mensagem alertando o não selecionamento da mesma</w:t>
            </w:r>
          </w:p>
          <w:p w14:paraId="7E59957A" w14:textId="10B49DAE" w:rsidR="00462664" w:rsidRPr="00E6061C" w:rsidRDefault="00F37169" w:rsidP="00F37169">
            <w:pPr>
              <w:pStyle w:val="0-ABNT"/>
              <w:ind w:firstLine="0"/>
              <w:rPr>
                <w:color w:val="000000"/>
                <w:lang w:val="pt-BR"/>
              </w:rPr>
            </w:pPr>
            <w:r>
              <w:rPr>
                <w:color w:val="000000"/>
                <w:lang w:val="pt-BR"/>
              </w:rPr>
              <w:t>4a.4</w:t>
            </w:r>
            <w:r w:rsidR="00B92555" w:rsidRPr="00E6061C">
              <w:rPr>
                <w:color w:val="000000"/>
                <w:lang w:val="pt-BR"/>
              </w:rPr>
              <w:t xml:space="preserve">. O sistema retorna ao passo </w:t>
            </w:r>
            <w:r w:rsidR="00D07075" w:rsidRPr="00E6061C">
              <w:rPr>
                <w:color w:val="000000"/>
                <w:lang w:val="pt-BR"/>
              </w:rPr>
              <w:t>2</w:t>
            </w:r>
            <w:r w:rsidR="00B92555" w:rsidRPr="00E6061C">
              <w:rPr>
                <w:color w:val="000000"/>
                <w:lang w:val="pt-BR"/>
              </w:rPr>
              <w:t xml:space="preserve"> do fluxo principal</w:t>
            </w:r>
          </w:p>
        </w:tc>
      </w:tr>
      <w:tr w:rsidR="00462664" w:rsidRPr="00A9702A" w14:paraId="537110D5" w14:textId="77777777" w:rsidTr="003B7227">
        <w:trPr>
          <w:tblCellSpacing w:w="0" w:type="dxa"/>
        </w:trPr>
        <w:tc>
          <w:tcPr>
            <w:tcW w:w="1987" w:type="dxa"/>
            <w:tcMar>
              <w:top w:w="0" w:type="dxa"/>
              <w:left w:w="108" w:type="dxa"/>
              <w:bottom w:w="0" w:type="dxa"/>
              <w:right w:w="0" w:type="dxa"/>
            </w:tcMar>
            <w:hideMark/>
          </w:tcPr>
          <w:p w14:paraId="1B65985D" w14:textId="5EF4633F" w:rsidR="00462664" w:rsidRPr="00A9702A" w:rsidRDefault="00B92555" w:rsidP="00AA2934">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2392D7E4" w14:textId="592343C5" w:rsidR="00462664" w:rsidRPr="00A9702A" w:rsidRDefault="008D21CB" w:rsidP="008D21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462664" w:rsidRPr="00A9702A" w14:paraId="690B69CA" w14:textId="77777777" w:rsidTr="003B7227">
        <w:trPr>
          <w:tblCellSpacing w:w="0" w:type="dxa"/>
        </w:trPr>
        <w:tc>
          <w:tcPr>
            <w:tcW w:w="1987" w:type="dxa"/>
            <w:tcMar>
              <w:top w:w="0" w:type="dxa"/>
              <w:left w:w="108" w:type="dxa"/>
              <w:bottom w:w="0" w:type="dxa"/>
              <w:right w:w="0" w:type="dxa"/>
            </w:tcMar>
            <w:hideMark/>
          </w:tcPr>
          <w:p w14:paraId="339F8E67" w14:textId="77777777" w:rsidR="00462664" w:rsidRPr="00A9702A" w:rsidRDefault="00B92555" w:rsidP="00AA2934">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0B26C2CA" w14:textId="6A9C9296" w:rsidR="00462664" w:rsidRPr="00A9702A" w:rsidRDefault="008D21CB" w:rsidP="008D21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2CBB631D" w14:textId="77777777" w:rsidR="006D1D05" w:rsidRPr="00A9702A" w:rsidRDefault="006D1D05"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462664" w:rsidRPr="00A9702A" w14:paraId="5082AA9E" w14:textId="77777777" w:rsidTr="00960421">
        <w:trPr>
          <w:tblCellSpacing w:w="0" w:type="dxa"/>
        </w:trPr>
        <w:tc>
          <w:tcPr>
            <w:tcW w:w="8931" w:type="dxa"/>
            <w:gridSpan w:val="2"/>
            <w:tcMar>
              <w:top w:w="0" w:type="dxa"/>
              <w:left w:w="108" w:type="dxa"/>
              <w:bottom w:w="0" w:type="dxa"/>
              <w:right w:w="108" w:type="dxa"/>
            </w:tcMar>
            <w:hideMark/>
          </w:tcPr>
          <w:p w14:paraId="2BD61F7C" w14:textId="77777777" w:rsidR="00462664" w:rsidRPr="00E6061C" w:rsidRDefault="00B92555" w:rsidP="006D1D05">
            <w:pPr>
              <w:pStyle w:val="0-ABNT"/>
              <w:ind w:firstLine="0"/>
              <w:jc w:val="center"/>
              <w:rPr>
                <w:color w:val="000000"/>
                <w:lang w:val="pt-BR"/>
              </w:rPr>
            </w:pPr>
            <w:r w:rsidRPr="00E6061C">
              <w:rPr>
                <w:b/>
                <w:bCs/>
                <w:color w:val="000000"/>
                <w:lang w:val="pt-BR"/>
              </w:rPr>
              <w:t xml:space="preserve">Caso de Uso – </w:t>
            </w:r>
            <w:r w:rsidR="000E1264" w:rsidRPr="00E6061C">
              <w:rPr>
                <w:b/>
                <w:bCs/>
                <w:color w:val="000000"/>
                <w:lang w:val="pt-BR"/>
              </w:rPr>
              <w:t>Emitir Relatório</w:t>
            </w:r>
          </w:p>
        </w:tc>
      </w:tr>
      <w:tr w:rsidR="00462664" w:rsidRPr="00A9702A" w14:paraId="05E2A95F" w14:textId="77777777" w:rsidTr="00960421">
        <w:trPr>
          <w:tblCellSpacing w:w="0" w:type="dxa"/>
        </w:trPr>
        <w:tc>
          <w:tcPr>
            <w:tcW w:w="1987" w:type="dxa"/>
            <w:tcMar>
              <w:top w:w="0" w:type="dxa"/>
              <w:left w:w="108" w:type="dxa"/>
              <w:bottom w:w="0" w:type="dxa"/>
              <w:right w:w="0" w:type="dxa"/>
            </w:tcMar>
            <w:hideMark/>
          </w:tcPr>
          <w:p w14:paraId="3FD84FAE" w14:textId="77777777" w:rsidR="00462664" w:rsidRPr="00A9702A" w:rsidRDefault="00B92555" w:rsidP="006D1D05">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6875AFB5" w14:textId="64A539B6" w:rsidR="00462664" w:rsidRPr="00A9702A" w:rsidRDefault="004E2DDE" w:rsidP="00960421">
            <w:pPr>
              <w:pStyle w:val="0-ABNT"/>
              <w:ind w:firstLine="0"/>
              <w:rPr>
                <w:color w:val="000000"/>
              </w:rPr>
            </w:pPr>
            <w:r>
              <w:rPr>
                <w:color w:val="000000"/>
              </w:rPr>
              <w:t>UC 003</w:t>
            </w:r>
          </w:p>
        </w:tc>
      </w:tr>
      <w:tr w:rsidR="00462664" w:rsidRPr="00A9702A" w14:paraId="6531086E" w14:textId="77777777" w:rsidTr="00960421">
        <w:trPr>
          <w:tblCellSpacing w:w="0" w:type="dxa"/>
        </w:trPr>
        <w:tc>
          <w:tcPr>
            <w:tcW w:w="1987" w:type="dxa"/>
            <w:tcMar>
              <w:top w:w="0" w:type="dxa"/>
              <w:left w:w="108" w:type="dxa"/>
              <w:bottom w:w="0" w:type="dxa"/>
              <w:right w:w="0" w:type="dxa"/>
            </w:tcMar>
            <w:hideMark/>
          </w:tcPr>
          <w:p w14:paraId="6388433A" w14:textId="77777777" w:rsidR="00462664" w:rsidRPr="00A9702A" w:rsidRDefault="00B92555" w:rsidP="006D1D05">
            <w:pPr>
              <w:pStyle w:val="0-ABNT"/>
              <w:ind w:firstLine="0"/>
              <w:jc w:val="center"/>
              <w:rPr>
                <w:color w:val="000000"/>
              </w:rPr>
            </w:pPr>
            <w:proofErr w:type="spellStart"/>
            <w:r w:rsidRPr="00A9702A">
              <w:rPr>
                <w:b/>
                <w:bCs/>
                <w:color w:val="000000"/>
              </w:rPr>
              <w:lastRenderedPageBreak/>
              <w:t>Descrição</w:t>
            </w:r>
            <w:proofErr w:type="spellEnd"/>
          </w:p>
        </w:tc>
        <w:tc>
          <w:tcPr>
            <w:tcW w:w="6944" w:type="dxa"/>
            <w:tcMar>
              <w:top w:w="0" w:type="dxa"/>
              <w:left w:w="108" w:type="dxa"/>
              <w:bottom w:w="0" w:type="dxa"/>
              <w:right w:w="108" w:type="dxa"/>
            </w:tcMar>
            <w:hideMark/>
          </w:tcPr>
          <w:p w14:paraId="7D87FE3B" w14:textId="4EE766A2" w:rsidR="00462664" w:rsidRPr="00E6061C" w:rsidRDefault="00B92555" w:rsidP="004E2DDE">
            <w:pPr>
              <w:pStyle w:val="0-ABNT"/>
              <w:ind w:firstLine="0"/>
              <w:rPr>
                <w:color w:val="000000"/>
                <w:lang w:val="pt-BR"/>
              </w:rPr>
            </w:pPr>
            <w:r w:rsidRPr="00E6061C">
              <w:rPr>
                <w:color w:val="000000"/>
                <w:lang w:val="pt-BR"/>
              </w:rPr>
              <w:t xml:space="preserve">Este caso de uso tem por objetivo </w:t>
            </w:r>
            <w:r w:rsidR="008D21CB">
              <w:rPr>
                <w:color w:val="000000"/>
                <w:lang w:val="pt-BR"/>
              </w:rPr>
              <w:t xml:space="preserve">listar </w:t>
            </w:r>
            <w:r w:rsidR="00B1484C">
              <w:rPr>
                <w:color w:val="000000"/>
                <w:lang w:val="pt-BR"/>
              </w:rPr>
              <w:t>todos os lançamentos</w:t>
            </w:r>
            <w:r w:rsidR="007A0F96" w:rsidRPr="00E6061C">
              <w:rPr>
                <w:color w:val="000000"/>
                <w:lang w:val="pt-BR"/>
              </w:rPr>
              <w:t xml:space="preserve"> </w:t>
            </w:r>
            <w:r w:rsidR="00C6389E" w:rsidRPr="00E6061C">
              <w:rPr>
                <w:color w:val="000000"/>
                <w:lang w:val="pt-BR"/>
              </w:rPr>
              <w:t xml:space="preserve">em uma tabela </w:t>
            </w:r>
            <w:r w:rsidR="008D21CB">
              <w:rPr>
                <w:color w:val="000000"/>
                <w:lang w:val="pt-BR"/>
              </w:rPr>
              <w:t xml:space="preserve">e </w:t>
            </w:r>
            <w:r w:rsidR="004E2DDE">
              <w:rPr>
                <w:color w:val="000000"/>
                <w:lang w:val="pt-BR"/>
              </w:rPr>
              <w:t>a</w:t>
            </w:r>
            <w:r w:rsidR="00C6389E" w:rsidRPr="00E6061C">
              <w:rPr>
                <w:color w:val="000000"/>
                <w:lang w:val="pt-BR"/>
              </w:rPr>
              <w:t xml:space="preserve"> </w:t>
            </w:r>
            <w:r w:rsidR="007A0F96" w:rsidRPr="00E6061C">
              <w:rPr>
                <w:color w:val="000000"/>
                <w:lang w:val="pt-BR"/>
              </w:rPr>
              <w:t>situação d</w:t>
            </w:r>
            <w:r w:rsidR="008D21CB">
              <w:rPr>
                <w:color w:val="000000"/>
                <w:lang w:val="pt-BR"/>
              </w:rPr>
              <w:t>as finanças.</w:t>
            </w:r>
          </w:p>
        </w:tc>
      </w:tr>
      <w:tr w:rsidR="00462664" w:rsidRPr="00A9702A" w14:paraId="1B467E67" w14:textId="77777777" w:rsidTr="00960421">
        <w:trPr>
          <w:tblCellSpacing w:w="0" w:type="dxa"/>
        </w:trPr>
        <w:tc>
          <w:tcPr>
            <w:tcW w:w="1987" w:type="dxa"/>
            <w:tcMar>
              <w:top w:w="0" w:type="dxa"/>
              <w:left w:w="108" w:type="dxa"/>
              <w:bottom w:w="0" w:type="dxa"/>
              <w:right w:w="0" w:type="dxa"/>
            </w:tcMar>
            <w:hideMark/>
          </w:tcPr>
          <w:p w14:paraId="251D4C7D" w14:textId="77777777" w:rsidR="00462664" w:rsidRPr="00A9702A" w:rsidRDefault="00B92555" w:rsidP="006D1D05">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00C19CB" w14:textId="77777777" w:rsidR="00462664" w:rsidRPr="00A9702A" w:rsidRDefault="00960421" w:rsidP="00960421">
            <w:pPr>
              <w:pStyle w:val="0-ABNT"/>
              <w:ind w:firstLine="0"/>
              <w:rPr>
                <w:color w:val="000000"/>
              </w:rPr>
            </w:pPr>
            <w:proofErr w:type="spellStart"/>
            <w:r>
              <w:rPr>
                <w:color w:val="000000"/>
              </w:rPr>
              <w:t>U</w:t>
            </w:r>
            <w:r w:rsidR="00F93D98" w:rsidRPr="00A9702A">
              <w:rPr>
                <w:color w:val="000000"/>
              </w:rPr>
              <w:t>suário</w:t>
            </w:r>
            <w:proofErr w:type="spellEnd"/>
          </w:p>
        </w:tc>
      </w:tr>
      <w:tr w:rsidR="00462664" w:rsidRPr="00A9702A" w14:paraId="1DB85B58" w14:textId="77777777" w:rsidTr="00960421">
        <w:trPr>
          <w:tblCellSpacing w:w="0" w:type="dxa"/>
        </w:trPr>
        <w:tc>
          <w:tcPr>
            <w:tcW w:w="1987" w:type="dxa"/>
            <w:tcMar>
              <w:top w:w="0" w:type="dxa"/>
              <w:left w:w="108" w:type="dxa"/>
              <w:bottom w:w="0" w:type="dxa"/>
              <w:right w:w="0" w:type="dxa"/>
            </w:tcMar>
            <w:hideMark/>
          </w:tcPr>
          <w:p w14:paraId="7A6C006B" w14:textId="77777777" w:rsidR="00462664" w:rsidRPr="00A9702A" w:rsidRDefault="00B92555" w:rsidP="006D1D05">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1C590242" w14:textId="5D294730" w:rsidR="00462664" w:rsidRPr="00E6061C" w:rsidRDefault="00B92555" w:rsidP="00960421">
            <w:pPr>
              <w:pStyle w:val="0-ABNT"/>
              <w:ind w:firstLine="0"/>
              <w:rPr>
                <w:color w:val="000000"/>
                <w:lang w:val="pt-BR"/>
              </w:rPr>
            </w:pPr>
            <w:r w:rsidRPr="00E6061C">
              <w:rPr>
                <w:color w:val="000000"/>
                <w:lang w:val="pt-BR"/>
              </w:rPr>
              <w:t xml:space="preserve">Ter </w:t>
            </w:r>
            <w:r w:rsidR="008D21CB">
              <w:rPr>
                <w:color w:val="000000"/>
                <w:lang w:val="pt-BR"/>
              </w:rPr>
              <w:t>logado e</w:t>
            </w:r>
            <w:r w:rsidRPr="00E6061C">
              <w:rPr>
                <w:color w:val="000000"/>
                <w:lang w:val="pt-BR"/>
              </w:rPr>
              <w:t xml:space="preserve"> </w:t>
            </w:r>
            <w:r w:rsidR="00F93D98" w:rsidRPr="00E6061C">
              <w:rPr>
                <w:color w:val="000000"/>
                <w:lang w:val="pt-BR"/>
              </w:rPr>
              <w:t>cadastrado receita</w:t>
            </w:r>
            <w:r w:rsidR="008D21CB">
              <w:rPr>
                <w:color w:val="000000"/>
                <w:lang w:val="pt-BR"/>
              </w:rPr>
              <w:t>s</w:t>
            </w:r>
            <w:r w:rsidR="00F93D98" w:rsidRPr="00E6061C">
              <w:rPr>
                <w:color w:val="000000"/>
                <w:lang w:val="pt-BR"/>
              </w:rPr>
              <w:t xml:space="preserve"> e </w:t>
            </w:r>
            <w:r w:rsidR="006B63DC" w:rsidRPr="00E6061C">
              <w:rPr>
                <w:color w:val="000000"/>
                <w:lang w:val="pt-BR"/>
              </w:rPr>
              <w:t>despesa</w:t>
            </w:r>
            <w:r w:rsidR="008D21CB">
              <w:rPr>
                <w:color w:val="000000"/>
                <w:lang w:val="pt-BR"/>
              </w:rPr>
              <w:t>s</w:t>
            </w:r>
            <w:r w:rsidRPr="00E6061C">
              <w:rPr>
                <w:color w:val="000000"/>
                <w:lang w:val="pt-BR"/>
              </w:rPr>
              <w:t>.</w:t>
            </w:r>
          </w:p>
        </w:tc>
      </w:tr>
      <w:tr w:rsidR="00462664" w:rsidRPr="00A9702A" w14:paraId="62630D0B" w14:textId="77777777" w:rsidTr="00960421">
        <w:trPr>
          <w:tblCellSpacing w:w="0" w:type="dxa"/>
        </w:trPr>
        <w:tc>
          <w:tcPr>
            <w:tcW w:w="1987" w:type="dxa"/>
            <w:tcMar>
              <w:top w:w="0" w:type="dxa"/>
              <w:left w:w="108" w:type="dxa"/>
              <w:bottom w:w="0" w:type="dxa"/>
              <w:right w:w="0" w:type="dxa"/>
            </w:tcMar>
            <w:vAlign w:val="center"/>
            <w:hideMark/>
          </w:tcPr>
          <w:p w14:paraId="44950FBE" w14:textId="77777777" w:rsidR="00462664" w:rsidRPr="00A9702A" w:rsidRDefault="00B92555"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589BE85" w14:textId="77777777" w:rsidR="00462664" w:rsidRPr="00E6061C" w:rsidRDefault="006D1D05" w:rsidP="00960421">
            <w:pPr>
              <w:pStyle w:val="0-ABNT"/>
              <w:ind w:firstLine="0"/>
              <w:rPr>
                <w:color w:val="000000"/>
                <w:lang w:val="pt-BR"/>
              </w:rPr>
            </w:pPr>
            <w:r w:rsidRPr="00E6061C">
              <w:rPr>
                <w:color w:val="000000"/>
                <w:lang w:val="pt-BR"/>
              </w:rPr>
              <w:t>1a -</w:t>
            </w:r>
            <w:r w:rsidR="00B92555" w:rsidRPr="00E6061C">
              <w:rPr>
                <w:color w:val="000000"/>
                <w:lang w:val="pt-BR"/>
              </w:rPr>
              <w:t xml:space="preserve">O use case inicia quando o usuário seleciona a opção de </w:t>
            </w:r>
            <w:r w:rsidR="00515C84" w:rsidRPr="00E6061C">
              <w:rPr>
                <w:color w:val="000000"/>
                <w:lang w:val="pt-BR"/>
              </w:rPr>
              <w:t>emitir relatório</w:t>
            </w:r>
          </w:p>
          <w:p w14:paraId="305ECDA2" w14:textId="6ECA5E4F" w:rsidR="005F7218" w:rsidRPr="00E6061C" w:rsidRDefault="006D1D05" w:rsidP="00960421">
            <w:pPr>
              <w:pStyle w:val="0-ABNT"/>
              <w:ind w:firstLine="0"/>
              <w:rPr>
                <w:color w:val="000000"/>
                <w:lang w:val="pt-BR"/>
              </w:rPr>
            </w:pPr>
            <w:r w:rsidRPr="00E6061C">
              <w:rPr>
                <w:color w:val="000000"/>
                <w:lang w:val="pt-BR"/>
              </w:rPr>
              <w:t>2a -</w:t>
            </w:r>
            <w:r w:rsidR="00B92555" w:rsidRPr="00E6061C">
              <w:rPr>
                <w:color w:val="000000"/>
                <w:lang w:val="pt-BR"/>
              </w:rPr>
              <w:t xml:space="preserve">O sistema carrega </w:t>
            </w:r>
            <w:r w:rsidR="00462664" w:rsidRPr="00E6061C">
              <w:rPr>
                <w:color w:val="000000"/>
                <w:lang w:val="pt-BR"/>
              </w:rPr>
              <w:t xml:space="preserve">uma tabela contendo dados de sua descrição: </w:t>
            </w:r>
            <w:r w:rsidR="00696B13">
              <w:rPr>
                <w:color w:val="000000"/>
                <w:lang w:val="pt-BR"/>
              </w:rPr>
              <w:t>“</w:t>
            </w:r>
            <w:r w:rsidR="00462664" w:rsidRPr="00E6061C">
              <w:rPr>
                <w:color w:val="000000"/>
                <w:lang w:val="pt-BR"/>
              </w:rPr>
              <w:t xml:space="preserve">Relatório </w:t>
            </w:r>
            <w:r w:rsidR="00696B13">
              <w:rPr>
                <w:color w:val="000000"/>
                <w:lang w:val="pt-BR"/>
              </w:rPr>
              <w:t>Financeiro” no centro</w:t>
            </w:r>
            <w:r w:rsidR="00462664" w:rsidRPr="00E6061C">
              <w:rPr>
                <w:color w:val="000000"/>
                <w:lang w:val="pt-BR"/>
              </w:rPr>
              <w:t xml:space="preserve">, </w:t>
            </w:r>
            <w:r w:rsidR="00515C84" w:rsidRPr="00E6061C">
              <w:rPr>
                <w:color w:val="000000"/>
                <w:lang w:val="pt-BR"/>
              </w:rPr>
              <w:t>no canto esquerdo usu</w:t>
            </w:r>
            <w:r w:rsidR="004E2DDE">
              <w:rPr>
                <w:color w:val="000000"/>
                <w:lang w:val="pt-BR"/>
              </w:rPr>
              <w:t>ário logado, data do relatório</w:t>
            </w:r>
            <w:r w:rsidR="00515C84" w:rsidRPr="00E6061C">
              <w:rPr>
                <w:color w:val="000000"/>
                <w:lang w:val="pt-BR"/>
              </w:rPr>
              <w:t>, total de receitas</w:t>
            </w:r>
            <w:r w:rsidR="00696B13">
              <w:rPr>
                <w:color w:val="000000"/>
                <w:lang w:val="pt-BR"/>
              </w:rPr>
              <w:t xml:space="preserve"> e despesas</w:t>
            </w:r>
            <w:r w:rsidR="00515C84" w:rsidRPr="00E6061C">
              <w:rPr>
                <w:color w:val="000000"/>
                <w:lang w:val="pt-BR"/>
              </w:rPr>
              <w:t xml:space="preserve">, </w:t>
            </w:r>
            <w:r w:rsidR="00696B13">
              <w:rPr>
                <w:color w:val="000000"/>
                <w:lang w:val="pt-BR"/>
              </w:rPr>
              <w:t>lançamentos pagos e pendentes</w:t>
            </w:r>
            <w:r w:rsidR="00515C84" w:rsidRPr="00E6061C">
              <w:rPr>
                <w:color w:val="000000"/>
                <w:lang w:val="pt-BR"/>
              </w:rPr>
              <w:t>, porcentagem de gastos, situação final, tabela com datas de operação, descrição, status e valores das despesas, cada uma eu sua respectiva coluna.</w:t>
            </w:r>
          </w:p>
          <w:p w14:paraId="4003871C" w14:textId="77777777" w:rsidR="00462664" w:rsidRPr="00E6061C" w:rsidRDefault="006D1D05" w:rsidP="00960421">
            <w:pPr>
              <w:pStyle w:val="0-ABNT"/>
              <w:ind w:firstLine="0"/>
              <w:rPr>
                <w:color w:val="000000"/>
                <w:lang w:val="pt-BR"/>
              </w:rPr>
            </w:pPr>
            <w:r w:rsidRPr="00E6061C">
              <w:rPr>
                <w:color w:val="000000"/>
                <w:lang w:val="pt-BR"/>
              </w:rPr>
              <w:t>3a -</w:t>
            </w:r>
            <w:r w:rsidR="00B92555" w:rsidRPr="00E6061C">
              <w:rPr>
                <w:color w:val="000000"/>
                <w:lang w:val="pt-BR"/>
              </w:rPr>
              <w:t>O sistema encerra a operação</w:t>
            </w:r>
          </w:p>
        </w:tc>
      </w:tr>
      <w:tr w:rsidR="00462664" w:rsidRPr="00A9702A" w14:paraId="10EA5BB2" w14:textId="77777777" w:rsidTr="00960421">
        <w:trPr>
          <w:tblCellSpacing w:w="0" w:type="dxa"/>
        </w:trPr>
        <w:tc>
          <w:tcPr>
            <w:tcW w:w="1987" w:type="dxa"/>
            <w:tcMar>
              <w:top w:w="0" w:type="dxa"/>
              <w:left w:w="108" w:type="dxa"/>
              <w:bottom w:w="0" w:type="dxa"/>
              <w:right w:w="0" w:type="dxa"/>
            </w:tcMar>
            <w:hideMark/>
          </w:tcPr>
          <w:p w14:paraId="0CF850F7" w14:textId="77777777" w:rsidR="00462664" w:rsidRPr="00A9702A" w:rsidRDefault="00B92555" w:rsidP="006D1D05">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2D46D1C6" w14:textId="77777777" w:rsidR="00462664" w:rsidRPr="00A9702A" w:rsidRDefault="00B92555"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462664" w:rsidRPr="00A9702A" w14:paraId="30F9E2FF" w14:textId="77777777" w:rsidTr="00960421">
        <w:trPr>
          <w:tblCellSpacing w:w="0" w:type="dxa"/>
        </w:trPr>
        <w:tc>
          <w:tcPr>
            <w:tcW w:w="1987" w:type="dxa"/>
            <w:tcMar>
              <w:top w:w="0" w:type="dxa"/>
              <w:left w:w="108" w:type="dxa"/>
              <w:bottom w:w="0" w:type="dxa"/>
              <w:right w:w="0" w:type="dxa"/>
            </w:tcMar>
            <w:hideMark/>
          </w:tcPr>
          <w:p w14:paraId="09CC6913" w14:textId="77777777" w:rsidR="00462664" w:rsidRPr="00A9702A" w:rsidRDefault="00B92555"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01E7B43B" w14:textId="2DC21A3B" w:rsidR="005F7218" w:rsidRPr="00E6061C" w:rsidRDefault="00B92555" w:rsidP="006D1D05">
            <w:pPr>
              <w:pStyle w:val="0-ABNT"/>
              <w:ind w:firstLine="0"/>
              <w:rPr>
                <w:color w:val="000000"/>
                <w:lang w:val="pt-BR"/>
              </w:rPr>
            </w:pPr>
            <w:r w:rsidRPr="00E6061C">
              <w:rPr>
                <w:color w:val="000000"/>
                <w:lang w:val="pt-BR"/>
              </w:rPr>
              <w:t xml:space="preserve">*a – Em qualquer momento o </w:t>
            </w:r>
            <w:r w:rsidR="00FA7C5C" w:rsidRPr="00E6061C">
              <w:rPr>
                <w:color w:val="000000"/>
                <w:lang w:val="pt-BR"/>
              </w:rPr>
              <w:t>usuário</w:t>
            </w:r>
            <w:r w:rsidRPr="00E6061C">
              <w:rPr>
                <w:color w:val="000000"/>
                <w:lang w:val="pt-BR"/>
              </w:rPr>
              <w:t xml:space="preserve"> pode sair do sistema</w:t>
            </w:r>
          </w:p>
        </w:tc>
      </w:tr>
      <w:tr w:rsidR="00462664" w:rsidRPr="00A9702A" w14:paraId="5ACC9648" w14:textId="77777777" w:rsidTr="00960421">
        <w:trPr>
          <w:tblCellSpacing w:w="0" w:type="dxa"/>
        </w:trPr>
        <w:tc>
          <w:tcPr>
            <w:tcW w:w="1987" w:type="dxa"/>
            <w:tcMar>
              <w:top w:w="0" w:type="dxa"/>
              <w:left w:w="108" w:type="dxa"/>
              <w:bottom w:w="0" w:type="dxa"/>
              <w:right w:w="0" w:type="dxa"/>
            </w:tcMar>
            <w:hideMark/>
          </w:tcPr>
          <w:p w14:paraId="7D8626E1" w14:textId="77777777" w:rsidR="00462664" w:rsidRPr="00A9702A" w:rsidRDefault="00B92555" w:rsidP="006D1D05">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1E8E7935" w14:textId="6C56DE9A" w:rsidR="00462664" w:rsidRPr="00A9702A" w:rsidRDefault="00060895" w:rsidP="00060895">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462664" w:rsidRPr="00A9702A" w14:paraId="55B0EB00" w14:textId="77777777" w:rsidTr="00960421">
        <w:trPr>
          <w:tblCellSpacing w:w="0" w:type="dxa"/>
        </w:trPr>
        <w:tc>
          <w:tcPr>
            <w:tcW w:w="1987" w:type="dxa"/>
            <w:tcMar>
              <w:top w:w="0" w:type="dxa"/>
              <w:left w:w="108" w:type="dxa"/>
              <w:bottom w:w="0" w:type="dxa"/>
              <w:right w:w="0" w:type="dxa"/>
            </w:tcMar>
            <w:hideMark/>
          </w:tcPr>
          <w:p w14:paraId="75AE328D" w14:textId="77777777" w:rsidR="00462664" w:rsidRPr="00A9702A" w:rsidRDefault="00B92555" w:rsidP="006D1D05">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36D648BA" w14:textId="2A0969B3" w:rsidR="00462664" w:rsidRPr="00431A59" w:rsidRDefault="008255B8" w:rsidP="00696B13">
            <w:pPr>
              <w:pStyle w:val="0-ABNT"/>
              <w:ind w:firstLine="0"/>
              <w:rPr>
                <w:color w:val="000000"/>
                <w:lang w:val="pt-BR"/>
              </w:rPr>
            </w:pPr>
            <w:r w:rsidRPr="00431A59">
              <w:rPr>
                <w:color w:val="000000"/>
                <w:lang w:val="pt-BR"/>
              </w:rPr>
              <w:t xml:space="preserve">Filtrar despesas e receitas por data, categoria </w:t>
            </w:r>
            <w:r w:rsidR="00696B13">
              <w:rPr>
                <w:color w:val="000000"/>
                <w:lang w:val="pt-BR"/>
              </w:rPr>
              <w:t>ou</w:t>
            </w:r>
            <w:r w:rsidRPr="00431A59">
              <w:rPr>
                <w:color w:val="000000"/>
                <w:lang w:val="pt-BR"/>
              </w:rPr>
              <w:t xml:space="preserve"> status</w:t>
            </w:r>
            <w:r w:rsidR="00696B13">
              <w:rPr>
                <w:color w:val="000000"/>
                <w:lang w:val="pt-BR"/>
              </w:rPr>
              <w:t xml:space="preserve"> (pendente/finalizado)</w:t>
            </w:r>
          </w:p>
        </w:tc>
      </w:tr>
    </w:tbl>
    <w:p w14:paraId="7F343A42" w14:textId="77777777" w:rsidR="007731CF" w:rsidRPr="00431A59" w:rsidRDefault="007731CF" w:rsidP="007731CF">
      <w:pPr>
        <w:pStyle w:val="0-ABNT"/>
        <w:ind w:firstLine="0"/>
        <w:rPr>
          <w:lang w:val="pt-BR"/>
        </w:rPr>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7731CF" w:rsidRPr="00A9702A" w14:paraId="0E6EC4AF" w14:textId="77777777" w:rsidTr="00DF79E2">
        <w:trPr>
          <w:tblCellSpacing w:w="0" w:type="dxa"/>
        </w:trPr>
        <w:tc>
          <w:tcPr>
            <w:tcW w:w="8931" w:type="dxa"/>
            <w:gridSpan w:val="2"/>
            <w:tcMar>
              <w:top w:w="0" w:type="dxa"/>
              <w:left w:w="108" w:type="dxa"/>
              <w:bottom w:w="0" w:type="dxa"/>
              <w:right w:w="108" w:type="dxa"/>
            </w:tcMar>
            <w:hideMark/>
          </w:tcPr>
          <w:p w14:paraId="11ABFF53" w14:textId="41D27F6F" w:rsidR="007731CF" w:rsidRPr="00E6061C" w:rsidRDefault="007731CF" w:rsidP="00A10383">
            <w:pPr>
              <w:pStyle w:val="0-ABNT"/>
              <w:ind w:firstLine="0"/>
              <w:jc w:val="center"/>
              <w:rPr>
                <w:color w:val="000000"/>
                <w:lang w:val="pt-BR"/>
              </w:rPr>
            </w:pPr>
            <w:r w:rsidRPr="00E6061C">
              <w:rPr>
                <w:b/>
                <w:bCs/>
                <w:color w:val="000000"/>
                <w:lang w:val="pt-BR"/>
              </w:rPr>
              <w:t xml:space="preserve">Caso de Uso – Filtrar </w:t>
            </w:r>
            <w:r w:rsidR="00A10383">
              <w:rPr>
                <w:b/>
                <w:bCs/>
                <w:color w:val="000000"/>
                <w:lang w:val="pt-BR"/>
              </w:rPr>
              <w:t>Busca</w:t>
            </w:r>
          </w:p>
        </w:tc>
      </w:tr>
      <w:tr w:rsidR="007731CF" w:rsidRPr="00A9702A" w14:paraId="1677BF7A" w14:textId="77777777" w:rsidTr="00DF79E2">
        <w:trPr>
          <w:tblCellSpacing w:w="0" w:type="dxa"/>
        </w:trPr>
        <w:tc>
          <w:tcPr>
            <w:tcW w:w="1987" w:type="dxa"/>
            <w:tcMar>
              <w:top w:w="0" w:type="dxa"/>
              <w:left w:w="108" w:type="dxa"/>
              <w:bottom w:w="0" w:type="dxa"/>
              <w:right w:w="0" w:type="dxa"/>
            </w:tcMar>
            <w:hideMark/>
          </w:tcPr>
          <w:p w14:paraId="4A7C2386" w14:textId="77777777" w:rsidR="007731CF" w:rsidRPr="00A9702A" w:rsidRDefault="007731CF" w:rsidP="006D1D05">
            <w:pPr>
              <w:pStyle w:val="0-ABNT"/>
              <w:ind w:firstLine="0"/>
              <w:jc w:val="center"/>
              <w:rPr>
                <w:color w:val="000000"/>
              </w:rPr>
            </w:pPr>
            <w:r w:rsidRPr="00A9702A">
              <w:rPr>
                <w:b/>
                <w:bCs/>
                <w:color w:val="000000"/>
              </w:rPr>
              <w:lastRenderedPageBreak/>
              <w:t>ID</w:t>
            </w:r>
          </w:p>
        </w:tc>
        <w:tc>
          <w:tcPr>
            <w:tcW w:w="6944" w:type="dxa"/>
            <w:tcMar>
              <w:top w:w="0" w:type="dxa"/>
              <w:left w:w="108" w:type="dxa"/>
              <w:bottom w:w="0" w:type="dxa"/>
              <w:right w:w="108" w:type="dxa"/>
            </w:tcMar>
            <w:hideMark/>
          </w:tcPr>
          <w:p w14:paraId="176B9D21" w14:textId="03277CBA" w:rsidR="007731CF" w:rsidRPr="00A9702A" w:rsidRDefault="008255B8" w:rsidP="00DF79E2">
            <w:pPr>
              <w:pStyle w:val="0-ABNT"/>
              <w:ind w:firstLine="0"/>
              <w:rPr>
                <w:color w:val="000000"/>
              </w:rPr>
            </w:pPr>
            <w:r>
              <w:rPr>
                <w:color w:val="000000"/>
              </w:rPr>
              <w:t>UC 004</w:t>
            </w:r>
          </w:p>
        </w:tc>
      </w:tr>
      <w:tr w:rsidR="007731CF" w:rsidRPr="00A9702A" w14:paraId="1390B9F5" w14:textId="77777777" w:rsidTr="00DF79E2">
        <w:trPr>
          <w:tblCellSpacing w:w="0" w:type="dxa"/>
        </w:trPr>
        <w:tc>
          <w:tcPr>
            <w:tcW w:w="1987" w:type="dxa"/>
            <w:tcMar>
              <w:top w:w="0" w:type="dxa"/>
              <w:left w:w="108" w:type="dxa"/>
              <w:bottom w:w="0" w:type="dxa"/>
              <w:right w:w="0" w:type="dxa"/>
            </w:tcMar>
            <w:hideMark/>
          </w:tcPr>
          <w:p w14:paraId="0AF95F8D" w14:textId="77777777" w:rsidR="007731CF" w:rsidRPr="00A9702A" w:rsidRDefault="007731CF" w:rsidP="006D1D05">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1BD3487E" w14:textId="4712EC69" w:rsidR="007731CF" w:rsidRPr="00E6061C" w:rsidRDefault="007731CF" w:rsidP="00DF79E2">
            <w:pPr>
              <w:pStyle w:val="0-ABNT"/>
              <w:ind w:firstLine="0"/>
              <w:rPr>
                <w:color w:val="000000"/>
                <w:lang w:val="pt-BR"/>
              </w:rPr>
            </w:pPr>
            <w:r w:rsidRPr="00E6061C">
              <w:rPr>
                <w:color w:val="000000"/>
                <w:lang w:val="pt-BR"/>
              </w:rPr>
              <w:t xml:space="preserve">Este caso de uso tem por </w:t>
            </w:r>
            <w:r w:rsidR="00A10383">
              <w:rPr>
                <w:color w:val="000000"/>
                <w:lang w:val="pt-BR"/>
              </w:rPr>
              <w:t>objetivo filtrar as despesas e receitas</w:t>
            </w:r>
          </w:p>
        </w:tc>
      </w:tr>
      <w:tr w:rsidR="007731CF" w:rsidRPr="00A9702A" w14:paraId="367D24EE" w14:textId="77777777" w:rsidTr="00DF79E2">
        <w:trPr>
          <w:tblCellSpacing w:w="0" w:type="dxa"/>
        </w:trPr>
        <w:tc>
          <w:tcPr>
            <w:tcW w:w="1987" w:type="dxa"/>
            <w:tcMar>
              <w:top w:w="0" w:type="dxa"/>
              <w:left w:w="108" w:type="dxa"/>
              <w:bottom w:w="0" w:type="dxa"/>
              <w:right w:w="0" w:type="dxa"/>
            </w:tcMar>
            <w:hideMark/>
          </w:tcPr>
          <w:p w14:paraId="323A979D" w14:textId="77777777" w:rsidR="007731CF" w:rsidRPr="00A9702A" w:rsidRDefault="007731CF" w:rsidP="006D1D05">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0CD730F0" w14:textId="77777777" w:rsidR="007731CF" w:rsidRPr="00A9702A" w:rsidRDefault="007731CF" w:rsidP="00DF79E2">
            <w:pPr>
              <w:pStyle w:val="0-ABNT"/>
              <w:ind w:firstLine="0"/>
              <w:rPr>
                <w:color w:val="000000"/>
              </w:rPr>
            </w:pPr>
            <w:proofErr w:type="spellStart"/>
            <w:r>
              <w:rPr>
                <w:color w:val="000000"/>
              </w:rPr>
              <w:t>U</w:t>
            </w:r>
            <w:r w:rsidRPr="00A9702A">
              <w:rPr>
                <w:color w:val="000000"/>
              </w:rPr>
              <w:t>suário</w:t>
            </w:r>
            <w:proofErr w:type="spellEnd"/>
          </w:p>
        </w:tc>
      </w:tr>
      <w:tr w:rsidR="007731CF" w:rsidRPr="00A9702A" w14:paraId="59687CD9" w14:textId="77777777" w:rsidTr="00DF79E2">
        <w:trPr>
          <w:tblCellSpacing w:w="0" w:type="dxa"/>
        </w:trPr>
        <w:tc>
          <w:tcPr>
            <w:tcW w:w="1987" w:type="dxa"/>
            <w:tcMar>
              <w:top w:w="0" w:type="dxa"/>
              <w:left w:w="108" w:type="dxa"/>
              <w:bottom w:w="0" w:type="dxa"/>
              <w:right w:w="0" w:type="dxa"/>
            </w:tcMar>
            <w:hideMark/>
          </w:tcPr>
          <w:p w14:paraId="79FE8BB5" w14:textId="77777777" w:rsidR="007731CF" w:rsidRPr="00A9702A" w:rsidRDefault="007731CF" w:rsidP="006D1D05">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3542A95F" w14:textId="77777777" w:rsidR="007731CF" w:rsidRPr="00A9702A" w:rsidRDefault="007731CF" w:rsidP="00DF79E2">
            <w:pPr>
              <w:pStyle w:val="0-ABNT"/>
              <w:ind w:firstLine="0"/>
              <w:rPr>
                <w:color w:val="000000"/>
              </w:rPr>
            </w:pPr>
            <w:proofErr w:type="spellStart"/>
            <w:r w:rsidRPr="00A9702A">
              <w:rPr>
                <w:color w:val="000000"/>
              </w:rPr>
              <w:t>Usuário</w:t>
            </w:r>
            <w:proofErr w:type="spellEnd"/>
            <w:r w:rsidRPr="00A9702A">
              <w:rPr>
                <w:color w:val="000000"/>
              </w:rPr>
              <w:t xml:space="preserve"> </w:t>
            </w:r>
            <w:proofErr w:type="spellStart"/>
            <w:r w:rsidRPr="00A9702A">
              <w:rPr>
                <w:color w:val="000000"/>
              </w:rPr>
              <w:t>ter</w:t>
            </w:r>
            <w:proofErr w:type="spellEnd"/>
            <w:r w:rsidRPr="00A9702A">
              <w:rPr>
                <w:color w:val="000000"/>
              </w:rPr>
              <w:t xml:space="preserve"> </w:t>
            </w:r>
            <w:proofErr w:type="spellStart"/>
            <w:r w:rsidRPr="00A9702A">
              <w:rPr>
                <w:color w:val="000000"/>
              </w:rPr>
              <w:t>feito</w:t>
            </w:r>
            <w:proofErr w:type="spellEnd"/>
            <w:r w:rsidRPr="00A9702A">
              <w:rPr>
                <w:color w:val="000000"/>
              </w:rPr>
              <w:t xml:space="preserve"> login</w:t>
            </w:r>
          </w:p>
        </w:tc>
      </w:tr>
      <w:tr w:rsidR="007731CF" w:rsidRPr="00A9702A" w14:paraId="36D57974" w14:textId="77777777" w:rsidTr="00DF79E2">
        <w:trPr>
          <w:tblCellSpacing w:w="0" w:type="dxa"/>
        </w:trPr>
        <w:tc>
          <w:tcPr>
            <w:tcW w:w="1987" w:type="dxa"/>
            <w:tcMar>
              <w:top w:w="0" w:type="dxa"/>
              <w:left w:w="108" w:type="dxa"/>
              <w:bottom w:w="0" w:type="dxa"/>
              <w:right w:w="0" w:type="dxa"/>
            </w:tcMar>
            <w:vAlign w:val="center"/>
            <w:hideMark/>
          </w:tcPr>
          <w:p w14:paraId="188A7AC9" w14:textId="77777777" w:rsidR="007731CF" w:rsidRPr="00A9702A" w:rsidRDefault="007731CF"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3951E5B" w14:textId="157A5CA4" w:rsidR="007731CF" w:rsidRPr="00E6061C" w:rsidRDefault="006D1D05" w:rsidP="00DF79E2">
            <w:pPr>
              <w:pStyle w:val="0-ABNT"/>
              <w:ind w:firstLine="0"/>
              <w:rPr>
                <w:color w:val="000000"/>
                <w:lang w:val="pt-BR"/>
              </w:rPr>
            </w:pPr>
            <w:r w:rsidRPr="00E6061C">
              <w:rPr>
                <w:color w:val="000000"/>
                <w:lang w:val="pt-BR"/>
              </w:rPr>
              <w:t>1a -</w:t>
            </w:r>
            <w:r w:rsidR="00371A4C">
              <w:rPr>
                <w:color w:val="000000"/>
                <w:lang w:val="pt-BR"/>
              </w:rPr>
              <w:t>O use case inicia quando a tela de consulta</w:t>
            </w:r>
            <w:r w:rsidR="00454A03">
              <w:rPr>
                <w:color w:val="000000"/>
                <w:lang w:val="pt-BR"/>
              </w:rPr>
              <w:t xml:space="preserve"> de lançamentos</w:t>
            </w:r>
            <w:r w:rsidR="00371A4C">
              <w:rPr>
                <w:color w:val="000000"/>
                <w:lang w:val="pt-BR"/>
              </w:rPr>
              <w:t>.</w:t>
            </w:r>
          </w:p>
          <w:p w14:paraId="5ABA3869" w14:textId="44574F69" w:rsidR="007731CF" w:rsidRPr="00E6061C" w:rsidRDefault="006D1D05" w:rsidP="00DF79E2">
            <w:pPr>
              <w:pStyle w:val="0-ABNT"/>
              <w:ind w:firstLine="0"/>
              <w:rPr>
                <w:color w:val="000000"/>
                <w:lang w:val="pt-BR"/>
              </w:rPr>
            </w:pPr>
            <w:r w:rsidRPr="00E6061C">
              <w:rPr>
                <w:color w:val="000000"/>
                <w:lang w:val="pt-BR"/>
              </w:rPr>
              <w:t>2a -</w:t>
            </w:r>
            <w:r w:rsidR="007731CF" w:rsidRPr="00E6061C">
              <w:rPr>
                <w:color w:val="000000"/>
                <w:lang w:val="pt-BR"/>
              </w:rPr>
              <w:t xml:space="preserve">O sistema lista todo conteúdo inserido de forma crescente conforme as datas </w:t>
            </w:r>
            <w:r w:rsidR="00D55AB1">
              <w:rPr>
                <w:color w:val="000000"/>
                <w:lang w:val="pt-BR"/>
              </w:rPr>
              <w:t xml:space="preserve">e a categoria </w:t>
            </w:r>
            <w:r w:rsidR="007731CF" w:rsidRPr="00E6061C">
              <w:rPr>
                <w:color w:val="000000"/>
                <w:lang w:val="pt-BR"/>
              </w:rPr>
              <w:t>selecionada.</w:t>
            </w:r>
          </w:p>
          <w:p w14:paraId="35130C8E" w14:textId="77777777" w:rsidR="007731CF" w:rsidRPr="00E6061C" w:rsidRDefault="006D1D05" w:rsidP="00DF79E2">
            <w:pPr>
              <w:pStyle w:val="0-ABNT"/>
              <w:ind w:firstLine="0"/>
              <w:rPr>
                <w:color w:val="000000"/>
                <w:lang w:val="pt-BR"/>
              </w:rPr>
            </w:pPr>
            <w:r w:rsidRPr="00E6061C">
              <w:rPr>
                <w:color w:val="000000"/>
                <w:lang w:val="pt-BR"/>
              </w:rPr>
              <w:t>3a -</w:t>
            </w:r>
            <w:r w:rsidR="007731CF" w:rsidRPr="00E6061C">
              <w:rPr>
                <w:color w:val="000000"/>
                <w:lang w:val="pt-BR"/>
              </w:rPr>
              <w:t>O Use Case encerra a operação.</w:t>
            </w:r>
          </w:p>
        </w:tc>
      </w:tr>
      <w:tr w:rsidR="007731CF" w:rsidRPr="00A9702A" w14:paraId="00603BFD" w14:textId="77777777" w:rsidTr="00DF79E2">
        <w:trPr>
          <w:tblCellSpacing w:w="0" w:type="dxa"/>
        </w:trPr>
        <w:tc>
          <w:tcPr>
            <w:tcW w:w="1987" w:type="dxa"/>
            <w:tcMar>
              <w:top w:w="0" w:type="dxa"/>
              <w:left w:w="108" w:type="dxa"/>
              <w:bottom w:w="0" w:type="dxa"/>
              <w:right w:w="0" w:type="dxa"/>
            </w:tcMar>
            <w:hideMark/>
          </w:tcPr>
          <w:p w14:paraId="36A13720" w14:textId="77777777" w:rsidR="007731CF" w:rsidRPr="00A9702A" w:rsidRDefault="007731CF" w:rsidP="006D1D05">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61CC9440" w14:textId="77777777" w:rsidR="007731CF" w:rsidRPr="00A9702A" w:rsidRDefault="007731CF" w:rsidP="00DF79E2">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7731CF" w:rsidRPr="00A9702A" w14:paraId="5EBBB0D8" w14:textId="77777777" w:rsidTr="00DF79E2">
        <w:trPr>
          <w:tblCellSpacing w:w="0" w:type="dxa"/>
        </w:trPr>
        <w:tc>
          <w:tcPr>
            <w:tcW w:w="1987" w:type="dxa"/>
            <w:tcMar>
              <w:top w:w="0" w:type="dxa"/>
              <w:left w:w="108" w:type="dxa"/>
              <w:bottom w:w="0" w:type="dxa"/>
              <w:right w:w="0" w:type="dxa"/>
            </w:tcMar>
            <w:vAlign w:val="center"/>
            <w:hideMark/>
          </w:tcPr>
          <w:p w14:paraId="06E9F922" w14:textId="77777777" w:rsidR="007731CF" w:rsidRPr="00A9702A" w:rsidRDefault="007731CF" w:rsidP="006D1D05">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590744E0" w14:textId="77777777" w:rsidR="007731CF" w:rsidRPr="00E6061C" w:rsidRDefault="007731CF" w:rsidP="00DF79E2">
            <w:pPr>
              <w:pStyle w:val="0-ABNT"/>
              <w:ind w:firstLine="0"/>
              <w:rPr>
                <w:color w:val="000000"/>
                <w:lang w:val="pt-BR"/>
              </w:rPr>
            </w:pPr>
            <w:r w:rsidRPr="00E6061C">
              <w:rPr>
                <w:color w:val="000000"/>
                <w:lang w:val="pt-BR"/>
              </w:rPr>
              <w:t>*a – Em qualquer momento o usuário pode sair do sistema</w:t>
            </w:r>
          </w:p>
          <w:p w14:paraId="06EA1E16" w14:textId="77777777" w:rsidR="007731CF" w:rsidRPr="00E6061C" w:rsidRDefault="007731CF" w:rsidP="00DF79E2">
            <w:pPr>
              <w:pStyle w:val="0-ABNT"/>
              <w:rPr>
                <w:color w:val="000000"/>
                <w:lang w:val="pt-BR"/>
              </w:rPr>
            </w:pPr>
          </w:p>
          <w:p w14:paraId="0AAFEF35" w14:textId="77777777" w:rsidR="00371A4C" w:rsidRPr="00E6061C" w:rsidRDefault="00371A4C" w:rsidP="00371A4C">
            <w:pPr>
              <w:pStyle w:val="0-ABNT"/>
              <w:ind w:firstLine="0"/>
              <w:rPr>
                <w:color w:val="000000"/>
                <w:lang w:val="pt-BR"/>
              </w:rPr>
            </w:pPr>
            <w:r w:rsidRPr="00E6061C">
              <w:rPr>
                <w:color w:val="000000"/>
                <w:lang w:val="pt-BR"/>
              </w:rPr>
              <w:t xml:space="preserve">4a – </w:t>
            </w:r>
            <w:r>
              <w:rPr>
                <w:color w:val="000000"/>
                <w:lang w:val="pt-BR"/>
              </w:rPr>
              <w:t>Não preencher os campos</w:t>
            </w:r>
          </w:p>
          <w:p w14:paraId="1A788119" w14:textId="648E53FF" w:rsidR="00371A4C" w:rsidRPr="00E6061C" w:rsidRDefault="00371A4C" w:rsidP="00371A4C">
            <w:pPr>
              <w:pStyle w:val="0-ABNT"/>
              <w:ind w:firstLine="0"/>
              <w:rPr>
                <w:color w:val="000000"/>
                <w:lang w:val="pt-BR"/>
              </w:rPr>
            </w:pPr>
            <w:r w:rsidRPr="00E6061C">
              <w:rPr>
                <w:color w:val="000000"/>
                <w:lang w:val="pt-BR"/>
              </w:rPr>
              <w:t>4a.1 O sistema vai filtrar a partir d</w:t>
            </w:r>
            <w:r>
              <w:rPr>
                <w:color w:val="000000"/>
                <w:lang w:val="pt-BR"/>
              </w:rPr>
              <w:t>o mês atual no pe</w:t>
            </w:r>
            <w:r w:rsidRPr="00E6061C">
              <w:rPr>
                <w:color w:val="000000"/>
                <w:lang w:val="pt-BR"/>
              </w:rPr>
              <w:t xml:space="preserve">ríodo de 30 dias. </w:t>
            </w:r>
          </w:p>
          <w:p w14:paraId="1BFD6271" w14:textId="77777777" w:rsidR="00371A4C" w:rsidRPr="00E6061C" w:rsidRDefault="00371A4C" w:rsidP="00371A4C">
            <w:pPr>
              <w:pStyle w:val="0-ABNT"/>
              <w:ind w:firstLine="0"/>
              <w:rPr>
                <w:color w:val="000000"/>
                <w:lang w:val="pt-BR"/>
              </w:rPr>
            </w:pPr>
            <w:r w:rsidRPr="00E6061C">
              <w:rPr>
                <w:color w:val="000000"/>
                <w:lang w:val="pt-BR"/>
              </w:rPr>
              <w:t xml:space="preserve">4b – Informar </w:t>
            </w:r>
            <w:r>
              <w:rPr>
                <w:color w:val="000000"/>
                <w:lang w:val="pt-BR"/>
              </w:rPr>
              <w:t>apenas categoria</w:t>
            </w:r>
            <w:r w:rsidRPr="00E6061C">
              <w:rPr>
                <w:color w:val="000000"/>
                <w:lang w:val="pt-BR"/>
              </w:rPr>
              <w:t>.</w:t>
            </w:r>
          </w:p>
          <w:p w14:paraId="62B65207" w14:textId="77777777" w:rsidR="00371A4C" w:rsidRPr="00E6061C" w:rsidRDefault="00371A4C" w:rsidP="00371A4C">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.1 O sistema </w:t>
            </w:r>
            <w:r>
              <w:rPr>
                <w:color w:val="000000"/>
                <w:lang w:val="pt-BR"/>
              </w:rPr>
              <w:t>irá filtrar o fluxo de caixa no conforme o tópico 4a.1, acrescentando o filtro por categoria.</w:t>
            </w:r>
          </w:p>
          <w:p w14:paraId="0775D39A" w14:textId="77777777" w:rsidR="00371A4C" w:rsidRPr="00E6061C" w:rsidRDefault="00371A4C" w:rsidP="00371A4C">
            <w:pPr>
              <w:pStyle w:val="0-ABNT"/>
              <w:ind w:firstLine="0"/>
              <w:rPr>
                <w:color w:val="000000"/>
                <w:lang w:val="pt-BR"/>
              </w:rPr>
            </w:pPr>
            <w:r w:rsidRPr="00E6061C">
              <w:rPr>
                <w:color w:val="000000"/>
                <w:lang w:val="pt-BR"/>
              </w:rPr>
              <w:t xml:space="preserve">4b – Informar </w:t>
            </w:r>
            <w:r>
              <w:rPr>
                <w:color w:val="000000"/>
                <w:lang w:val="pt-BR"/>
              </w:rPr>
              <w:t>apenas data</w:t>
            </w:r>
            <w:r w:rsidRPr="00E6061C">
              <w:rPr>
                <w:color w:val="000000"/>
                <w:lang w:val="pt-BR"/>
              </w:rPr>
              <w:t>.</w:t>
            </w:r>
          </w:p>
          <w:p w14:paraId="4E43747D" w14:textId="527F9654" w:rsidR="00371A4C" w:rsidRDefault="00371A4C" w:rsidP="00371A4C">
            <w:pPr>
              <w:pStyle w:val="0-ABNT"/>
              <w:ind w:firstLine="0"/>
              <w:rPr>
                <w:color w:val="000000"/>
                <w:lang w:val="pt-BR"/>
              </w:rPr>
            </w:pPr>
            <w:r w:rsidRPr="00E6061C">
              <w:rPr>
                <w:color w:val="000000"/>
                <w:lang w:val="pt-BR"/>
              </w:rPr>
              <w:t>4</w:t>
            </w:r>
            <w:r>
              <w:rPr>
                <w:color w:val="000000"/>
                <w:lang w:val="pt-BR"/>
              </w:rPr>
              <w:t>b</w:t>
            </w:r>
            <w:r w:rsidRPr="00E6061C">
              <w:rPr>
                <w:color w:val="000000"/>
                <w:lang w:val="pt-BR"/>
              </w:rPr>
              <w:t xml:space="preserve">.1 O sistema </w:t>
            </w:r>
            <w:r>
              <w:rPr>
                <w:color w:val="000000"/>
                <w:lang w:val="pt-BR"/>
              </w:rPr>
              <w:t>irá filtrar o fluxo de caixa no período selecionado com todas as categorias</w:t>
            </w:r>
          </w:p>
          <w:p w14:paraId="4B1E269A" w14:textId="2B3154D4" w:rsidR="007731CF" w:rsidRPr="00E6061C" w:rsidRDefault="00371A4C" w:rsidP="00DF79E2">
            <w:pPr>
              <w:pStyle w:val="0-ABNT"/>
              <w:ind w:firstLine="0"/>
              <w:rPr>
                <w:color w:val="000000"/>
                <w:lang w:val="pt-BR"/>
              </w:rPr>
            </w:pPr>
            <w:r w:rsidRPr="00E6061C">
              <w:rPr>
                <w:color w:val="000000"/>
                <w:lang w:val="pt-BR"/>
              </w:rPr>
              <w:lastRenderedPageBreak/>
              <w:t>4</w:t>
            </w:r>
            <w:r>
              <w:rPr>
                <w:color w:val="000000"/>
                <w:lang w:val="pt-BR"/>
              </w:rPr>
              <w:t>b</w:t>
            </w:r>
            <w:r w:rsidRPr="00E6061C">
              <w:rPr>
                <w:color w:val="000000"/>
                <w:lang w:val="pt-BR"/>
              </w:rPr>
              <w:t xml:space="preserve">.2 O sistema retorna ao passo 2 do fluxo principal </w:t>
            </w:r>
            <w:r>
              <w:rPr>
                <w:color w:val="000000"/>
                <w:lang w:val="pt-BR"/>
              </w:rPr>
              <w:t>4c – Não informar nenhuma data.</w:t>
            </w:r>
          </w:p>
        </w:tc>
      </w:tr>
      <w:tr w:rsidR="007731CF" w:rsidRPr="00A9702A" w14:paraId="2BB230EC" w14:textId="77777777" w:rsidTr="00DF79E2">
        <w:trPr>
          <w:tblCellSpacing w:w="0" w:type="dxa"/>
        </w:trPr>
        <w:tc>
          <w:tcPr>
            <w:tcW w:w="1987" w:type="dxa"/>
            <w:tcMar>
              <w:top w:w="0" w:type="dxa"/>
              <w:left w:w="108" w:type="dxa"/>
              <w:bottom w:w="0" w:type="dxa"/>
              <w:right w:w="0" w:type="dxa"/>
            </w:tcMar>
            <w:hideMark/>
          </w:tcPr>
          <w:p w14:paraId="617C3292" w14:textId="77777777" w:rsidR="007731CF" w:rsidRPr="00A9702A" w:rsidRDefault="007731CF" w:rsidP="006D1D05">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74ACFEA7" w14:textId="5A2A7082" w:rsidR="007731CF" w:rsidRPr="00A9702A" w:rsidRDefault="00B1484C" w:rsidP="00B1484C">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7731CF" w:rsidRPr="00A9702A" w14:paraId="5ADFEC41" w14:textId="77777777" w:rsidTr="00DF79E2">
        <w:trPr>
          <w:tblCellSpacing w:w="0" w:type="dxa"/>
        </w:trPr>
        <w:tc>
          <w:tcPr>
            <w:tcW w:w="1987" w:type="dxa"/>
            <w:tcMar>
              <w:top w:w="0" w:type="dxa"/>
              <w:left w:w="108" w:type="dxa"/>
              <w:bottom w:w="0" w:type="dxa"/>
              <w:right w:w="0" w:type="dxa"/>
            </w:tcMar>
            <w:hideMark/>
          </w:tcPr>
          <w:p w14:paraId="6E0BA912" w14:textId="77777777" w:rsidR="007731CF" w:rsidRPr="00A9702A" w:rsidRDefault="007731CF" w:rsidP="006D1D05">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5062017D" w14:textId="247AADD3" w:rsidR="007731CF" w:rsidRPr="00A9702A" w:rsidRDefault="00B1484C" w:rsidP="00B1484C">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5B775D44" w14:textId="77777777" w:rsidR="007731CF" w:rsidRDefault="007731CF" w:rsidP="007731CF">
      <w:pPr>
        <w:pStyle w:val="0-ABNT"/>
        <w:ind w:firstLine="0"/>
      </w:pPr>
    </w:p>
    <w:p w14:paraId="0D41E9E0" w14:textId="77777777" w:rsidR="007731CF" w:rsidRPr="00A9702A" w:rsidRDefault="007731CF" w:rsidP="007731CF">
      <w:pPr>
        <w:pStyle w:val="0-ABNT"/>
        <w:ind w:firstLine="0"/>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A9702A" w14:paraId="415D876E" w14:textId="77777777" w:rsidTr="00960421">
        <w:trPr>
          <w:tblCellSpacing w:w="0" w:type="dxa"/>
        </w:trPr>
        <w:tc>
          <w:tcPr>
            <w:tcW w:w="8931" w:type="dxa"/>
            <w:gridSpan w:val="2"/>
            <w:tcMar>
              <w:top w:w="0" w:type="dxa"/>
              <w:left w:w="108" w:type="dxa"/>
              <w:bottom w:w="0" w:type="dxa"/>
              <w:right w:w="108" w:type="dxa"/>
            </w:tcMar>
            <w:hideMark/>
          </w:tcPr>
          <w:p w14:paraId="34B5E6A1" w14:textId="16A73D67" w:rsidR="002905E7" w:rsidRPr="00E6061C" w:rsidRDefault="002905E7" w:rsidP="00371A4C">
            <w:pPr>
              <w:pStyle w:val="0-ABNT"/>
              <w:jc w:val="center"/>
              <w:rPr>
                <w:color w:val="000000"/>
                <w:lang w:val="pt-BR"/>
              </w:rPr>
            </w:pPr>
            <w:r w:rsidRPr="00E6061C">
              <w:rPr>
                <w:b/>
                <w:bCs/>
                <w:color w:val="000000"/>
                <w:lang w:val="pt-BR"/>
              </w:rPr>
              <w:t xml:space="preserve">Caso de Uso – Excluir </w:t>
            </w:r>
            <w:r w:rsidR="001368D6">
              <w:rPr>
                <w:b/>
                <w:bCs/>
                <w:color w:val="000000"/>
                <w:lang w:val="pt-BR"/>
              </w:rPr>
              <w:t>Lançamento</w:t>
            </w:r>
          </w:p>
        </w:tc>
      </w:tr>
      <w:tr w:rsidR="002905E7" w:rsidRPr="00A9702A" w14:paraId="552AC2CE" w14:textId="77777777" w:rsidTr="00960421">
        <w:trPr>
          <w:tblCellSpacing w:w="0" w:type="dxa"/>
        </w:trPr>
        <w:tc>
          <w:tcPr>
            <w:tcW w:w="1987" w:type="dxa"/>
            <w:tcMar>
              <w:top w:w="0" w:type="dxa"/>
              <w:left w:w="108" w:type="dxa"/>
              <w:bottom w:w="0" w:type="dxa"/>
              <w:right w:w="0" w:type="dxa"/>
            </w:tcMar>
            <w:hideMark/>
          </w:tcPr>
          <w:p w14:paraId="3C2151BD" w14:textId="77777777" w:rsidR="002905E7" w:rsidRPr="00A9702A" w:rsidRDefault="002905E7" w:rsidP="007731CF">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6549A423" w14:textId="434731CB" w:rsidR="002905E7" w:rsidRPr="00A9702A" w:rsidRDefault="00371A4C" w:rsidP="00960421">
            <w:pPr>
              <w:pStyle w:val="0-ABNT"/>
              <w:ind w:firstLine="0"/>
              <w:rPr>
                <w:color w:val="000000"/>
              </w:rPr>
            </w:pPr>
            <w:r>
              <w:rPr>
                <w:color w:val="000000"/>
              </w:rPr>
              <w:t>UC 005</w:t>
            </w:r>
          </w:p>
        </w:tc>
      </w:tr>
      <w:tr w:rsidR="002905E7" w:rsidRPr="00A9702A" w14:paraId="0B649699" w14:textId="77777777" w:rsidTr="00960421">
        <w:trPr>
          <w:tblCellSpacing w:w="0" w:type="dxa"/>
        </w:trPr>
        <w:tc>
          <w:tcPr>
            <w:tcW w:w="1987" w:type="dxa"/>
            <w:tcMar>
              <w:top w:w="0" w:type="dxa"/>
              <w:left w:w="108" w:type="dxa"/>
              <w:bottom w:w="0" w:type="dxa"/>
              <w:right w:w="0" w:type="dxa"/>
            </w:tcMar>
            <w:hideMark/>
          </w:tcPr>
          <w:p w14:paraId="64804ED9" w14:textId="77777777" w:rsidR="002905E7" w:rsidRPr="00A9702A" w:rsidRDefault="002905E7" w:rsidP="007731CF">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295DB7E5" w14:textId="05E769A3" w:rsidR="002905E7" w:rsidRPr="00E6061C" w:rsidRDefault="002905E7" w:rsidP="00960421">
            <w:pPr>
              <w:pStyle w:val="0-ABNT"/>
              <w:ind w:firstLine="0"/>
              <w:rPr>
                <w:color w:val="000000"/>
                <w:lang w:val="pt-BR"/>
              </w:rPr>
            </w:pPr>
            <w:r w:rsidRPr="00E6061C">
              <w:rPr>
                <w:color w:val="000000"/>
                <w:lang w:val="pt-BR"/>
              </w:rPr>
              <w:t xml:space="preserve">Este caso de uso tem por objetivo </w:t>
            </w:r>
            <w:r w:rsidR="001E4F7F" w:rsidRPr="00E6061C">
              <w:rPr>
                <w:color w:val="000000"/>
                <w:lang w:val="pt-BR"/>
              </w:rPr>
              <w:t>excluir despesa</w:t>
            </w:r>
            <w:r w:rsidR="00BB0D21">
              <w:rPr>
                <w:color w:val="000000"/>
                <w:lang w:val="pt-BR"/>
              </w:rPr>
              <w:t xml:space="preserve"> e receitas</w:t>
            </w:r>
            <w:r w:rsidR="001E4F7F" w:rsidRPr="00E6061C">
              <w:rPr>
                <w:color w:val="000000"/>
                <w:lang w:val="pt-BR"/>
              </w:rPr>
              <w:t xml:space="preserve"> já cadastrada</w:t>
            </w:r>
            <w:r w:rsidR="00BB0D21">
              <w:rPr>
                <w:color w:val="000000"/>
                <w:lang w:val="pt-BR"/>
              </w:rPr>
              <w:t>s</w:t>
            </w:r>
          </w:p>
        </w:tc>
      </w:tr>
      <w:tr w:rsidR="002905E7" w:rsidRPr="00A9702A" w14:paraId="420A2FFD" w14:textId="77777777" w:rsidTr="00960421">
        <w:trPr>
          <w:trHeight w:val="573"/>
          <w:tblCellSpacing w:w="0" w:type="dxa"/>
        </w:trPr>
        <w:tc>
          <w:tcPr>
            <w:tcW w:w="1987" w:type="dxa"/>
            <w:tcMar>
              <w:top w:w="0" w:type="dxa"/>
              <w:left w:w="108" w:type="dxa"/>
              <w:bottom w:w="0" w:type="dxa"/>
              <w:right w:w="0" w:type="dxa"/>
            </w:tcMar>
            <w:hideMark/>
          </w:tcPr>
          <w:p w14:paraId="2CF22D39" w14:textId="77777777" w:rsidR="002905E7" w:rsidRPr="00A9702A" w:rsidRDefault="002905E7" w:rsidP="007731CF">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1BD9BAD" w14:textId="105DC743" w:rsidR="002905E7" w:rsidRPr="00A9702A" w:rsidRDefault="00FA7C5C" w:rsidP="00960421">
            <w:pPr>
              <w:pStyle w:val="0-ABNT"/>
              <w:ind w:firstLine="0"/>
              <w:rPr>
                <w:color w:val="000000"/>
              </w:rPr>
            </w:pPr>
            <w:proofErr w:type="spellStart"/>
            <w:r>
              <w:rPr>
                <w:color w:val="000000"/>
              </w:rPr>
              <w:t>U</w:t>
            </w:r>
            <w:r w:rsidR="002905E7" w:rsidRPr="00A9702A">
              <w:rPr>
                <w:color w:val="000000"/>
              </w:rPr>
              <w:t>suário</w:t>
            </w:r>
            <w:proofErr w:type="spellEnd"/>
          </w:p>
        </w:tc>
      </w:tr>
      <w:tr w:rsidR="002905E7" w:rsidRPr="00A9702A" w14:paraId="27031F36" w14:textId="77777777" w:rsidTr="00960421">
        <w:trPr>
          <w:tblCellSpacing w:w="0" w:type="dxa"/>
        </w:trPr>
        <w:tc>
          <w:tcPr>
            <w:tcW w:w="1987" w:type="dxa"/>
            <w:tcMar>
              <w:top w:w="0" w:type="dxa"/>
              <w:left w:w="108" w:type="dxa"/>
              <w:bottom w:w="0" w:type="dxa"/>
              <w:right w:w="0" w:type="dxa"/>
            </w:tcMar>
            <w:hideMark/>
          </w:tcPr>
          <w:p w14:paraId="1BDFC538" w14:textId="77777777" w:rsidR="002905E7" w:rsidRPr="00A9702A" w:rsidRDefault="002905E7" w:rsidP="007731CF">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729DB3AE" w14:textId="66A8F447" w:rsidR="002905E7" w:rsidRPr="00E6061C" w:rsidRDefault="000250B5" w:rsidP="00BB0D21">
            <w:pPr>
              <w:pStyle w:val="0-ABNT"/>
              <w:ind w:firstLine="0"/>
              <w:rPr>
                <w:color w:val="000000"/>
                <w:lang w:val="pt-BR"/>
              </w:rPr>
            </w:pPr>
            <w:r w:rsidRPr="00E6061C">
              <w:rPr>
                <w:color w:val="000000"/>
                <w:lang w:val="pt-BR"/>
              </w:rPr>
              <w:t>Ter feito</w:t>
            </w:r>
            <w:r w:rsidR="00EB7143" w:rsidRPr="00E6061C">
              <w:rPr>
                <w:color w:val="000000"/>
                <w:lang w:val="pt-BR"/>
              </w:rPr>
              <w:t xml:space="preserve"> </w:t>
            </w:r>
            <w:r w:rsidR="00573839" w:rsidRPr="00E6061C">
              <w:rPr>
                <w:color w:val="000000"/>
                <w:lang w:val="pt-BR"/>
              </w:rPr>
              <w:t xml:space="preserve">login e estar na tela </w:t>
            </w:r>
            <w:r w:rsidR="00BB0D21">
              <w:rPr>
                <w:color w:val="000000"/>
                <w:lang w:val="pt-BR"/>
              </w:rPr>
              <w:t>do fluxo de caixa</w:t>
            </w:r>
            <w:r w:rsidR="002905E7" w:rsidRPr="00E6061C">
              <w:rPr>
                <w:color w:val="000000"/>
                <w:lang w:val="pt-BR"/>
              </w:rPr>
              <w:t>.</w:t>
            </w:r>
          </w:p>
        </w:tc>
      </w:tr>
      <w:tr w:rsidR="002905E7" w:rsidRPr="00A9702A" w14:paraId="3F3F0964" w14:textId="77777777" w:rsidTr="00960421">
        <w:trPr>
          <w:tblCellSpacing w:w="0" w:type="dxa"/>
        </w:trPr>
        <w:tc>
          <w:tcPr>
            <w:tcW w:w="1987" w:type="dxa"/>
            <w:tcMar>
              <w:top w:w="0" w:type="dxa"/>
              <w:left w:w="108" w:type="dxa"/>
              <w:bottom w:w="0" w:type="dxa"/>
              <w:right w:w="0" w:type="dxa"/>
            </w:tcMar>
            <w:vAlign w:val="center"/>
            <w:hideMark/>
          </w:tcPr>
          <w:p w14:paraId="3DD11DFA" w14:textId="77777777" w:rsidR="002905E7" w:rsidRPr="00A9702A" w:rsidRDefault="002905E7" w:rsidP="007731CF">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A77E4FA" w14:textId="10686055" w:rsidR="002905E7" w:rsidRPr="00E6061C" w:rsidRDefault="00F410A9" w:rsidP="00960421">
            <w:pPr>
              <w:pStyle w:val="0-ABNT"/>
              <w:ind w:firstLine="0"/>
              <w:rPr>
                <w:color w:val="000000"/>
                <w:lang w:val="pt-BR"/>
              </w:rPr>
            </w:pPr>
            <w:r w:rsidRPr="00E6061C">
              <w:rPr>
                <w:color w:val="000000"/>
                <w:lang w:val="pt-BR"/>
              </w:rPr>
              <w:t>1a -</w:t>
            </w:r>
            <w:r w:rsidR="002905E7" w:rsidRPr="00E6061C">
              <w:rPr>
                <w:color w:val="000000"/>
                <w:lang w:val="pt-BR"/>
              </w:rPr>
              <w:t xml:space="preserve">O use case inicia quando o usuário seleciona a </w:t>
            </w:r>
            <w:r w:rsidR="00EB7143" w:rsidRPr="00E6061C">
              <w:rPr>
                <w:color w:val="000000"/>
                <w:lang w:val="pt-BR"/>
              </w:rPr>
              <w:t xml:space="preserve">despesa </w:t>
            </w:r>
            <w:r w:rsidR="00BB0D21">
              <w:rPr>
                <w:color w:val="000000"/>
                <w:lang w:val="pt-BR"/>
              </w:rPr>
              <w:t xml:space="preserve">ou a receita </w:t>
            </w:r>
            <w:r w:rsidR="00EB7143" w:rsidRPr="00E6061C">
              <w:rPr>
                <w:color w:val="000000"/>
                <w:lang w:val="pt-BR"/>
              </w:rPr>
              <w:t xml:space="preserve">e clica na </w:t>
            </w:r>
            <w:r w:rsidR="002905E7" w:rsidRPr="00E6061C">
              <w:rPr>
                <w:color w:val="000000"/>
                <w:lang w:val="pt-BR"/>
              </w:rPr>
              <w:t xml:space="preserve">opção </w:t>
            </w:r>
            <w:r w:rsidR="00BB0D21">
              <w:rPr>
                <w:color w:val="000000"/>
                <w:lang w:val="pt-BR"/>
              </w:rPr>
              <w:t>excluir.</w:t>
            </w:r>
          </w:p>
          <w:p w14:paraId="0498068B" w14:textId="0A40AB65" w:rsidR="002905E7" w:rsidRPr="00E6061C" w:rsidRDefault="00F410A9" w:rsidP="00960421">
            <w:pPr>
              <w:pStyle w:val="0-ABNT"/>
              <w:ind w:firstLine="0"/>
              <w:rPr>
                <w:color w:val="000000"/>
                <w:lang w:val="pt-BR"/>
              </w:rPr>
            </w:pPr>
            <w:r w:rsidRPr="00E6061C">
              <w:rPr>
                <w:color w:val="000000"/>
                <w:lang w:val="pt-BR"/>
              </w:rPr>
              <w:t>2a -</w:t>
            </w:r>
            <w:r w:rsidR="002905E7" w:rsidRPr="00E6061C">
              <w:rPr>
                <w:color w:val="000000"/>
                <w:lang w:val="pt-BR"/>
              </w:rPr>
              <w:t xml:space="preserve">O </w:t>
            </w:r>
            <w:r w:rsidR="00EB7143" w:rsidRPr="00E6061C">
              <w:rPr>
                <w:color w:val="000000"/>
                <w:lang w:val="pt-BR"/>
              </w:rPr>
              <w:t>sistema exibe uma mensag</w:t>
            </w:r>
            <w:r w:rsidR="00BB0D21">
              <w:rPr>
                <w:color w:val="000000"/>
                <w:lang w:val="pt-BR"/>
              </w:rPr>
              <w:t>em de exclusão</w:t>
            </w:r>
          </w:p>
          <w:p w14:paraId="573FAD0E" w14:textId="77777777" w:rsidR="002905E7" w:rsidRPr="00E6061C" w:rsidRDefault="00F410A9" w:rsidP="00960421">
            <w:pPr>
              <w:pStyle w:val="0-ABNT"/>
              <w:ind w:firstLine="0"/>
              <w:rPr>
                <w:color w:val="000000"/>
                <w:lang w:val="pt-BR"/>
              </w:rPr>
            </w:pPr>
            <w:r w:rsidRPr="00E6061C">
              <w:rPr>
                <w:color w:val="000000"/>
                <w:lang w:val="pt-BR"/>
              </w:rPr>
              <w:t>3a -</w:t>
            </w:r>
            <w:r w:rsidR="001E4F7F" w:rsidRPr="00E6061C">
              <w:rPr>
                <w:color w:val="000000"/>
                <w:lang w:val="pt-BR"/>
              </w:rPr>
              <w:t>O sistema confirma a exclusão</w:t>
            </w:r>
          </w:p>
          <w:p w14:paraId="40DED285" w14:textId="77777777" w:rsidR="002905E7" w:rsidRPr="00E6061C" w:rsidRDefault="00F410A9" w:rsidP="00960421">
            <w:pPr>
              <w:pStyle w:val="0-ABNT"/>
              <w:ind w:firstLine="0"/>
              <w:rPr>
                <w:color w:val="000000"/>
                <w:lang w:val="pt-BR"/>
              </w:rPr>
            </w:pPr>
            <w:r w:rsidRPr="00E6061C">
              <w:rPr>
                <w:color w:val="000000"/>
                <w:lang w:val="pt-BR"/>
              </w:rPr>
              <w:t>4a -</w:t>
            </w:r>
            <w:r w:rsidR="002905E7" w:rsidRPr="00E6061C">
              <w:rPr>
                <w:color w:val="000000"/>
                <w:lang w:val="pt-BR"/>
              </w:rPr>
              <w:t>O sistema encerra a operação</w:t>
            </w:r>
          </w:p>
        </w:tc>
      </w:tr>
      <w:tr w:rsidR="002905E7" w:rsidRPr="00A9702A" w14:paraId="2DAF2EA9" w14:textId="77777777" w:rsidTr="00960421">
        <w:trPr>
          <w:tblCellSpacing w:w="0" w:type="dxa"/>
        </w:trPr>
        <w:tc>
          <w:tcPr>
            <w:tcW w:w="1987" w:type="dxa"/>
            <w:tcMar>
              <w:top w:w="0" w:type="dxa"/>
              <w:left w:w="108" w:type="dxa"/>
              <w:bottom w:w="0" w:type="dxa"/>
              <w:right w:w="0" w:type="dxa"/>
            </w:tcMar>
            <w:hideMark/>
          </w:tcPr>
          <w:p w14:paraId="70580955" w14:textId="77777777" w:rsidR="002905E7" w:rsidRPr="00A9702A" w:rsidRDefault="002905E7" w:rsidP="007731CF">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7C6AF112" w14:textId="77777777" w:rsidR="002905E7" w:rsidRPr="00A9702A" w:rsidRDefault="002905E7"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2905E7" w:rsidRPr="00A9702A" w14:paraId="144EE5F9" w14:textId="77777777" w:rsidTr="00960421">
        <w:trPr>
          <w:tblCellSpacing w:w="0" w:type="dxa"/>
        </w:trPr>
        <w:tc>
          <w:tcPr>
            <w:tcW w:w="1987" w:type="dxa"/>
            <w:tcMar>
              <w:top w:w="0" w:type="dxa"/>
              <w:left w:w="108" w:type="dxa"/>
              <w:bottom w:w="0" w:type="dxa"/>
              <w:right w:w="0" w:type="dxa"/>
            </w:tcMar>
            <w:hideMark/>
          </w:tcPr>
          <w:p w14:paraId="349DCB42" w14:textId="77777777" w:rsidR="002905E7" w:rsidRPr="00A9702A" w:rsidRDefault="002905E7" w:rsidP="007731CF">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248B6FDB" w14:textId="77777777" w:rsidR="002905E7" w:rsidRPr="00E6061C" w:rsidRDefault="002905E7" w:rsidP="00F410A9">
            <w:pPr>
              <w:pStyle w:val="0-ABNT"/>
              <w:ind w:firstLine="0"/>
              <w:rPr>
                <w:color w:val="000000"/>
                <w:lang w:val="pt-BR"/>
              </w:rPr>
            </w:pPr>
            <w:r w:rsidRPr="00E6061C">
              <w:rPr>
                <w:color w:val="000000"/>
                <w:lang w:val="pt-BR"/>
              </w:rPr>
              <w:t>*a – Em qualquer momento o usuário pode sair do sistema</w:t>
            </w:r>
          </w:p>
        </w:tc>
      </w:tr>
      <w:tr w:rsidR="002905E7" w:rsidRPr="00A9702A" w14:paraId="355BC17E" w14:textId="77777777" w:rsidTr="00960421">
        <w:trPr>
          <w:tblCellSpacing w:w="0" w:type="dxa"/>
        </w:trPr>
        <w:tc>
          <w:tcPr>
            <w:tcW w:w="1987" w:type="dxa"/>
            <w:tcMar>
              <w:top w:w="0" w:type="dxa"/>
              <w:left w:w="108" w:type="dxa"/>
              <w:bottom w:w="0" w:type="dxa"/>
              <w:right w:w="0" w:type="dxa"/>
            </w:tcMar>
            <w:hideMark/>
          </w:tcPr>
          <w:p w14:paraId="31D94AE3" w14:textId="77777777" w:rsidR="002905E7" w:rsidRPr="00A9702A" w:rsidRDefault="002905E7" w:rsidP="00F410A9">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781AC09A" w14:textId="1F974570" w:rsidR="002905E7" w:rsidRPr="00A9702A" w:rsidRDefault="00027BFC" w:rsidP="00027BFC">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2905E7" w:rsidRPr="00A9702A" w14:paraId="695AE1A2" w14:textId="77777777" w:rsidTr="00960421">
        <w:trPr>
          <w:tblCellSpacing w:w="0" w:type="dxa"/>
        </w:trPr>
        <w:tc>
          <w:tcPr>
            <w:tcW w:w="1987" w:type="dxa"/>
            <w:tcMar>
              <w:top w:w="0" w:type="dxa"/>
              <w:left w:w="108" w:type="dxa"/>
              <w:bottom w:w="0" w:type="dxa"/>
              <w:right w:w="0" w:type="dxa"/>
            </w:tcMar>
            <w:hideMark/>
          </w:tcPr>
          <w:p w14:paraId="1C1AC7D5" w14:textId="77777777" w:rsidR="002905E7" w:rsidRPr="00A9702A" w:rsidRDefault="002905E7" w:rsidP="00F410A9">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4A70EDAD" w14:textId="5820590F" w:rsidR="002905E7" w:rsidRPr="00A9702A" w:rsidRDefault="00027BFC" w:rsidP="00027BFC">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5E8EF13F" w14:textId="77777777" w:rsidR="002905E7" w:rsidRPr="00A9702A" w:rsidRDefault="002905E7"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2905E7" w:rsidRPr="00A9702A" w14:paraId="57853F4F" w14:textId="77777777" w:rsidTr="00960421">
        <w:trPr>
          <w:tblCellSpacing w:w="0" w:type="dxa"/>
        </w:trPr>
        <w:tc>
          <w:tcPr>
            <w:tcW w:w="8931" w:type="dxa"/>
            <w:gridSpan w:val="2"/>
            <w:tcMar>
              <w:top w:w="0" w:type="dxa"/>
              <w:left w:w="108" w:type="dxa"/>
              <w:bottom w:w="0" w:type="dxa"/>
              <w:right w:w="108" w:type="dxa"/>
            </w:tcMar>
            <w:hideMark/>
          </w:tcPr>
          <w:p w14:paraId="2CC9DF38" w14:textId="46909BFB" w:rsidR="002905E7" w:rsidRPr="00E6061C" w:rsidRDefault="002905E7" w:rsidP="00BB0D21">
            <w:pPr>
              <w:pStyle w:val="0-ABNT"/>
              <w:ind w:firstLine="0"/>
              <w:jc w:val="center"/>
              <w:rPr>
                <w:color w:val="000000"/>
                <w:lang w:val="pt-BR"/>
              </w:rPr>
            </w:pPr>
            <w:r w:rsidRPr="00E6061C">
              <w:rPr>
                <w:b/>
                <w:bCs/>
                <w:color w:val="000000"/>
                <w:lang w:val="pt-BR"/>
              </w:rPr>
              <w:t xml:space="preserve">Caso de Uso – Alterar </w:t>
            </w:r>
            <w:r w:rsidR="001368D6">
              <w:rPr>
                <w:b/>
                <w:bCs/>
                <w:color w:val="000000"/>
                <w:lang w:val="pt-BR"/>
              </w:rPr>
              <w:t>Lançamento</w:t>
            </w:r>
          </w:p>
        </w:tc>
      </w:tr>
      <w:tr w:rsidR="002905E7" w:rsidRPr="00A9702A" w14:paraId="41FD6473" w14:textId="77777777" w:rsidTr="00960421">
        <w:trPr>
          <w:tblCellSpacing w:w="0" w:type="dxa"/>
        </w:trPr>
        <w:tc>
          <w:tcPr>
            <w:tcW w:w="1987" w:type="dxa"/>
            <w:tcMar>
              <w:top w:w="0" w:type="dxa"/>
              <w:left w:w="108" w:type="dxa"/>
              <w:bottom w:w="0" w:type="dxa"/>
              <w:right w:w="0" w:type="dxa"/>
            </w:tcMar>
            <w:hideMark/>
          </w:tcPr>
          <w:p w14:paraId="2DDA9CFB" w14:textId="77777777" w:rsidR="002905E7" w:rsidRPr="00A9702A" w:rsidRDefault="002905E7" w:rsidP="00F410A9">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36C51683" w14:textId="5B438611" w:rsidR="002905E7" w:rsidRPr="00A9702A" w:rsidRDefault="00BB0D21" w:rsidP="00960421">
            <w:pPr>
              <w:pStyle w:val="0-ABNT"/>
              <w:ind w:firstLine="0"/>
              <w:rPr>
                <w:color w:val="000000"/>
              </w:rPr>
            </w:pPr>
            <w:r>
              <w:rPr>
                <w:color w:val="000000"/>
              </w:rPr>
              <w:t>UC 006</w:t>
            </w:r>
          </w:p>
        </w:tc>
      </w:tr>
      <w:tr w:rsidR="002905E7" w:rsidRPr="00A9702A" w14:paraId="4930D1F9" w14:textId="77777777" w:rsidTr="00960421">
        <w:trPr>
          <w:tblCellSpacing w:w="0" w:type="dxa"/>
        </w:trPr>
        <w:tc>
          <w:tcPr>
            <w:tcW w:w="1987" w:type="dxa"/>
            <w:tcMar>
              <w:top w:w="0" w:type="dxa"/>
              <w:left w:w="108" w:type="dxa"/>
              <w:bottom w:w="0" w:type="dxa"/>
              <w:right w:w="0" w:type="dxa"/>
            </w:tcMar>
            <w:hideMark/>
          </w:tcPr>
          <w:p w14:paraId="310366D8" w14:textId="77777777" w:rsidR="002905E7" w:rsidRPr="00A9702A" w:rsidRDefault="002905E7" w:rsidP="00F410A9">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6A8D48DA" w14:textId="4269F35C" w:rsidR="002905E7" w:rsidRPr="00E6061C" w:rsidRDefault="002905E7" w:rsidP="00960421">
            <w:pPr>
              <w:pStyle w:val="0-ABNT"/>
              <w:ind w:firstLine="0"/>
              <w:rPr>
                <w:color w:val="000000"/>
                <w:lang w:val="pt-BR"/>
              </w:rPr>
            </w:pPr>
            <w:r w:rsidRPr="00E6061C">
              <w:rPr>
                <w:color w:val="000000"/>
                <w:lang w:val="pt-BR"/>
              </w:rPr>
              <w:t xml:space="preserve">Este caso de uso tem por objetivo </w:t>
            </w:r>
            <w:r w:rsidR="001E4F7F" w:rsidRPr="00E6061C">
              <w:rPr>
                <w:color w:val="000000"/>
                <w:lang w:val="pt-BR"/>
              </w:rPr>
              <w:t>alterar despesas</w:t>
            </w:r>
            <w:r w:rsidR="00131104">
              <w:rPr>
                <w:color w:val="000000"/>
                <w:lang w:val="pt-BR"/>
              </w:rPr>
              <w:t xml:space="preserve"> e receitas já cadastradas</w:t>
            </w:r>
          </w:p>
        </w:tc>
      </w:tr>
      <w:tr w:rsidR="002905E7" w:rsidRPr="00A9702A" w14:paraId="2FB118E4" w14:textId="77777777" w:rsidTr="00960421">
        <w:trPr>
          <w:tblCellSpacing w:w="0" w:type="dxa"/>
        </w:trPr>
        <w:tc>
          <w:tcPr>
            <w:tcW w:w="1987" w:type="dxa"/>
            <w:tcMar>
              <w:top w:w="0" w:type="dxa"/>
              <w:left w:w="108" w:type="dxa"/>
              <w:bottom w:w="0" w:type="dxa"/>
              <w:right w:w="0" w:type="dxa"/>
            </w:tcMar>
            <w:hideMark/>
          </w:tcPr>
          <w:p w14:paraId="70F4242E" w14:textId="77777777" w:rsidR="002905E7" w:rsidRPr="00A9702A" w:rsidRDefault="002905E7" w:rsidP="00F410A9">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11CFA09" w14:textId="77777777" w:rsidR="002905E7" w:rsidRPr="00A9702A" w:rsidRDefault="00960421" w:rsidP="00960421">
            <w:pPr>
              <w:pStyle w:val="0-ABNT"/>
              <w:ind w:firstLine="0"/>
              <w:rPr>
                <w:color w:val="000000"/>
              </w:rPr>
            </w:pPr>
            <w:proofErr w:type="spellStart"/>
            <w:r>
              <w:rPr>
                <w:color w:val="000000"/>
              </w:rPr>
              <w:t>U</w:t>
            </w:r>
            <w:r w:rsidR="002905E7" w:rsidRPr="00A9702A">
              <w:rPr>
                <w:color w:val="000000"/>
              </w:rPr>
              <w:t>suário</w:t>
            </w:r>
            <w:proofErr w:type="spellEnd"/>
          </w:p>
        </w:tc>
      </w:tr>
      <w:tr w:rsidR="002905E7" w:rsidRPr="00A9702A" w14:paraId="7D66EAAD" w14:textId="77777777" w:rsidTr="00960421">
        <w:trPr>
          <w:tblCellSpacing w:w="0" w:type="dxa"/>
        </w:trPr>
        <w:tc>
          <w:tcPr>
            <w:tcW w:w="1987" w:type="dxa"/>
            <w:tcMar>
              <w:top w:w="0" w:type="dxa"/>
              <w:left w:w="108" w:type="dxa"/>
              <w:bottom w:w="0" w:type="dxa"/>
              <w:right w:w="0" w:type="dxa"/>
            </w:tcMar>
            <w:hideMark/>
          </w:tcPr>
          <w:p w14:paraId="3814B2B4" w14:textId="77777777" w:rsidR="002905E7" w:rsidRPr="00A9702A" w:rsidRDefault="002905E7" w:rsidP="00F410A9">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0D186EFF" w14:textId="117BCA4D" w:rsidR="002905E7" w:rsidRPr="00E6061C" w:rsidRDefault="000250B5" w:rsidP="00131104">
            <w:pPr>
              <w:pStyle w:val="0-ABNT"/>
              <w:ind w:firstLine="0"/>
              <w:rPr>
                <w:color w:val="000000"/>
                <w:lang w:val="pt-BR"/>
              </w:rPr>
            </w:pPr>
            <w:r w:rsidRPr="00E6061C">
              <w:rPr>
                <w:color w:val="000000"/>
                <w:lang w:val="pt-BR"/>
              </w:rPr>
              <w:t xml:space="preserve">Ter </w:t>
            </w:r>
            <w:r w:rsidR="00F410A9" w:rsidRPr="00E6061C">
              <w:rPr>
                <w:color w:val="000000"/>
                <w:lang w:val="pt-BR"/>
              </w:rPr>
              <w:t>feito login</w:t>
            </w:r>
            <w:r w:rsidRPr="00E6061C">
              <w:rPr>
                <w:color w:val="000000"/>
                <w:lang w:val="pt-BR"/>
              </w:rPr>
              <w:t xml:space="preserve"> </w:t>
            </w:r>
            <w:r w:rsidR="00F410A9" w:rsidRPr="00E6061C">
              <w:rPr>
                <w:color w:val="000000"/>
                <w:lang w:val="pt-BR"/>
              </w:rPr>
              <w:t xml:space="preserve">e estar na tela de </w:t>
            </w:r>
            <w:r w:rsidR="00131104">
              <w:rPr>
                <w:color w:val="000000"/>
                <w:lang w:val="pt-BR"/>
              </w:rPr>
              <w:t>fluxo de caixa</w:t>
            </w:r>
          </w:p>
        </w:tc>
      </w:tr>
      <w:tr w:rsidR="002905E7" w:rsidRPr="00A9702A" w14:paraId="3490C338" w14:textId="77777777" w:rsidTr="00960421">
        <w:trPr>
          <w:tblCellSpacing w:w="0" w:type="dxa"/>
        </w:trPr>
        <w:tc>
          <w:tcPr>
            <w:tcW w:w="1987" w:type="dxa"/>
            <w:tcMar>
              <w:top w:w="0" w:type="dxa"/>
              <w:left w:w="108" w:type="dxa"/>
              <w:bottom w:w="0" w:type="dxa"/>
              <w:right w:w="0" w:type="dxa"/>
            </w:tcMar>
            <w:vAlign w:val="center"/>
            <w:hideMark/>
          </w:tcPr>
          <w:p w14:paraId="7045D7F8" w14:textId="77777777" w:rsidR="002905E7" w:rsidRPr="00A9702A" w:rsidRDefault="002905E7" w:rsidP="00F410A9">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427B3F4D" w14:textId="2AFF950B" w:rsidR="00EB7143" w:rsidRPr="00E6061C" w:rsidRDefault="00F410A9" w:rsidP="00960421">
            <w:pPr>
              <w:pStyle w:val="0-ABNT"/>
              <w:ind w:firstLine="0"/>
              <w:rPr>
                <w:color w:val="000000"/>
                <w:lang w:val="pt-BR"/>
              </w:rPr>
            </w:pPr>
            <w:r w:rsidRPr="00E6061C">
              <w:rPr>
                <w:color w:val="000000"/>
                <w:lang w:val="pt-BR"/>
              </w:rPr>
              <w:t>1a -</w:t>
            </w:r>
            <w:r w:rsidR="00EB7143" w:rsidRPr="00E6061C">
              <w:rPr>
                <w:color w:val="000000"/>
                <w:lang w:val="pt-BR"/>
              </w:rPr>
              <w:t>O use case inicia quando o usuário seleciona a despesa</w:t>
            </w:r>
            <w:r w:rsidR="00202206">
              <w:rPr>
                <w:color w:val="000000"/>
                <w:lang w:val="pt-BR"/>
              </w:rPr>
              <w:t xml:space="preserve"> ou a receita e clica</w:t>
            </w:r>
            <w:r w:rsidR="00027BFC">
              <w:rPr>
                <w:color w:val="000000"/>
                <w:lang w:val="pt-BR"/>
              </w:rPr>
              <w:t>r</w:t>
            </w:r>
            <w:r w:rsidR="00202206">
              <w:rPr>
                <w:color w:val="000000"/>
                <w:lang w:val="pt-BR"/>
              </w:rPr>
              <w:t xml:space="preserve"> na opção alterar.</w:t>
            </w:r>
          </w:p>
          <w:p w14:paraId="0D3850B5" w14:textId="376A4CBF" w:rsidR="002905E7" w:rsidRPr="00E6061C" w:rsidRDefault="00F410A9" w:rsidP="00960421">
            <w:pPr>
              <w:pStyle w:val="0-ABNT"/>
              <w:ind w:firstLine="0"/>
              <w:rPr>
                <w:color w:val="000000"/>
                <w:lang w:val="pt-BR"/>
              </w:rPr>
            </w:pPr>
            <w:r w:rsidRPr="00E6061C">
              <w:rPr>
                <w:color w:val="000000"/>
                <w:lang w:val="pt-BR"/>
              </w:rPr>
              <w:t>2a -</w:t>
            </w:r>
            <w:r w:rsidR="002905E7" w:rsidRPr="00E6061C">
              <w:rPr>
                <w:color w:val="000000"/>
                <w:lang w:val="pt-BR"/>
              </w:rPr>
              <w:t xml:space="preserve">O sistema </w:t>
            </w:r>
            <w:r w:rsidR="00FF289A" w:rsidRPr="00E6061C">
              <w:rPr>
                <w:color w:val="000000"/>
                <w:lang w:val="pt-BR"/>
              </w:rPr>
              <w:t xml:space="preserve">inicializa um </w:t>
            </w:r>
            <w:r w:rsidR="00EB7143" w:rsidRPr="00E6061C">
              <w:rPr>
                <w:color w:val="000000"/>
                <w:lang w:val="pt-BR"/>
              </w:rPr>
              <w:t>formulário</w:t>
            </w:r>
            <w:r w:rsidR="00FF289A" w:rsidRPr="00E6061C">
              <w:rPr>
                <w:color w:val="000000"/>
                <w:lang w:val="pt-BR"/>
              </w:rPr>
              <w:t xml:space="preserve"> </w:t>
            </w:r>
            <w:r w:rsidR="00027BFC">
              <w:rPr>
                <w:color w:val="000000"/>
                <w:lang w:val="pt-BR"/>
              </w:rPr>
              <w:t xml:space="preserve">com </w:t>
            </w:r>
            <w:proofErr w:type="gramStart"/>
            <w:r w:rsidR="00027BFC">
              <w:rPr>
                <w:color w:val="000000"/>
                <w:lang w:val="pt-BR"/>
              </w:rPr>
              <w:t>todos campos</w:t>
            </w:r>
            <w:proofErr w:type="gramEnd"/>
            <w:r w:rsidR="00027BFC">
              <w:rPr>
                <w:color w:val="000000"/>
                <w:lang w:val="pt-BR"/>
              </w:rPr>
              <w:t xml:space="preserve"> já preenchidos </w:t>
            </w:r>
            <w:r w:rsidR="00FF289A" w:rsidRPr="00E6061C">
              <w:rPr>
                <w:color w:val="000000"/>
                <w:lang w:val="pt-BR"/>
              </w:rPr>
              <w:t>para que o usuário</w:t>
            </w:r>
            <w:r w:rsidR="00027BFC">
              <w:rPr>
                <w:color w:val="000000"/>
                <w:lang w:val="pt-BR"/>
              </w:rPr>
              <w:t xml:space="preserve"> faça as alterações</w:t>
            </w:r>
            <w:r w:rsidR="00FF289A" w:rsidRPr="00E6061C">
              <w:rPr>
                <w:color w:val="000000"/>
                <w:lang w:val="pt-BR"/>
              </w:rPr>
              <w:t>.</w:t>
            </w:r>
          </w:p>
          <w:p w14:paraId="447CDA2A" w14:textId="77777777" w:rsidR="002905E7" w:rsidRPr="00E6061C" w:rsidRDefault="00F410A9" w:rsidP="00960421">
            <w:pPr>
              <w:pStyle w:val="0-ABNT"/>
              <w:ind w:firstLine="0"/>
              <w:rPr>
                <w:color w:val="000000"/>
                <w:lang w:val="pt-BR"/>
              </w:rPr>
            </w:pPr>
            <w:r w:rsidRPr="00E6061C">
              <w:rPr>
                <w:color w:val="000000"/>
                <w:lang w:val="pt-BR"/>
              </w:rPr>
              <w:t>3a -</w:t>
            </w:r>
            <w:r w:rsidR="002905E7" w:rsidRPr="00E6061C">
              <w:rPr>
                <w:color w:val="000000"/>
                <w:lang w:val="pt-BR"/>
              </w:rPr>
              <w:t>O usuário preenche os campos de sua descrição</w:t>
            </w:r>
            <w:r w:rsidR="00EB7143" w:rsidRPr="00E6061C">
              <w:rPr>
                <w:color w:val="000000"/>
                <w:lang w:val="pt-BR"/>
              </w:rPr>
              <w:t xml:space="preserve"> conforme o Use Case 002.</w:t>
            </w:r>
          </w:p>
          <w:p w14:paraId="04CA4FC2" w14:textId="77777777" w:rsidR="002905E7" w:rsidRPr="00E6061C" w:rsidRDefault="00F410A9" w:rsidP="00960421">
            <w:pPr>
              <w:pStyle w:val="0-ABNT"/>
              <w:ind w:firstLine="0"/>
              <w:rPr>
                <w:color w:val="000000"/>
                <w:lang w:val="pt-BR"/>
              </w:rPr>
            </w:pPr>
            <w:r w:rsidRPr="00E6061C">
              <w:rPr>
                <w:color w:val="000000"/>
                <w:lang w:val="pt-BR"/>
              </w:rPr>
              <w:t>4a -</w:t>
            </w:r>
            <w:r w:rsidR="002905E7" w:rsidRPr="00E6061C">
              <w:rPr>
                <w:color w:val="000000"/>
                <w:lang w:val="pt-BR"/>
              </w:rPr>
              <w:t>O sistema valida os dados</w:t>
            </w:r>
          </w:p>
          <w:p w14:paraId="6062786D" w14:textId="77777777" w:rsidR="002905E7" w:rsidRPr="00E6061C" w:rsidRDefault="00F410A9" w:rsidP="00960421">
            <w:pPr>
              <w:pStyle w:val="0-ABNT"/>
              <w:ind w:firstLine="0"/>
              <w:rPr>
                <w:color w:val="000000"/>
                <w:lang w:val="pt-BR"/>
              </w:rPr>
            </w:pPr>
            <w:r w:rsidRPr="00E6061C">
              <w:rPr>
                <w:color w:val="000000"/>
                <w:lang w:val="pt-BR"/>
              </w:rPr>
              <w:t>5a -</w:t>
            </w:r>
            <w:r w:rsidR="00950882" w:rsidRPr="00E6061C">
              <w:rPr>
                <w:color w:val="000000"/>
                <w:lang w:val="pt-BR"/>
              </w:rPr>
              <w:t>O sistema confirma a alteração</w:t>
            </w:r>
          </w:p>
          <w:p w14:paraId="3CB2DB38" w14:textId="77777777" w:rsidR="002905E7" w:rsidRPr="00E6061C" w:rsidRDefault="00F410A9" w:rsidP="00960421">
            <w:pPr>
              <w:pStyle w:val="0-ABNT"/>
              <w:ind w:firstLine="0"/>
              <w:rPr>
                <w:color w:val="000000"/>
                <w:lang w:val="pt-BR"/>
              </w:rPr>
            </w:pPr>
            <w:r w:rsidRPr="00E6061C">
              <w:rPr>
                <w:color w:val="000000"/>
                <w:lang w:val="pt-BR"/>
              </w:rPr>
              <w:t>6a -</w:t>
            </w:r>
            <w:r w:rsidR="002905E7" w:rsidRPr="00E6061C">
              <w:rPr>
                <w:color w:val="000000"/>
                <w:lang w:val="pt-BR"/>
              </w:rPr>
              <w:t>O sistema encerra a operação</w:t>
            </w:r>
          </w:p>
        </w:tc>
      </w:tr>
      <w:tr w:rsidR="002905E7" w:rsidRPr="00A9702A" w14:paraId="18654A8E" w14:textId="77777777" w:rsidTr="00960421">
        <w:trPr>
          <w:tblCellSpacing w:w="0" w:type="dxa"/>
        </w:trPr>
        <w:tc>
          <w:tcPr>
            <w:tcW w:w="1987" w:type="dxa"/>
            <w:tcMar>
              <w:top w:w="0" w:type="dxa"/>
              <w:left w:w="108" w:type="dxa"/>
              <w:bottom w:w="0" w:type="dxa"/>
              <w:right w:w="0" w:type="dxa"/>
            </w:tcMar>
            <w:hideMark/>
          </w:tcPr>
          <w:p w14:paraId="309E06F3" w14:textId="77777777" w:rsidR="002905E7" w:rsidRPr="00A9702A" w:rsidRDefault="002905E7" w:rsidP="00F410A9">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397D5652" w14:textId="77777777" w:rsidR="002905E7" w:rsidRPr="00A9702A" w:rsidRDefault="002905E7"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2905E7" w:rsidRPr="00A9702A" w14:paraId="10506D4C" w14:textId="77777777" w:rsidTr="00960421">
        <w:trPr>
          <w:tblCellSpacing w:w="0" w:type="dxa"/>
        </w:trPr>
        <w:tc>
          <w:tcPr>
            <w:tcW w:w="1987" w:type="dxa"/>
            <w:tcMar>
              <w:top w:w="0" w:type="dxa"/>
              <w:left w:w="108" w:type="dxa"/>
              <w:bottom w:w="0" w:type="dxa"/>
              <w:right w:w="0" w:type="dxa"/>
            </w:tcMar>
            <w:hideMark/>
          </w:tcPr>
          <w:p w14:paraId="00E9D6FF" w14:textId="77777777" w:rsidR="002905E7" w:rsidRPr="00A9702A" w:rsidRDefault="002905E7" w:rsidP="00F410A9">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w:t>
            </w:r>
            <w:r w:rsidRPr="00A9702A">
              <w:rPr>
                <w:b/>
                <w:bCs/>
                <w:color w:val="000000"/>
              </w:rPr>
              <w:lastRenderedPageBreak/>
              <w:t>Alternativo</w:t>
            </w:r>
          </w:p>
        </w:tc>
        <w:tc>
          <w:tcPr>
            <w:tcW w:w="6944" w:type="dxa"/>
            <w:tcMar>
              <w:top w:w="0" w:type="dxa"/>
              <w:left w:w="108" w:type="dxa"/>
              <w:bottom w:w="0" w:type="dxa"/>
              <w:right w:w="108" w:type="dxa"/>
            </w:tcMar>
            <w:hideMark/>
          </w:tcPr>
          <w:p w14:paraId="7CF87BFD" w14:textId="77777777" w:rsidR="002905E7" w:rsidRDefault="002905E7" w:rsidP="00F410A9">
            <w:pPr>
              <w:pStyle w:val="0-ABNT"/>
              <w:ind w:firstLine="0"/>
              <w:rPr>
                <w:color w:val="000000"/>
                <w:lang w:val="pt-BR"/>
              </w:rPr>
            </w:pPr>
            <w:r w:rsidRPr="00E6061C">
              <w:rPr>
                <w:color w:val="000000"/>
                <w:lang w:val="pt-BR"/>
              </w:rPr>
              <w:lastRenderedPageBreak/>
              <w:t>*a – Em qualquer momento o usuário pode sair do sistema</w:t>
            </w:r>
          </w:p>
          <w:p w14:paraId="3FFD94ED" w14:textId="6A9C5A4C" w:rsidR="00691AF2" w:rsidRDefault="00445B2B" w:rsidP="00F410A9">
            <w:pPr>
              <w:pStyle w:val="0-ABNT"/>
              <w:ind w:firstLine="0"/>
              <w:rPr>
                <w:color w:val="000000"/>
                <w:lang w:val="pt-BR"/>
              </w:rPr>
            </w:pPr>
            <w:r>
              <w:rPr>
                <w:color w:val="000000"/>
                <w:lang w:val="pt-BR"/>
              </w:rPr>
              <w:lastRenderedPageBreak/>
              <w:t>7a – Não informar os campos</w:t>
            </w:r>
          </w:p>
          <w:p w14:paraId="3C6B559A" w14:textId="77777777" w:rsidR="00445B2B" w:rsidRDefault="00445B2B" w:rsidP="00445B2B">
            <w:pPr>
              <w:pStyle w:val="0-ABNT"/>
              <w:ind w:firstLine="0"/>
              <w:rPr>
                <w:color w:val="000000"/>
                <w:lang w:val="pt-BR"/>
              </w:rPr>
            </w:pPr>
            <w:r>
              <w:rPr>
                <w:color w:val="000000"/>
                <w:lang w:val="pt-BR"/>
              </w:rPr>
              <w:t>7a.1 Por padr</w:t>
            </w:r>
            <w:r w:rsidR="00DD33A1">
              <w:rPr>
                <w:color w:val="000000"/>
                <w:lang w:val="pt-BR"/>
              </w:rPr>
              <w:t>ão o formulá</w:t>
            </w:r>
            <w:r>
              <w:rPr>
                <w:color w:val="000000"/>
                <w:lang w:val="pt-BR"/>
              </w:rPr>
              <w:t xml:space="preserve">rio estará já preenchido </w:t>
            </w:r>
            <w:r w:rsidR="00C749CB">
              <w:rPr>
                <w:color w:val="000000"/>
                <w:lang w:val="pt-BR"/>
              </w:rPr>
              <w:t>conforme</w:t>
            </w:r>
            <w:r>
              <w:rPr>
                <w:color w:val="000000"/>
                <w:lang w:val="pt-BR"/>
              </w:rPr>
              <w:t xml:space="preserve"> se encontra na base de dados</w:t>
            </w:r>
          </w:p>
          <w:p w14:paraId="25E9AAF6" w14:textId="32A4159E" w:rsidR="00C749CB" w:rsidRPr="00E6061C" w:rsidRDefault="00C749CB" w:rsidP="00445B2B">
            <w:pPr>
              <w:pStyle w:val="0-ABNT"/>
              <w:ind w:firstLine="0"/>
              <w:rPr>
                <w:color w:val="000000"/>
                <w:lang w:val="pt-BR"/>
              </w:rPr>
            </w:pPr>
            <w:r>
              <w:rPr>
                <w:color w:val="000000"/>
                <w:lang w:val="pt-BR"/>
              </w:rPr>
              <w:t>7a.2 Validar os campos conforme o UC 002</w:t>
            </w:r>
          </w:p>
        </w:tc>
      </w:tr>
      <w:tr w:rsidR="002905E7" w:rsidRPr="00A9702A" w14:paraId="7BF2AFA5" w14:textId="77777777" w:rsidTr="00960421">
        <w:trPr>
          <w:tblCellSpacing w:w="0" w:type="dxa"/>
        </w:trPr>
        <w:tc>
          <w:tcPr>
            <w:tcW w:w="1987" w:type="dxa"/>
            <w:tcMar>
              <w:top w:w="0" w:type="dxa"/>
              <w:left w:w="108" w:type="dxa"/>
              <w:bottom w:w="0" w:type="dxa"/>
              <w:right w:w="0" w:type="dxa"/>
            </w:tcMar>
            <w:hideMark/>
          </w:tcPr>
          <w:p w14:paraId="787DB7FD" w14:textId="7E47102D" w:rsidR="002905E7" w:rsidRPr="00A9702A" w:rsidRDefault="002905E7" w:rsidP="00F410A9">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0A085006" w14:textId="00DBE8C3" w:rsidR="002905E7"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2905E7" w:rsidRPr="00A9702A" w14:paraId="13CC9BD9" w14:textId="77777777" w:rsidTr="00960421">
        <w:trPr>
          <w:tblCellSpacing w:w="0" w:type="dxa"/>
        </w:trPr>
        <w:tc>
          <w:tcPr>
            <w:tcW w:w="1987" w:type="dxa"/>
            <w:tcMar>
              <w:top w:w="0" w:type="dxa"/>
              <w:left w:w="108" w:type="dxa"/>
              <w:bottom w:w="0" w:type="dxa"/>
              <w:right w:w="0" w:type="dxa"/>
            </w:tcMar>
            <w:hideMark/>
          </w:tcPr>
          <w:p w14:paraId="2849595C" w14:textId="77777777" w:rsidR="002905E7" w:rsidRPr="00A9702A" w:rsidRDefault="002905E7" w:rsidP="00F410A9">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20F5E12F" w14:textId="03D0A165" w:rsidR="002905E7"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2B838A28" w14:textId="77777777" w:rsidR="002905E7" w:rsidRPr="00A9702A" w:rsidRDefault="002905E7"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50882" w:rsidRPr="00A9702A" w14:paraId="7863D4BE" w14:textId="77777777" w:rsidTr="00960421">
        <w:trPr>
          <w:tblCellSpacing w:w="0" w:type="dxa"/>
        </w:trPr>
        <w:tc>
          <w:tcPr>
            <w:tcW w:w="8931" w:type="dxa"/>
            <w:gridSpan w:val="2"/>
            <w:tcMar>
              <w:top w:w="0" w:type="dxa"/>
              <w:left w:w="108" w:type="dxa"/>
              <w:bottom w:w="0" w:type="dxa"/>
              <w:right w:w="108" w:type="dxa"/>
            </w:tcMar>
            <w:hideMark/>
          </w:tcPr>
          <w:p w14:paraId="7057EE74" w14:textId="35E50B0D" w:rsidR="00950882" w:rsidRPr="00E6061C" w:rsidRDefault="00950882" w:rsidP="00D37FB1">
            <w:pPr>
              <w:pStyle w:val="0-ABNT"/>
              <w:jc w:val="center"/>
              <w:rPr>
                <w:color w:val="000000"/>
                <w:lang w:val="pt-BR"/>
              </w:rPr>
            </w:pPr>
            <w:r w:rsidRPr="00E6061C">
              <w:rPr>
                <w:b/>
                <w:bCs/>
                <w:color w:val="000000"/>
                <w:lang w:val="pt-BR"/>
              </w:rPr>
              <w:t xml:space="preserve">Caso de Uso – Alterar </w:t>
            </w:r>
            <w:proofErr w:type="spellStart"/>
            <w:r w:rsidR="001339CC">
              <w:rPr>
                <w:b/>
                <w:bCs/>
                <w:color w:val="000000"/>
                <w:lang w:val="pt-BR"/>
              </w:rPr>
              <w:t>Usuario</w:t>
            </w:r>
            <w:proofErr w:type="spellEnd"/>
          </w:p>
        </w:tc>
      </w:tr>
      <w:tr w:rsidR="00950882" w:rsidRPr="00A9702A" w14:paraId="71A77558" w14:textId="77777777" w:rsidTr="00960421">
        <w:trPr>
          <w:trHeight w:val="382"/>
          <w:tblCellSpacing w:w="0" w:type="dxa"/>
        </w:trPr>
        <w:tc>
          <w:tcPr>
            <w:tcW w:w="1987" w:type="dxa"/>
            <w:tcMar>
              <w:top w:w="0" w:type="dxa"/>
              <w:left w:w="108" w:type="dxa"/>
              <w:bottom w:w="0" w:type="dxa"/>
              <w:right w:w="0" w:type="dxa"/>
            </w:tcMar>
            <w:hideMark/>
          </w:tcPr>
          <w:p w14:paraId="28E57FED" w14:textId="77777777" w:rsidR="00950882" w:rsidRPr="00A9702A" w:rsidRDefault="00950882" w:rsidP="00D37FB1">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0769672A" w14:textId="408EBBB9" w:rsidR="00950882" w:rsidRPr="00A9702A" w:rsidRDefault="00352328" w:rsidP="00960421">
            <w:pPr>
              <w:pStyle w:val="0-ABNT"/>
              <w:ind w:firstLine="0"/>
              <w:rPr>
                <w:color w:val="000000"/>
              </w:rPr>
            </w:pPr>
            <w:r>
              <w:rPr>
                <w:color w:val="000000"/>
              </w:rPr>
              <w:t>UC 007</w:t>
            </w:r>
          </w:p>
        </w:tc>
      </w:tr>
      <w:tr w:rsidR="00950882" w:rsidRPr="00A9702A" w14:paraId="4E389B92" w14:textId="77777777" w:rsidTr="00960421">
        <w:trPr>
          <w:tblCellSpacing w:w="0" w:type="dxa"/>
        </w:trPr>
        <w:tc>
          <w:tcPr>
            <w:tcW w:w="1987" w:type="dxa"/>
            <w:tcMar>
              <w:top w:w="0" w:type="dxa"/>
              <w:left w:w="108" w:type="dxa"/>
              <w:bottom w:w="0" w:type="dxa"/>
              <w:right w:w="0" w:type="dxa"/>
            </w:tcMar>
            <w:hideMark/>
          </w:tcPr>
          <w:p w14:paraId="404DAEEC" w14:textId="77777777" w:rsidR="00950882" w:rsidRPr="00A9702A" w:rsidRDefault="00950882" w:rsidP="00D37FB1">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F3C7A9B" w14:textId="47814C83" w:rsidR="00950882" w:rsidRPr="00E6061C" w:rsidRDefault="00950882" w:rsidP="00960421">
            <w:pPr>
              <w:pStyle w:val="0-ABNT"/>
              <w:ind w:firstLine="0"/>
              <w:rPr>
                <w:color w:val="000000"/>
                <w:lang w:val="pt-BR"/>
              </w:rPr>
            </w:pPr>
            <w:r w:rsidRPr="00E6061C">
              <w:rPr>
                <w:color w:val="000000"/>
                <w:lang w:val="pt-BR"/>
              </w:rPr>
              <w:t xml:space="preserve">Este caso de uso tem por objetivo alterar </w:t>
            </w:r>
            <w:r w:rsidR="00F83050">
              <w:rPr>
                <w:color w:val="000000"/>
                <w:lang w:val="pt-BR"/>
              </w:rPr>
              <w:t xml:space="preserve">os dados já cadastrados do </w:t>
            </w:r>
            <w:r w:rsidR="00FA7C5C">
              <w:rPr>
                <w:color w:val="000000"/>
                <w:lang w:val="pt-BR"/>
              </w:rPr>
              <w:t>usuário</w:t>
            </w:r>
          </w:p>
        </w:tc>
      </w:tr>
      <w:tr w:rsidR="00950882" w:rsidRPr="00A9702A" w14:paraId="15F24B11" w14:textId="77777777" w:rsidTr="00960421">
        <w:trPr>
          <w:tblCellSpacing w:w="0" w:type="dxa"/>
        </w:trPr>
        <w:tc>
          <w:tcPr>
            <w:tcW w:w="1987" w:type="dxa"/>
            <w:tcMar>
              <w:top w:w="0" w:type="dxa"/>
              <w:left w:w="108" w:type="dxa"/>
              <w:bottom w:w="0" w:type="dxa"/>
              <w:right w:w="0" w:type="dxa"/>
            </w:tcMar>
            <w:hideMark/>
          </w:tcPr>
          <w:p w14:paraId="6CB51544" w14:textId="77777777" w:rsidR="00950882" w:rsidRPr="00A9702A" w:rsidRDefault="00950882" w:rsidP="00D37FB1">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79FDBAC0" w14:textId="77777777" w:rsidR="00950882" w:rsidRPr="00A9702A" w:rsidRDefault="000250B5" w:rsidP="00960421">
            <w:pPr>
              <w:pStyle w:val="0-ABNT"/>
              <w:ind w:firstLine="0"/>
              <w:rPr>
                <w:color w:val="000000"/>
              </w:rPr>
            </w:pPr>
            <w:proofErr w:type="spellStart"/>
            <w:r w:rsidRPr="00A9702A">
              <w:rPr>
                <w:color w:val="000000"/>
              </w:rPr>
              <w:t>Usuário</w:t>
            </w:r>
            <w:proofErr w:type="spellEnd"/>
          </w:p>
        </w:tc>
      </w:tr>
      <w:tr w:rsidR="00950882" w:rsidRPr="00A9702A" w14:paraId="3DBC1A62" w14:textId="77777777" w:rsidTr="00960421">
        <w:trPr>
          <w:tblCellSpacing w:w="0" w:type="dxa"/>
        </w:trPr>
        <w:tc>
          <w:tcPr>
            <w:tcW w:w="1987" w:type="dxa"/>
            <w:tcMar>
              <w:top w:w="0" w:type="dxa"/>
              <w:left w:w="108" w:type="dxa"/>
              <w:bottom w:w="0" w:type="dxa"/>
              <w:right w:w="0" w:type="dxa"/>
            </w:tcMar>
            <w:hideMark/>
          </w:tcPr>
          <w:p w14:paraId="0B3693A3" w14:textId="77777777" w:rsidR="00950882" w:rsidRPr="00A9702A" w:rsidRDefault="00950882" w:rsidP="00D37FB1">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47CA7A21" w14:textId="4649B5E6" w:rsidR="00950882" w:rsidRPr="00A9702A" w:rsidRDefault="00F83050" w:rsidP="00960421">
            <w:pPr>
              <w:pStyle w:val="0-ABNT"/>
              <w:ind w:firstLine="0"/>
              <w:rPr>
                <w:color w:val="000000"/>
              </w:rPr>
            </w:pPr>
            <w:r>
              <w:rPr>
                <w:color w:val="000000"/>
              </w:rPr>
              <w:t xml:space="preserve">Ter </w:t>
            </w:r>
            <w:proofErr w:type="spellStart"/>
            <w:r>
              <w:rPr>
                <w:color w:val="000000"/>
              </w:rPr>
              <w:t>feito</w:t>
            </w:r>
            <w:proofErr w:type="spellEnd"/>
            <w:r>
              <w:rPr>
                <w:color w:val="000000"/>
              </w:rPr>
              <w:t xml:space="preserve"> login</w:t>
            </w:r>
          </w:p>
        </w:tc>
      </w:tr>
      <w:tr w:rsidR="00950882" w:rsidRPr="00A9702A" w14:paraId="3069A69E" w14:textId="77777777" w:rsidTr="00960421">
        <w:trPr>
          <w:tblCellSpacing w:w="0" w:type="dxa"/>
        </w:trPr>
        <w:tc>
          <w:tcPr>
            <w:tcW w:w="1987" w:type="dxa"/>
            <w:tcMar>
              <w:top w:w="0" w:type="dxa"/>
              <w:left w:w="108" w:type="dxa"/>
              <w:bottom w:w="0" w:type="dxa"/>
              <w:right w:w="0" w:type="dxa"/>
            </w:tcMar>
            <w:hideMark/>
          </w:tcPr>
          <w:p w14:paraId="744CE5A2" w14:textId="77777777" w:rsidR="00950882" w:rsidRPr="00A9702A" w:rsidRDefault="00950882" w:rsidP="00D37FB1">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4512755B" w14:textId="7A67947B" w:rsidR="00950882" w:rsidRPr="00E6061C" w:rsidRDefault="00D37FB1" w:rsidP="00960421">
            <w:pPr>
              <w:pStyle w:val="0-ABNT"/>
              <w:ind w:firstLine="0"/>
              <w:rPr>
                <w:color w:val="000000"/>
                <w:lang w:val="pt-BR"/>
              </w:rPr>
            </w:pPr>
            <w:r w:rsidRPr="00E6061C">
              <w:rPr>
                <w:color w:val="000000"/>
                <w:lang w:val="pt-BR"/>
              </w:rPr>
              <w:t>1a -</w:t>
            </w:r>
            <w:r w:rsidR="00950882" w:rsidRPr="00E6061C">
              <w:rPr>
                <w:color w:val="000000"/>
                <w:lang w:val="pt-BR"/>
              </w:rPr>
              <w:t xml:space="preserve">O use case inicia quando o usuário seleciona </w:t>
            </w:r>
            <w:r w:rsidR="00F83050">
              <w:rPr>
                <w:color w:val="000000"/>
                <w:lang w:val="pt-BR"/>
              </w:rPr>
              <w:t>o painel “Minha conta”</w:t>
            </w:r>
          </w:p>
          <w:p w14:paraId="702D077C" w14:textId="152E8FC0" w:rsidR="00950882" w:rsidRPr="00E6061C" w:rsidRDefault="00D37FB1" w:rsidP="00960421">
            <w:pPr>
              <w:pStyle w:val="0-ABNT"/>
              <w:ind w:firstLine="0"/>
              <w:rPr>
                <w:color w:val="000000"/>
                <w:lang w:val="pt-BR"/>
              </w:rPr>
            </w:pPr>
            <w:r w:rsidRPr="00E6061C">
              <w:rPr>
                <w:color w:val="000000"/>
                <w:lang w:val="pt-BR"/>
              </w:rPr>
              <w:t>2a -</w:t>
            </w:r>
            <w:r w:rsidR="00950882" w:rsidRPr="00E6061C">
              <w:rPr>
                <w:color w:val="000000"/>
                <w:lang w:val="pt-BR"/>
              </w:rPr>
              <w:t xml:space="preserve">O sistema </w:t>
            </w:r>
            <w:r w:rsidR="00F83050">
              <w:rPr>
                <w:color w:val="000000"/>
                <w:lang w:val="pt-BR"/>
              </w:rPr>
              <w:t xml:space="preserve">exibe os dados do </w:t>
            </w:r>
            <w:r w:rsidR="00FA7C5C">
              <w:rPr>
                <w:color w:val="000000"/>
                <w:lang w:val="pt-BR"/>
              </w:rPr>
              <w:t>usuário</w:t>
            </w:r>
            <w:r w:rsidR="00950882" w:rsidRPr="00E6061C">
              <w:rPr>
                <w:color w:val="000000"/>
                <w:lang w:val="pt-BR"/>
              </w:rPr>
              <w:t>.</w:t>
            </w:r>
          </w:p>
          <w:p w14:paraId="04D3E801" w14:textId="72369ACC" w:rsidR="00950882" w:rsidRDefault="00D37FB1" w:rsidP="00960421">
            <w:pPr>
              <w:pStyle w:val="0-ABNT"/>
              <w:ind w:firstLine="0"/>
              <w:rPr>
                <w:color w:val="000000"/>
                <w:lang w:val="pt-BR"/>
              </w:rPr>
            </w:pPr>
            <w:r w:rsidRPr="00E6061C">
              <w:rPr>
                <w:color w:val="000000"/>
                <w:lang w:val="pt-BR"/>
              </w:rPr>
              <w:t>3a -</w:t>
            </w:r>
            <w:r w:rsidR="00950882" w:rsidRPr="00E6061C">
              <w:rPr>
                <w:color w:val="000000"/>
                <w:lang w:val="pt-BR"/>
              </w:rPr>
              <w:t xml:space="preserve">O </w:t>
            </w:r>
            <w:r w:rsidR="00C749CB">
              <w:rPr>
                <w:color w:val="000000"/>
                <w:lang w:val="pt-BR"/>
              </w:rPr>
              <w:t>Usuário</w:t>
            </w:r>
            <w:r w:rsidR="00F83050">
              <w:rPr>
                <w:color w:val="000000"/>
                <w:lang w:val="pt-BR"/>
              </w:rPr>
              <w:t xml:space="preserve"> informa os dados que deseja atualizar</w:t>
            </w:r>
          </w:p>
          <w:p w14:paraId="3ED13C7C" w14:textId="52A56598" w:rsidR="00F83050" w:rsidRDefault="00F83050" w:rsidP="00960421">
            <w:pPr>
              <w:pStyle w:val="0-ABNT"/>
              <w:ind w:firstLine="0"/>
              <w:rPr>
                <w:color w:val="000000"/>
                <w:lang w:val="pt-BR"/>
              </w:rPr>
            </w:pPr>
            <w:r>
              <w:rPr>
                <w:color w:val="000000"/>
                <w:lang w:val="pt-BR"/>
              </w:rPr>
              <w:t xml:space="preserve">4a – O sistema atualiza os dados do </w:t>
            </w:r>
            <w:r w:rsidR="00FA7C5C">
              <w:rPr>
                <w:color w:val="000000"/>
                <w:lang w:val="pt-BR"/>
              </w:rPr>
              <w:t>usuário</w:t>
            </w:r>
            <w:r>
              <w:rPr>
                <w:color w:val="000000"/>
                <w:lang w:val="pt-BR"/>
              </w:rPr>
              <w:t xml:space="preserve"> e emite uma mensagem que os dados foram atualizados</w:t>
            </w:r>
          </w:p>
          <w:p w14:paraId="0A8521AD" w14:textId="398576FA" w:rsidR="00F83050" w:rsidRPr="00E6061C" w:rsidRDefault="00F83050" w:rsidP="00960421">
            <w:pPr>
              <w:pStyle w:val="0-ABNT"/>
              <w:ind w:firstLine="0"/>
              <w:rPr>
                <w:color w:val="000000"/>
                <w:lang w:val="pt-BR"/>
              </w:rPr>
            </w:pPr>
            <w:r>
              <w:rPr>
                <w:color w:val="000000"/>
                <w:lang w:val="pt-BR"/>
              </w:rPr>
              <w:t>5a- O sistema encerra a operação</w:t>
            </w:r>
          </w:p>
        </w:tc>
      </w:tr>
      <w:tr w:rsidR="00950882" w:rsidRPr="00A9702A" w14:paraId="7385FF5D" w14:textId="77777777" w:rsidTr="00960421">
        <w:trPr>
          <w:tblCellSpacing w:w="0" w:type="dxa"/>
        </w:trPr>
        <w:tc>
          <w:tcPr>
            <w:tcW w:w="1987" w:type="dxa"/>
            <w:tcMar>
              <w:top w:w="0" w:type="dxa"/>
              <w:left w:w="108" w:type="dxa"/>
              <w:bottom w:w="0" w:type="dxa"/>
              <w:right w:w="0" w:type="dxa"/>
            </w:tcMar>
            <w:hideMark/>
          </w:tcPr>
          <w:p w14:paraId="6029BAC9" w14:textId="77777777" w:rsidR="00950882" w:rsidRPr="00A9702A" w:rsidRDefault="00950882" w:rsidP="00D37FB1">
            <w:pPr>
              <w:pStyle w:val="0-ABNT"/>
              <w:ind w:firstLine="0"/>
              <w:jc w:val="center"/>
              <w:rPr>
                <w:color w:val="000000"/>
              </w:rPr>
            </w:pPr>
            <w:proofErr w:type="spellStart"/>
            <w:r w:rsidRPr="00A9702A">
              <w:rPr>
                <w:b/>
                <w:bCs/>
                <w:color w:val="000000"/>
              </w:rPr>
              <w:lastRenderedPageBreak/>
              <w:t>Pós-condição</w:t>
            </w:r>
            <w:proofErr w:type="spellEnd"/>
          </w:p>
        </w:tc>
        <w:tc>
          <w:tcPr>
            <w:tcW w:w="6944" w:type="dxa"/>
            <w:tcMar>
              <w:top w:w="0" w:type="dxa"/>
              <w:left w:w="108" w:type="dxa"/>
              <w:bottom w:w="0" w:type="dxa"/>
              <w:right w:w="108" w:type="dxa"/>
            </w:tcMar>
            <w:hideMark/>
          </w:tcPr>
          <w:p w14:paraId="3BEFA47C" w14:textId="77777777" w:rsidR="00950882" w:rsidRPr="00A9702A" w:rsidRDefault="00950882" w:rsidP="00960421">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950882" w:rsidRPr="00A9702A" w14:paraId="3425C873" w14:textId="77777777" w:rsidTr="00960421">
        <w:trPr>
          <w:tblCellSpacing w:w="0" w:type="dxa"/>
        </w:trPr>
        <w:tc>
          <w:tcPr>
            <w:tcW w:w="1987" w:type="dxa"/>
            <w:tcMar>
              <w:top w:w="0" w:type="dxa"/>
              <w:left w:w="108" w:type="dxa"/>
              <w:bottom w:w="0" w:type="dxa"/>
              <w:right w:w="0" w:type="dxa"/>
            </w:tcMar>
            <w:hideMark/>
          </w:tcPr>
          <w:p w14:paraId="76A27636" w14:textId="77777777" w:rsidR="00950882" w:rsidRPr="00A9702A" w:rsidRDefault="00950882" w:rsidP="00D37FB1">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519DF751" w14:textId="77777777" w:rsidR="00950882" w:rsidRPr="00E6061C" w:rsidRDefault="00950882" w:rsidP="00D37FB1">
            <w:pPr>
              <w:pStyle w:val="0-ABNT"/>
              <w:ind w:firstLine="0"/>
              <w:rPr>
                <w:color w:val="000000"/>
                <w:lang w:val="pt-BR"/>
              </w:rPr>
            </w:pPr>
            <w:r w:rsidRPr="00E6061C">
              <w:rPr>
                <w:color w:val="000000"/>
                <w:lang w:val="pt-BR"/>
              </w:rPr>
              <w:t>*a – Em qualquer momento o usuário pode sair do sistema</w:t>
            </w:r>
          </w:p>
        </w:tc>
      </w:tr>
      <w:tr w:rsidR="00950882" w:rsidRPr="00A9702A" w14:paraId="2B4EA0BA" w14:textId="77777777" w:rsidTr="00960421">
        <w:trPr>
          <w:tblCellSpacing w:w="0" w:type="dxa"/>
        </w:trPr>
        <w:tc>
          <w:tcPr>
            <w:tcW w:w="1987" w:type="dxa"/>
            <w:tcMar>
              <w:top w:w="0" w:type="dxa"/>
              <w:left w:w="108" w:type="dxa"/>
              <w:bottom w:w="0" w:type="dxa"/>
              <w:right w:w="0" w:type="dxa"/>
            </w:tcMar>
            <w:hideMark/>
          </w:tcPr>
          <w:p w14:paraId="2887BE71" w14:textId="77777777" w:rsidR="00950882" w:rsidRPr="00A9702A" w:rsidRDefault="00950882" w:rsidP="00D37FB1">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7AA1C6A5" w14:textId="108AD895" w:rsidR="00950882"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950882" w:rsidRPr="00A9702A" w14:paraId="2E0F6841" w14:textId="77777777" w:rsidTr="00960421">
        <w:trPr>
          <w:tblCellSpacing w:w="0" w:type="dxa"/>
        </w:trPr>
        <w:tc>
          <w:tcPr>
            <w:tcW w:w="1987" w:type="dxa"/>
            <w:tcMar>
              <w:top w:w="0" w:type="dxa"/>
              <w:left w:w="108" w:type="dxa"/>
              <w:bottom w:w="0" w:type="dxa"/>
              <w:right w:w="0" w:type="dxa"/>
            </w:tcMar>
            <w:hideMark/>
          </w:tcPr>
          <w:p w14:paraId="0278D1EC" w14:textId="77777777" w:rsidR="00950882" w:rsidRPr="00A9702A" w:rsidRDefault="00950882" w:rsidP="00D37FB1">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7019EFBF" w14:textId="4BDD1644" w:rsidR="00950882" w:rsidRPr="00A9702A" w:rsidRDefault="00C749CB" w:rsidP="00C749CB">
            <w:pPr>
              <w:pStyle w:val="0-ABNT"/>
              <w:ind w:firstLine="0"/>
              <w:rPr>
                <w:color w:val="000000"/>
              </w:rPr>
            </w:pPr>
            <w:r>
              <w:rPr>
                <w:color w:val="000000"/>
              </w:rPr>
              <w:t>UC 008</w:t>
            </w:r>
          </w:p>
        </w:tc>
      </w:tr>
    </w:tbl>
    <w:p w14:paraId="201F4561" w14:textId="77777777" w:rsidR="00950882" w:rsidRDefault="00950882" w:rsidP="00C824C7">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D37FB1" w:rsidRPr="00A9702A" w14:paraId="4BC33100" w14:textId="77777777" w:rsidTr="00DF79E2">
        <w:trPr>
          <w:tblCellSpacing w:w="0" w:type="dxa"/>
        </w:trPr>
        <w:tc>
          <w:tcPr>
            <w:tcW w:w="8931" w:type="dxa"/>
            <w:gridSpan w:val="2"/>
            <w:tcMar>
              <w:top w:w="0" w:type="dxa"/>
              <w:left w:w="108" w:type="dxa"/>
              <w:bottom w:w="0" w:type="dxa"/>
              <w:right w:w="108" w:type="dxa"/>
            </w:tcMar>
            <w:hideMark/>
          </w:tcPr>
          <w:p w14:paraId="6AB563D1" w14:textId="77777777" w:rsidR="00D37FB1" w:rsidRPr="00E6061C" w:rsidRDefault="00D37FB1" w:rsidP="00D37FB1">
            <w:pPr>
              <w:pStyle w:val="0-ABNT"/>
              <w:jc w:val="center"/>
              <w:rPr>
                <w:color w:val="000000"/>
                <w:lang w:val="pt-BR"/>
              </w:rPr>
            </w:pPr>
            <w:r w:rsidRPr="00E6061C">
              <w:rPr>
                <w:b/>
                <w:bCs/>
                <w:color w:val="000000"/>
                <w:lang w:val="pt-BR"/>
              </w:rPr>
              <w:t>Caso de Uso – Alterar Tema</w:t>
            </w:r>
          </w:p>
        </w:tc>
      </w:tr>
      <w:tr w:rsidR="00D37FB1" w:rsidRPr="00A9702A" w14:paraId="0E558FF5" w14:textId="77777777" w:rsidTr="00DF79E2">
        <w:trPr>
          <w:trHeight w:val="382"/>
          <w:tblCellSpacing w:w="0" w:type="dxa"/>
        </w:trPr>
        <w:tc>
          <w:tcPr>
            <w:tcW w:w="1987" w:type="dxa"/>
            <w:tcMar>
              <w:top w:w="0" w:type="dxa"/>
              <w:left w:w="108" w:type="dxa"/>
              <w:bottom w:w="0" w:type="dxa"/>
              <w:right w:w="0" w:type="dxa"/>
            </w:tcMar>
            <w:hideMark/>
          </w:tcPr>
          <w:p w14:paraId="1A3BB24E" w14:textId="77777777" w:rsidR="00D37FB1" w:rsidRPr="00A9702A" w:rsidRDefault="00D37FB1" w:rsidP="00DF79E2">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7F3423FD" w14:textId="14F9229A" w:rsidR="00D37FB1" w:rsidRPr="00A9702A" w:rsidRDefault="00352328" w:rsidP="00DF79E2">
            <w:pPr>
              <w:pStyle w:val="0-ABNT"/>
              <w:ind w:firstLine="0"/>
              <w:rPr>
                <w:color w:val="000000"/>
              </w:rPr>
            </w:pPr>
            <w:r>
              <w:rPr>
                <w:color w:val="000000"/>
              </w:rPr>
              <w:t>UC 008</w:t>
            </w:r>
          </w:p>
        </w:tc>
      </w:tr>
      <w:tr w:rsidR="00D37FB1" w:rsidRPr="00A9702A" w14:paraId="13E81E84" w14:textId="77777777" w:rsidTr="00DF79E2">
        <w:trPr>
          <w:tblCellSpacing w:w="0" w:type="dxa"/>
        </w:trPr>
        <w:tc>
          <w:tcPr>
            <w:tcW w:w="1987" w:type="dxa"/>
            <w:tcMar>
              <w:top w:w="0" w:type="dxa"/>
              <w:left w:w="108" w:type="dxa"/>
              <w:bottom w:w="0" w:type="dxa"/>
              <w:right w:w="0" w:type="dxa"/>
            </w:tcMar>
            <w:hideMark/>
          </w:tcPr>
          <w:p w14:paraId="038064FA" w14:textId="77777777" w:rsidR="00D37FB1" w:rsidRPr="00A9702A" w:rsidRDefault="00D37FB1" w:rsidP="00DF79E2">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6FAE7C6C" w14:textId="77777777" w:rsidR="00D37FB1" w:rsidRPr="00E6061C" w:rsidRDefault="00D37FB1" w:rsidP="00D37FB1">
            <w:pPr>
              <w:pStyle w:val="0-ABNT"/>
              <w:ind w:firstLine="0"/>
              <w:rPr>
                <w:color w:val="000000"/>
                <w:lang w:val="pt-BR"/>
              </w:rPr>
            </w:pPr>
            <w:r w:rsidRPr="00E6061C">
              <w:rPr>
                <w:color w:val="000000"/>
                <w:lang w:val="pt-BR"/>
              </w:rPr>
              <w:t>Este caso de uso tem por objetivo alterar o layout do sistema</w:t>
            </w:r>
          </w:p>
        </w:tc>
      </w:tr>
      <w:tr w:rsidR="00D37FB1" w:rsidRPr="00A9702A" w14:paraId="5AAB6069" w14:textId="77777777" w:rsidTr="00DF79E2">
        <w:trPr>
          <w:tblCellSpacing w:w="0" w:type="dxa"/>
        </w:trPr>
        <w:tc>
          <w:tcPr>
            <w:tcW w:w="1987" w:type="dxa"/>
            <w:tcMar>
              <w:top w:w="0" w:type="dxa"/>
              <w:left w:w="108" w:type="dxa"/>
              <w:bottom w:w="0" w:type="dxa"/>
              <w:right w:w="0" w:type="dxa"/>
            </w:tcMar>
            <w:hideMark/>
          </w:tcPr>
          <w:p w14:paraId="4AE77B5B" w14:textId="77777777" w:rsidR="00D37FB1" w:rsidRPr="00A9702A" w:rsidRDefault="00D37FB1" w:rsidP="00DF79E2">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2D741DE3" w14:textId="77777777" w:rsidR="00D37FB1" w:rsidRPr="00A9702A" w:rsidRDefault="00D37FB1" w:rsidP="00DF79E2">
            <w:pPr>
              <w:pStyle w:val="0-ABNT"/>
              <w:ind w:firstLine="0"/>
              <w:rPr>
                <w:color w:val="000000"/>
              </w:rPr>
            </w:pPr>
            <w:proofErr w:type="spellStart"/>
            <w:r w:rsidRPr="00A9702A">
              <w:rPr>
                <w:color w:val="000000"/>
              </w:rPr>
              <w:t>Usuário</w:t>
            </w:r>
            <w:proofErr w:type="spellEnd"/>
          </w:p>
        </w:tc>
      </w:tr>
      <w:tr w:rsidR="00D37FB1" w:rsidRPr="00A9702A" w14:paraId="22185D8C" w14:textId="77777777" w:rsidTr="00DF79E2">
        <w:trPr>
          <w:tblCellSpacing w:w="0" w:type="dxa"/>
        </w:trPr>
        <w:tc>
          <w:tcPr>
            <w:tcW w:w="1987" w:type="dxa"/>
            <w:tcMar>
              <w:top w:w="0" w:type="dxa"/>
              <w:left w:w="108" w:type="dxa"/>
              <w:bottom w:w="0" w:type="dxa"/>
              <w:right w:w="0" w:type="dxa"/>
            </w:tcMar>
            <w:hideMark/>
          </w:tcPr>
          <w:p w14:paraId="7B9E78E7" w14:textId="77777777" w:rsidR="00D37FB1" w:rsidRPr="00A9702A" w:rsidRDefault="00D37FB1" w:rsidP="00DF79E2">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0991312E" w14:textId="64646DD9" w:rsidR="00D37FB1" w:rsidRPr="00A9702A" w:rsidRDefault="00E43639" w:rsidP="00DF79E2">
            <w:pPr>
              <w:pStyle w:val="0-ABNT"/>
              <w:ind w:firstLine="0"/>
              <w:rPr>
                <w:color w:val="000000"/>
              </w:rPr>
            </w:pPr>
            <w:r>
              <w:rPr>
                <w:color w:val="000000"/>
              </w:rPr>
              <w:t xml:space="preserve">Ter </w:t>
            </w:r>
            <w:proofErr w:type="spellStart"/>
            <w:r>
              <w:rPr>
                <w:color w:val="000000"/>
              </w:rPr>
              <w:t>feito</w:t>
            </w:r>
            <w:proofErr w:type="spellEnd"/>
            <w:r>
              <w:rPr>
                <w:color w:val="000000"/>
              </w:rPr>
              <w:t xml:space="preserve"> login</w:t>
            </w:r>
          </w:p>
        </w:tc>
      </w:tr>
      <w:tr w:rsidR="00D37FB1" w:rsidRPr="00A9702A" w14:paraId="762239FB" w14:textId="77777777" w:rsidTr="00DF79E2">
        <w:trPr>
          <w:tblCellSpacing w:w="0" w:type="dxa"/>
        </w:trPr>
        <w:tc>
          <w:tcPr>
            <w:tcW w:w="1987" w:type="dxa"/>
            <w:tcMar>
              <w:top w:w="0" w:type="dxa"/>
              <w:left w:w="108" w:type="dxa"/>
              <w:bottom w:w="0" w:type="dxa"/>
              <w:right w:w="0" w:type="dxa"/>
            </w:tcMar>
            <w:hideMark/>
          </w:tcPr>
          <w:p w14:paraId="1BC9814E" w14:textId="77777777" w:rsidR="00D37FB1" w:rsidRPr="00A9702A" w:rsidRDefault="00D37FB1" w:rsidP="00DF79E2">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1C723EB7" w14:textId="47502DD7" w:rsidR="00D37FB1" w:rsidRPr="00E6061C" w:rsidRDefault="00D37FB1" w:rsidP="00DF79E2">
            <w:pPr>
              <w:pStyle w:val="0-ABNT"/>
              <w:ind w:firstLine="0"/>
              <w:rPr>
                <w:color w:val="000000"/>
                <w:lang w:val="pt-BR"/>
              </w:rPr>
            </w:pPr>
            <w:r w:rsidRPr="00E6061C">
              <w:rPr>
                <w:color w:val="000000"/>
                <w:lang w:val="pt-BR"/>
              </w:rPr>
              <w:t>1a -O use case inicia quando o usuário seleciona o tipo de layout (</w:t>
            </w:r>
            <w:proofErr w:type="spellStart"/>
            <w:r w:rsidR="003F5C4E">
              <w:rPr>
                <w:color w:val="000000"/>
                <w:lang w:val="pt-BR"/>
              </w:rPr>
              <w:t>dark</w:t>
            </w:r>
            <w:proofErr w:type="spellEnd"/>
            <w:r w:rsidRPr="00E6061C">
              <w:rPr>
                <w:color w:val="000000"/>
                <w:lang w:val="pt-BR"/>
              </w:rPr>
              <w:t xml:space="preserve">, </w:t>
            </w:r>
            <w:r w:rsidR="003F5C4E">
              <w:rPr>
                <w:color w:val="000000"/>
                <w:lang w:val="pt-BR"/>
              </w:rPr>
              <w:t>default</w:t>
            </w:r>
            <w:r w:rsidRPr="00E6061C">
              <w:rPr>
                <w:color w:val="000000"/>
                <w:lang w:val="pt-BR"/>
              </w:rPr>
              <w:t>) que desejar</w:t>
            </w:r>
          </w:p>
          <w:p w14:paraId="65DCC0DA" w14:textId="77777777" w:rsidR="00D37FB1" w:rsidRPr="00E6061C" w:rsidRDefault="00D37FB1" w:rsidP="00DF79E2">
            <w:pPr>
              <w:pStyle w:val="0-ABNT"/>
              <w:ind w:firstLine="0"/>
              <w:rPr>
                <w:color w:val="000000"/>
                <w:lang w:val="pt-BR"/>
              </w:rPr>
            </w:pPr>
            <w:r w:rsidRPr="00E6061C">
              <w:rPr>
                <w:color w:val="000000"/>
                <w:lang w:val="pt-BR"/>
              </w:rPr>
              <w:t xml:space="preserve">2a -O sistema altera a </w:t>
            </w:r>
            <w:r w:rsidR="005A57F2" w:rsidRPr="00E6061C">
              <w:rPr>
                <w:color w:val="000000"/>
                <w:lang w:val="pt-BR"/>
              </w:rPr>
              <w:t>cor de fundo d</w:t>
            </w:r>
            <w:r w:rsidRPr="00E6061C">
              <w:rPr>
                <w:color w:val="000000"/>
                <w:lang w:val="pt-BR"/>
              </w:rPr>
              <w:t>o s</w:t>
            </w:r>
            <w:r w:rsidR="005A57F2" w:rsidRPr="00E6061C">
              <w:rPr>
                <w:color w:val="000000"/>
                <w:lang w:val="pt-BR"/>
              </w:rPr>
              <w:t>istema</w:t>
            </w:r>
          </w:p>
          <w:p w14:paraId="60DF6B3F" w14:textId="77777777" w:rsidR="00D37FB1" w:rsidRPr="00E6061C" w:rsidRDefault="00D37FB1" w:rsidP="00DF79E2">
            <w:pPr>
              <w:pStyle w:val="0-ABNT"/>
              <w:ind w:firstLine="0"/>
              <w:rPr>
                <w:color w:val="000000"/>
                <w:lang w:val="pt-BR"/>
              </w:rPr>
            </w:pPr>
            <w:r w:rsidRPr="00E6061C">
              <w:rPr>
                <w:color w:val="000000"/>
                <w:lang w:val="pt-BR"/>
              </w:rPr>
              <w:t>3a -O sistema encerra a operação</w:t>
            </w:r>
          </w:p>
        </w:tc>
      </w:tr>
      <w:tr w:rsidR="00D37FB1" w:rsidRPr="00A9702A" w14:paraId="3D72381B" w14:textId="77777777" w:rsidTr="00DF79E2">
        <w:trPr>
          <w:tblCellSpacing w:w="0" w:type="dxa"/>
        </w:trPr>
        <w:tc>
          <w:tcPr>
            <w:tcW w:w="1987" w:type="dxa"/>
            <w:tcMar>
              <w:top w:w="0" w:type="dxa"/>
              <w:left w:w="108" w:type="dxa"/>
              <w:bottom w:w="0" w:type="dxa"/>
              <w:right w:w="0" w:type="dxa"/>
            </w:tcMar>
            <w:hideMark/>
          </w:tcPr>
          <w:p w14:paraId="1A175A2E" w14:textId="77777777" w:rsidR="00D37FB1" w:rsidRPr="00A9702A" w:rsidRDefault="00D37FB1" w:rsidP="00DF79E2">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0CEB6444" w14:textId="77777777" w:rsidR="00D37FB1" w:rsidRPr="00A9702A" w:rsidRDefault="00D37FB1" w:rsidP="00DF79E2">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D37FB1" w:rsidRPr="00A9702A" w14:paraId="37E9F44C" w14:textId="77777777" w:rsidTr="00DF79E2">
        <w:trPr>
          <w:tblCellSpacing w:w="0" w:type="dxa"/>
        </w:trPr>
        <w:tc>
          <w:tcPr>
            <w:tcW w:w="1987" w:type="dxa"/>
            <w:tcMar>
              <w:top w:w="0" w:type="dxa"/>
              <w:left w:w="108" w:type="dxa"/>
              <w:bottom w:w="0" w:type="dxa"/>
              <w:right w:w="0" w:type="dxa"/>
            </w:tcMar>
            <w:hideMark/>
          </w:tcPr>
          <w:p w14:paraId="61DF2E83" w14:textId="77777777" w:rsidR="00D37FB1" w:rsidRPr="00A9702A" w:rsidRDefault="00D37FB1" w:rsidP="00DF79E2">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4A08351A" w14:textId="77777777" w:rsidR="00D37FB1" w:rsidRPr="00E6061C" w:rsidRDefault="00D37FB1" w:rsidP="00DF79E2">
            <w:pPr>
              <w:pStyle w:val="0-ABNT"/>
              <w:ind w:firstLine="0"/>
              <w:rPr>
                <w:color w:val="000000"/>
                <w:lang w:val="pt-BR"/>
              </w:rPr>
            </w:pPr>
            <w:r w:rsidRPr="00E6061C">
              <w:rPr>
                <w:color w:val="000000"/>
                <w:lang w:val="pt-BR"/>
              </w:rPr>
              <w:t>*a – Em qualquer momento o usuário pode sair do sistema</w:t>
            </w:r>
          </w:p>
        </w:tc>
      </w:tr>
      <w:tr w:rsidR="00D37FB1" w:rsidRPr="00A9702A" w14:paraId="56712495" w14:textId="77777777" w:rsidTr="00DF79E2">
        <w:trPr>
          <w:tblCellSpacing w:w="0" w:type="dxa"/>
        </w:trPr>
        <w:tc>
          <w:tcPr>
            <w:tcW w:w="1987" w:type="dxa"/>
            <w:tcMar>
              <w:top w:w="0" w:type="dxa"/>
              <w:left w:w="108" w:type="dxa"/>
              <w:bottom w:w="0" w:type="dxa"/>
              <w:right w:w="0" w:type="dxa"/>
            </w:tcMar>
            <w:hideMark/>
          </w:tcPr>
          <w:p w14:paraId="254DD6E3" w14:textId="77777777" w:rsidR="00D37FB1" w:rsidRPr="00A9702A" w:rsidRDefault="00D37FB1" w:rsidP="00DF79E2">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36397CAF" w14:textId="29DDD7A8" w:rsidR="00D37FB1"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D37FB1" w:rsidRPr="00A9702A" w14:paraId="26DD46AA" w14:textId="77777777" w:rsidTr="00DF79E2">
        <w:trPr>
          <w:tblCellSpacing w:w="0" w:type="dxa"/>
        </w:trPr>
        <w:tc>
          <w:tcPr>
            <w:tcW w:w="1987" w:type="dxa"/>
            <w:tcMar>
              <w:top w:w="0" w:type="dxa"/>
              <w:left w:w="108" w:type="dxa"/>
              <w:bottom w:w="0" w:type="dxa"/>
              <w:right w:w="0" w:type="dxa"/>
            </w:tcMar>
            <w:hideMark/>
          </w:tcPr>
          <w:p w14:paraId="4D954E41" w14:textId="77777777" w:rsidR="00D37FB1" w:rsidRPr="00A9702A" w:rsidRDefault="00D37FB1" w:rsidP="00DF79E2">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73E8038E" w14:textId="1CC36625" w:rsidR="00D37FB1" w:rsidRPr="00A9702A" w:rsidRDefault="00C749CB" w:rsidP="00C749CB">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11ECA6C7" w14:textId="77777777" w:rsidR="00D11D87" w:rsidRDefault="00D11D87" w:rsidP="00446C3F">
      <w:pPr>
        <w:pStyle w:val="0-ABNT"/>
        <w:ind w:firstLine="0"/>
      </w:pPr>
    </w:p>
    <w:p w14:paraId="1338AC65" w14:textId="77777777" w:rsidR="00352328" w:rsidRDefault="00352328" w:rsidP="00352328">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A9702A" w14:paraId="5C3D8173" w14:textId="77777777" w:rsidTr="004A5908">
        <w:trPr>
          <w:tblCellSpacing w:w="0" w:type="dxa"/>
        </w:trPr>
        <w:tc>
          <w:tcPr>
            <w:tcW w:w="8931" w:type="dxa"/>
            <w:gridSpan w:val="2"/>
            <w:tcMar>
              <w:top w:w="0" w:type="dxa"/>
              <w:left w:w="108" w:type="dxa"/>
              <w:bottom w:w="0" w:type="dxa"/>
              <w:right w:w="108" w:type="dxa"/>
            </w:tcMar>
            <w:hideMark/>
          </w:tcPr>
          <w:p w14:paraId="003A6B92" w14:textId="7F98E295" w:rsidR="00352328" w:rsidRPr="00E6061C" w:rsidRDefault="00352328" w:rsidP="00352328">
            <w:pPr>
              <w:pStyle w:val="0-ABNT"/>
              <w:jc w:val="center"/>
              <w:rPr>
                <w:color w:val="000000"/>
                <w:lang w:val="pt-BR"/>
              </w:rPr>
            </w:pPr>
            <w:r w:rsidRPr="00E6061C">
              <w:rPr>
                <w:b/>
                <w:bCs/>
                <w:color w:val="000000"/>
                <w:lang w:val="pt-BR"/>
              </w:rPr>
              <w:t xml:space="preserve">Caso de Uso – </w:t>
            </w:r>
            <w:r>
              <w:rPr>
                <w:b/>
                <w:bCs/>
                <w:color w:val="000000"/>
                <w:lang w:val="pt-BR"/>
              </w:rPr>
              <w:t>Inserir</w:t>
            </w:r>
            <w:r w:rsidRPr="00E6061C">
              <w:rPr>
                <w:b/>
                <w:bCs/>
                <w:color w:val="000000"/>
                <w:lang w:val="pt-BR"/>
              </w:rPr>
              <w:t xml:space="preserve"> </w:t>
            </w:r>
            <w:r>
              <w:rPr>
                <w:b/>
                <w:bCs/>
                <w:color w:val="000000"/>
                <w:lang w:val="pt-BR"/>
              </w:rPr>
              <w:t>Usuário</w:t>
            </w:r>
          </w:p>
        </w:tc>
      </w:tr>
      <w:tr w:rsidR="00352328" w:rsidRPr="00A9702A" w14:paraId="7305CA0F" w14:textId="77777777" w:rsidTr="004A5908">
        <w:trPr>
          <w:trHeight w:val="382"/>
          <w:tblCellSpacing w:w="0" w:type="dxa"/>
        </w:trPr>
        <w:tc>
          <w:tcPr>
            <w:tcW w:w="1987" w:type="dxa"/>
            <w:tcMar>
              <w:top w:w="0" w:type="dxa"/>
              <w:left w:w="108" w:type="dxa"/>
              <w:bottom w:w="0" w:type="dxa"/>
              <w:right w:w="0" w:type="dxa"/>
            </w:tcMar>
            <w:hideMark/>
          </w:tcPr>
          <w:p w14:paraId="3E9C0892" w14:textId="77777777" w:rsidR="00352328" w:rsidRPr="00A9702A" w:rsidRDefault="00352328" w:rsidP="004A5908">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0301B191" w14:textId="6297F59F" w:rsidR="00352328" w:rsidRPr="00A9702A" w:rsidRDefault="00352328" w:rsidP="004A5908">
            <w:pPr>
              <w:pStyle w:val="0-ABNT"/>
              <w:ind w:firstLine="0"/>
              <w:rPr>
                <w:color w:val="000000"/>
              </w:rPr>
            </w:pPr>
            <w:r>
              <w:rPr>
                <w:color w:val="000000"/>
              </w:rPr>
              <w:t>UC 009</w:t>
            </w:r>
          </w:p>
        </w:tc>
      </w:tr>
      <w:tr w:rsidR="00352328" w:rsidRPr="00A9702A" w14:paraId="386A2C03" w14:textId="77777777" w:rsidTr="004A5908">
        <w:trPr>
          <w:tblCellSpacing w:w="0" w:type="dxa"/>
        </w:trPr>
        <w:tc>
          <w:tcPr>
            <w:tcW w:w="1987" w:type="dxa"/>
            <w:tcMar>
              <w:top w:w="0" w:type="dxa"/>
              <w:left w:w="108" w:type="dxa"/>
              <w:bottom w:w="0" w:type="dxa"/>
              <w:right w:w="0" w:type="dxa"/>
            </w:tcMar>
            <w:hideMark/>
          </w:tcPr>
          <w:p w14:paraId="40259F1B" w14:textId="77777777" w:rsidR="00352328" w:rsidRPr="00A9702A" w:rsidRDefault="00352328" w:rsidP="004A5908">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E55B0BD" w14:textId="462A9C20" w:rsidR="00352328" w:rsidRPr="00E6061C" w:rsidRDefault="00352328" w:rsidP="00EF6355">
            <w:pPr>
              <w:pStyle w:val="0-ABNT"/>
              <w:ind w:firstLine="0"/>
              <w:rPr>
                <w:color w:val="000000"/>
                <w:lang w:val="pt-BR"/>
              </w:rPr>
            </w:pPr>
            <w:r w:rsidRPr="00E6061C">
              <w:rPr>
                <w:color w:val="000000"/>
                <w:lang w:val="pt-BR"/>
              </w:rPr>
              <w:t xml:space="preserve">Este caso de uso tem por objetivo </w:t>
            </w:r>
            <w:r w:rsidR="00EF6355">
              <w:rPr>
                <w:color w:val="000000"/>
                <w:lang w:val="pt-BR"/>
              </w:rPr>
              <w:t>fazer o cadastro de usuários</w:t>
            </w:r>
          </w:p>
        </w:tc>
      </w:tr>
      <w:tr w:rsidR="00352328" w:rsidRPr="00A9702A" w14:paraId="5B4577DA" w14:textId="77777777" w:rsidTr="004A5908">
        <w:trPr>
          <w:tblCellSpacing w:w="0" w:type="dxa"/>
        </w:trPr>
        <w:tc>
          <w:tcPr>
            <w:tcW w:w="1987" w:type="dxa"/>
            <w:tcMar>
              <w:top w:w="0" w:type="dxa"/>
              <w:left w:w="108" w:type="dxa"/>
              <w:bottom w:w="0" w:type="dxa"/>
              <w:right w:w="0" w:type="dxa"/>
            </w:tcMar>
            <w:hideMark/>
          </w:tcPr>
          <w:p w14:paraId="5C27318D" w14:textId="77777777" w:rsidR="00352328" w:rsidRPr="00A9702A" w:rsidRDefault="00352328" w:rsidP="004A5908">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66A4CC7B" w14:textId="77777777" w:rsidR="00352328" w:rsidRPr="00A9702A" w:rsidRDefault="00352328" w:rsidP="004A5908">
            <w:pPr>
              <w:pStyle w:val="0-ABNT"/>
              <w:ind w:firstLine="0"/>
              <w:rPr>
                <w:color w:val="000000"/>
              </w:rPr>
            </w:pPr>
            <w:proofErr w:type="spellStart"/>
            <w:r w:rsidRPr="00A9702A">
              <w:rPr>
                <w:color w:val="000000"/>
              </w:rPr>
              <w:t>Usuário</w:t>
            </w:r>
            <w:proofErr w:type="spellEnd"/>
          </w:p>
        </w:tc>
      </w:tr>
      <w:tr w:rsidR="00352328" w:rsidRPr="00A9702A" w14:paraId="4A6BB688" w14:textId="77777777" w:rsidTr="004A5908">
        <w:trPr>
          <w:tblCellSpacing w:w="0" w:type="dxa"/>
        </w:trPr>
        <w:tc>
          <w:tcPr>
            <w:tcW w:w="1987" w:type="dxa"/>
            <w:tcMar>
              <w:top w:w="0" w:type="dxa"/>
              <w:left w:w="108" w:type="dxa"/>
              <w:bottom w:w="0" w:type="dxa"/>
              <w:right w:w="0" w:type="dxa"/>
            </w:tcMar>
            <w:hideMark/>
          </w:tcPr>
          <w:p w14:paraId="1313D8FD" w14:textId="77777777" w:rsidR="00352328" w:rsidRPr="00A9702A" w:rsidRDefault="00352328" w:rsidP="004A5908">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7B781FDF" w14:textId="1B76A6AF" w:rsidR="00352328" w:rsidRPr="00A9702A" w:rsidRDefault="00C749CB" w:rsidP="004A5908">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352328" w:rsidRPr="00A9702A" w14:paraId="28F75347" w14:textId="77777777" w:rsidTr="004A5908">
        <w:trPr>
          <w:tblCellSpacing w:w="0" w:type="dxa"/>
        </w:trPr>
        <w:tc>
          <w:tcPr>
            <w:tcW w:w="1987" w:type="dxa"/>
            <w:tcMar>
              <w:top w:w="0" w:type="dxa"/>
              <w:left w:w="108" w:type="dxa"/>
              <w:bottom w:w="0" w:type="dxa"/>
              <w:right w:w="0" w:type="dxa"/>
            </w:tcMar>
            <w:hideMark/>
          </w:tcPr>
          <w:p w14:paraId="21465773"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2959AAA" w14:textId="2FAD79D6" w:rsidR="00352328" w:rsidRPr="00E6061C" w:rsidRDefault="00352328" w:rsidP="004A5908">
            <w:pPr>
              <w:pStyle w:val="0-ABNT"/>
              <w:ind w:firstLine="0"/>
              <w:rPr>
                <w:color w:val="000000"/>
                <w:lang w:val="pt-BR"/>
              </w:rPr>
            </w:pPr>
            <w:r w:rsidRPr="00E6061C">
              <w:rPr>
                <w:color w:val="000000"/>
                <w:lang w:val="pt-BR"/>
              </w:rPr>
              <w:t xml:space="preserve">1a -O use case inicia quando o usuário seleciona </w:t>
            </w:r>
            <w:r w:rsidR="00C95EA2">
              <w:rPr>
                <w:color w:val="000000"/>
                <w:lang w:val="pt-BR"/>
              </w:rPr>
              <w:t>criar conta</w:t>
            </w:r>
          </w:p>
          <w:p w14:paraId="3A997C1A" w14:textId="5FE1A728" w:rsidR="00C95EA2" w:rsidRPr="00E6061C" w:rsidRDefault="00C95EA2" w:rsidP="004A5908">
            <w:pPr>
              <w:pStyle w:val="0-ABNT"/>
              <w:ind w:firstLine="0"/>
              <w:rPr>
                <w:color w:val="000000"/>
                <w:lang w:val="pt-BR"/>
              </w:rPr>
            </w:pPr>
            <w:r>
              <w:rPr>
                <w:color w:val="000000"/>
                <w:lang w:val="pt-BR"/>
              </w:rPr>
              <w:t xml:space="preserve">2a -O sistema abri um formulário com a seguinte descrição: nome, </w:t>
            </w:r>
            <w:r w:rsidR="00C749CB">
              <w:rPr>
                <w:color w:val="000000"/>
                <w:lang w:val="pt-BR"/>
              </w:rPr>
              <w:t>e-mail</w:t>
            </w:r>
            <w:r>
              <w:rPr>
                <w:color w:val="000000"/>
                <w:lang w:val="pt-BR"/>
              </w:rPr>
              <w:t xml:space="preserve">, </w:t>
            </w:r>
            <w:r w:rsidR="00FA7C5C">
              <w:rPr>
                <w:color w:val="000000"/>
                <w:lang w:val="pt-BR"/>
              </w:rPr>
              <w:t>usuário</w:t>
            </w:r>
            <w:r>
              <w:rPr>
                <w:color w:val="000000"/>
                <w:lang w:val="pt-BR"/>
              </w:rPr>
              <w:t xml:space="preserve"> e senha</w:t>
            </w:r>
          </w:p>
          <w:p w14:paraId="2F1350BA" w14:textId="77777777" w:rsidR="00352328" w:rsidRDefault="00C95EA2" w:rsidP="00C95EA2">
            <w:pPr>
              <w:pStyle w:val="0-ABNT"/>
              <w:ind w:firstLine="0"/>
              <w:rPr>
                <w:color w:val="000000"/>
                <w:lang w:val="pt-BR"/>
              </w:rPr>
            </w:pPr>
            <w:r>
              <w:rPr>
                <w:color w:val="000000"/>
                <w:lang w:val="pt-BR"/>
              </w:rPr>
              <w:t>3a -O usuário informa os campos</w:t>
            </w:r>
          </w:p>
          <w:p w14:paraId="7BC8F2C5" w14:textId="77777777" w:rsidR="00C95EA2" w:rsidRDefault="00C95EA2" w:rsidP="00C95EA2">
            <w:pPr>
              <w:pStyle w:val="0-ABNT"/>
              <w:ind w:firstLine="0"/>
              <w:rPr>
                <w:color w:val="000000"/>
                <w:lang w:val="pt-BR"/>
              </w:rPr>
            </w:pPr>
            <w:r>
              <w:rPr>
                <w:color w:val="000000"/>
                <w:lang w:val="pt-BR"/>
              </w:rPr>
              <w:t>4a – O sistema efetua o cadastro do usuário</w:t>
            </w:r>
          </w:p>
          <w:p w14:paraId="260BACF7" w14:textId="6819528B" w:rsidR="00C95EA2" w:rsidRPr="00E6061C" w:rsidRDefault="00C95EA2" w:rsidP="00C95EA2">
            <w:pPr>
              <w:pStyle w:val="0-ABNT"/>
              <w:ind w:firstLine="0"/>
              <w:rPr>
                <w:color w:val="000000"/>
                <w:lang w:val="pt-BR"/>
              </w:rPr>
            </w:pPr>
            <w:r>
              <w:rPr>
                <w:color w:val="000000"/>
                <w:lang w:val="pt-BR"/>
              </w:rPr>
              <w:t>5a – O sistema encerra a operação</w:t>
            </w:r>
          </w:p>
        </w:tc>
      </w:tr>
      <w:tr w:rsidR="00352328" w:rsidRPr="00A9702A" w14:paraId="7747BA6B" w14:textId="77777777" w:rsidTr="004A5908">
        <w:trPr>
          <w:tblCellSpacing w:w="0" w:type="dxa"/>
        </w:trPr>
        <w:tc>
          <w:tcPr>
            <w:tcW w:w="1987" w:type="dxa"/>
            <w:tcMar>
              <w:top w:w="0" w:type="dxa"/>
              <w:left w:w="108" w:type="dxa"/>
              <w:bottom w:w="0" w:type="dxa"/>
              <w:right w:w="0" w:type="dxa"/>
            </w:tcMar>
            <w:hideMark/>
          </w:tcPr>
          <w:p w14:paraId="33429293" w14:textId="130CB1F6" w:rsidR="00352328" w:rsidRPr="00A9702A" w:rsidRDefault="00352328" w:rsidP="004A5908">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1BFDEBB2" w14:textId="77777777" w:rsidR="00352328" w:rsidRPr="00A9702A" w:rsidRDefault="00352328" w:rsidP="004A5908">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352328" w:rsidRPr="00A9702A" w14:paraId="22CF3A67" w14:textId="77777777" w:rsidTr="004A5908">
        <w:trPr>
          <w:tblCellSpacing w:w="0" w:type="dxa"/>
        </w:trPr>
        <w:tc>
          <w:tcPr>
            <w:tcW w:w="1987" w:type="dxa"/>
            <w:tcMar>
              <w:top w:w="0" w:type="dxa"/>
              <w:left w:w="108" w:type="dxa"/>
              <w:bottom w:w="0" w:type="dxa"/>
              <w:right w:w="0" w:type="dxa"/>
            </w:tcMar>
            <w:hideMark/>
          </w:tcPr>
          <w:p w14:paraId="15C781E7"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72856776" w14:textId="77777777" w:rsidR="00352328" w:rsidRDefault="00352328" w:rsidP="004A5908">
            <w:pPr>
              <w:pStyle w:val="0-ABNT"/>
              <w:ind w:firstLine="0"/>
              <w:rPr>
                <w:color w:val="000000"/>
                <w:lang w:val="pt-BR"/>
              </w:rPr>
            </w:pPr>
            <w:r w:rsidRPr="00E6061C">
              <w:rPr>
                <w:color w:val="000000"/>
                <w:lang w:val="pt-BR"/>
              </w:rPr>
              <w:t>*a – Em qualquer momento o usuário pode sair do sistema</w:t>
            </w:r>
          </w:p>
          <w:p w14:paraId="3E69445E" w14:textId="77777777" w:rsidR="009E0362" w:rsidRDefault="009E0362" w:rsidP="004A5908">
            <w:pPr>
              <w:pStyle w:val="0-ABNT"/>
              <w:ind w:firstLine="0"/>
              <w:rPr>
                <w:color w:val="000000"/>
                <w:lang w:val="pt-BR"/>
              </w:rPr>
            </w:pPr>
            <w:r>
              <w:rPr>
                <w:color w:val="000000"/>
                <w:lang w:val="pt-BR"/>
              </w:rPr>
              <w:t>6a Não preencher os campos</w:t>
            </w:r>
          </w:p>
          <w:p w14:paraId="21CF251B" w14:textId="76E7995E" w:rsidR="009E0362" w:rsidRPr="00E6061C" w:rsidRDefault="009E0362" w:rsidP="004A5908">
            <w:pPr>
              <w:pStyle w:val="0-ABNT"/>
              <w:ind w:firstLine="0"/>
              <w:rPr>
                <w:color w:val="000000"/>
                <w:lang w:val="pt-BR"/>
              </w:rPr>
            </w:pPr>
            <w:r>
              <w:rPr>
                <w:color w:val="000000"/>
                <w:lang w:val="pt-BR"/>
              </w:rPr>
              <w:lastRenderedPageBreak/>
              <w:t>6a.1 Aparecerá uma mensagem na tela informando o usuário que deve preencher determinado campo.</w:t>
            </w:r>
          </w:p>
        </w:tc>
      </w:tr>
      <w:tr w:rsidR="00352328" w:rsidRPr="00A9702A" w14:paraId="575B8067" w14:textId="77777777" w:rsidTr="004A5908">
        <w:trPr>
          <w:tblCellSpacing w:w="0" w:type="dxa"/>
        </w:trPr>
        <w:tc>
          <w:tcPr>
            <w:tcW w:w="1987" w:type="dxa"/>
            <w:tcMar>
              <w:top w:w="0" w:type="dxa"/>
              <w:left w:w="108" w:type="dxa"/>
              <w:bottom w:w="0" w:type="dxa"/>
              <w:right w:w="0" w:type="dxa"/>
            </w:tcMar>
            <w:hideMark/>
          </w:tcPr>
          <w:p w14:paraId="030040BD" w14:textId="77777777" w:rsidR="00352328" w:rsidRPr="00A9702A" w:rsidRDefault="00352328" w:rsidP="004A5908">
            <w:pPr>
              <w:pStyle w:val="0-ABNT"/>
              <w:ind w:firstLine="0"/>
              <w:jc w:val="center"/>
              <w:rPr>
                <w:color w:val="000000"/>
              </w:rPr>
            </w:pPr>
            <w:proofErr w:type="spellStart"/>
            <w:r w:rsidRPr="00A9702A">
              <w:rPr>
                <w:b/>
                <w:bCs/>
                <w:color w:val="000000"/>
              </w:rPr>
              <w:lastRenderedPageBreak/>
              <w:t>Inclusão</w:t>
            </w:r>
            <w:proofErr w:type="spellEnd"/>
          </w:p>
        </w:tc>
        <w:tc>
          <w:tcPr>
            <w:tcW w:w="6944" w:type="dxa"/>
            <w:tcMar>
              <w:top w:w="0" w:type="dxa"/>
              <w:left w:w="108" w:type="dxa"/>
              <w:bottom w:w="0" w:type="dxa"/>
              <w:right w:w="108" w:type="dxa"/>
            </w:tcMar>
            <w:hideMark/>
          </w:tcPr>
          <w:p w14:paraId="3BC0326E" w14:textId="44A80907" w:rsidR="00352328" w:rsidRPr="00A9702A" w:rsidRDefault="009E0362" w:rsidP="009E0362">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352328" w:rsidRPr="00A9702A" w14:paraId="519960A9" w14:textId="77777777" w:rsidTr="004A5908">
        <w:trPr>
          <w:tblCellSpacing w:w="0" w:type="dxa"/>
        </w:trPr>
        <w:tc>
          <w:tcPr>
            <w:tcW w:w="1987" w:type="dxa"/>
            <w:tcMar>
              <w:top w:w="0" w:type="dxa"/>
              <w:left w:w="108" w:type="dxa"/>
              <w:bottom w:w="0" w:type="dxa"/>
              <w:right w:w="0" w:type="dxa"/>
            </w:tcMar>
            <w:hideMark/>
          </w:tcPr>
          <w:p w14:paraId="6C59C31C" w14:textId="77777777" w:rsidR="00352328" w:rsidRPr="00A9702A" w:rsidRDefault="00352328" w:rsidP="004A5908">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4A9F0541" w14:textId="33B5646A" w:rsidR="00352328" w:rsidRPr="00A9702A" w:rsidRDefault="009E0362" w:rsidP="009E0362">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7AB6C9CC" w14:textId="77777777" w:rsidR="00352328" w:rsidRDefault="00352328" w:rsidP="00352328">
      <w:pPr>
        <w:pStyle w:val="0-ABNT"/>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352328" w:rsidRPr="00A9702A" w14:paraId="32E97C2D" w14:textId="77777777" w:rsidTr="004A5908">
        <w:trPr>
          <w:tblCellSpacing w:w="0" w:type="dxa"/>
        </w:trPr>
        <w:tc>
          <w:tcPr>
            <w:tcW w:w="8931" w:type="dxa"/>
            <w:gridSpan w:val="2"/>
            <w:tcMar>
              <w:top w:w="0" w:type="dxa"/>
              <w:left w:w="108" w:type="dxa"/>
              <w:bottom w:w="0" w:type="dxa"/>
              <w:right w:w="108" w:type="dxa"/>
            </w:tcMar>
            <w:hideMark/>
          </w:tcPr>
          <w:p w14:paraId="51688CAC" w14:textId="0DDF3858" w:rsidR="00352328" w:rsidRPr="00E6061C" w:rsidRDefault="00352328" w:rsidP="00352328">
            <w:pPr>
              <w:pStyle w:val="0-ABNT"/>
              <w:jc w:val="center"/>
              <w:rPr>
                <w:color w:val="000000"/>
                <w:lang w:val="pt-BR"/>
              </w:rPr>
            </w:pPr>
            <w:r w:rsidRPr="00E6061C">
              <w:rPr>
                <w:b/>
                <w:bCs/>
                <w:color w:val="000000"/>
                <w:lang w:val="pt-BR"/>
              </w:rPr>
              <w:t xml:space="preserve">Caso de Uso – Alterar </w:t>
            </w:r>
            <w:r>
              <w:rPr>
                <w:b/>
                <w:bCs/>
                <w:color w:val="000000"/>
                <w:lang w:val="pt-BR"/>
              </w:rPr>
              <w:t>Senha</w:t>
            </w:r>
          </w:p>
        </w:tc>
      </w:tr>
      <w:tr w:rsidR="00352328" w:rsidRPr="00A9702A" w14:paraId="13ADE0D2" w14:textId="77777777" w:rsidTr="004A5908">
        <w:trPr>
          <w:trHeight w:val="382"/>
          <w:tblCellSpacing w:w="0" w:type="dxa"/>
        </w:trPr>
        <w:tc>
          <w:tcPr>
            <w:tcW w:w="1987" w:type="dxa"/>
            <w:tcMar>
              <w:top w:w="0" w:type="dxa"/>
              <w:left w:w="108" w:type="dxa"/>
              <w:bottom w:w="0" w:type="dxa"/>
              <w:right w:w="0" w:type="dxa"/>
            </w:tcMar>
            <w:hideMark/>
          </w:tcPr>
          <w:p w14:paraId="424D8E15" w14:textId="77777777" w:rsidR="00352328" w:rsidRPr="00A9702A" w:rsidRDefault="00352328" w:rsidP="004A5908">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34509D43" w14:textId="0FA12BAC" w:rsidR="00352328" w:rsidRPr="00A9702A" w:rsidRDefault="00352328" w:rsidP="004A5908">
            <w:pPr>
              <w:pStyle w:val="0-ABNT"/>
              <w:ind w:firstLine="0"/>
              <w:rPr>
                <w:color w:val="000000"/>
              </w:rPr>
            </w:pPr>
            <w:r>
              <w:rPr>
                <w:color w:val="000000"/>
              </w:rPr>
              <w:t>UC 010</w:t>
            </w:r>
          </w:p>
        </w:tc>
      </w:tr>
      <w:tr w:rsidR="00352328" w:rsidRPr="00A9702A" w14:paraId="1E991C0B" w14:textId="77777777" w:rsidTr="004A5908">
        <w:trPr>
          <w:tblCellSpacing w:w="0" w:type="dxa"/>
        </w:trPr>
        <w:tc>
          <w:tcPr>
            <w:tcW w:w="1987" w:type="dxa"/>
            <w:tcMar>
              <w:top w:w="0" w:type="dxa"/>
              <w:left w:w="108" w:type="dxa"/>
              <w:bottom w:w="0" w:type="dxa"/>
              <w:right w:w="0" w:type="dxa"/>
            </w:tcMar>
            <w:hideMark/>
          </w:tcPr>
          <w:p w14:paraId="109684BA" w14:textId="77777777" w:rsidR="00352328" w:rsidRPr="00A9702A" w:rsidRDefault="00352328" w:rsidP="004A5908">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796E7C07" w14:textId="7BE7FBDE" w:rsidR="00352328" w:rsidRPr="00E6061C" w:rsidRDefault="00352328" w:rsidP="00352328">
            <w:pPr>
              <w:pStyle w:val="0-ABNT"/>
              <w:ind w:firstLine="0"/>
              <w:rPr>
                <w:color w:val="000000"/>
                <w:lang w:val="pt-BR"/>
              </w:rPr>
            </w:pPr>
            <w:r w:rsidRPr="00E6061C">
              <w:rPr>
                <w:color w:val="000000"/>
                <w:lang w:val="pt-BR"/>
              </w:rPr>
              <w:t xml:space="preserve">Este caso de uso tem por objetivo alterar </w:t>
            </w:r>
            <w:r>
              <w:rPr>
                <w:color w:val="000000"/>
                <w:lang w:val="pt-BR"/>
              </w:rPr>
              <w:t>a senha do us</w:t>
            </w:r>
            <w:r w:rsidR="009E0362">
              <w:rPr>
                <w:color w:val="000000"/>
                <w:lang w:val="pt-BR"/>
              </w:rPr>
              <w:t>u</w:t>
            </w:r>
            <w:r>
              <w:rPr>
                <w:color w:val="000000"/>
                <w:lang w:val="pt-BR"/>
              </w:rPr>
              <w:t>ário</w:t>
            </w:r>
          </w:p>
        </w:tc>
      </w:tr>
      <w:tr w:rsidR="00352328" w:rsidRPr="00A9702A" w14:paraId="6351224B" w14:textId="77777777" w:rsidTr="004A5908">
        <w:trPr>
          <w:tblCellSpacing w:w="0" w:type="dxa"/>
        </w:trPr>
        <w:tc>
          <w:tcPr>
            <w:tcW w:w="1987" w:type="dxa"/>
            <w:tcMar>
              <w:top w:w="0" w:type="dxa"/>
              <w:left w:w="108" w:type="dxa"/>
              <w:bottom w:w="0" w:type="dxa"/>
              <w:right w:w="0" w:type="dxa"/>
            </w:tcMar>
            <w:hideMark/>
          </w:tcPr>
          <w:p w14:paraId="72D5A371" w14:textId="77777777" w:rsidR="00352328" w:rsidRPr="00A9702A" w:rsidRDefault="00352328" w:rsidP="004A5908">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08EC10E7" w14:textId="77777777" w:rsidR="00352328" w:rsidRPr="00A9702A" w:rsidRDefault="00352328" w:rsidP="004A5908">
            <w:pPr>
              <w:pStyle w:val="0-ABNT"/>
              <w:ind w:firstLine="0"/>
              <w:rPr>
                <w:color w:val="000000"/>
              </w:rPr>
            </w:pPr>
            <w:proofErr w:type="spellStart"/>
            <w:r w:rsidRPr="00A9702A">
              <w:rPr>
                <w:color w:val="000000"/>
              </w:rPr>
              <w:t>Usuário</w:t>
            </w:r>
            <w:proofErr w:type="spellEnd"/>
          </w:p>
        </w:tc>
      </w:tr>
      <w:tr w:rsidR="00352328" w:rsidRPr="00A9702A" w14:paraId="12AC8D02" w14:textId="77777777" w:rsidTr="004A5908">
        <w:trPr>
          <w:tblCellSpacing w:w="0" w:type="dxa"/>
        </w:trPr>
        <w:tc>
          <w:tcPr>
            <w:tcW w:w="1987" w:type="dxa"/>
            <w:tcMar>
              <w:top w:w="0" w:type="dxa"/>
              <w:left w:w="108" w:type="dxa"/>
              <w:bottom w:w="0" w:type="dxa"/>
              <w:right w:w="0" w:type="dxa"/>
            </w:tcMar>
            <w:hideMark/>
          </w:tcPr>
          <w:p w14:paraId="3A9D6FD0" w14:textId="77777777" w:rsidR="00352328" w:rsidRPr="00A9702A" w:rsidRDefault="00352328" w:rsidP="004A5908">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44D74CDD" w14:textId="0DB67008" w:rsidR="00352328" w:rsidRPr="00431A59" w:rsidRDefault="00352328" w:rsidP="004A5908">
            <w:pPr>
              <w:pStyle w:val="0-ABNT"/>
              <w:ind w:firstLine="0"/>
              <w:rPr>
                <w:color w:val="000000"/>
                <w:lang w:val="pt-BR"/>
              </w:rPr>
            </w:pPr>
            <w:r w:rsidRPr="00431A59">
              <w:rPr>
                <w:color w:val="000000"/>
                <w:lang w:val="pt-BR"/>
              </w:rPr>
              <w:t>Ter feito cadastrado de usuário e inserido e</w:t>
            </w:r>
            <w:r w:rsidR="009E0362">
              <w:rPr>
                <w:color w:val="000000"/>
                <w:lang w:val="pt-BR"/>
              </w:rPr>
              <w:t>-</w:t>
            </w:r>
            <w:r w:rsidRPr="00431A59">
              <w:rPr>
                <w:color w:val="000000"/>
                <w:lang w:val="pt-BR"/>
              </w:rPr>
              <w:t>mail válido.</w:t>
            </w:r>
          </w:p>
        </w:tc>
      </w:tr>
      <w:tr w:rsidR="00352328" w:rsidRPr="00A9702A" w14:paraId="556EFEA1" w14:textId="77777777" w:rsidTr="004A5908">
        <w:trPr>
          <w:tblCellSpacing w:w="0" w:type="dxa"/>
        </w:trPr>
        <w:tc>
          <w:tcPr>
            <w:tcW w:w="1987" w:type="dxa"/>
            <w:tcMar>
              <w:top w:w="0" w:type="dxa"/>
              <w:left w:w="108" w:type="dxa"/>
              <w:bottom w:w="0" w:type="dxa"/>
              <w:right w:w="0" w:type="dxa"/>
            </w:tcMar>
            <w:hideMark/>
          </w:tcPr>
          <w:p w14:paraId="00AA4D96" w14:textId="77777777" w:rsidR="00352328" w:rsidRPr="00A9702A" w:rsidRDefault="00352328" w:rsidP="004A5908">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206F2E63" w14:textId="1AB8C532" w:rsidR="00352328" w:rsidRPr="00E6061C" w:rsidRDefault="00352328" w:rsidP="004A5908">
            <w:pPr>
              <w:pStyle w:val="0-ABNT"/>
              <w:ind w:firstLine="0"/>
              <w:rPr>
                <w:color w:val="000000"/>
                <w:lang w:val="pt-BR"/>
              </w:rPr>
            </w:pPr>
            <w:r w:rsidRPr="00E6061C">
              <w:rPr>
                <w:color w:val="000000"/>
                <w:lang w:val="pt-BR"/>
              </w:rPr>
              <w:t xml:space="preserve">1a -O use case inicia quando o usuário seleciona </w:t>
            </w:r>
            <w:r w:rsidR="00292681">
              <w:rPr>
                <w:color w:val="000000"/>
                <w:lang w:val="pt-BR"/>
              </w:rPr>
              <w:t>esqueci minha senha</w:t>
            </w:r>
          </w:p>
          <w:p w14:paraId="2FDFC05F" w14:textId="2AF4AA77" w:rsidR="00292681" w:rsidRPr="00E6061C" w:rsidRDefault="00292681" w:rsidP="004A5908">
            <w:pPr>
              <w:pStyle w:val="0-ABNT"/>
              <w:ind w:firstLine="0"/>
              <w:rPr>
                <w:color w:val="000000"/>
                <w:lang w:val="pt-BR"/>
              </w:rPr>
            </w:pPr>
            <w:r>
              <w:rPr>
                <w:color w:val="000000"/>
                <w:lang w:val="pt-BR"/>
              </w:rPr>
              <w:t>2a -O sistema abri uma nova tela com o campo de e</w:t>
            </w:r>
            <w:r w:rsidR="009E0362">
              <w:rPr>
                <w:color w:val="000000"/>
                <w:lang w:val="pt-BR"/>
              </w:rPr>
              <w:t>-</w:t>
            </w:r>
            <w:r>
              <w:rPr>
                <w:color w:val="000000"/>
                <w:lang w:val="pt-BR"/>
              </w:rPr>
              <w:t>mail</w:t>
            </w:r>
          </w:p>
          <w:p w14:paraId="70D8F0DD" w14:textId="073C5C9E" w:rsidR="00352328" w:rsidRDefault="00352328" w:rsidP="00292681">
            <w:pPr>
              <w:pStyle w:val="0-ABNT"/>
              <w:ind w:firstLine="0"/>
              <w:rPr>
                <w:color w:val="000000"/>
                <w:lang w:val="pt-BR"/>
              </w:rPr>
            </w:pPr>
            <w:r w:rsidRPr="00E6061C">
              <w:rPr>
                <w:color w:val="000000"/>
                <w:lang w:val="pt-BR"/>
              </w:rPr>
              <w:t xml:space="preserve">3a -O </w:t>
            </w:r>
            <w:r w:rsidR="00292681">
              <w:rPr>
                <w:color w:val="000000"/>
                <w:lang w:val="pt-BR"/>
              </w:rPr>
              <w:t>usuário insere o e</w:t>
            </w:r>
            <w:r w:rsidR="009E0362">
              <w:rPr>
                <w:color w:val="000000"/>
                <w:lang w:val="pt-BR"/>
              </w:rPr>
              <w:t>-</w:t>
            </w:r>
            <w:r w:rsidR="00292681">
              <w:rPr>
                <w:color w:val="000000"/>
                <w:lang w:val="pt-BR"/>
              </w:rPr>
              <w:t xml:space="preserve">mail cadastrado </w:t>
            </w:r>
          </w:p>
          <w:p w14:paraId="0D227056" w14:textId="31B9D485" w:rsidR="00292681" w:rsidRDefault="00292681" w:rsidP="00292681">
            <w:pPr>
              <w:pStyle w:val="0-ABNT"/>
              <w:ind w:firstLine="0"/>
              <w:rPr>
                <w:color w:val="000000"/>
                <w:lang w:val="pt-BR"/>
              </w:rPr>
            </w:pPr>
            <w:r>
              <w:rPr>
                <w:color w:val="000000"/>
                <w:lang w:val="pt-BR"/>
              </w:rPr>
              <w:t>4a – O sistema abri uma nova tela</w:t>
            </w:r>
            <w:r w:rsidR="009E0362">
              <w:rPr>
                <w:color w:val="000000"/>
                <w:lang w:val="pt-BR"/>
              </w:rPr>
              <w:t xml:space="preserve"> </w:t>
            </w:r>
            <w:r>
              <w:rPr>
                <w:color w:val="000000"/>
                <w:lang w:val="pt-BR"/>
              </w:rPr>
              <w:t>com o campo código e nova senha</w:t>
            </w:r>
          </w:p>
          <w:p w14:paraId="4EBFF313" w14:textId="411AB1DB" w:rsidR="00292681" w:rsidRDefault="00292681" w:rsidP="00292681">
            <w:pPr>
              <w:pStyle w:val="0-ABNT"/>
              <w:ind w:firstLine="0"/>
              <w:rPr>
                <w:color w:val="000000"/>
                <w:lang w:val="pt-BR"/>
              </w:rPr>
            </w:pPr>
            <w:r>
              <w:rPr>
                <w:color w:val="000000"/>
                <w:lang w:val="pt-BR"/>
              </w:rPr>
              <w:t>5a – O usuário insere o código enviado pelo e</w:t>
            </w:r>
            <w:r w:rsidR="009E0362">
              <w:rPr>
                <w:color w:val="000000"/>
                <w:lang w:val="pt-BR"/>
              </w:rPr>
              <w:t>-</w:t>
            </w:r>
            <w:r>
              <w:rPr>
                <w:color w:val="000000"/>
                <w:lang w:val="pt-BR"/>
              </w:rPr>
              <w:t>mail e a nova senha</w:t>
            </w:r>
          </w:p>
          <w:p w14:paraId="6D223C44" w14:textId="7B71D7AA" w:rsidR="00292681" w:rsidRPr="00E6061C" w:rsidRDefault="00292681" w:rsidP="00292681">
            <w:pPr>
              <w:pStyle w:val="0-ABNT"/>
              <w:ind w:firstLine="0"/>
              <w:rPr>
                <w:color w:val="000000"/>
                <w:lang w:val="pt-BR"/>
              </w:rPr>
            </w:pPr>
            <w:r>
              <w:rPr>
                <w:color w:val="000000"/>
                <w:lang w:val="pt-BR"/>
              </w:rPr>
              <w:t>6a – O sistema altera a senha do usuário</w:t>
            </w:r>
          </w:p>
        </w:tc>
      </w:tr>
      <w:tr w:rsidR="00352328" w:rsidRPr="00A9702A" w14:paraId="328D7494" w14:textId="77777777" w:rsidTr="004A5908">
        <w:trPr>
          <w:tblCellSpacing w:w="0" w:type="dxa"/>
        </w:trPr>
        <w:tc>
          <w:tcPr>
            <w:tcW w:w="1987" w:type="dxa"/>
            <w:tcMar>
              <w:top w:w="0" w:type="dxa"/>
              <w:left w:w="108" w:type="dxa"/>
              <w:bottom w:w="0" w:type="dxa"/>
              <w:right w:w="0" w:type="dxa"/>
            </w:tcMar>
            <w:hideMark/>
          </w:tcPr>
          <w:p w14:paraId="1E2B3F21" w14:textId="34DCF4DF" w:rsidR="00352328" w:rsidRPr="00A9702A" w:rsidRDefault="00352328" w:rsidP="004A5908">
            <w:pPr>
              <w:pStyle w:val="0-ABNT"/>
              <w:ind w:firstLine="0"/>
              <w:jc w:val="center"/>
              <w:rPr>
                <w:color w:val="000000"/>
              </w:rPr>
            </w:pPr>
            <w:proofErr w:type="spellStart"/>
            <w:r w:rsidRPr="00A9702A">
              <w:rPr>
                <w:b/>
                <w:bCs/>
                <w:color w:val="000000"/>
              </w:rPr>
              <w:t>Pós-condição</w:t>
            </w:r>
            <w:proofErr w:type="spellEnd"/>
          </w:p>
        </w:tc>
        <w:tc>
          <w:tcPr>
            <w:tcW w:w="6944" w:type="dxa"/>
            <w:tcMar>
              <w:top w:w="0" w:type="dxa"/>
              <w:left w:w="108" w:type="dxa"/>
              <w:bottom w:w="0" w:type="dxa"/>
              <w:right w:w="108" w:type="dxa"/>
            </w:tcMar>
            <w:hideMark/>
          </w:tcPr>
          <w:p w14:paraId="7C21AA41" w14:textId="77777777" w:rsidR="00352328" w:rsidRPr="00A9702A" w:rsidRDefault="00352328" w:rsidP="004A5908">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352328" w:rsidRPr="00A9702A" w14:paraId="039E6E29" w14:textId="77777777" w:rsidTr="004A5908">
        <w:trPr>
          <w:tblCellSpacing w:w="0" w:type="dxa"/>
        </w:trPr>
        <w:tc>
          <w:tcPr>
            <w:tcW w:w="1987" w:type="dxa"/>
            <w:tcMar>
              <w:top w:w="0" w:type="dxa"/>
              <w:left w:w="108" w:type="dxa"/>
              <w:bottom w:w="0" w:type="dxa"/>
              <w:right w:w="0" w:type="dxa"/>
            </w:tcMar>
            <w:hideMark/>
          </w:tcPr>
          <w:p w14:paraId="77BE1A11" w14:textId="77777777" w:rsidR="00352328" w:rsidRPr="00A9702A" w:rsidRDefault="00352328" w:rsidP="004A5908">
            <w:pPr>
              <w:pStyle w:val="0-ABNT"/>
              <w:ind w:firstLine="0"/>
              <w:jc w:val="center"/>
              <w:rPr>
                <w:color w:val="000000"/>
              </w:rPr>
            </w:pPr>
            <w:proofErr w:type="spellStart"/>
            <w:r w:rsidRPr="00A9702A">
              <w:rPr>
                <w:b/>
                <w:bCs/>
                <w:color w:val="000000"/>
              </w:rPr>
              <w:lastRenderedPageBreak/>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23E530A9" w14:textId="77777777" w:rsidR="00352328" w:rsidRDefault="00352328" w:rsidP="004A5908">
            <w:pPr>
              <w:pStyle w:val="0-ABNT"/>
              <w:ind w:firstLine="0"/>
              <w:rPr>
                <w:color w:val="000000"/>
                <w:lang w:val="pt-BR"/>
              </w:rPr>
            </w:pPr>
            <w:r w:rsidRPr="00E6061C">
              <w:rPr>
                <w:color w:val="000000"/>
                <w:lang w:val="pt-BR"/>
              </w:rPr>
              <w:t>*a – Em qualquer momento o usuário pode sair do sistema</w:t>
            </w:r>
          </w:p>
          <w:p w14:paraId="081FDB2D" w14:textId="6F6E5D93" w:rsidR="009E0362" w:rsidRDefault="009E0362" w:rsidP="004A5908">
            <w:pPr>
              <w:pStyle w:val="0-ABNT"/>
              <w:ind w:firstLine="0"/>
              <w:rPr>
                <w:color w:val="000000"/>
                <w:lang w:val="pt-BR"/>
              </w:rPr>
            </w:pPr>
            <w:r>
              <w:rPr>
                <w:color w:val="000000"/>
                <w:lang w:val="pt-BR"/>
              </w:rPr>
              <w:t>7a Código não válido</w:t>
            </w:r>
          </w:p>
          <w:p w14:paraId="5DE951C3" w14:textId="77777777" w:rsidR="009E0362" w:rsidRDefault="009E0362" w:rsidP="004A5908">
            <w:pPr>
              <w:pStyle w:val="0-ABNT"/>
              <w:ind w:firstLine="0"/>
              <w:rPr>
                <w:color w:val="000000"/>
                <w:lang w:val="pt-BR"/>
              </w:rPr>
            </w:pPr>
            <w:r>
              <w:rPr>
                <w:color w:val="000000"/>
                <w:lang w:val="pt-BR"/>
              </w:rPr>
              <w:t>7a.1 Sistema apresentará uma mensagem que o código não é aceito</w:t>
            </w:r>
          </w:p>
          <w:p w14:paraId="52FB093E" w14:textId="5359FA6D" w:rsidR="009E0362" w:rsidRPr="00E6061C" w:rsidRDefault="009E0362" w:rsidP="004A5908">
            <w:pPr>
              <w:pStyle w:val="0-ABNT"/>
              <w:ind w:firstLine="0"/>
              <w:rPr>
                <w:color w:val="000000"/>
                <w:lang w:val="pt-BR"/>
              </w:rPr>
            </w:pPr>
            <w:r>
              <w:rPr>
                <w:color w:val="000000"/>
                <w:lang w:val="pt-BR"/>
              </w:rPr>
              <w:t>7a.2 Código é aceito uma única vez.</w:t>
            </w:r>
          </w:p>
        </w:tc>
      </w:tr>
      <w:tr w:rsidR="00352328" w:rsidRPr="00A9702A" w14:paraId="3150FF78" w14:textId="77777777" w:rsidTr="004A5908">
        <w:trPr>
          <w:tblCellSpacing w:w="0" w:type="dxa"/>
        </w:trPr>
        <w:tc>
          <w:tcPr>
            <w:tcW w:w="1987" w:type="dxa"/>
            <w:tcMar>
              <w:top w:w="0" w:type="dxa"/>
              <w:left w:w="108" w:type="dxa"/>
              <w:bottom w:w="0" w:type="dxa"/>
              <w:right w:w="0" w:type="dxa"/>
            </w:tcMar>
            <w:hideMark/>
          </w:tcPr>
          <w:p w14:paraId="6FF4DE2D" w14:textId="77777777" w:rsidR="00352328" w:rsidRPr="00A9702A" w:rsidRDefault="00352328" w:rsidP="004A5908">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1FFC68E6" w14:textId="1CC6E7C1" w:rsidR="00352328" w:rsidRPr="00A9702A" w:rsidRDefault="009E0362" w:rsidP="009E0362">
            <w:pPr>
              <w:pStyle w:val="0-ABNT"/>
              <w:ind w:firstLine="0"/>
              <w:rPr>
                <w:color w:val="000000"/>
              </w:rPr>
            </w:pPr>
            <w:r>
              <w:rPr>
                <w:color w:val="000000"/>
              </w:rPr>
              <w:t>UC011</w:t>
            </w:r>
          </w:p>
        </w:tc>
      </w:tr>
      <w:tr w:rsidR="00352328" w:rsidRPr="00A9702A" w14:paraId="5DB43C6A" w14:textId="77777777" w:rsidTr="004A5908">
        <w:trPr>
          <w:tblCellSpacing w:w="0" w:type="dxa"/>
        </w:trPr>
        <w:tc>
          <w:tcPr>
            <w:tcW w:w="1987" w:type="dxa"/>
            <w:tcMar>
              <w:top w:w="0" w:type="dxa"/>
              <w:left w:w="108" w:type="dxa"/>
              <w:bottom w:w="0" w:type="dxa"/>
              <w:right w:w="0" w:type="dxa"/>
            </w:tcMar>
            <w:hideMark/>
          </w:tcPr>
          <w:p w14:paraId="0B65761D" w14:textId="77777777" w:rsidR="00352328" w:rsidRPr="00A9702A" w:rsidRDefault="00352328" w:rsidP="004A5908">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4E70F001" w14:textId="7893A361" w:rsidR="00352328" w:rsidRPr="00A9702A" w:rsidRDefault="009E0362" w:rsidP="009E0362">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667E977B" w14:textId="77777777" w:rsidR="00352328" w:rsidRDefault="00352328" w:rsidP="00352328">
      <w:pPr>
        <w:pStyle w:val="0-ABNT"/>
        <w:ind w:firstLine="0"/>
      </w:pPr>
    </w:p>
    <w:p w14:paraId="041E0944" w14:textId="77777777" w:rsidR="00352328" w:rsidRDefault="00352328" w:rsidP="00352328">
      <w:pPr>
        <w:pStyle w:val="0-ABNT"/>
        <w:ind w:firstLine="0"/>
      </w:pPr>
    </w:p>
    <w:tbl>
      <w:tblPr>
        <w:tblW w:w="8931" w:type="dxa"/>
        <w:tblCellSpacing w:w="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5" w:type="dxa"/>
          <w:left w:w="105" w:type="dxa"/>
          <w:bottom w:w="105" w:type="dxa"/>
          <w:right w:w="105" w:type="dxa"/>
        </w:tblCellMar>
        <w:tblLook w:val="04A0" w:firstRow="1" w:lastRow="0" w:firstColumn="1" w:lastColumn="0" w:noHBand="0" w:noVBand="1"/>
      </w:tblPr>
      <w:tblGrid>
        <w:gridCol w:w="1987"/>
        <w:gridCol w:w="6944"/>
      </w:tblGrid>
      <w:tr w:rsidR="009E0362" w:rsidRPr="00E6061C" w14:paraId="165F162F" w14:textId="77777777" w:rsidTr="00DE52E0">
        <w:trPr>
          <w:tblCellSpacing w:w="0" w:type="dxa"/>
        </w:trPr>
        <w:tc>
          <w:tcPr>
            <w:tcW w:w="8931" w:type="dxa"/>
            <w:gridSpan w:val="2"/>
            <w:tcMar>
              <w:top w:w="0" w:type="dxa"/>
              <w:left w:w="108" w:type="dxa"/>
              <w:bottom w:w="0" w:type="dxa"/>
              <w:right w:w="108" w:type="dxa"/>
            </w:tcMar>
            <w:hideMark/>
          </w:tcPr>
          <w:p w14:paraId="4D74D6BE" w14:textId="7F9F6EC1" w:rsidR="009E0362" w:rsidRPr="00E6061C" w:rsidRDefault="009E0362" w:rsidP="00DE52E0">
            <w:pPr>
              <w:pStyle w:val="0-ABNT"/>
              <w:jc w:val="center"/>
              <w:rPr>
                <w:color w:val="000000"/>
                <w:lang w:val="pt-BR"/>
              </w:rPr>
            </w:pPr>
            <w:r w:rsidRPr="00E6061C">
              <w:rPr>
                <w:b/>
                <w:bCs/>
                <w:color w:val="000000"/>
                <w:lang w:val="pt-BR"/>
              </w:rPr>
              <w:t xml:space="preserve">Caso de Uso – </w:t>
            </w:r>
            <w:r>
              <w:rPr>
                <w:b/>
                <w:bCs/>
                <w:color w:val="000000"/>
                <w:lang w:val="pt-BR"/>
              </w:rPr>
              <w:t>Mandar E-mail</w:t>
            </w:r>
          </w:p>
        </w:tc>
      </w:tr>
      <w:tr w:rsidR="009E0362" w:rsidRPr="00A9702A" w14:paraId="37867650" w14:textId="77777777" w:rsidTr="00DE52E0">
        <w:trPr>
          <w:trHeight w:val="382"/>
          <w:tblCellSpacing w:w="0" w:type="dxa"/>
        </w:trPr>
        <w:tc>
          <w:tcPr>
            <w:tcW w:w="1987" w:type="dxa"/>
            <w:tcMar>
              <w:top w:w="0" w:type="dxa"/>
              <w:left w:w="108" w:type="dxa"/>
              <w:bottom w:w="0" w:type="dxa"/>
              <w:right w:w="0" w:type="dxa"/>
            </w:tcMar>
            <w:hideMark/>
          </w:tcPr>
          <w:p w14:paraId="58E2D6C6" w14:textId="77777777" w:rsidR="009E0362" w:rsidRPr="00A9702A" w:rsidRDefault="009E0362" w:rsidP="00DE52E0">
            <w:pPr>
              <w:pStyle w:val="0-ABNT"/>
              <w:ind w:firstLine="0"/>
              <w:jc w:val="center"/>
              <w:rPr>
                <w:color w:val="000000"/>
              </w:rPr>
            </w:pPr>
            <w:r w:rsidRPr="00A9702A">
              <w:rPr>
                <w:b/>
                <w:bCs/>
                <w:color w:val="000000"/>
              </w:rPr>
              <w:t>ID</w:t>
            </w:r>
          </w:p>
        </w:tc>
        <w:tc>
          <w:tcPr>
            <w:tcW w:w="6944" w:type="dxa"/>
            <w:tcMar>
              <w:top w:w="0" w:type="dxa"/>
              <w:left w:w="108" w:type="dxa"/>
              <w:bottom w:w="0" w:type="dxa"/>
              <w:right w:w="108" w:type="dxa"/>
            </w:tcMar>
            <w:hideMark/>
          </w:tcPr>
          <w:p w14:paraId="115651A2" w14:textId="4C83E7DD" w:rsidR="009E0362" w:rsidRPr="00A9702A" w:rsidRDefault="009E0362" w:rsidP="00DE52E0">
            <w:pPr>
              <w:pStyle w:val="0-ABNT"/>
              <w:ind w:firstLine="0"/>
              <w:rPr>
                <w:color w:val="000000"/>
              </w:rPr>
            </w:pPr>
            <w:r>
              <w:rPr>
                <w:color w:val="000000"/>
              </w:rPr>
              <w:t>UC 011</w:t>
            </w:r>
          </w:p>
        </w:tc>
      </w:tr>
      <w:tr w:rsidR="009E0362" w:rsidRPr="00E6061C" w14:paraId="1A6188CC" w14:textId="77777777" w:rsidTr="00DE52E0">
        <w:trPr>
          <w:tblCellSpacing w:w="0" w:type="dxa"/>
        </w:trPr>
        <w:tc>
          <w:tcPr>
            <w:tcW w:w="1987" w:type="dxa"/>
            <w:tcMar>
              <w:top w:w="0" w:type="dxa"/>
              <w:left w:w="108" w:type="dxa"/>
              <w:bottom w:w="0" w:type="dxa"/>
              <w:right w:w="0" w:type="dxa"/>
            </w:tcMar>
            <w:hideMark/>
          </w:tcPr>
          <w:p w14:paraId="3C75B953" w14:textId="77777777" w:rsidR="009E0362" w:rsidRPr="00A9702A" w:rsidRDefault="009E0362" w:rsidP="00DE52E0">
            <w:pPr>
              <w:pStyle w:val="0-ABNT"/>
              <w:ind w:firstLine="0"/>
              <w:jc w:val="center"/>
              <w:rPr>
                <w:color w:val="000000"/>
              </w:rPr>
            </w:pPr>
            <w:proofErr w:type="spellStart"/>
            <w:r w:rsidRPr="00A9702A">
              <w:rPr>
                <w:b/>
                <w:bCs/>
                <w:color w:val="000000"/>
              </w:rPr>
              <w:t>Descrição</w:t>
            </w:r>
            <w:proofErr w:type="spellEnd"/>
          </w:p>
        </w:tc>
        <w:tc>
          <w:tcPr>
            <w:tcW w:w="6944" w:type="dxa"/>
            <w:tcMar>
              <w:top w:w="0" w:type="dxa"/>
              <w:left w:w="108" w:type="dxa"/>
              <w:bottom w:w="0" w:type="dxa"/>
              <w:right w:w="108" w:type="dxa"/>
            </w:tcMar>
            <w:hideMark/>
          </w:tcPr>
          <w:p w14:paraId="0B536BF7" w14:textId="5CDC1548" w:rsidR="009E0362" w:rsidRPr="00E6061C" w:rsidRDefault="009E0362" w:rsidP="00DE52E0">
            <w:pPr>
              <w:pStyle w:val="0-ABNT"/>
              <w:ind w:firstLine="0"/>
              <w:rPr>
                <w:color w:val="000000"/>
                <w:lang w:val="pt-BR"/>
              </w:rPr>
            </w:pPr>
            <w:r w:rsidRPr="00E6061C">
              <w:rPr>
                <w:color w:val="000000"/>
                <w:lang w:val="pt-BR"/>
              </w:rPr>
              <w:t xml:space="preserve">Este caso de uso tem por objetivo </w:t>
            </w:r>
            <w:r>
              <w:rPr>
                <w:color w:val="000000"/>
                <w:lang w:val="pt-BR"/>
              </w:rPr>
              <w:t>mandar e-mail para o usuário com o código de validação para a troca de senha.</w:t>
            </w:r>
          </w:p>
        </w:tc>
      </w:tr>
      <w:tr w:rsidR="009E0362" w:rsidRPr="00A9702A" w14:paraId="12C17E58" w14:textId="77777777" w:rsidTr="00DE52E0">
        <w:trPr>
          <w:tblCellSpacing w:w="0" w:type="dxa"/>
        </w:trPr>
        <w:tc>
          <w:tcPr>
            <w:tcW w:w="1987" w:type="dxa"/>
            <w:tcMar>
              <w:top w:w="0" w:type="dxa"/>
              <w:left w:w="108" w:type="dxa"/>
              <w:bottom w:w="0" w:type="dxa"/>
              <w:right w:w="0" w:type="dxa"/>
            </w:tcMar>
            <w:hideMark/>
          </w:tcPr>
          <w:p w14:paraId="2AC9B814" w14:textId="77777777" w:rsidR="009E0362" w:rsidRPr="00A9702A" w:rsidRDefault="009E0362" w:rsidP="00DE52E0">
            <w:pPr>
              <w:pStyle w:val="0-ABNT"/>
              <w:ind w:firstLine="0"/>
              <w:jc w:val="center"/>
              <w:rPr>
                <w:color w:val="000000"/>
              </w:rPr>
            </w:pPr>
            <w:proofErr w:type="spellStart"/>
            <w:r w:rsidRPr="00A9702A">
              <w:rPr>
                <w:b/>
                <w:bCs/>
                <w:color w:val="000000"/>
              </w:rPr>
              <w:t>Ator</w:t>
            </w:r>
            <w:proofErr w:type="spellEnd"/>
            <w:r w:rsidRPr="00A9702A">
              <w:rPr>
                <w:b/>
                <w:bCs/>
                <w:color w:val="000000"/>
              </w:rPr>
              <w:t xml:space="preserve"> </w:t>
            </w:r>
            <w:proofErr w:type="spellStart"/>
            <w:r w:rsidRPr="00A9702A">
              <w:rPr>
                <w:b/>
                <w:bCs/>
                <w:color w:val="000000"/>
              </w:rPr>
              <w:t>Primário</w:t>
            </w:r>
            <w:proofErr w:type="spellEnd"/>
          </w:p>
        </w:tc>
        <w:tc>
          <w:tcPr>
            <w:tcW w:w="6944" w:type="dxa"/>
            <w:tcMar>
              <w:top w:w="0" w:type="dxa"/>
              <w:left w:w="108" w:type="dxa"/>
              <w:bottom w:w="0" w:type="dxa"/>
              <w:right w:w="108" w:type="dxa"/>
            </w:tcMar>
            <w:hideMark/>
          </w:tcPr>
          <w:p w14:paraId="17A79310" w14:textId="77777777" w:rsidR="009E0362" w:rsidRPr="00A9702A" w:rsidRDefault="009E0362" w:rsidP="00DE52E0">
            <w:pPr>
              <w:pStyle w:val="0-ABNT"/>
              <w:ind w:firstLine="0"/>
              <w:rPr>
                <w:color w:val="000000"/>
              </w:rPr>
            </w:pPr>
            <w:proofErr w:type="spellStart"/>
            <w:r w:rsidRPr="00A9702A">
              <w:rPr>
                <w:color w:val="000000"/>
              </w:rPr>
              <w:t>Usuário</w:t>
            </w:r>
            <w:proofErr w:type="spellEnd"/>
          </w:p>
        </w:tc>
      </w:tr>
      <w:tr w:rsidR="009E0362" w:rsidRPr="00431A59" w14:paraId="3F6C67C6" w14:textId="77777777" w:rsidTr="00DE52E0">
        <w:trPr>
          <w:tblCellSpacing w:w="0" w:type="dxa"/>
        </w:trPr>
        <w:tc>
          <w:tcPr>
            <w:tcW w:w="1987" w:type="dxa"/>
            <w:tcMar>
              <w:top w:w="0" w:type="dxa"/>
              <w:left w:w="108" w:type="dxa"/>
              <w:bottom w:w="0" w:type="dxa"/>
              <w:right w:w="0" w:type="dxa"/>
            </w:tcMar>
            <w:hideMark/>
          </w:tcPr>
          <w:p w14:paraId="2418ABEB" w14:textId="77777777" w:rsidR="009E0362" w:rsidRPr="00A9702A" w:rsidRDefault="009E0362" w:rsidP="00DE52E0">
            <w:pPr>
              <w:pStyle w:val="0-ABNT"/>
              <w:ind w:firstLine="0"/>
              <w:jc w:val="center"/>
              <w:rPr>
                <w:color w:val="000000"/>
              </w:rPr>
            </w:pPr>
            <w:proofErr w:type="spellStart"/>
            <w:r w:rsidRPr="00A9702A">
              <w:rPr>
                <w:b/>
                <w:bCs/>
                <w:color w:val="000000"/>
              </w:rPr>
              <w:t>Pré-condição</w:t>
            </w:r>
            <w:proofErr w:type="spellEnd"/>
          </w:p>
        </w:tc>
        <w:tc>
          <w:tcPr>
            <w:tcW w:w="6944" w:type="dxa"/>
            <w:tcMar>
              <w:top w:w="0" w:type="dxa"/>
              <w:left w:w="108" w:type="dxa"/>
              <w:bottom w:w="0" w:type="dxa"/>
              <w:right w:w="108" w:type="dxa"/>
            </w:tcMar>
            <w:hideMark/>
          </w:tcPr>
          <w:p w14:paraId="618827D1" w14:textId="77777777" w:rsidR="009E0362" w:rsidRPr="00431A59" w:rsidRDefault="009E0362" w:rsidP="00DE52E0">
            <w:pPr>
              <w:pStyle w:val="0-ABNT"/>
              <w:ind w:firstLine="0"/>
              <w:rPr>
                <w:color w:val="000000"/>
                <w:lang w:val="pt-BR"/>
              </w:rPr>
            </w:pPr>
            <w:r w:rsidRPr="00431A59">
              <w:rPr>
                <w:color w:val="000000"/>
                <w:lang w:val="pt-BR"/>
              </w:rPr>
              <w:t>Ter feito cadastrado de usuário e inserido e</w:t>
            </w:r>
            <w:r>
              <w:rPr>
                <w:color w:val="000000"/>
                <w:lang w:val="pt-BR"/>
              </w:rPr>
              <w:t>-</w:t>
            </w:r>
            <w:r w:rsidRPr="00431A59">
              <w:rPr>
                <w:color w:val="000000"/>
                <w:lang w:val="pt-BR"/>
              </w:rPr>
              <w:t>mail válido.</w:t>
            </w:r>
          </w:p>
        </w:tc>
      </w:tr>
      <w:tr w:rsidR="009E0362" w:rsidRPr="00E6061C" w14:paraId="1E1424F3" w14:textId="77777777" w:rsidTr="00DE52E0">
        <w:trPr>
          <w:tblCellSpacing w:w="0" w:type="dxa"/>
        </w:trPr>
        <w:tc>
          <w:tcPr>
            <w:tcW w:w="1987" w:type="dxa"/>
            <w:tcMar>
              <w:top w:w="0" w:type="dxa"/>
              <w:left w:w="108" w:type="dxa"/>
              <w:bottom w:w="0" w:type="dxa"/>
              <w:right w:w="0" w:type="dxa"/>
            </w:tcMar>
            <w:hideMark/>
          </w:tcPr>
          <w:p w14:paraId="3CD5F185" w14:textId="77777777" w:rsidR="009E0362" w:rsidRPr="00A9702A" w:rsidRDefault="009E0362" w:rsidP="00DE52E0">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Principal</w:t>
            </w:r>
          </w:p>
        </w:tc>
        <w:tc>
          <w:tcPr>
            <w:tcW w:w="6944" w:type="dxa"/>
            <w:tcMar>
              <w:top w:w="0" w:type="dxa"/>
              <w:left w:w="108" w:type="dxa"/>
              <w:bottom w:w="0" w:type="dxa"/>
              <w:right w:w="108" w:type="dxa"/>
            </w:tcMar>
            <w:hideMark/>
          </w:tcPr>
          <w:p w14:paraId="769F45F1" w14:textId="77777777" w:rsidR="009E0362" w:rsidRPr="00E6061C" w:rsidRDefault="009E0362" w:rsidP="00DE52E0">
            <w:pPr>
              <w:pStyle w:val="0-ABNT"/>
              <w:ind w:firstLine="0"/>
              <w:rPr>
                <w:color w:val="000000"/>
                <w:lang w:val="pt-BR"/>
              </w:rPr>
            </w:pPr>
            <w:r w:rsidRPr="00E6061C">
              <w:rPr>
                <w:color w:val="000000"/>
                <w:lang w:val="pt-BR"/>
              </w:rPr>
              <w:t xml:space="preserve">1a -O use case inicia quando o usuário seleciona </w:t>
            </w:r>
            <w:r>
              <w:rPr>
                <w:color w:val="000000"/>
                <w:lang w:val="pt-BR"/>
              </w:rPr>
              <w:t>esqueci minha senha</w:t>
            </w:r>
          </w:p>
          <w:p w14:paraId="574B2B75" w14:textId="77777777" w:rsidR="009E0362" w:rsidRPr="00E6061C" w:rsidRDefault="009E0362" w:rsidP="00DE52E0">
            <w:pPr>
              <w:pStyle w:val="0-ABNT"/>
              <w:ind w:firstLine="0"/>
              <w:rPr>
                <w:color w:val="000000"/>
                <w:lang w:val="pt-BR"/>
              </w:rPr>
            </w:pPr>
            <w:r>
              <w:rPr>
                <w:color w:val="000000"/>
                <w:lang w:val="pt-BR"/>
              </w:rPr>
              <w:t>2a -O sistema abri uma nova tela com o campo de e-mail</w:t>
            </w:r>
          </w:p>
          <w:p w14:paraId="79CEF98C" w14:textId="77777777" w:rsidR="009E0362" w:rsidRDefault="009E0362" w:rsidP="00DE52E0">
            <w:pPr>
              <w:pStyle w:val="0-ABNT"/>
              <w:ind w:firstLine="0"/>
              <w:rPr>
                <w:color w:val="000000"/>
                <w:lang w:val="pt-BR"/>
              </w:rPr>
            </w:pPr>
            <w:r w:rsidRPr="00E6061C">
              <w:rPr>
                <w:color w:val="000000"/>
                <w:lang w:val="pt-BR"/>
              </w:rPr>
              <w:t xml:space="preserve">3a -O </w:t>
            </w:r>
            <w:r>
              <w:rPr>
                <w:color w:val="000000"/>
                <w:lang w:val="pt-BR"/>
              </w:rPr>
              <w:t xml:space="preserve">usuário insere o e-mail cadastrado </w:t>
            </w:r>
          </w:p>
          <w:p w14:paraId="31908D69" w14:textId="643229BB" w:rsidR="009E0362" w:rsidRDefault="009E0362" w:rsidP="00DE52E0">
            <w:pPr>
              <w:pStyle w:val="0-ABNT"/>
              <w:ind w:firstLine="0"/>
              <w:rPr>
                <w:color w:val="000000"/>
                <w:lang w:val="pt-BR"/>
              </w:rPr>
            </w:pPr>
            <w:r>
              <w:rPr>
                <w:color w:val="000000"/>
                <w:lang w:val="pt-BR"/>
              </w:rPr>
              <w:t>4a – O sistema envia o código por e-mail.</w:t>
            </w:r>
          </w:p>
          <w:p w14:paraId="54D22CF9" w14:textId="098591AC" w:rsidR="009E0362" w:rsidRPr="00E6061C" w:rsidRDefault="009E0362" w:rsidP="00DE52E0">
            <w:pPr>
              <w:pStyle w:val="0-ABNT"/>
              <w:ind w:firstLine="0"/>
              <w:rPr>
                <w:color w:val="000000"/>
                <w:lang w:val="pt-BR"/>
              </w:rPr>
            </w:pPr>
            <w:r>
              <w:rPr>
                <w:color w:val="000000"/>
                <w:lang w:val="pt-BR"/>
              </w:rPr>
              <w:lastRenderedPageBreak/>
              <w:t>5a – O sistema encerra o processo.</w:t>
            </w:r>
          </w:p>
        </w:tc>
      </w:tr>
      <w:tr w:rsidR="009E0362" w:rsidRPr="00A9702A" w14:paraId="0FC3B770" w14:textId="77777777" w:rsidTr="00DE52E0">
        <w:trPr>
          <w:tblCellSpacing w:w="0" w:type="dxa"/>
        </w:trPr>
        <w:tc>
          <w:tcPr>
            <w:tcW w:w="1987" w:type="dxa"/>
            <w:tcMar>
              <w:top w:w="0" w:type="dxa"/>
              <w:left w:w="108" w:type="dxa"/>
              <w:bottom w:w="0" w:type="dxa"/>
              <w:right w:w="0" w:type="dxa"/>
            </w:tcMar>
            <w:hideMark/>
          </w:tcPr>
          <w:p w14:paraId="05DA459D" w14:textId="77777777" w:rsidR="009E0362" w:rsidRPr="00A9702A" w:rsidRDefault="009E0362" w:rsidP="00DE52E0">
            <w:pPr>
              <w:pStyle w:val="0-ABNT"/>
              <w:ind w:firstLine="0"/>
              <w:jc w:val="center"/>
              <w:rPr>
                <w:color w:val="000000"/>
              </w:rPr>
            </w:pPr>
            <w:proofErr w:type="spellStart"/>
            <w:r w:rsidRPr="00A9702A">
              <w:rPr>
                <w:b/>
                <w:bCs/>
                <w:color w:val="000000"/>
              </w:rPr>
              <w:lastRenderedPageBreak/>
              <w:t>Pós-condição</w:t>
            </w:r>
            <w:proofErr w:type="spellEnd"/>
          </w:p>
        </w:tc>
        <w:tc>
          <w:tcPr>
            <w:tcW w:w="6944" w:type="dxa"/>
            <w:tcMar>
              <w:top w:w="0" w:type="dxa"/>
              <w:left w:w="108" w:type="dxa"/>
              <w:bottom w:w="0" w:type="dxa"/>
              <w:right w:w="108" w:type="dxa"/>
            </w:tcMar>
            <w:hideMark/>
          </w:tcPr>
          <w:p w14:paraId="21AD4884" w14:textId="77777777" w:rsidR="009E0362" w:rsidRPr="00A9702A" w:rsidRDefault="009E0362" w:rsidP="00DE52E0">
            <w:pPr>
              <w:pStyle w:val="0-ABNT"/>
              <w:ind w:firstLine="0"/>
              <w:rPr>
                <w:color w:val="000000"/>
              </w:rPr>
            </w:pPr>
            <w:proofErr w:type="spellStart"/>
            <w:r w:rsidRPr="00A9702A">
              <w:rPr>
                <w:color w:val="000000"/>
              </w:rPr>
              <w:t>Não</w:t>
            </w:r>
            <w:proofErr w:type="spellEnd"/>
            <w:r w:rsidRPr="00A9702A">
              <w:rPr>
                <w:color w:val="000000"/>
              </w:rPr>
              <w:t xml:space="preserve"> </w:t>
            </w:r>
            <w:proofErr w:type="spellStart"/>
            <w:r w:rsidRPr="00A9702A">
              <w:rPr>
                <w:color w:val="000000"/>
              </w:rPr>
              <w:t>possui</w:t>
            </w:r>
            <w:proofErr w:type="spellEnd"/>
          </w:p>
        </w:tc>
      </w:tr>
      <w:tr w:rsidR="009E0362" w:rsidRPr="00E6061C" w14:paraId="1981C73B" w14:textId="77777777" w:rsidTr="00DE52E0">
        <w:trPr>
          <w:tblCellSpacing w:w="0" w:type="dxa"/>
        </w:trPr>
        <w:tc>
          <w:tcPr>
            <w:tcW w:w="1987" w:type="dxa"/>
            <w:tcMar>
              <w:top w:w="0" w:type="dxa"/>
              <w:left w:w="108" w:type="dxa"/>
              <w:bottom w:w="0" w:type="dxa"/>
              <w:right w:w="0" w:type="dxa"/>
            </w:tcMar>
            <w:hideMark/>
          </w:tcPr>
          <w:p w14:paraId="6261021A" w14:textId="77777777" w:rsidR="009E0362" w:rsidRPr="00A9702A" w:rsidRDefault="009E0362" w:rsidP="00DE52E0">
            <w:pPr>
              <w:pStyle w:val="0-ABNT"/>
              <w:ind w:firstLine="0"/>
              <w:jc w:val="center"/>
              <w:rPr>
                <w:color w:val="000000"/>
              </w:rPr>
            </w:pPr>
            <w:proofErr w:type="spellStart"/>
            <w:r w:rsidRPr="00A9702A">
              <w:rPr>
                <w:b/>
                <w:bCs/>
                <w:color w:val="000000"/>
              </w:rPr>
              <w:t>Cenário</w:t>
            </w:r>
            <w:proofErr w:type="spellEnd"/>
            <w:r w:rsidRPr="00A9702A">
              <w:rPr>
                <w:b/>
                <w:bCs/>
                <w:color w:val="000000"/>
              </w:rPr>
              <w:t xml:space="preserve"> Alternativo</w:t>
            </w:r>
          </w:p>
        </w:tc>
        <w:tc>
          <w:tcPr>
            <w:tcW w:w="6944" w:type="dxa"/>
            <w:tcMar>
              <w:top w:w="0" w:type="dxa"/>
              <w:left w:w="108" w:type="dxa"/>
              <w:bottom w:w="0" w:type="dxa"/>
              <w:right w:w="108" w:type="dxa"/>
            </w:tcMar>
            <w:hideMark/>
          </w:tcPr>
          <w:p w14:paraId="3E9A850C" w14:textId="77777777" w:rsidR="009E0362" w:rsidRDefault="009E0362" w:rsidP="00DE52E0">
            <w:pPr>
              <w:pStyle w:val="0-ABNT"/>
              <w:ind w:firstLine="0"/>
              <w:rPr>
                <w:color w:val="000000"/>
                <w:lang w:val="pt-BR"/>
              </w:rPr>
            </w:pPr>
            <w:r w:rsidRPr="00E6061C">
              <w:rPr>
                <w:color w:val="000000"/>
                <w:lang w:val="pt-BR"/>
              </w:rPr>
              <w:t>*a – Em qualquer momento o usuário pode sair do sistema</w:t>
            </w:r>
          </w:p>
          <w:p w14:paraId="26EAD1DD" w14:textId="7377D840" w:rsidR="009E0362" w:rsidRPr="00E6061C" w:rsidRDefault="009E0362" w:rsidP="00DE52E0">
            <w:pPr>
              <w:pStyle w:val="0-ABNT"/>
              <w:ind w:firstLine="0"/>
              <w:rPr>
                <w:color w:val="000000"/>
                <w:lang w:val="pt-BR"/>
              </w:rPr>
            </w:pPr>
          </w:p>
        </w:tc>
      </w:tr>
      <w:tr w:rsidR="009E0362" w:rsidRPr="00A9702A" w14:paraId="0626B453" w14:textId="77777777" w:rsidTr="00DE52E0">
        <w:trPr>
          <w:tblCellSpacing w:w="0" w:type="dxa"/>
        </w:trPr>
        <w:tc>
          <w:tcPr>
            <w:tcW w:w="1987" w:type="dxa"/>
            <w:tcMar>
              <w:top w:w="0" w:type="dxa"/>
              <w:left w:w="108" w:type="dxa"/>
              <w:bottom w:w="0" w:type="dxa"/>
              <w:right w:w="0" w:type="dxa"/>
            </w:tcMar>
            <w:hideMark/>
          </w:tcPr>
          <w:p w14:paraId="22C4E1E6" w14:textId="77777777" w:rsidR="009E0362" w:rsidRPr="00A9702A" w:rsidRDefault="009E0362" w:rsidP="00DE52E0">
            <w:pPr>
              <w:pStyle w:val="0-ABNT"/>
              <w:ind w:firstLine="0"/>
              <w:jc w:val="center"/>
              <w:rPr>
                <w:color w:val="000000"/>
              </w:rPr>
            </w:pPr>
            <w:proofErr w:type="spellStart"/>
            <w:r w:rsidRPr="00A9702A">
              <w:rPr>
                <w:b/>
                <w:bCs/>
                <w:color w:val="000000"/>
              </w:rPr>
              <w:t>Inclusão</w:t>
            </w:r>
            <w:proofErr w:type="spellEnd"/>
          </w:p>
        </w:tc>
        <w:tc>
          <w:tcPr>
            <w:tcW w:w="6944" w:type="dxa"/>
            <w:tcMar>
              <w:top w:w="0" w:type="dxa"/>
              <w:left w:w="108" w:type="dxa"/>
              <w:bottom w:w="0" w:type="dxa"/>
              <w:right w:w="108" w:type="dxa"/>
            </w:tcMar>
            <w:hideMark/>
          </w:tcPr>
          <w:p w14:paraId="761B089F" w14:textId="4C1F22CC" w:rsidR="009E0362" w:rsidRPr="00A9702A" w:rsidRDefault="0078638E" w:rsidP="00DE52E0">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r w:rsidR="009E0362" w:rsidRPr="00A9702A" w14:paraId="563B54A2" w14:textId="77777777" w:rsidTr="00DE52E0">
        <w:trPr>
          <w:tblCellSpacing w:w="0" w:type="dxa"/>
        </w:trPr>
        <w:tc>
          <w:tcPr>
            <w:tcW w:w="1987" w:type="dxa"/>
            <w:tcMar>
              <w:top w:w="0" w:type="dxa"/>
              <w:left w:w="108" w:type="dxa"/>
              <w:bottom w:w="0" w:type="dxa"/>
              <w:right w:w="0" w:type="dxa"/>
            </w:tcMar>
            <w:hideMark/>
          </w:tcPr>
          <w:p w14:paraId="15E091AC" w14:textId="77777777" w:rsidR="009E0362" w:rsidRPr="00A9702A" w:rsidRDefault="009E0362" w:rsidP="00DE52E0">
            <w:pPr>
              <w:pStyle w:val="0-ABNT"/>
              <w:ind w:firstLine="0"/>
              <w:jc w:val="center"/>
              <w:rPr>
                <w:color w:val="000000"/>
              </w:rPr>
            </w:pPr>
            <w:proofErr w:type="spellStart"/>
            <w:r w:rsidRPr="00A9702A">
              <w:rPr>
                <w:b/>
                <w:bCs/>
                <w:color w:val="000000"/>
              </w:rPr>
              <w:t>Extensão</w:t>
            </w:r>
            <w:proofErr w:type="spellEnd"/>
          </w:p>
        </w:tc>
        <w:tc>
          <w:tcPr>
            <w:tcW w:w="6944" w:type="dxa"/>
            <w:tcMar>
              <w:top w:w="0" w:type="dxa"/>
              <w:left w:w="108" w:type="dxa"/>
              <w:bottom w:w="0" w:type="dxa"/>
              <w:right w:w="108" w:type="dxa"/>
            </w:tcMar>
            <w:hideMark/>
          </w:tcPr>
          <w:p w14:paraId="63412BD4" w14:textId="5E2B9272" w:rsidR="009E0362" w:rsidRPr="00A9702A" w:rsidRDefault="0078638E" w:rsidP="0078638E">
            <w:pPr>
              <w:pStyle w:val="0-ABNT"/>
              <w:ind w:firstLine="0"/>
              <w:rPr>
                <w:color w:val="000000"/>
              </w:rPr>
            </w:pPr>
            <w:proofErr w:type="spellStart"/>
            <w:r>
              <w:rPr>
                <w:color w:val="000000"/>
              </w:rPr>
              <w:t>Não</w:t>
            </w:r>
            <w:proofErr w:type="spellEnd"/>
            <w:r>
              <w:rPr>
                <w:color w:val="000000"/>
              </w:rPr>
              <w:t xml:space="preserve"> </w:t>
            </w:r>
            <w:proofErr w:type="spellStart"/>
            <w:r>
              <w:rPr>
                <w:color w:val="000000"/>
              </w:rPr>
              <w:t>possui</w:t>
            </w:r>
            <w:proofErr w:type="spellEnd"/>
          </w:p>
        </w:tc>
      </w:tr>
    </w:tbl>
    <w:p w14:paraId="2506DC28" w14:textId="77777777" w:rsidR="00352328" w:rsidRDefault="00352328" w:rsidP="00446C3F">
      <w:pPr>
        <w:pStyle w:val="0-ABNT"/>
        <w:ind w:firstLine="0"/>
      </w:pPr>
    </w:p>
    <w:p w14:paraId="6B556E25" w14:textId="755A306E" w:rsidR="00462664" w:rsidRPr="00A9702A" w:rsidRDefault="00B92555" w:rsidP="00666CDC">
      <w:pPr>
        <w:pStyle w:val="0-Titulo-Nivel2"/>
      </w:pPr>
      <w:bookmarkStart w:id="17" w:name="_Toc45271547"/>
      <w:r w:rsidRPr="00A9702A">
        <w:t>Diagrama de Atividades</w:t>
      </w:r>
      <w:bookmarkEnd w:id="17"/>
    </w:p>
    <w:p w14:paraId="1735BDA9" w14:textId="44F24203" w:rsidR="00462664" w:rsidRDefault="0081672B" w:rsidP="00FD1EBF">
      <w:pPr>
        <w:pStyle w:val="0-ABNT"/>
        <w:ind w:firstLine="0"/>
      </w:pPr>
      <w:r>
        <w:rPr>
          <w:noProof/>
        </w:rPr>
        <w:lastRenderedPageBreak/>
        <w:drawing>
          <wp:inline distT="0" distB="0" distL="0" distR="0" wp14:anchorId="0C45EA92" wp14:editId="30E07716">
            <wp:extent cx="5754370" cy="5969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4370" cy="5969635"/>
                    </a:xfrm>
                    <a:prstGeom prst="rect">
                      <a:avLst/>
                    </a:prstGeom>
                    <a:noFill/>
                    <a:ln>
                      <a:noFill/>
                    </a:ln>
                  </pic:spPr>
                </pic:pic>
              </a:graphicData>
            </a:graphic>
          </wp:inline>
        </w:drawing>
      </w:r>
    </w:p>
    <w:p w14:paraId="1CDB3B05" w14:textId="2173DEB3" w:rsidR="0081672B" w:rsidRDefault="0081672B" w:rsidP="00FD1EBF">
      <w:pPr>
        <w:pStyle w:val="0-ABNT"/>
        <w:ind w:firstLine="0"/>
      </w:pPr>
    </w:p>
    <w:p w14:paraId="47D2F0C3" w14:textId="72BF6E3D" w:rsidR="00184768" w:rsidRPr="00A9702A" w:rsidRDefault="00184768" w:rsidP="007503DF">
      <w:pPr>
        <w:pStyle w:val="0-ABNT"/>
        <w:ind w:firstLine="0"/>
      </w:pPr>
    </w:p>
    <w:p w14:paraId="026B4801" w14:textId="47ABC0A1" w:rsidR="00462664" w:rsidRDefault="00B92555" w:rsidP="00666CDC">
      <w:pPr>
        <w:pStyle w:val="0-Titulo-Nivel2"/>
      </w:pPr>
      <w:bookmarkStart w:id="18" w:name="_Toc45271549"/>
      <w:r w:rsidRPr="00A9702A">
        <w:t>Diagrama de Sequência</w:t>
      </w:r>
      <w:bookmarkEnd w:id="18"/>
    </w:p>
    <w:p w14:paraId="68B5F5B3" w14:textId="77777777" w:rsidR="00D11D87" w:rsidRPr="00D11D87" w:rsidRDefault="00D11D87" w:rsidP="00D11D87">
      <w:pPr>
        <w:pStyle w:val="0-ABNT"/>
      </w:pPr>
    </w:p>
    <w:p w14:paraId="279FBBBB" w14:textId="77777777" w:rsidR="00184768" w:rsidRPr="00A9702A" w:rsidRDefault="005C2D96" w:rsidP="00960421">
      <w:pPr>
        <w:pStyle w:val="0-ABNT"/>
        <w:ind w:firstLine="0"/>
      </w:pPr>
      <w:r>
        <w:rPr>
          <w:noProof/>
        </w:rPr>
        <w:lastRenderedPageBreak/>
        <w:pict w14:anchorId="3D87A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58.65pt">
            <v:imagedata r:id="rId12" o:title="Diagrama_Sequencia_DespesaFacil"/>
          </v:shape>
        </w:pict>
      </w:r>
    </w:p>
    <w:p w14:paraId="35F1CE66" w14:textId="48B6B916" w:rsidR="00184768" w:rsidRDefault="00184768" w:rsidP="00C824C7">
      <w:pPr>
        <w:pStyle w:val="0-ABNT"/>
      </w:pPr>
    </w:p>
    <w:p w14:paraId="24E766D2" w14:textId="77777777" w:rsidR="0081672B" w:rsidRDefault="0081672B" w:rsidP="00C824C7">
      <w:pPr>
        <w:pStyle w:val="0-ABNT"/>
      </w:pPr>
    </w:p>
    <w:p w14:paraId="1887F440" w14:textId="77777777" w:rsidR="00923078" w:rsidRDefault="00923078" w:rsidP="00C824C7">
      <w:pPr>
        <w:pStyle w:val="0-ABNT"/>
      </w:pPr>
    </w:p>
    <w:p w14:paraId="35ED188D" w14:textId="77777777" w:rsidR="001549A4" w:rsidRDefault="001549A4" w:rsidP="00923078">
      <w:pPr>
        <w:pStyle w:val="0-ABNT"/>
        <w:ind w:firstLine="0"/>
      </w:pPr>
    </w:p>
    <w:p w14:paraId="63D3B0D0" w14:textId="77777777" w:rsidR="00C268D0" w:rsidRDefault="00C268D0" w:rsidP="00923078">
      <w:pPr>
        <w:pStyle w:val="0-ABNT"/>
        <w:ind w:firstLine="0"/>
      </w:pPr>
    </w:p>
    <w:p w14:paraId="4B33025D" w14:textId="7FDD4686" w:rsidR="00C268D0" w:rsidRDefault="00C268D0" w:rsidP="00923078">
      <w:pPr>
        <w:pStyle w:val="0-ABNT"/>
        <w:ind w:firstLine="0"/>
      </w:pPr>
    </w:p>
    <w:p w14:paraId="66E7710C" w14:textId="57E8C8A0" w:rsidR="00666CDC" w:rsidRDefault="00666CDC" w:rsidP="00923078">
      <w:pPr>
        <w:pStyle w:val="0-ABNT"/>
        <w:ind w:firstLine="0"/>
      </w:pPr>
    </w:p>
    <w:p w14:paraId="18659837" w14:textId="0C8D33A6" w:rsidR="00666CDC" w:rsidRDefault="00666CDC" w:rsidP="00923078">
      <w:pPr>
        <w:pStyle w:val="0-ABNT"/>
        <w:ind w:firstLine="0"/>
      </w:pPr>
    </w:p>
    <w:p w14:paraId="20032D97" w14:textId="34F8BBDE" w:rsidR="00666CDC" w:rsidRDefault="00666CDC" w:rsidP="00923078">
      <w:pPr>
        <w:pStyle w:val="0-ABNT"/>
        <w:ind w:firstLine="0"/>
      </w:pPr>
    </w:p>
    <w:p w14:paraId="454C0E76" w14:textId="11D3A467" w:rsidR="00666CDC" w:rsidRDefault="00666CDC" w:rsidP="00923078">
      <w:pPr>
        <w:pStyle w:val="0-ABNT"/>
        <w:ind w:firstLine="0"/>
      </w:pPr>
    </w:p>
    <w:p w14:paraId="7F56CD98" w14:textId="77777777" w:rsidR="00666CDC" w:rsidRDefault="00666CDC" w:rsidP="00923078">
      <w:pPr>
        <w:pStyle w:val="0-ABNT"/>
        <w:ind w:firstLine="0"/>
      </w:pPr>
    </w:p>
    <w:p w14:paraId="15B909AA" w14:textId="77777777" w:rsidR="007503DF" w:rsidRPr="001549A4" w:rsidRDefault="007503DF" w:rsidP="00923078">
      <w:pPr>
        <w:pStyle w:val="0-ABNT"/>
        <w:ind w:firstLine="0"/>
      </w:pPr>
    </w:p>
    <w:p w14:paraId="2072D4D5" w14:textId="68760DD0" w:rsidR="00233E5F" w:rsidRPr="00666CDC" w:rsidRDefault="00B92555" w:rsidP="00666CDC">
      <w:pPr>
        <w:pStyle w:val="0-Titulo-Nivel2"/>
        <w:rPr>
          <w:lang w:val="pt-BR"/>
        </w:rPr>
      </w:pPr>
      <w:bookmarkStart w:id="19" w:name="_Toc45271551"/>
      <w:r w:rsidRPr="00666CDC">
        <w:rPr>
          <w:lang w:val="pt-BR"/>
        </w:rPr>
        <w:t>Diagrama Entidade-Relacionamento</w:t>
      </w:r>
      <w:r w:rsidR="00F41824" w:rsidRPr="00666CDC">
        <w:rPr>
          <w:lang w:val="pt-BR"/>
        </w:rPr>
        <w:t xml:space="preserve"> </w:t>
      </w:r>
      <w:r w:rsidRPr="00666CDC">
        <w:rPr>
          <w:lang w:val="pt-BR"/>
        </w:rPr>
        <w:t>Modelagem do banco de dados.</w:t>
      </w:r>
      <w:bookmarkEnd w:id="4"/>
      <w:bookmarkEnd w:id="19"/>
    </w:p>
    <w:p w14:paraId="08C2635E" w14:textId="622BEA0F" w:rsidR="00B904C6" w:rsidRPr="00B624F1" w:rsidRDefault="00431A59" w:rsidP="00960421">
      <w:pPr>
        <w:pStyle w:val="0-ABNT"/>
        <w:ind w:firstLine="0"/>
        <w:rPr>
          <w:lang w:val="pt-BR"/>
        </w:rPr>
      </w:pPr>
      <w:r>
        <w:rPr>
          <w:noProof/>
          <w:lang w:val="pt-BR"/>
        </w:rPr>
        <w:lastRenderedPageBreak/>
        <w:drawing>
          <wp:inline distT="0" distB="0" distL="0" distR="0" wp14:anchorId="668C40F0" wp14:editId="070EE9CC">
            <wp:extent cx="5753100" cy="44862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inline>
        </w:drawing>
      </w:r>
    </w:p>
    <w:p w14:paraId="246AD41C" w14:textId="77777777" w:rsidR="00233E5F" w:rsidRPr="00B624F1" w:rsidRDefault="00233E5F" w:rsidP="00C824C7">
      <w:pPr>
        <w:pStyle w:val="0-ABNT"/>
        <w:rPr>
          <w:lang w:val="pt-BR"/>
        </w:rPr>
      </w:pPr>
    </w:p>
    <w:p w14:paraId="3157EA2C" w14:textId="77777777" w:rsidR="00233E5F" w:rsidRPr="00B624F1" w:rsidRDefault="00233E5F" w:rsidP="00C824C7">
      <w:pPr>
        <w:pStyle w:val="0-ABNT"/>
        <w:rPr>
          <w:lang w:val="pt-BR"/>
        </w:rPr>
      </w:pPr>
    </w:p>
    <w:p w14:paraId="14BF7613" w14:textId="52D70F8B" w:rsidR="00233E5F" w:rsidRPr="00666CDC" w:rsidRDefault="00233E5F" w:rsidP="00481146">
      <w:pPr>
        <w:pStyle w:val="0-TituloNivel1"/>
        <w:rPr>
          <w:lang w:val="pt-BR"/>
        </w:rPr>
      </w:pPr>
      <w:bookmarkStart w:id="20" w:name="_Toc45271552"/>
      <w:r w:rsidRPr="00666CDC">
        <w:rPr>
          <w:lang w:val="pt-BR"/>
        </w:rPr>
        <w:t xml:space="preserve">Ferramentas e Métodos </w:t>
      </w:r>
      <w:r w:rsidR="00666CDC" w:rsidRPr="00666CDC">
        <w:rPr>
          <w:lang w:val="pt-BR"/>
        </w:rPr>
        <w:t>de</w:t>
      </w:r>
      <w:r w:rsidRPr="00666CDC">
        <w:rPr>
          <w:lang w:val="pt-BR"/>
        </w:rPr>
        <w:t xml:space="preserve"> Desenvolvimento</w:t>
      </w:r>
      <w:bookmarkEnd w:id="20"/>
    </w:p>
    <w:p w14:paraId="10217373" w14:textId="77777777" w:rsidR="00233E5F" w:rsidRPr="00666CDC" w:rsidRDefault="00233E5F" w:rsidP="00863C26">
      <w:pPr>
        <w:pStyle w:val="0-TituloNivel1"/>
        <w:numPr>
          <w:ilvl w:val="0"/>
          <w:numId w:val="0"/>
        </w:numPr>
        <w:ind w:left="431"/>
        <w:rPr>
          <w:lang w:val="pt-BR"/>
        </w:rPr>
      </w:pPr>
      <w:r w:rsidRPr="00666CDC">
        <w:rPr>
          <w:lang w:val="pt-BR"/>
        </w:rPr>
        <w:tab/>
      </w:r>
    </w:p>
    <w:p w14:paraId="6E56AD42" w14:textId="77777777" w:rsidR="00233E5F" w:rsidRPr="00666CDC" w:rsidRDefault="00233E5F" w:rsidP="00481146">
      <w:pPr>
        <w:pStyle w:val="0-ABNT"/>
        <w:rPr>
          <w:lang w:val="pt-BR"/>
        </w:rPr>
      </w:pPr>
      <w:r w:rsidRPr="00666CDC">
        <w:rPr>
          <w:lang w:val="pt-BR"/>
        </w:rPr>
        <w:tab/>
      </w:r>
    </w:p>
    <w:p w14:paraId="0E41BCCF" w14:textId="77777777" w:rsidR="00767C53" w:rsidRDefault="00233E5F" w:rsidP="009620BA">
      <w:pPr>
        <w:pStyle w:val="0-Titulo-Nivel2"/>
      </w:pPr>
      <w:bookmarkStart w:id="21" w:name="_Toc45271553"/>
      <w:r w:rsidRPr="00481146">
        <w:t>Ferramentas</w:t>
      </w:r>
      <w:bookmarkEnd w:id="21"/>
    </w:p>
    <w:p w14:paraId="0AF5002F" w14:textId="77777777" w:rsidR="00767C53" w:rsidRPr="00767C53" w:rsidRDefault="00767C53" w:rsidP="00767C53">
      <w:pPr>
        <w:pStyle w:val="0-ABNT"/>
      </w:pPr>
    </w:p>
    <w:p w14:paraId="7414BA47" w14:textId="37B9C4CA" w:rsidR="00233E5F" w:rsidRPr="00E6061C" w:rsidRDefault="00233E5F" w:rsidP="00481146">
      <w:pPr>
        <w:pStyle w:val="0-ABNT"/>
        <w:rPr>
          <w:lang w:val="pt-BR"/>
        </w:rPr>
      </w:pPr>
      <w:r w:rsidRPr="00E6061C">
        <w:rPr>
          <w:lang w:val="pt-BR"/>
        </w:rPr>
        <w:t xml:space="preserve">Para a criação do conteúdo presente no projeto foi necessário utilizar algumas ferramentas que possibilitam a criação de diagramas e edição de texto, sendo draw.io responsável pela construção dos diagramas salvo o de entidade relacionamento (item 3.2.10), o qual foi usado uma ferramenta desenvolvida em </w:t>
      </w:r>
      <w:proofErr w:type="spellStart"/>
      <w:r w:rsidRPr="00E6061C">
        <w:rPr>
          <w:lang w:val="pt-BR"/>
        </w:rPr>
        <w:t>java</w:t>
      </w:r>
      <w:proofErr w:type="spellEnd"/>
      <w:r w:rsidRPr="00E6061C">
        <w:rPr>
          <w:lang w:val="pt-BR"/>
        </w:rPr>
        <w:t xml:space="preserve"> chamada </w:t>
      </w:r>
      <w:proofErr w:type="spellStart"/>
      <w:r w:rsidRPr="00E6061C">
        <w:rPr>
          <w:lang w:val="pt-BR"/>
        </w:rPr>
        <w:t>brModelo</w:t>
      </w:r>
      <w:proofErr w:type="spellEnd"/>
      <w:r w:rsidRPr="00E6061C">
        <w:rPr>
          <w:lang w:val="pt-BR"/>
        </w:rPr>
        <w:t xml:space="preserve"> e para ediç</w:t>
      </w:r>
      <w:r w:rsidR="00737502" w:rsidRPr="00E6061C">
        <w:rPr>
          <w:lang w:val="pt-BR"/>
        </w:rPr>
        <w:t>ão de texto foi escolhido o Microsoft Word</w:t>
      </w:r>
      <w:r w:rsidR="0019414C" w:rsidRPr="00E6061C">
        <w:rPr>
          <w:lang w:val="pt-BR"/>
        </w:rPr>
        <w:t xml:space="preserve"> e para o </w:t>
      </w:r>
      <w:r w:rsidR="00926FF8" w:rsidRPr="00E6061C">
        <w:rPr>
          <w:lang w:val="pt-BR"/>
        </w:rPr>
        <w:t>auxílio</w:t>
      </w:r>
      <w:r w:rsidR="0019414C" w:rsidRPr="00E6061C">
        <w:rPr>
          <w:lang w:val="pt-BR"/>
        </w:rPr>
        <w:t xml:space="preserve"> do desenvolvimento foi optado por escolher o </w:t>
      </w:r>
      <w:r w:rsidR="00D17279" w:rsidRPr="00E6061C">
        <w:rPr>
          <w:lang w:val="pt-BR"/>
        </w:rPr>
        <w:t xml:space="preserve">Microsoft </w:t>
      </w:r>
      <w:proofErr w:type="spellStart"/>
      <w:r w:rsidR="0019414C" w:rsidRPr="00E6061C">
        <w:rPr>
          <w:lang w:val="pt-BR"/>
        </w:rPr>
        <w:t>VisualStudio</w:t>
      </w:r>
      <w:proofErr w:type="spellEnd"/>
      <w:r w:rsidR="00737502" w:rsidRPr="00E6061C">
        <w:rPr>
          <w:lang w:val="pt-BR"/>
        </w:rPr>
        <w:t>.</w:t>
      </w:r>
    </w:p>
    <w:p w14:paraId="5A3B2044" w14:textId="77777777" w:rsidR="00737502" w:rsidRPr="00E6061C" w:rsidRDefault="00737502" w:rsidP="00481146">
      <w:pPr>
        <w:pStyle w:val="0-ABNT"/>
        <w:rPr>
          <w:lang w:val="pt-BR"/>
        </w:rPr>
      </w:pPr>
      <w:r w:rsidRPr="00E6061C">
        <w:rPr>
          <w:lang w:val="pt-BR"/>
        </w:rPr>
        <w:lastRenderedPageBreak/>
        <w:t>Draw.io foi selecionado pelo fato de sua plataforma ser na web, com isso não foi necessário utilizar muito recurso (processamento, memória. etc.) do meu notebook.</w:t>
      </w:r>
    </w:p>
    <w:p w14:paraId="2951AEE4" w14:textId="016A3495" w:rsidR="00737502" w:rsidRPr="00E6061C" w:rsidRDefault="00AF47E5" w:rsidP="00481146">
      <w:pPr>
        <w:pStyle w:val="0-ABNT"/>
        <w:rPr>
          <w:lang w:val="pt-BR"/>
        </w:rPr>
      </w:pPr>
      <w:proofErr w:type="spellStart"/>
      <w:r w:rsidRPr="00E6061C">
        <w:rPr>
          <w:lang w:val="pt-BR"/>
        </w:rPr>
        <w:t>B</w:t>
      </w:r>
      <w:r w:rsidR="00737502" w:rsidRPr="00E6061C">
        <w:rPr>
          <w:lang w:val="pt-BR"/>
        </w:rPr>
        <w:t>rModelo</w:t>
      </w:r>
      <w:proofErr w:type="spellEnd"/>
      <w:r w:rsidR="00737502" w:rsidRPr="00E6061C">
        <w:rPr>
          <w:lang w:val="pt-BR"/>
        </w:rPr>
        <w:t xml:space="preserve"> foi selecionado pelo formato em que renderiza (mostra na </w:t>
      </w:r>
      <w:r w:rsidR="00926FF8" w:rsidRPr="00E6061C">
        <w:rPr>
          <w:lang w:val="pt-BR"/>
        </w:rPr>
        <w:t>tela) as</w:t>
      </w:r>
      <w:r w:rsidR="00737502" w:rsidRPr="00E6061C">
        <w:rPr>
          <w:lang w:val="pt-BR"/>
        </w:rPr>
        <w:t xml:space="preserve"> entidades e associações semelhante com as que foram apresentadas em aula de Banco de Dados.</w:t>
      </w:r>
    </w:p>
    <w:p w14:paraId="3DAF20AB" w14:textId="0D01508F" w:rsidR="00737502" w:rsidRPr="00E6061C" w:rsidRDefault="00C20D1E" w:rsidP="00481146">
      <w:pPr>
        <w:pStyle w:val="0-ABNT"/>
        <w:rPr>
          <w:lang w:val="pt-BR"/>
        </w:rPr>
      </w:pPr>
      <w:r w:rsidRPr="00E6061C">
        <w:rPr>
          <w:lang w:val="pt-BR"/>
        </w:rPr>
        <w:t xml:space="preserve">Além disso, </w:t>
      </w:r>
      <w:r w:rsidR="00926FF8">
        <w:rPr>
          <w:lang w:val="pt-BR"/>
        </w:rPr>
        <w:t>a opção adotada</w:t>
      </w:r>
      <w:r w:rsidRPr="00E6061C">
        <w:rPr>
          <w:lang w:val="pt-BR"/>
        </w:rPr>
        <w:t xml:space="preserve"> p</w:t>
      </w:r>
      <w:r w:rsidR="00926FF8">
        <w:rPr>
          <w:lang w:val="pt-BR"/>
        </w:rPr>
        <w:t>a</w:t>
      </w:r>
      <w:r w:rsidRPr="00E6061C">
        <w:rPr>
          <w:lang w:val="pt-BR"/>
        </w:rPr>
        <w:t>r</w:t>
      </w:r>
      <w:r w:rsidR="00926FF8">
        <w:rPr>
          <w:lang w:val="pt-BR"/>
        </w:rPr>
        <w:t>a</w:t>
      </w:r>
      <w:r w:rsidR="00737502" w:rsidRPr="00E6061C">
        <w:rPr>
          <w:lang w:val="pt-BR"/>
        </w:rPr>
        <w:t xml:space="preserve"> utilizar o</w:t>
      </w:r>
      <w:r w:rsidR="00926FF8">
        <w:rPr>
          <w:lang w:val="pt-BR"/>
        </w:rPr>
        <w:t xml:space="preserve"> editor de texto foi o</w:t>
      </w:r>
      <w:r w:rsidR="00737502" w:rsidRPr="00E6061C">
        <w:rPr>
          <w:lang w:val="pt-BR"/>
        </w:rPr>
        <w:t xml:space="preserve"> </w:t>
      </w:r>
      <w:r w:rsidR="00737502" w:rsidRPr="00926FF8">
        <w:rPr>
          <w:i/>
          <w:iCs/>
          <w:lang w:val="pt-BR"/>
        </w:rPr>
        <w:t>Microsoft Word</w:t>
      </w:r>
      <w:r w:rsidR="00737502" w:rsidRPr="00E6061C">
        <w:rPr>
          <w:lang w:val="pt-BR"/>
        </w:rPr>
        <w:t xml:space="preserve"> por ser </w:t>
      </w:r>
      <w:r w:rsidR="00926FF8">
        <w:rPr>
          <w:lang w:val="pt-BR"/>
        </w:rPr>
        <w:t xml:space="preserve">o aplicativo </w:t>
      </w:r>
      <w:r w:rsidR="00737502" w:rsidRPr="00E6061C">
        <w:rPr>
          <w:lang w:val="pt-BR"/>
        </w:rPr>
        <w:t xml:space="preserve">mais completo </w:t>
      </w:r>
      <w:r w:rsidR="00926FF8">
        <w:rPr>
          <w:lang w:val="pt-BR"/>
        </w:rPr>
        <w:t>e 100% compatível com o sistema operacional utilizado</w:t>
      </w:r>
      <w:r w:rsidR="00737502" w:rsidRPr="00E6061C">
        <w:rPr>
          <w:lang w:val="pt-BR"/>
        </w:rPr>
        <w:t xml:space="preserve"> (Windows).</w:t>
      </w:r>
    </w:p>
    <w:p w14:paraId="45DD5413" w14:textId="17588EA7" w:rsidR="00D80BE0" w:rsidRPr="00E6061C" w:rsidRDefault="00C20D1E" w:rsidP="00FD1EBF">
      <w:pPr>
        <w:pStyle w:val="0-ABNT"/>
        <w:rPr>
          <w:lang w:val="pt-BR"/>
        </w:rPr>
      </w:pPr>
      <w:r w:rsidRPr="00E6061C">
        <w:rPr>
          <w:lang w:val="pt-BR"/>
        </w:rPr>
        <w:t xml:space="preserve">Também usamos </w:t>
      </w:r>
      <w:r w:rsidR="0019414C" w:rsidRPr="00E6061C">
        <w:rPr>
          <w:lang w:val="pt-BR"/>
        </w:rPr>
        <w:t xml:space="preserve">o Microsoft Visual Studio para cumprir o papel de </w:t>
      </w:r>
      <w:r w:rsidRPr="00E6061C">
        <w:rPr>
          <w:lang w:val="pt-BR"/>
        </w:rPr>
        <w:t xml:space="preserve">uma IDE - </w:t>
      </w:r>
      <w:proofErr w:type="spellStart"/>
      <w:r w:rsidRPr="00E6061C">
        <w:rPr>
          <w:lang w:val="pt-BR"/>
        </w:rPr>
        <w:t>Integrated</w:t>
      </w:r>
      <w:proofErr w:type="spellEnd"/>
      <w:r w:rsidRPr="00E6061C">
        <w:rPr>
          <w:lang w:val="pt-BR"/>
        </w:rPr>
        <w:t xml:space="preserve"> </w:t>
      </w:r>
      <w:proofErr w:type="spellStart"/>
      <w:r w:rsidRPr="00E6061C">
        <w:rPr>
          <w:lang w:val="pt-BR"/>
        </w:rPr>
        <w:t>Development</w:t>
      </w:r>
      <w:proofErr w:type="spellEnd"/>
      <w:r w:rsidRPr="00E6061C">
        <w:rPr>
          <w:lang w:val="pt-BR"/>
        </w:rPr>
        <w:t xml:space="preserve"> </w:t>
      </w:r>
      <w:proofErr w:type="spellStart"/>
      <w:r w:rsidRPr="00E6061C">
        <w:rPr>
          <w:lang w:val="pt-BR"/>
        </w:rPr>
        <w:t>Environment</w:t>
      </w:r>
      <w:proofErr w:type="spellEnd"/>
      <w:r w:rsidRPr="00E6061C">
        <w:rPr>
          <w:lang w:val="pt-BR"/>
        </w:rPr>
        <w:t> </w:t>
      </w:r>
      <w:r w:rsidR="0019414C" w:rsidRPr="00E6061C">
        <w:rPr>
          <w:lang w:val="pt-BR"/>
        </w:rPr>
        <w:t>– Ambiente de Desenvolvimento integrado, para desenvolver o Aplicativo</w:t>
      </w:r>
      <w:r w:rsidR="00401405" w:rsidRPr="00E6061C">
        <w:rPr>
          <w:lang w:val="pt-BR"/>
        </w:rPr>
        <w:t>.</w:t>
      </w:r>
    </w:p>
    <w:p w14:paraId="56EF4295" w14:textId="77777777" w:rsidR="00D80BE0" w:rsidRPr="00E6061C" w:rsidRDefault="00D80BE0" w:rsidP="00C824C7">
      <w:pPr>
        <w:pStyle w:val="0-ABNT"/>
        <w:rPr>
          <w:lang w:val="pt-BR"/>
        </w:rPr>
      </w:pPr>
    </w:p>
    <w:p w14:paraId="33DA2B44" w14:textId="40799DA4" w:rsidR="000A714B" w:rsidRDefault="00F13BD8" w:rsidP="00666CDC">
      <w:pPr>
        <w:pStyle w:val="0-Titulo-Nivel2"/>
      </w:pPr>
      <w:bookmarkStart w:id="22" w:name="_Toc45271554"/>
      <w:r>
        <w:t xml:space="preserve">Métodos </w:t>
      </w:r>
      <w:r w:rsidR="00666CDC">
        <w:t>d</w:t>
      </w:r>
      <w:r>
        <w:t>e</w:t>
      </w:r>
      <w:r w:rsidR="000A714B" w:rsidRPr="00A9702A">
        <w:t xml:space="preserve"> </w:t>
      </w:r>
      <w:r w:rsidR="000A714B" w:rsidRPr="00767C53">
        <w:t>Desenvolvimento</w:t>
      </w:r>
      <w:bookmarkEnd w:id="22"/>
    </w:p>
    <w:p w14:paraId="53BAA113" w14:textId="77777777" w:rsidR="00F13BD8" w:rsidRPr="00F13BD8" w:rsidRDefault="00F13BD8" w:rsidP="00F13BD8">
      <w:pPr>
        <w:pStyle w:val="0-ABNT"/>
      </w:pPr>
    </w:p>
    <w:p w14:paraId="39C239C8" w14:textId="09044A2B" w:rsidR="000A714B" w:rsidRPr="00E6061C" w:rsidRDefault="000A714B" w:rsidP="00960421">
      <w:pPr>
        <w:pStyle w:val="0-ABNT"/>
        <w:rPr>
          <w:lang w:val="pt-BR"/>
        </w:rPr>
      </w:pPr>
      <w:r w:rsidRPr="00E6061C">
        <w:rPr>
          <w:lang w:val="pt-BR"/>
        </w:rPr>
        <w:t xml:space="preserve">Para desenvolver o aplicativo </w:t>
      </w:r>
      <w:r w:rsidR="00D80BE0" w:rsidRPr="00E6061C">
        <w:rPr>
          <w:lang w:val="pt-BR"/>
        </w:rPr>
        <w:t>de despesas pessoais, foi estudado levando em considerações o que visualizamos na faculdade e por não consumir tanto recurso</w:t>
      </w:r>
      <w:r w:rsidR="00C20D1E" w:rsidRPr="00E6061C">
        <w:rPr>
          <w:lang w:val="pt-BR"/>
        </w:rPr>
        <w:t xml:space="preserve"> do hardware (dos componentes internos do computador) para um melhor desempenho aparelhos (celulares, t</w:t>
      </w:r>
      <w:r w:rsidR="00926FF8">
        <w:rPr>
          <w:lang w:val="pt-BR"/>
        </w:rPr>
        <w:t>a</w:t>
      </w:r>
      <w:r w:rsidR="00C20D1E" w:rsidRPr="00E6061C">
        <w:rPr>
          <w:lang w:val="pt-BR"/>
        </w:rPr>
        <w:t xml:space="preserve">blets, computador, notebook) que não possuem tanto processamento. O modelo de especificação (documentação) foi o incremental onde os integrantes trabalham em torno de reanálise constante, tanto no desenvolvimento quanto na documentação. </w:t>
      </w:r>
    </w:p>
    <w:p w14:paraId="6B2F8C5D" w14:textId="3CB9E4CF" w:rsidR="00401405" w:rsidRPr="00E6061C" w:rsidRDefault="00401405" w:rsidP="00960421">
      <w:pPr>
        <w:pStyle w:val="0-ABNT"/>
        <w:rPr>
          <w:i/>
          <w:lang w:val="pt-BR"/>
        </w:rPr>
      </w:pPr>
      <w:r w:rsidRPr="00E6061C">
        <w:rPr>
          <w:lang w:val="pt-BR"/>
        </w:rPr>
        <w:t xml:space="preserve">Para uma melhor performance para o usuário dentro da web foi adotado o padrão </w:t>
      </w:r>
      <w:proofErr w:type="spellStart"/>
      <w:r w:rsidRPr="00E6061C">
        <w:rPr>
          <w:b/>
          <w:i/>
          <w:lang w:val="pt-BR"/>
        </w:rPr>
        <w:t>RestFull</w:t>
      </w:r>
      <w:proofErr w:type="spellEnd"/>
      <w:r w:rsidR="0005385D" w:rsidRPr="00E6061C">
        <w:rPr>
          <w:b/>
          <w:i/>
          <w:lang w:val="pt-BR"/>
        </w:rPr>
        <w:t xml:space="preserve"> </w:t>
      </w:r>
      <w:r w:rsidR="0005385D" w:rsidRPr="00E6061C">
        <w:rPr>
          <w:i/>
          <w:lang w:val="pt-BR"/>
        </w:rPr>
        <w:t>–</w:t>
      </w:r>
      <w:proofErr w:type="spellStart"/>
      <w:r w:rsidR="0005385D" w:rsidRPr="00E6061C">
        <w:rPr>
          <w:i/>
          <w:lang w:val="pt-BR"/>
        </w:rPr>
        <w:t>Representation</w:t>
      </w:r>
      <w:proofErr w:type="spellEnd"/>
      <w:r w:rsidR="0005385D" w:rsidRPr="00E6061C">
        <w:rPr>
          <w:i/>
          <w:lang w:val="pt-BR"/>
        </w:rPr>
        <w:t xml:space="preserve"> </w:t>
      </w:r>
      <w:proofErr w:type="spellStart"/>
      <w:r w:rsidR="0005385D" w:rsidRPr="00E6061C">
        <w:rPr>
          <w:i/>
          <w:lang w:val="pt-BR"/>
        </w:rPr>
        <w:t>State</w:t>
      </w:r>
      <w:proofErr w:type="spellEnd"/>
      <w:r w:rsidR="0005385D" w:rsidRPr="00E6061C">
        <w:rPr>
          <w:i/>
          <w:lang w:val="pt-BR"/>
        </w:rPr>
        <w:t xml:space="preserve"> </w:t>
      </w:r>
      <w:proofErr w:type="spellStart"/>
      <w:r w:rsidR="0005385D" w:rsidRPr="00E6061C">
        <w:rPr>
          <w:i/>
          <w:lang w:val="pt-BR"/>
        </w:rPr>
        <w:t>Transfer</w:t>
      </w:r>
      <w:r w:rsidR="00926FF8">
        <w:rPr>
          <w:i/>
          <w:lang w:val="pt-BR"/>
        </w:rPr>
        <w:t>r</w:t>
      </w:r>
      <w:proofErr w:type="spellEnd"/>
      <w:r w:rsidR="0005385D" w:rsidRPr="00E6061C">
        <w:rPr>
          <w:lang w:val="pt-BR"/>
        </w:rPr>
        <w:t xml:space="preserve">, </w:t>
      </w:r>
      <w:r w:rsidR="0005385D" w:rsidRPr="00E6061C">
        <w:rPr>
          <w:b/>
          <w:lang w:val="pt-BR"/>
        </w:rPr>
        <w:t>SPA</w:t>
      </w:r>
      <w:r w:rsidRPr="00E6061C">
        <w:rPr>
          <w:lang w:val="pt-BR"/>
        </w:rPr>
        <w:t xml:space="preserve"> </w:t>
      </w:r>
      <w:r w:rsidR="0005385D" w:rsidRPr="00E6061C">
        <w:rPr>
          <w:lang w:val="pt-BR"/>
        </w:rPr>
        <w:t xml:space="preserve">– </w:t>
      </w:r>
      <w:r w:rsidR="0005385D" w:rsidRPr="00E6061C">
        <w:rPr>
          <w:i/>
          <w:lang w:val="pt-BR"/>
        </w:rPr>
        <w:t>Single-Page-</w:t>
      </w:r>
      <w:proofErr w:type="spellStart"/>
      <w:r w:rsidR="0005385D" w:rsidRPr="00E6061C">
        <w:rPr>
          <w:i/>
          <w:lang w:val="pt-BR"/>
        </w:rPr>
        <w:t>Aplication</w:t>
      </w:r>
      <w:proofErr w:type="spellEnd"/>
      <w:r w:rsidR="000F2B66" w:rsidRPr="00E6061C">
        <w:rPr>
          <w:i/>
          <w:lang w:val="pt-BR"/>
        </w:rPr>
        <w:t>.</w:t>
      </w:r>
    </w:p>
    <w:p w14:paraId="1D6F1739" w14:textId="3EFFF2A0" w:rsidR="00323D79" w:rsidRDefault="00323D79" w:rsidP="00323D79">
      <w:pPr>
        <w:pStyle w:val="0-Trancrio-Longa"/>
        <w:ind w:left="0"/>
      </w:pPr>
    </w:p>
    <w:p w14:paraId="7C0BBA37" w14:textId="2ED2F1DE" w:rsidR="0063126F" w:rsidRDefault="0063126F" w:rsidP="0063126F">
      <w:pPr>
        <w:pStyle w:val="0-ABNT"/>
        <w:rPr>
          <w:lang w:val="pt-BR"/>
        </w:rPr>
      </w:pPr>
    </w:p>
    <w:p w14:paraId="6D95A03F" w14:textId="3A40CB16" w:rsidR="0004326F" w:rsidRDefault="0004326F" w:rsidP="0063126F">
      <w:pPr>
        <w:pStyle w:val="0-ABNT"/>
        <w:rPr>
          <w:lang w:val="pt-BR"/>
        </w:rPr>
      </w:pPr>
    </w:p>
    <w:p w14:paraId="62BBCC67" w14:textId="77777777" w:rsidR="00EB66BB" w:rsidRPr="0063126F" w:rsidRDefault="00EB66BB" w:rsidP="0063126F">
      <w:pPr>
        <w:pStyle w:val="0-ABNT"/>
        <w:rPr>
          <w:lang w:val="pt-BR"/>
        </w:rPr>
      </w:pPr>
    </w:p>
    <w:p w14:paraId="1A28BC68" w14:textId="77777777" w:rsidR="00C20D1E" w:rsidRDefault="00323D79" w:rsidP="00323D79">
      <w:pPr>
        <w:pStyle w:val="0-TituloNivel1"/>
      </w:pPr>
      <w:r>
        <w:lastRenderedPageBreak/>
        <w:t>Resultados e Discussão</w:t>
      </w:r>
      <w:r w:rsidR="00C20D1E" w:rsidRPr="00A9702A">
        <w:tab/>
      </w:r>
    </w:p>
    <w:p w14:paraId="0AE5CC87" w14:textId="3D2A7254" w:rsidR="00323D79" w:rsidRDefault="00323D79" w:rsidP="00323D79">
      <w:pPr>
        <w:pStyle w:val="0-ABNT"/>
      </w:pPr>
    </w:p>
    <w:p w14:paraId="23E02D75" w14:textId="4A5B390F" w:rsidR="00FD6F2F" w:rsidRPr="00FD6F2F" w:rsidRDefault="00FD6F2F" w:rsidP="00FD6F2F">
      <w:pPr>
        <w:pStyle w:val="0-ABNT"/>
        <w:rPr>
          <w:lang w:val="pt-BR"/>
        </w:rPr>
      </w:pPr>
      <w:r w:rsidRPr="00B44306">
        <w:rPr>
          <w:i/>
          <w:iCs/>
          <w:lang w:val="pt-BR"/>
        </w:rPr>
        <w:t>Homepage</w:t>
      </w:r>
      <w:r>
        <w:rPr>
          <w:i/>
          <w:iCs/>
          <w:lang w:val="pt-BR"/>
        </w:rPr>
        <w:t xml:space="preserve"> </w:t>
      </w:r>
      <w:r>
        <w:rPr>
          <w:lang w:val="pt-BR"/>
        </w:rPr>
        <w:t>é a primeira página que o usuário tem contato. Conforme a imagem abaixo. É possível identificar qual a logotipo que se encontra no canto superior do lado esquerdo. Logo abaixo separado por uma linha azul tem-se o corpo da página com a descrição do que o sistema oferecerá. No rodapé quatro ícones que referenciam informações a respeito do desenvolvedor do sistema (João Flávio)</w:t>
      </w:r>
    </w:p>
    <w:p w14:paraId="2070D676" w14:textId="77777777" w:rsidR="00FD6F2F" w:rsidRPr="00FD6F2F" w:rsidRDefault="00FD6F2F" w:rsidP="00323D79">
      <w:pPr>
        <w:pStyle w:val="0-ABNT"/>
        <w:rPr>
          <w:lang w:val="pt-BR"/>
        </w:rPr>
      </w:pPr>
    </w:p>
    <w:p w14:paraId="400E251F" w14:textId="619C6100" w:rsidR="00B44306" w:rsidRDefault="00DA6F99" w:rsidP="00B44306">
      <w:pPr>
        <w:pStyle w:val="0-ABNT"/>
        <w:ind w:firstLine="0"/>
      </w:pPr>
      <w:r>
        <w:rPr>
          <w:noProof/>
          <w:lang w:val="pt-BR"/>
        </w:rPr>
        <w:drawing>
          <wp:anchor distT="0" distB="0" distL="114300" distR="114300" simplePos="0" relativeHeight="251643904" behindDoc="1" locked="0" layoutInCell="1" allowOverlap="1" wp14:anchorId="1EB625D5" wp14:editId="58DD6AA0">
            <wp:simplePos x="0" y="0"/>
            <wp:positionH relativeFrom="column">
              <wp:posOffset>-3810</wp:posOffset>
            </wp:positionH>
            <wp:positionV relativeFrom="paragraph">
              <wp:posOffset>3908425</wp:posOffset>
            </wp:positionV>
            <wp:extent cx="3381375" cy="2971800"/>
            <wp:effectExtent l="0" t="0" r="9525" b="0"/>
            <wp:wrapTight wrapText="bothSides">
              <wp:wrapPolygon edited="0">
                <wp:start x="0" y="0"/>
                <wp:lineTo x="0" y="21462"/>
                <wp:lineTo x="21539" y="21462"/>
                <wp:lineTo x="215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306">
        <w:rPr>
          <w:noProof/>
        </w:rPr>
        <w:drawing>
          <wp:inline distT="0" distB="0" distL="0" distR="0" wp14:anchorId="1001DB69" wp14:editId="1658DE11">
            <wp:extent cx="5734050" cy="3695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50BD41E2" w14:textId="787944A6" w:rsidR="00DA6F99" w:rsidRDefault="00DA6F99" w:rsidP="00407B5A">
      <w:pPr>
        <w:pStyle w:val="0-ABNT"/>
        <w:ind w:firstLine="708"/>
        <w:rPr>
          <w:lang w:val="pt-BR"/>
        </w:rPr>
      </w:pPr>
      <w:r>
        <w:rPr>
          <w:lang w:val="pt-BR"/>
        </w:rPr>
        <w:t xml:space="preserve">A tela de </w:t>
      </w:r>
      <w:r w:rsidRPr="00407B5A">
        <w:rPr>
          <w:i/>
          <w:iCs/>
          <w:lang w:val="pt-BR"/>
        </w:rPr>
        <w:t>Login</w:t>
      </w:r>
      <w:r>
        <w:rPr>
          <w:lang w:val="pt-BR"/>
        </w:rPr>
        <w:t xml:space="preserve"> é a página seguinte que o usuário terá contato. Nela é possível entrar na interface principal do sistema clicando no botão “Entrar”. Isso só logo após o usuário ter feito o cadastro anteriormente salvando assim os dados na base de dados. Caso seja o primeiro </w:t>
      </w:r>
      <w:r>
        <w:rPr>
          <w:lang w:val="pt-BR"/>
        </w:rPr>
        <w:lastRenderedPageBreak/>
        <w:t xml:space="preserve">acesso, basta clicar no </w:t>
      </w:r>
      <w:r w:rsidRPr="00DA6F99">
        <w:rPr>
          <w:i/>
          <w:iCs/>
          <w:lang w:val="pt-BR"/>
        </w:rPr>
        <w:t>link</w:t>
      </w:r>
      <w:r>
        <w:rPr>
          <w:lang w:val="pt-BR"/>
        </w:rPr>
        <w:t xml:space="preserve"> “Criar Conta”.</w:t>
      </w:r>
    </w:p>
    <w:p w14:paraId="70D99CD1" w14:textId="77BEC3EA" w:rsidR="00DA6F99" w:rsidRDefault="00DA6F99" w:rsidP="00FD6F2F">
      <w:pPr>
        <w:pStyle w:val="0-ABNT"/>
        <w:ind w:firstLine="0"/>
        <w:rPr>
          <w:lang w:val="pt-BR"/>
        </w:rPr>
      </w:pPr>
      <w:r>
        <w:rPr>
          <w:noProof/>
          <w:lang w:val="pt-BR"/>
        </w:rPr>
        <w:drawing>
          <wp:anchor distT="0" distB="0" distL="114300" distR="114300" simplePos="0" relativeHeight="251644928" behindDoc="0" locked="0" layoutInCell="1" allowOverlap="1" wp14:anchorId="293DBAB7" wp14:editId="386EA587">
            <wp:simplePos x="0" y="0"/>
            <wp:positionH relativeFrom="column">
              <wp:posOffset>-3810</wp:posOffset>
            </wp:positionH>
            <wp:positionV relativeFrom="paragraph">
              <wp:posOffset>-3175</wp:posOffset>
            </wp:positionV>
            <wp:extent cx="3648075" cy="4572000"/>
            <wp:effectExtent l="0" t="0" r="9525" b="0"/>
            <wp:wrapThrough wrapText="bothSides">
              <wp:wrapPolygon edited="0">
                <wp:start x="0" y="0"/>
                <wp:lineTo x="0" y="21510"/>
                <wp:lineTo x="21544" y="21510"/>
                <wp:lineTo x="21544"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4572000"/>
                    </a:xfrm>
                    <a:prstGeom prst="rect">
                      <a:avLst/>
                    </a:prstGeom>
                    <a:noFill/>
                    <a:ln>
                      <a:noFill/>
                    </a:ln>
                  </pic:spPr>
                </pic:pic>
              </a:graphicData>
            </a:graphic>
          </wp:anchor>
        </w:drawing>
      </w:r>
      <w:r>
        <w:rPr>
          <w:lang w:val="pt-BR"/>
        </w:rPr>
        <w:t xml:space="preserve"> </w:t>
      </w:r>
      <w:r w:rsidR="00407B5A">
        <w:rPr>
          <w:lang w:val="pt-BR"/>
        </w:rPr>
        <w:tab/>
      </w:r>
      <w:r>
        <w:rPr>
          <w:lang w:val="pt-BR"/>
        </w:rPr>
        <w:t>Depois de ter clicado no link “Criar Conta”, essa tela será renderizada</w:t>
      </w:r>
      <w:r w:rsidR="00626A7D">
        <w:rPr>
          <w:lang w:val="pt-BR"/>
        </w:rPr>
        <w:t xml:space="preserve"> e para que seu usuário seja validado, é necessário que ele preencha todos os campos e clique no botão “Cadastrar”. O botão “Cancelar” irá </w:t>
      </w:r>
      <w:r w:rsidR="00AF098B">
        <w:rPr>
          <w:lang w:val="pt-BR"/>
        </w:rPr>
        <w:t>redirecionar</w:t>
      </w:r>
      <w:r w:rsidR="00626A7D">
        <w:rPr>
          <w:lang w:val="pt-BR"/>
        </w:rPr>
        <w:t xml:space="preserve"> o usuário para a página acima.</w:t>
      </w:r>
    </w:p>
    <w:p w14:paraId="6C6EF04D" w14:textId="7705A365" w:rsidR="005B1ABE" w:rsidRPr="005B1ABE" w:rsidRDefault="005B1ABE" w:rsidP="005B1ABE"/>
    <w:p w14:paraId="2E5A4969" w14:textId="58BF1464" w:rsidR="005B1ABE" w:rsidRPr="005B1ABE" w:rsidRDefault="005B1ABE" w:rsidP="005B1ABE"/>
    <w:p w14:paraId="357E129A" w14:textId="409C625B" w:rsidR="005B1ABE" w:rsidRPr="005B1ABE" w:rsidRDefault="005B1ABE" w:rsidP="005B1ABE"/>
    <w:p w14:paraId="4A7610AE" w14:textId="2E6AB1F6" w:rsidR="005B1ABE" w:rsidRPr="005B1ABE" w:rsidRDefault="005B1ABE" w:rsidP="005B1ABE"/>
    <w:p w14:paraId="4E3A0089" w14:textId="22335D44" w:rsidR="005B1ABE" w:rsidRPr="005B1ABE" w:rsidRDefault="005B1ABE" w:rsidP="005B1ABE"/>
    <w:p w14:paraId="278DB6D9" w14:textId="02AC5EB4" w:rsidR="005B1ABE" w:rsidRPr="005B1ABE" w:rsidRDefault="005B1ABE" w:rsidP="005B1ABE"/>
    <w:p w14:paraId="29B9D7E3" w14:textId="599BF7A8" w:rsidR="005B1ABE" w:rsidRPr="005B1ABE" w:rsidRDefault="005B1ABE" w:rsidP="005B1ABE"/>
    <w:p w14:paraId="4F78D0DB" w14:textId="68F13FD1" w:rsidR="005B1ABE" w:rsidRPr="005B1ABE" w:rsidRDefault="005B1ABE" w:rsidP="005B1ABE"/>
    <w:p w14:paraId="0A2A221A" w14:textId="1380C97C" w:rsidR="005B1ABE" w:rsidRPr="005B1ABE" w:rsidRDefault="005B1ABE" w:rsidP="005B1ABE">
      <w:r>
        <w:rPr>
          <w:noProof/>
        </w:rPr>
        <w:drawing>
          <wp:anchor distT="0" distB="0" distL="114300" distR="114300" simplePos="0" relativeHeight="251646976" behindDoc="1" locked="0" layoutInCell="1" allowOverlap="1" wp14:anchorId="74F6A491" wp14:editId="231BB39B">
            <wp:simplePos x="0" y="0"/>
            <wp:positionH relativeFrom="column">
              <wp:posOffset>-3810</wp:posOffset>
            </wp:positionH>
            <wp:positionV relativeFrom="paragraph">
              <wp:posOffset>157480</wp:posOffset>
            </wp:positionV>
            <wp:extent cx="2895600" cy="3143250"/>
            <wp:effectExtent l="0" t="0" r="0" b="0"/>
            <wp:wrapTight wrapText="bothSides">
              <wp:wrapPolygon edited="0">
                <wp:start x="0" y="0"/>
                <wp:lineTo x="0" y="21469"/>
                <wp:lineTo x="21458" y="21469"/>
                <wp:lineTo x="2145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5C6BE" w14:textId="4BF2EBF7" w:rsidR="005B1ABE" w:rsidRPr="005B1ABE" w:rsidRDefault="005B1ABE" w:rsidP="005B1ABE">
      <w:pPr>
        <w:tabs>
          <w:tab w:val="left" w:pos="708"/>
          <w:tab w:val="left" w:pos="1416"/>
          <w:tab w:val="left" w:pos="2124"/>
          <w:tab w:val="left" w:pos="2832"/>
          <w:tab w:val="left" w:pos="3540"/>
          <w:tab w:val="left" w:pos="4248"/>
          <w:tab w:val="left" w:pos="4956"/>
          <w:tab w:val="left" w:pos="5664"/>
          <w:tab w:val="left" w:pos="6330"/>
        </w:tabs>
        <w:ind w:firstLine="0"/>
      </w:pPr>
      <w:r>
        <w:tab/>
        <w:t>Caso o usuário tenha já feito o cadastro, mas não lembra da senha, basta clicar no link “Esqueci minha senha” conforme na página anterior. Em seguida coloque o e-mail cadastrado anteriormente</w:t>
      </w:r>
      <w:r w:rsidRPr="005B1ABE">
        <w:t xml:space="preserve"> </w:t>
      </w:r>
      <w:r>
        <w:t>te e clique no botão “Enviar”</w:t>
      </w:r>
      <w:r w:rsidR="003243E9">
        <w:t>. Se o usuário já tiver o código gerado anteriormente, não será necessário clicar no botão “Enviar”, pode simplesmente clicar em “Já tenho o código” que a próxima tela será mostrada.</w:t>
      </w:r>
    </w:p>
    <w:p w14:paraId="59536903" w14:textId="5DE807E7" w:rsidR="005B1ABE" w:rsidRDefault="005B1ABE" w:rsidP="005B1ABE">
      <w:pPr>
        <w:tabs>
          <w:tab w:val="left" w:pos="708"/>
          <w:tab w:val="left" w:pos="1416"/>
          <w:tab w:val="left" w:pos="2124"/>
          <w:tab w:val="left" w:pos="2832"/>
          <w:tab w:val="left" w:pos="3540"/>
          <w:tab w:val="left" w:pos="4248"/>
          <w:tab w:val="left" w:pos="4956"/>
          <w:tab w:val="left" w:pos="5664"/>
          <w:tab w:val="left" w:pos="6330"/>
        </w:tabs>
        <w:ind w:firstLine="0"/>
      </w:pPr>
    </w:p>
    <w:p w14:paraId="02DC4091" w14:textId="415335FA" w:rsidR="005B1ABE" w:rsidRDefault="005B1ABE" w:rsidP="003243E9">
      <w:pPr>
        <w:tabs>
          <w:tab w:val="left" w:pos="3075"/>
        </w:tabs>
        <w:ind w:firstLine="0"/>
      </w:pPr>
    </w:p>
    <w:p w14:paraId="7B67C649" w14:textId="1FC5180D" w:rsidR="005B1ABE" w:rsidRDefault="003243E9" w:rsidP="005B1ABE">
      <w:pPr>
        <w:tabs>
          <w:tab w:val="left" w:pos="3075"/>
        </w:tabs>
        <w:rPr>
          <w:noProof/>
        </w:rPr>
      </w:pPr>
      <w:r>
        <w:rPr>
          <w:noProof/>
        </w:rPr>
        <w:drawing>
          <wp:anchor distT="0" distB="0" distL="114300" distR="114300" simplePos="0" relativeHeight="251650048" behindDoc="1" locked="0" layoutInCell="1" allowOverlap="1" wp14:anchorId="3DD4713D" wp14:editId="516ABBFD">
            <wp:simplePos x="0" y="0"/>
            <wp:positionH relativeFrom="column">
              <wp:posOffset>2510790</wp:posOffset>
            </wp:positionH>
            <wp:positionV relativeFrom="paragraph">
              <wp:posOffset>-3810</wp:posOffset>
            </wp:positionV>
            <wp:extent cx="3228975" cy="3152775"/>
            <wp:effectExtent l="0" t="0" r="9525" b="9525"/>
            <wp:wrapTight wrapText="bothSides">
              <wp:wrapPolygon edited="0">
                <wp:start x="0" y="0"/>
                <wp:lineTo x="0" y="21535"/>
                <wp:lineTo x="21536" y="21535"/>
                <wp:lineTo x="2153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975" cy="3152775"/>
                    </a:xfrm>
                    <a:prstGeom prst="rect">
                      <a:avLst/>
                    </a:prstGeom>
                    <a:noFill/>
                    <a:ln>
                      <a:noFill/>
                    </a:ln>
                  </pic:spPr>
                </pic:pic>
              </a:graphicData>
            </a:graphic>
            <wp14:sizeRelV relativeFrom="margin">
              <wp14:pctHeight>0</wp14:pctHeight>
            </wp14:sizeRelV>
          </wp:anchor>
        </w:drawing>
      </w:r>
      <w:r>
        <w:t xml:space="preserve">                                Depois da tela anterior, será mostrada essa tela com dois campos, “Código” onde será preenchido conforme o código gerado e enviado no e</w:t>
      </w:r>
      <w:r w:rsidR="00641F85">
        <w:t>-</w:t>
      </w:r>
      <w:r>
        <w:t>mail informado, logo após a nova senha que desejar.</w:t>
      </w:r>
      <w:r>
        <w:rPr>
          <w:noProof/>
        </w:rPr>
        <w:t xml:space="preserve">   </w:t>
      </w:r>
    </w:p>
    <w:p w14:paraId="67387C05" w14:textId="7CFAA8B9" w:rsidR="00641F85" w:rsidRPr="00641F85" w:rsidRDefault="00641F85" w:rsidP="00641F85"/>
    <w:p w14:paraId="3727CA67" w14:textId="0C8C9B60" w:rsidR="00641F85" w:rsidRPr="00641F85" w:rsidRDefault="00641F85" w:rsidP="00641F85"/>
    <w:p w14:paraId="09317012" w14:textId="48A50CE0" w:rsidR="00641F85" w:rsidRPr="00641F85" w:rsidRDefault="00641F85" w:rsidP="00641F85"/>
    <w:p w14:paraId="7EEBB8E6" w14:textId="3421535B" w:rsidR="00641F85" w:rsidRPr="00641F85" w:rsidRDefault="00641F85" w:rsidP="00641F85"/>
    <w:p w14:paraId="7D879103" w14:textId="54D320D1" w:rsidR="00641F85" w:rsidRPr="00641F85" w:rsidRDefault="00641F85" w:rsidP="00641F85"/>
    <w:p w14:paraId="429ECE2A" w14:textId="6157EBBC" w:rsidR="00641F85" w:rsidRPr="00641F85" w:rsidRDefault="00641F85" w:rsidP="00641F85"/>
    <w:p w14:paraId="768F7185" w14:textId="189598DD" w:rsidR="00641F85" w:rsidRPr="00B15378" w:rsidRDefault="00083501" w:rsidP="00083501">
      <w:pPr>
        <w:tabs>
          <w:tab w:val="left" w:pos="6045"/>
        </w:tabs>
        <w:ind w:firstLine="0"/>
      </w:pPr>
      <w:r>
        <w:t xml:space="preserve">       </w:t>
      </w:r>
      <w:r w:rsidR="00641F85">
        <w:t xml:space="preserve">Depois de ter feito o </w:t>
      </w:r>
      <w:r w:rsidR="00641F85" w:rsidRPr="00641F85">
        <w:rPr>
          <w:i/>
          <w:iCs/>
        </w:rPr>
        <w:t>login</w:t>
      </w:r>
      <w:r w:rsidR="00641F85">
        <w:rPr>
          <w:i/>
          <w:iCs/>
        </w:rPr>
        <w:t xml:space="preserve"> </w:t>
      </w:r>
      <w:r w:rsidR="00641F85">
        <w:t>o sistema irá renderizar a página principal</w:t>
      </w:r>
      <w:r w:rsidR="0015552F">
        <w:t xml:space="preserve"> do fluxo de caixa. Por padrão será mostrado </w:t>
      </w:r>
      <w:r>
        <w:t>todos os lançamentos</w:t>
      </w:r>
      <w:r w:rsidR="0015552F">
        <w:t xml:space="preserve"> (Receitas e Despesas) em um período de um mês conforme descrito no </w:t>
      </w:r>
      <w:r w:rsidR="0015552F" w:rsidRPr="00FD4CFA">
        <w:rPr>
          <w:b/>
          <w:bCs/>
        </w:rPr>
        <w:t>Requisito Não</w:t>
      </w:r>
      <w:r w:rsidR="00FD4CFA" w:rsidRPr="00FD4CFA">
        <w:rPr>
          <w:b/>
          <w:bCs/>
        </w:rPr>
        <w:t xml:space="preserve"> Funcional 006</w:t>
      </w:r>
      <w:r w:rsidR="00FD4CFA">
        <w:t xml:space="preserve"> na página </w:t>
      </w:r>
      <w:r w:rsidR="00FD4CFA" w:rsidRPr="00FD4CFA">
        <w:rPr>
          <w:b/>
          <w:bCs/>
        </w:rPr>
        <w:t>12</w:t>
      </w:r>
      <w:r w:rsidR="00FD4CFA">
        <w:rPr>
          <w:b/>
          <w:bCs/>
        </w:rPr>
        <w:t>.</w:t>
      </w:r>
      <w:r w:rsidR="0015552F">
        <w:t xml:space="preserve"> Nela é possível cadastrar novos </w:t>
      </w:r>
      <w:r>
        <w:t>lançamentos</w:t>
      </w:r>
      <w:r w:rsidR="0015552F">
        <w:t>, filtrar</w:t>
      </w:r>
      <w:r>
        <w:t xml:space="preserve"> por período e(ou) por categoria. Também é possível atualizar uma Despesa/Receita clicando no ícone de lápis, além disso é possível excluir acessando o ícone de lixeira e acessar o relatório através da imagem de uma folha com um gráfico do lado direito do botão “Filtrar”</w:t>
      </w:r>
      <w:r w:rsidR="00B15378">
        <w:t xml:space="preserve">. Uma outra opção também disponível, é o acesso </w:t>
      </w:r>
      <w:proofErr w:type="spellStart"/>
      <w:r w:rsidR="00B15378">
        <w:t>a</w:t>
      </w:r>
      <w:proofErr w:type="spellEnd"/>
      <w:r w:rsidR="00B15378">
        <w:t xml:space="preserve"> informação do usuário logado, ela é encontrada no canto superior direito com o nome cadastrado. Nesse menu você consegue fazer o </w:t>
      </w:r>
      <w:r w:rsidR="00B15378" w:rsidRPr="00B15378">
        <w:rPr>
          <w:i/>
          <w:iCs/>
        </w:rPr>
        <w:t>logout</w:t>
      </w:r>
      <w:r w:rsidR="00B15378">
        <w:rPr>
          <w:i/>
          <w:iCs/>
        </w:rPr>
        <w:t xml:space="preserve"> </w:t>
      </w:r>
      <w:r w:rsidR="004104D3">
        <w:t xml:space="preserve">e </w:t>
      </w:r>
      <w:r w:rsidR="00B15378">
        <w:t>entrar no detalhe da conta clicando na opção “Minha conta”.</w:t>
      </w:r>
    </w:p>
    <w:p w14:paraId="7E1DACF9" w14:textId="5381CCF5" w:rsidR="00B15378" w:rsidRDefault="00B15378" w:rsidP="00083501">
      <w:pPr>
        <w:tabs>
          <w:tab w:val="left" w:pos="6045"/>
        </w:tabs>
        <w:ind w:firstLine="0"/>
      </w:pPr>
    </w:p>
    <w:p w14:paraId="35A0C0A0" w14:textId="39EFCD77" w:rsidR="00B15378" w:rsidRDefault="00B15378" w:rsidP="00083501">
      <w:pPr>
        <w:tabs>
          <w:tab w:val="left" w:pos="6045"/>
        </w:tabs>
        <w:ind w:firstLine="0"/>
        <w:rPr>
          <w:noProof/>
        </w:rPr>
      </w:pPr>
      <w:r>
        <w:rPr>
          <w:noProof/>
        </w:rPr>
        <w:lastRenderedPageBreak/>
        <w:drawing>
          <wp:inline distT="0" distB="0" distL="0" distR="0" wp14:anchorId="2AED4C67" wp14:editId="1E3FBE56">
            <wp:extent cx="5753100" cy="69818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981825"/>
                    </a:xfrm>
                    <a:prstGeom prst="rect">
                      <a:avLst/>
                    </a:prstGeom>
                    <a:noFill/>
                    <a:ln>
                      <a:noFill/>
                    </a:ln>
                  </pic:spPr>
                </pic:pic>
              </a:graphicData>
            </a:graphic>
          </wp:inline>
        </w:drawing>
      </w:r>
    </w:p>
    <w:p w14:paraId="3FAA1424" w14:textId="7AD36E9C" w:rsidR="001F2D0E" w:rsidRPr="001F2D0E" w:rsidRDefault="001F2D0E" w:rsidP="001F2D0E"/>
    <w:p w14:paraId="1C474618" w14:textId="7558BE16" w:rsidR="001F2D0E" w:rsidRDefault="001F2D0E" w:rsidP="001F2D0E">
      <w:pPr>
        <w:rPr>
          <w:noProof/>
        </w:rPr>
      </w:pPr>
    </w:p>
    <w:p w14:paraId="68815B1C" w14:textId="6D1BF8DC" w:rsidR="001F2D0E" w:rsidRDefault="001F2D0E" w:rsidP="001F2D0E">
      <w:pPr>
        <w:tabs>
          <w:tab w:val="left" w:pos="3045"/>
        </w:tabs>
      </w:pPr>
      <w:r>
        <w:tab/>
      </w:r>
    </w:p>
    <w:p w14:paraId="6527027C" w14:textId="249744E9" w:rsidR="001F2D0E" w:rsidRDefault="001F2D0E" w:rsidP="001F2D0E">
      <w:pPr>
        <w:tabs>
          <w:tab w:val="left" w:pos="3045"/>
        </w:tabs>
      </w:pPr>
    </w:p>
    <w:p w14:paraId="5A3B6DC4" w14:textId="34EEF137" w:rsidR="001F2D0E" w:rsidRDefault="001F2D0E" w:rsidP="001F2D0E">
      <w:pPr>
        <w:tabs>
          <w:tab w:val="left" w:pos="3045"/>
        </w:tabs>
      </w:pPr>
    </w:p>
    <w:p w14:paraId="4DA88BDE" w14:textId="560AA907" w:rsidR="001F2D0E" w:rsidRDefault="001F2D0E" w:rsidP="001F2D0E">
      <w:pPr>
        <w:tabs>
          <w:tab w:val="left" w:pos="3045"/>
        </w:tabs>
      </w:pPr>
    </w:p>
    <w:p w14:paraId="7203422A" w14:textId="020E302F" w:rsidR="001F2D0E" w:rsidRDefault="001F2D0E" w:rsidP="001F2D0E">
      <w:pPr>
        <w:tabs>
          <w:tab w:val="left" w:pos="3045"/>
        </w:tabs>
      </w:pPr>
    </w:p>
    <w:p w14:paraId="755B3657" w14:textId="7EE6F1A4" w:rsidR="001F2D0E" w:rsidRDefault="001F2D0E" w:rsidP="007122F2">
      <w:pPr>
        <w:tabs>
          <w:tab w:val="left" w:pos="3045"/>
        </w:tabs>
        <w:ind w:firstLine="708"/>
      </w:pPr>
      <w:r>
        <w:rPr>
          <w:noProof/>
        </w:rPr>
        <w:lastRenderedPageBreak/>
        <w:drawing>
          <wp:anchor distT="0" distB="0" distL="114300" distR="114300" simplePos="0" relativeHeight="251652096" behindDoc="0" locked="0" layoutInCell="1" allowOverlap="1" wp14:anchorId="4DAEEF83" wp14:editId="7D876E8A">
            <wp:simplePos x="0" y="0"/>
            <wp:positionH relativeFrom="column">
              <wp:posOffset>-3810</wp:posOffset>
            </wp:positionH>
            <wp:positionV relativeFrom="paragraph">
              <wp:posOffset>-3810</wp:posOffset>
            </wp:positionV>
            <wp:extent cx="2555240" cy="3752850"/>
            <wp:effectExtent l="0" t="0" r="0" b="0"/>
            <wp:wrapThrough wrapText="bothSides">
              <wp:wrapPolygon edited="0">
                <wp:start x="0" y="0"/>
                <wp:lineTo x="0" y="21490"/>
                <wp:lineTo x="21417" y="21490"/>
                <wp:lineTo x="21417"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240" cy="3752850"/>
                    </a:xfrm>
                    <a:prstGeom prst="rect">
                      <a:avLst/>
                    </a:prstGeom>
                    <a:noFill/>
                    <a:ln>
                      <a:noFill/>
                    </a:ln>
                  </pic:spPr>
                </pic:pic>
              </a:graphicData>
            </a:graphic>
          </wp:anchor>
        </w:drawing>
      </w:r>
      <w:r>
        <w:t xml:space="preserve">No detalhe da conta é possível ver quais dados estão mantidas no banco de dados, também é possível atualizar. Além disso é possível mudar o </w:t>
      </w:r>
      <w:r w:rsidRPr="001F2D0E">
        <w:rPr>
          <w:i/>
          <w:iCs/>
        </w:rPr>
        <w:t>layout</w:t>
      </w:r>
      <w:r>
        <w:t xml:space="preserve"> da página escolhendo o tema e clicando no ícone da mão.</w:t>
      </w:r>
      <w:r w:rsidR="007122F2">
        <w:t xml:space="preserve"> </w:t>
      </w:r>
    </w:p>
    <w:p w14:paraId="1B6AEC12" w14:textId="5DC1A4D6" w:rsidR="001F2D0E" w:rsidRDefault="007122F2" w:rsidP="001F2D0E">
      <w:pPr>
        <w:tabs>
          <w:tab w:val="left" w:pos="3045"/>
        </w:tabs>
        <w:ind w:firstLine="0"/>
      </w:pPr>
      <w:r>
        <w:rPr>
          <w:noProof/>
        </w:rPr>
        <w:drawing>
          <wp:anchor distT="0" distB="0" distL="114300" distR="114300" simplePos="0" relativeHeight="251656192" behindDoc="0" locked="0" layoutInCell="1" allowOverlap="1" wp14:anchorId="50A6022E" wp14:editId="148B47C5">
            <wp:simplePos x="0" y="0"/>
            <wp:positionH relativeFrom="column">
              <wp:posOffset>635</wp:posOffset>
            </wp:positionH>
            <wp:positionV relativeFrom="paragraph">
              <wp:posOffset>266700</wp:posOffset>
            </wp:positionV>
            <wp:extent cx="3114675" cy="3762375"/>
            <wp:effectExtent l="0" t="0" r="9525" b="9525"/>
            <wp:wrapThrough wrapText="bothSides">
              <wp:wrapPolygon edited="0">
                <wp:start x="0" y="0"/>
                <wp:lineTo x="0" y="21545"/>
                <wp:lineTo x="21534" y="21545"/>
                <wp:lineTo x="21534"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3762375"/>
                    </a:xfrm>
                    <a:prstGeom prst="rect">
                      <a:avLst/>
                    </a:prstGeom>
                    <a:noFill/>
                    <a:ln>
                      <a:noFill/>
                    </a:ln>
                  </pic:spPr>
                </pic:pic>
              </a:graphicData>
            </a:graphic>
            <wp14:sizeRelH relativeFrom="margin">
              <wp14:pctWidth>0</wp14:pctWidth>
            </wp14:sizeRelH>
          </wp:anchor>
        </w:drawing>
      </w:r>
    </w:p>
    <w:p w14:paraId="47EC979A" w14:textId="3E2C8F08" w:rsidR="001F2D0E" w:rsidRDefault="001F2D0E" w:rsidP="001F2D0E">
      <w:pPr>
        <w:tabs>
          <w:tab w:val="left" w:pos="3045"/>
        </w:tabs>
        <w:ind w:firstLine="0"/>
      </w:pPr>
    </w:p>
    <w:p w14:paraId="22EF85E1" w14:textId="2DA8FEA4" w:rsidR="001F2D0E" w:rsidRDefault="001F2D0E" w:rsidP="001F2D0E">
      <w:pPr>
        <w:tabs>
          <w:tab w:val="left" w:pos="3045"/>
        </w:tabs>
        <w:ind w:firstLine="0"/>
      </w:pPr>
    </w:p>
    <w:p w14:paraId="3996F4B3" w14:textId="4553B89E" w:rsidR="001F2D0E" w:rsidRDefault="007122F2" w:rsidP="001F2D0E">
      <w:pPr>
        <w:tabs>
          <w:tab w:val="left" w:pos="3045"/>
        </w:tabs>
        <w:ind w:firstLine="0"/>
      </w:pPr>
      <w:r>
        <w:t xml:space="preserve">     Se o usuário não quiser alterar nada basta clicar no botão “Cancelar” e o sistema irá renderizar a tela do fluxo de caixa.</w:t>
      </w:r>
    </w:p>
    <w:p w14:paraId="3A545119" w14:textId="74805D86" w:rsidR="00674AAC" w:rsidRPr="00674AAC" w:rsidRDefault="00674AAC" w:rsidP="00674AAC"/>
    <w:p w14:paraId="62B9758B" w14:textId="37DE5ECA" w:rsidR="00674AAC" w:rsidRPr="00674AAC" w:rsidRDefault="006B2231" w:rsidP="00674AAC">
      <w:r>
        <w:rPr>
          <w:noProof/>
        </w:rPr>
        <w:drawing>
          <wp:anchor distT="0" distB="0" distL="114300" distR="114300" simplePos="0" relativeHeight="251669504" behindDoc="0" locked="0" layoutInCell="1" allowOverlap="1" wp14:anchorId="32A82C43" wp14:editId="3D19EB60">
            <wp:simplePos x="0" y="0"/>
            <wp:positionH relativeFrom="column">
              <wp:posOffset>-165735</wp:posOffset>
            </wp:positionH>
            <wp:positionV relativeFrom="paragraph">
              <wp:posOffset>121285</wp:posOffset>
            </wp:positionV>
            <wp:extent cx="2771775" cy="3877310"/>
            <wp:effectExtent l="0" t="0" r="9525" b="8890"/>
            <wp:wrapThrough wrapText="bothSides">
              <wp:wrapPolygon edited="0">
                <wp:start x="0" y="0"/>
                <wp:lineTo x="0" y="21543"/>
                <wp:lineTo x="21526" y="21543"/>
                <wp:lineTo x="21526"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1775" cy="387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2B1CE" w14:textId="0999E16E" w:rsidR="00674AAC" w:rsidRPr="00674AAC" w:rsidRDefault="00674AAC" w:rsidP="006B2231">
      <w:pPr>
        <w:ind w:firstLine="0"/>
      </w:pPr>
    </w:p>
    <w:p w14:paraId="225926EA" w14:textId="4F0B773C" w:rsidR="00674AAC" w:rsidRDefault="006B2231" w:rsidP="006B2231">
      <w:pPr>
        <w:ind w:firstLine="708"/>
      </w:pPr>
      <w:r>
        <w:t>A tela de a seguir é responsável em guardar ou atualizar os dados digitados pelo usuário. O único campo obrigatório é a categoria e o botão vai mudar conforme a funcionalidade requisitada, por exemplo na imagem mostra dois botões: “Atualizar” e “Cancelar”, no entanto na opção de fazer um lançamento o botão “Atualizar” será trocado por “Cadastrar”.</w:t>
      </w:r>
    </w:p>
    <w:p w14:paraId="3719DFA6" w14:textId="278E9A4F" w:rsidR="00674AAC" w:rsidRDefault="00674AAC" w:rsidP="00674AAC"/>
    <w:p w14:paraId="24C2A384" w14:textId="67123E5A" w:rsidR="006B2231" w:rsidRDefault="00C93909" w:rsidP="00C93909">
      <w:pPr>
        <w:ind w:firstLine="0"/>
      </w:pPr>
      <w:r>
        <w:rPr>
          <w:noProof/>
        </w:rPr>
        <w:lastRenderedPageBreak/>
        <w:drawing>
          <wp:anchor distT="0" distB="0" distL="114300" distR="114300" simplePos="0" relativeHeight="251672576" behindDoc="0" locked="0" layoutInCell="1" allowOverlap="1" wp14:anchorId="5DE631DB" wp14:editId="55EB4122">
            <wp:simplePos x="0" y="0"/>
            <wp:positionH relativeFrom="column">
              <wp:posOffset>-3810</wp:posOffset>
            </wp:positionH>
            <wp:positionV relativeFrom="paragraph">
              <wp:posOffset>262890</wp:posOffset>
            </wp:positionV>
            <wp:extent cx="4067175" cy="7886700"/>
            <wp:effectExtent l="0" t="0" r="9525" b="0"/>
            <wp:wrapThrough wrapText="bothSides">
              <wp:wrapPolygon edited="0">
                <wp:start x="0" y="0"/>
                <wp:lineTo x="0" y="21548"/>
                <wp:lineTo x="21549" y="21548"/>
                <wp:lineTo x="21549"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7175" cy="7886700"/>
                    </a:xfrm>
                    <a:prstGeom prst="rect">
                      <a:avLst/>
                    </a:prstGeom>
                    <a:noFill/>
                    <a:ln>
                      <a:noFill/>
                    </a:ln>
                  </pic:spPr>
                </pic:pic>
              </a:graphicData>
            </a:graphic>
            <wp14:sizeRelH relativeFrom="margin">
              <wp14:pctWidth>0</wp14:pctWidth>
            </wp14:sizeRelH>
          </wp:anchor>
        </w:drawing>
      </w:r>
      <w:r>
        <w:tab/>
        <w:t xml:space="preserve"> </w:t>
      </w:r>
    </w:p>
    <w:p w14:paraId="752F6DCD" w14:textId="1B255699" w:rsidR="006B2231" w:rsidRDefault="00C93909" w:rsidP="00C93909">
      <w:pPr>
        <w:ind w:firstLine="0"/>
      </w:pPr>
      <w:r>
        <w:t>Por fim, mas não menos importante é a tela de “Relatório Financeiro” onde é possível visualizar todos os lançamentos já feitos no sistema pelo usuário, além de ter como filtrar por data, categorias em ordem alfabética, lançamentos pendentes ou finalizados. Primeiro uma visão geral do relatório, em seguida as receitas e despesas respectivamente; tudo separado por uma linha transversal.</w:t>
      </w:r>
    </w:p>
    <w:p w14:paraId="0277FA09" w14:textId="4FBFE590" w:rsidR="003400D1" w:rsidRPr="003400D1" w:rsidRDefault="003400D1" w:rsidP="003400D1"/>
    <w:p w14:paraId="0FD6AB4C" w14:textId="39762EE5" w:rsidR="003400D1" w:rsidRPr="003400D1" w:rsidRDefault="003400D1" w:rsidP="003400D1"/>
    <w:p w14:paraId="05F1C815" w14:textId="27958CA5" w:rsidR="003400D1" w:rsidRPr="003400D1" w:rsidRDefault="003400D1" w:rsidP="003400D1"/>
    <w:p w14:paraId="2F416691" w14:textId="7B088D3B" w:rsidR="003400D1" w:rsidRPr="003400D1" w:rsidRDefault="003400D1" w:rsidP="003400D1"/>
    <w:p w14:paraId="121F185B" w14:textId="4DF621B7" w:rsidR="003400D1" w:rsidRPr="003400D1" w:rsidRDefault="003400D1" w:rsidP="003400D1"/>
    <w:p w14:paraId="76784E55" w14:textId="0061FF74" w:rsidR="003400D1" w:rsidRPr="003400D1" w:rsidRDefault="003400D1" w:rsidP="003400D1"/>
    <w:p w14:paraId="4A91C042" w14:textId="548989E1" w:rsidR="003400D1" w:rsidRPr="003400D1" w:rsidRDefault="003400D1" w:rsidP="003400D1"/>
    <w:p w14:paraId="3B7B662A" w14:textId="080B228B" w:rsidR="003400D1" w:rsidRPr="003400D1" w:rsidRDefault="003400D1" w:rsidP="003400D1"/>
    <w:p w14:paraId="2E38D456" w14:textId="5536B6AA" w:rsidR="003400D1" w:rsidRPr="003400D1" w:rsidRDefault="003400D1" w:rsidP="003400D1"/>
    <w:p w14:paraId="2F0A8647" w14:textId="41CE288F" w:rsidR="003400D1" w:rsidRPr="003400D1" w:rsidRDefault="003400D1" w:rsidP="003400D1"/>
    <w:p w14:paraId="1CF6DCD4" w14:textId="4582738D" w:rsidR="003400D1" w:rsidRDefault="003400D1" w:rsidP="003400D1"/>
    <w:p w14:paraId="3897CD74" w14:textId="63009AD1" w:rsidR="003400D1" w:rsidRDefault="003400D1" w:rsidP="003400D1">
      <w:pPr>
        <w:tabs>
          <w:tab w:val="left" w:pos="7335"/>
        </w:tabs>
      </w:pPr>
      <w:r>
        <w:tab/>
      </w:r>
    </w:p>
    <w:p w14:paraId="0CB3D3DE" w14:textId="77777777" w:rsidR="003400D1" w:rsidRDefault="003400D1" w:rsidP="003400D1">
      <w:pPr>
        <w:tabs>
          <w:tab w:val="left" w:pos="7335"/>
        </w:tabs>
        <w:ind w:firstLine="0"/>
        <w:rPr>
          <w:b/>
          <w:bCs/>
        </w:rPr>
      </w:pPr>
    </w:p>
    <w:p w14:paraId="294024BC" w14:textId="69D3924F" w:rsidR="003400D1" w:rsidRDefault="003400D1" w:rsidP="003400D1">
      <w:pPr>
        <w:tabs>
          <w:tab w:val="left" w:pos="7335"/>
        </w:tabs>
        <w:ind w:firstLine="0"/>
        <w:jc w:val="center"/>
        <w:rPr>
          <w:b/>
          <w:bCs/>
        </w:rPr>
      </w:pPr>
      <w:r w:rsidRPr="003400D1">
        <w:rPr>
          <w:b/>
          <w:bCs/>
        </w:rPr>
        <w:lastRenderedPageBreak/>
        <w:t>CONSIDERAÇÕES FINAIS</w:t>
      </w:r>
    </w:p>
    <w:p w14:paraId="74A0D669" w14:textId="594E61B2" w:rsidR="003400D1" w:rsidRDefault="003400D1" w:rsidP="003400D1">
      <w:pPr>
        <w:tabs>
          <w:tab w:val="left" w:pos="7335"/>
        </w:tabs>
        <w:ind w:firstLine="0"/>
        <w:jc w:val="left"/>
      </w:pPr>
    </w:p>
    <w:p w14:paraId="2F06C4B4" w14:textId="02762E70" w:rsidR="003400D1" w:rsidRDefault="003400D1" w:rsidP="00BB6146">
      <w:pPr>
        <w:tabs>
          <w:tab w:val="left" w:pos="7335"/>
        </w:tabs>
        <w:ind w:firstLine="0"/>
      </w:pPr>
      <w:r>
        <w:t xml:space="preserve">O desenvolvimento de um sistema para web capaz de guardar, processar e apresentar os dados de forma legível ao usuário proporcionando uma melhor visualização para uma tomada de decisão precisa acredito que este sistema desenvolvido tenha alcançado tal objetivo, pois além de ter sido construído com as melhores práticas, testado várias vezes de forma manual e mostrado para opiniões de terceiros os quais sempre sugeriram melhorias. Lembrando que este sistema tem por finalidade auxiliar </w:t>
      </w:r>
      <w:r w:rsidR="00BB6146">
        <w:t xml:space="preserve">o entendimento </w:t>
      </w:r>
      <w:r>
        <w:t>para que o usuário visualize “gargalos” na sua gestão financeira</w:t>
      </w:r>
      <w:r w:rsidR="00BB6146">
        <w:t>, mesmo sendo simples, porém direto ao ponto.</w:t>
      </w:r>
    </w:p>
    <w:p w14:paraId="0AE0267A" w14:textId="5430DB1B" w:rsidR="005462F4" w:rsidRDefault="005462F4" w:rsidP="00BB6146">
      <w:pPr>
        <w:tabs>
          <w:tab w:val="left" w:pos="7335"/>
        </w:tabs>
        <w:ind w:firstLine="0"/>
      </w:pPr>
    </w:p>
    <w:p w14:paraId="054E4314" w14:textId="77777777" w:rsidR="005462F4" w:rsidRPr="00811962" w:rsidRDefault="005462F4" w:rsidP="005462F4">
      <w:pPr>
        <w:spacing w:line="240" w:lineRule="auto"/>
        <w:ind w:firstLine="0"/>
        <w:jc w:val="center"/>
        <w:rPr>
          <w:b/>
          <w:szCs w:val="28"/>
        </w:rPr>
      </w:pPr>
      <w:bookmarkStart w:id="23" w:name="_Toc434489513"/>
      <w:r w:rsidRPr="00811962">
        <w:rPr>
          <w:b/>
          <w:szCs w:val="28"/>
        </w:rPr>
        <w:t>Referências</w:t>
      </w:r>
      <w:bookmarkEnd w:id="23"/>
    </w:p>
    <w:p w14:paraId="267006BF" w14:textId="77777777" w:rsidR="005462F4" w:rsidRPr="00BD06F8" w:rsidRDefault="005462F4" w:rsidP="005462F4">
      <w:pPr>
        <w:pStyle w:val="SemEspaamento"/>
        <w:jc w:val="both"/>
        <w:rPr>
          <w:rFonts w:ascii="Arial" w:hAnsi="Arial"/>
          <w:color w:val="FF0000"/>
          <w:sz w:val="24"/>
          <w:szCs w:val="24"/>
        </w:rPr>
      </w:pPr>
      <w:r w:rsidRPr="00BD06F8">
        <w:rPr>
          <w:rFonts w:ascii="Arial" w:hAnsi="Arial"/>
          <w:color w:val="FF0000"/>
          <w:sz w:val="24"/>
          <w:szCs w:val="24"/>
        </w:rPr>
        <w:t>Devem ser normalizadas de acordo com a NBR 6023:2002 da ABNT e apresentadas em sequência padronizada. São alinhadas à margem esquerda do texto, com espaçamento simples entre as linhas e separadas entre si por uma linha em branco. Abaixo estão destacados alguns exemplos. Demais exemplos disponíveis no manual do TG.</w:t>
      </w:r>
    </w:p>
    <w:p w14:paraId="32BF94DF" w14:textId="77777777" w:rsidR="005462F4" w:rsidRDefault="005462F4" w:rsidP="005462F4">
      <w:pPr>
        <w:pStyle w:val="SemEspaamento"/>
        <w:jc w:val="both"/>
        <w:rPr>
          <w:rFonts w:ascii="Arial" w:hAnsi="Arial"/>
          <w:sz w:val="24"/>
          <w:szCs w:val="24"/>
        </w:rPr>
      </w:pPr>
    </w:p>
    <w:p w14:paraId="7ABEED6C"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Artigo de periódico</w:t>
      </w:r>
    </w:p>
    <w:p w14:paraId="09A75434"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Título do artigo. </w:t>
      </w:r>
      <w:r w:rsidRPr="00C726FD">
        <w:rPr>
          <w:rFonts w:ascii="Arial" w:hAnsi="Arial"/>
          <w:b/>
          <w:sz w:val="24"/>
          <w:szCs w:val="24"/>
        </w:rPr>
        <w:t>Título do periódico</w:t>
      </w:r>
      <w:r w:rsidRPr="00C726FD">
        <w:rPr>
          <w:rFonts w:ascii="Arial" w:hAnsi="Arial"/>
          <w:sz w:val="24"/>
          <w:szCs w:val="24"/>
        </w:rPr>
        <w:t>, local de publicação, v., n., p., ano.</w:t>
      </w:r>
    </w:p>
    <w:p w14:paraId="73560E0D" w14:textId="77777777" w:rsidR="005462F4" w:rsidRPr="00C726FD" w:rsidRDefault="005462F4" w:rsidP="005462F4">
      <w:pPr>
        <w:pStyle w:val="SemEspaamento"/>
        <w:jc w:val="both"/>
        <w:rPr>
          <w:rFonts w:ascii="Arial" w:hAnsi="Arial"/>
          <w:sz w:val="24"/>
          <w:szCs w:val="24"/>
        </w:rPr>
      </w:pPr>
    </w:p>
    <w:p w14:paraId="47660DA5"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Artigo de periódico em meio eletrônico</w:t>
      </w:r>
    </w:p>
    <w:p w14:paraId="312655C6"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Título do artigo. </w:t>
      </w:r>
      <w:r w:rsidRPr="00C726FD">
        <w:rPr>
          <w:rFonts w:ascii="Arial" w:hAnsi="Arial"/>
          <w:b/>
          <w:sz w:val="24"/>
          <w:szCs w:val="24"/>
        </w:rPr>
        <w:t>Título do Periódico</w:t>
      </w:r>
      <w:r w:rsidRPr="00C726FD">
        <w:rPr>
          <w:rFonts w:ascii="Arial" w:hAnsi="Arial"/>
          <w:sz w:val="24"/>
          <w:szCs w:val="24"/>
        </w:rPr>
        <w:t xml:space="preserve">, cidade, v., n., p., ano. Disponível em:&lt;endereço eletrônico&gt;. Acesso em: </w:t>
      </w:r>
      <w:proofErr w:type="spellStart"/>
      <w:proofErr w:type="gramStart"/>
      <w:r w:rsidRPr="00C726FD">
        <w:rPr>
          <w:rFonts w:ascii="Arial" w:hAnsi="Arial"/>
          <w:sz w:val="24"/>
          <w:szCs w:val="24"/>
        </w:rPr>
        <w:t>dia</w:t>
      </w:r>
      <w:r>
        <w:rPr>
          <w:rFonts w:ascii="Arial" w:hAnsi="Arial"/>
          <w:sz w:val="24"/>
          <w:szCs w:val="24"/>
        </w:rPr>
        <w:t>.</w:t>
      </w:r>
      <w:r w:rsidRPr="00C726FD">
        <w:rPr>
          <w:rFonts w:ascii="Arial" w:hAnsi="Arial"/>
          <w:sz w:val="24"/>
          <w:szCs w:val="24"/>
        </w:rPr>
        <w:t>mês</w:t>
      </w:r>
      <w:proofErr w:type="spellEnd"/>
      <w:proofErr w:type="gramEnd"/>
      <w:r>
        <w:rPr>
          <w:rFonts w:ascii="Arial" w:hAnsi="Arial"/>
          <w:sz w:val="24"/>
          <w:szCs w:val="24"/>
        </w:rPr>
        <w:t>.(abreviado).</w:t>
      </w:r>
      <w:r w:rsidRPr="00C726FD">
        <w:rPr>
          <w:rFonts w:ascii="Arial" w:hAnsi="Arial"/>
          <w:sz w:val="24"/>
          <w:szCs w:val="24"/>
        </w:rPr>
        <w:t>Ano.</w:t>
      </w:r>
    </w:p>
    <w:p w14:paraId="26B556D0" w14:textId="77777777" w:rsidR="005462F4" w:rsidRPr="00C726FD" w:rsidRDefault="005462F4" w:rsidP="005462F4">
      <w:pPr>
        <w:pStyle w:val="SemEspaamento"/>
        <w:jc w:val="both"/>
        <w:rPr>
          <w:rFonts w:ascii="Arial" w:hAnsi="Arial"/>
          <w:sz w:val="24"/>
          <w:szCs w:val="24"/>
        </w:rPr>
      </w:pPr>
    </w:p>
    <w:p w14:paraId="15D020CA"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Título do artigo. </w:t>
      </w:r>
      <w:r w:rsidRPr="00C726FD">
        <w:rPr>
          <w:rFonts w:ascii="Arial" w:hAnsi="Arial"/>
          <w:b/>
          <w:sz w:val="24"/>
          <w:szCs w:val="24"/>
        </w:rPr>
        <w:t>Título do Periódico</w:t>
      </w:r>
      <w:r w:rsidRPr="00C726FD">
        <w:rPr>
          <w:rFonts w:ascii="Arial" w:hAnsi="Arial"/>
          <w:sz w:val="24"/>
          <w:szCs w:val="24"/>
        </w:rPr>
        <w:t>, local de publicação, v., n. p., ano. CD-ROM.</w:t>
      </w:r>
    </w:p>
    <w:p w14:paraId="6C8693D6" w14:textId="77777777" w:rsidR="005462F4" w:rsidRPr="00C726FD" w:rsidRDefault="005462F4" w:rsidP="005462F4">
      <w:pPr>
        <w:pStyle w:val="SemEspaamento"/>
        <w:jc w:val="both"/>
        <w:rPr>
          <w:rFonts w:ascii="Arial" w:hAnsi="Arial"/>
          <w:sz w:val="24"/>
          <w:szCs w:val="24"/>
        </w:rPr>
      </w:pPr>
    </w:p>
    <w:p w14:paraId="01E26A43"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Livro</w:t>
      </w:r>
    </w:p>
    <w:p w14:paraId="66134702"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w:t>
      </w:r>
      <w:r w:rsidRPr="00C726FD">
        <w:rPr>
          <w:rFonts w:ascii="Arial" w:hAnsi="Arial"/>
          <w:b/>
          <w:sz w:val="24"/>
          <w:szCs w:val="24"/>
        </w:rPr>
        <w:t>Título</w:t>
      </w:r>
      <w:r w:rsidRPr="00C726FD">
        <w:rPr>
          <w:rFonts w:ascii="Arial" w:hAnsi="Arial"/>
          <w:sz w:val="24"/>
          <w:szCs w:val="24"/>
        </w:rPr>
        <w:t>: subtítulo. edição (abreviada). Local: Editora, ano. p. (total ou parcial).</w:t>
      </w:r>
    </w:p>
    <w:p w14:paraId="0C97FA30" w14:textId="77777777" w:rsidR="005462F4" w:rsidRPr="00C726FD" w:rsidRDefault="005462F4" w:rsidP="005462F4">
      <w:pPr>
        <w:pStyle w:val="SemEspaamento"/>
        <w:jc w:val="both"/>
        <w:rPr>
          <w:rFonts w:ascii="Arial" w:hAnsi="Arial"/>
          <w:sz w:val="24"/>
          <w:szCs w:val="24"/>
        </w:rPr>
      </w:pPr>
    </w:p>
    <w:p w14:paraId="3D65C17B"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Capítulo de livro</w:t>
      </w:r>
    </w:p>
    <w:p w14:paraId="03BC4E73"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Título do capítulo. In: AUTOR do livro. </w:t>
      </w:r>
      <w:r w:rsidRPr="00C726FD">
        <w:rPr>
          <w:rFonts w:ascii="Arial" w:hAnsi="Arial"/>
          <w:b/>
          <w:sz w:val="24"/>
          <w:szCs w:val="24"/>
        </w:rPr>
        <w:t>Título</w:t>
      </w:r>
      <w:r w:rsidRPr="00C726FD">
        <w:rPr>
          <w:rFonts w:ascii="Arial" w:hAnsi="Arial"/>
          <w:sz w:val="24"/>
          <w:szCs w:val="24"/>
        </w:rPr>
        <w:t>: subtítulo. Edição (abreviada). Local: Editora, ano. páginas do capítulo.</w:t>
      </w:r>
    </w:p>
    <w:p w14:paraId="6A1A3F2F" w14:textId="77777777" w:rsidR="005462F4" w:rsidRPr="00C726FD" w:rsidRDefault="005462F4" w:rsidP="005462F4">
      <w:pPr>
        <w:pStyle w:val="SemEspaamento"/>
        <w:jc w:val="both"/>
        <w:rPr>
          <w:rFonts w:ascii="Arial" w:hAnsi="Arial"/>
          <w:sz w:val="24"/>
          <w:szCs w:val="24"/>
        </w:rPr>
      </w:pPr>
    </w:p>
    <w:p w14:paraId="0BF6CAC4"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Livro em meio eletrônico</w:t>
      </w:r>
    </w:p>
    <w:p w14:paraId="15CD68C5" w14:textId="77777777" w:rsidR="005462F4" w:rsidRPr="00C726FD" w:rsidRDefault="005462F4" w:rsidP="005462F4">
      <w:pPr>
        <w:pStyle w:val="SemEspaamento"/>
        <w:jc w:val="both"/>
        <w:rPr>
          <w:rFonts w:ascii="Arial" w:hAnsi="Arial"/>
          <w:sz w:val="24"/>
          <w:szCs w:val="24"/>
        </w:rPr>
      </w:pPr>
      <w:proofErr w:type="gramStart"/>
      <w:r w:rsidRPr="00C726FD">
        <w:rPr>
          <w:rFonts w:ascii="Arial" w:hAnsi="Arial"/>
          <w:sz w:val="24"/>
          <w:szCs w:val="24"/>
        </w:rPr>
        <w:t>AUTOR(</w:t>
      </w:r>
      <w:proofErr w:type="gramEnd"/>
      <w:r w:rsidRPr="00C726FD">
        <w:rPr>
          <w:rFonts w:ascii="Arial" w:hAnsi="Arial"/>
          <w:sz w:val="24"/>
          <w:szCs w:val="24"/>
        </w:rPr>
        <w:t xml:space="preserve">es). </w:t>
      </w:r>
      <w:r w:rsidRPr="00C726FD">
        <w:rPr>
          <w:rFonts w:ascii="Arial" w:hAnsi="Arial"/>
          <w:b/>
          <w:sz w:val="24"/>
          <w:szCs w:val="24"/>
        </w:rPr>
        <w:t>Título</w:t>
      </w:r>
      <w:r w:rsidRPr="00C726FD">
        <w:rPr>
          <w:rFonts w:ascii="Arial" w:hAnsi="Arial"/>
          <w:sz w:val="24"/>
          <w:szCs w:val="24"/>
        </w:rPr>
        <w:t xml:space="preserve">. Edição (abreviada). Local: Editora, ano. p. (total ou parcial). Disponível em&lt;endereço eletrônico&gt;. Acesso em: </w:t>
      </w:r>
      <w:proofErr w:type="spellStart"/>
      <w:proofErr w:type="gramStart"/>
      <w:r w:rsidRPr="00C726FD">
        <w:rPr>
          <w:rFonts w:ascii="Arial" w:hAnsi="Arial"/>
          <w:sz w:val="24"/>
          <w:szCs w:val="24"/>
        </w:rPr>
        <w:t>dia</w:t>
      </w:r>
      <w:r>
        <w:rPr>
          <w:rFonts w:ascii="Arial" w:hAnsi="Arial"/>
          <w:sz w:val="24"/>
          <w:szCs w:val="24"/>
        </w:rPr>
        <w:t>.mês</w:t>
      </w:r>
      <w:proofErr w:type="spellEnd"/>
      <w:proofErr w:type="gramEnd"/>
      <w:r>
        <w:rPr>
          <w:rFonts w:ascii="Arial" w:hAnsi="Arial"/>
          <w:sz w:val="24"/>
          <w:szCs w:val="24"/>
        </w:rPr>
        <w:t>(abreviado).</w:t>
      </w:r>
      <w:r w:rsidRPr="00C726FD">
        <w:rPr>
          <w:rFonts w:ascii="Arial" w:hAnsi="Arial"/>
          <w:sz w:val="24"/>
          <w:szCs w:val="24"/>
        </w:rPr>
        <w:t>Ano.</w:t>
      </w:r>
    </w:p>
    <w:p w14:paraId="0438FD73" w14:textId="77777777" w:rsidR="005462F4" w:rsidRPr="00C726FD" w:rsidRDefault="005462F4" w:rsidP="005462F4">
      <w:pPr>
        <w:pStyle w:val="SemEspaamento"/>
        <w:jc w:val="both"/>
        <w:rPr>
          <w:rFonts w:ascii="Arial" w:hAnsi="Arial"/>
          <w:sz w:val="24"/>
          <w:szCs w:val="24"/>
        </w:rPr>
      </w:pPr>
    </w:p>
    <w:p w14:paraId="195FDAE1"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(es). </w:t>
      </w:r>
      <w:r w:rsidRPr="00C726FD">
        <w:rPr>
          <w:rFonts w:ascii="Arial" w:hAnsi="Arial"/>
          <w:b/>
          <w:sz w:val="24"/>
          <w:szCs w:val="24"/>
        </w:rPr>
        <w:t>Título</w:t>
      </w:r>
      <w:r w:rsidRPr="00C726FD">
        <w:rPr>
          <w:rFonts w:ascii="Arial" w:hAnsi="Arial"/>
          <w:sz w:val="24"/>
          <w:szCs w:val="24"/>
        </w:rPr>
        <w:t>. Edição</w:t>
      </w:r>
      <w:r>
        <w:rPr>
          <w:rFonts w:ascii="Arial" w:hAnsi="Arial"/>
          <w:sz w:val="24"/>
          <w:szCs w:val="24"/>
        </w:rPr>
        <w:t xml:space="preserve"> </w:t>
      </w:r>
      <w:r w:rsidRPr="00C726FD">
        <w:rPr>
          <w:rFonts w:ascii="Arial" w:hAnsi="Arial"/>
          <w:sz w:val="24"/>
          <w:szCs w:val="24"/>
        </w:rPr>
        <w:t>(abreviada). Local: Editora, ano. p. CD-ROM.</w:t>
      </w:r>
    </w:p>
    <w:p w14:paraId="0D5CA2C3" w14:textId="77777777" w:rsidR="005462F4" w:rsidRPr="00C726FD" w:rsidRDefault="005462F4" w:rsidP="005462F4">
      <w:pPr>
        <w:pStyle w:val="SemEspaamento"/>
        <w:jc w:val="both"/>
        <w:rPr>
          <w:rFonts w:ascii="Arial" w:hAnsi="Arial"/>
          <w:sz w:val="24"/>
          <w:szCs w:val="24"/>
        </w:rPr>
      </w:pPr>
    </w:p>
    <w:p w14:paraId="35DCCF15" w14:textId="77777777" w:rsidR="005462F4" w:rsidRPr="00C726FD" w:rsidRDefault="005462F4" w:rsidP="005462F4">
      <w:pPr>
        <w:pStyle w:val="SemEspaamento"/>
        <w:jc w:val="both"/>
        <w:rPr>
          <w:rFonts w:ascii="Arial" w:hAnsi="Arial"/>
          <w:b/>
          <w:sz w:val="24"/>
          <w:szCs w:val="24"/>
        </w:rPr>
      </w:pPr>
      <w:r w:rsidRPr="00C726FD">
        <w:rPr>
          <w:rFonts w:ascii="Arial" w:hAnsi="Arial"/>
          <w:b/>
          <w:sz w:val="24"/>
          <w:szCs w:val="24"/>
        </w:rPr>
        <w:t>Dissertação, teses e trabalhos de graduação</w:t>
      </w:r>
    </w:p>
    <w:p w14:paraId="730133F7" w14:textId="77777777" w:rsidR="005462F4" w:rsidRPr="00C726FD" w:rsidRDefault="005462F4" w:rsidP="005462F4">
      <w:pPr>
        <w:pStyle w:val="SemEspaamento"/>
        <w:jc w:val="both"/>
        <w:rPr>
          <w:rFonts w:ascii="Arial" w:hAnsi="Arial"/>
          <w:sz w:val="24"/>
          <w:szCs w:val="24"/>
        </w:rPr>
      </w:pPr>
      <w:r w:rsidRPr="00C726FD">
        <w:rPr>
          <w:rFonts w:ascii="Arial" w:hAnsi="Arial"/>
          <w:sz w:val="24"/>
          <w:szCs w:val="24"/>
        </w:rPr>
        <w:t xml:space="preserve">AUTOR. </w:t>
      </w:r>
      <w:r w:rsidRPr="00C726FD">
        <w:rPr>
          <w:rFonts w:ascii="Arial" w:hAnsi="Arial"/>
          <w:b/>
          <w:sz w:val="24"/>
          <w:szCs w:val="24"/>
        </w:rPr>
        <w:t>Título</w:t>
      </w:r>
      <w:r w:rsidRPr="00C726FD">
        <w:rPr>
          <w:rFonts w:ascii="Arial" w:hAnsi="Arial"/>
          <w:sz w:val="24"/>
          <w:szCs w:val="24"/>
        </w:rPr>
        <w:t>. ano. Número de folhas ou volumes. Categoria da Tese (Grau e área de concentração) - Nome da faculdade, Universidade, ano.</w:t>
      </w:r>
    </w:p>
    <w:p w14:paraId="103374AF" w14:textId="77777777" w:rsidR="005462F4" w:rsidRDefault="005462F4" w:rsidP="005462F4">
      <w:pPr>
        <w:pStyle w:val="SemEspaamento"/>
        <w:jc w:val="both"/>
        <w:rPr>
          <w:rFonts w:ascii="Arial" w:hAnsi="Arial"/>
          <w:sz w:val="24"/>
          <w:szCs w:val="24"/>
        </w:rPr>
      </w:pPr>
    </w:p>
    <w:p w14:paraId="21100B0F" w14:textId="77777777" w:rsidR="005462F4" w:rsidRPr="005D61D4" w:rsidRDefault="005462F4" w:rsidP="005462F4">
      <w:pPr>
        <w:pStyle w:val="SemEspaamento"/>
        <w:jc w:val="both"/>
        <w:rPr>
          <w:rFonts w:ascii="Arial" w:hAnsi="Arial"/>
          <w:sz w:val="24"/>
          <w:szCs w:val="24"/>
        </w:rPr>
      </w:pPr>
    </w:p>
    <w:p w14:paraId="7F84FBBD" w14:textId="77777777" w:rsidR="005462F4" w:rsidRDefault="005462F4" w:rsidP="005462F4">
      <w:pPr>
        <w:pStyle w:val="SemEspaamento"/>
        <w:jc w:val="both"/>
        <w:rPr>
          <w:rFonts w:ascii="Arial" w:hAnsi="Arial"/>
          <w:sz w:val="24"/>
          <w:szCs w:val="24"/>
        </w:rPr>
      </w:pPr>
      <w:r w:rsidRPr="003447F4">
        <w:rPr>
          <w:rFonts w:ascii="Arial" w:hAnsi="Arial"/>
          <w:sz w:val="24"/>
          <w:szCs w:val="24"/>
          <w:lang w:val="en-US"/>
        </w:rPr>
        <w:t xml:space="preserve">CODEPROJETS, </w:t>
      </w:r>
      <w:r w:rsidRPr="003447F4">
        <w:rPr>
          <w:rFonts w:ascii="Arial" w:hAnsi="Arial"/>
          <w:b/>
          <w:sz w:val="24"/>
          <w:szCs w:val="24"/>
          <w:lang w:val="en-US"/>
        </w:rPr>
        <w:t xml:space="preserve">Visual representation of SQL joins, </w:t>
      </w:r>
      <w:r w:rsidRPr="003447F4">
        <w:rPr>
          <w:rFonts w:ascii="Arial" w:hAnsi="Arial"/>
          <w:sz w:val="24"/>
          <w:szCs w:val="24"/>
          <w:lang w:val="en-US"/>
        </w:rPr>
        <w:t xml:space="preserve">10/01/2015. </w:t>
      </w:r>
      <w:r w:rsidRPr="00120922">
        <w:rPr>
          <w:rFonts w:ascii="Arial" w:hAnsi="Arial"/>
          <w:sz w:val="24"/>
          <w:szCs w:val="24"/>
        </w:rPr>
        <w:t>Disponível em: &lt;http://www.codeproject.com/Articles/33052/Visual-Representation-of-SQL-Joins&gt;. Acesso em: 05</w:t>
      </w:r>
      <w:r>
        <w:rPr>
          <w:rFonts w:ascii="Arial" w:hAnsi="Arial"/>
          <w:sz w:val="24"/>
          <w:szCs w:val="24"/>
        </w:rPr>
        <w:t>.out.</w:t>
      </w:r>
      <w:r w:rsidRPr="00120922">
        <w:rPr>
          <w:rFonts w:ascii="Arial" w:hAnsi="Arial"/>
          <w:sz w:val="24"/>
          <w:szCs w:val="24"/>
        </w:rPr>
        <w:t>2015.</w:t>
      </w:r>
    </w:p>
    <w:p w14:paraId="2BBA71D4" w14:textId="77777777" w:rsidR="005462F4" w:rsidRDefault="005462F4" w:rsidP="005462F4">
      <w:pPr>
        <w:pStyle w:val="SemEspaamento"/>
        <w:jc w:val="both"/>
        <w:rPr>
          <w:rFonts w:ascii="Arial" w:hAnsi="Arial"/>
          <w:sz w:val="24"/>
          <w:szCs w:val="24"/>
        </w:rPr>
      </w:pPr>
    </w:p>
    <w:p w14:paraId="2AADA8B6" w14:textId="77777777" w:rsidR="005462F4" w:rsidRDefault="005462F4" w:rsidP="005462F4">
      <w:pPr>
        <w:pStyle w:val="SemEspaamento"/>
        <w:jc w:val="both"/>
        <w:rPr>
          <w:rFonts w:ascii="Arial" w:hAnsi="Arial"/>
          <w:sz w:val="24"/>
          <w:szCs w:val="24"/>
        </w:rPr>
      </w:pPr>
      <w:r>
        <w:rPr>
          <w:rFonts w:ascii="Arial" w:hAnsi="Arial"/>
          <w:sz w:val="24"/>
          <w:szCs w:val="24"/>
        </w:rPr>
        <w:t>DATE, C J.</w:t>
      </w:r>
      <w:r w:rsidRPr="00120922">
        <w:rPr>
          <w:rFonts w:ascii="Arial" w:hAnsi="Arial"/>
          <w:sz w:val="24"/>
          <w:szCs w:val="24"/>
        </w:rPr>
        <w:t xml:space="preserve"> </w:t>
      </w:r>
      <w:r>
        <w:rPr>
          <w:rFonts w:ascii="Arial" w:hAnsi="Arial"/>
          <w:b/>
          <w:sz w:val="24"/>
          <w:szCs w:val="24"/>
        </w:rPr>
        <w:t>Introdução a sistemas de</w:t>
      </w:r>
      <w:r w:rsidRPr="00120922">
        <w:rPr>
          <w:rFonts w:ascii="Arial" w:hAnsi="Arial"/>
          <w:b/>
          <w:sz w:val="24"/>
          <w:szCs w:val="24"/>
        </w:rPr>
        <w:t xml:space="preserve"> </w:t>
      </w:r>
      <w:r>
        <w:rPr>
          <w:rFonts w:ascii="Arial" w:hAnsi="Arial"/>
          <w:b/>
          <w:sz w:val="24"/>
          <w:szCs w:val="24"/>
        </w:rPr>
        <w:t>b</w:t>
      </w:r>
      <w:r w:rsidRPr="00120922">
        <w:rPr>
          <w:rFonts w:ascii="Arial" w:hAnsi="Arial"/>
          <w:b/>
          <w:sz w:val="24"/>
          <w:szCs w:val="24"/>
        </w:rPr>
        <w:t xml:space="preserve">anco de </w:t>
      </w:r>
      <w:r>
        <w:rPr>
          <w:rFonts w:ascii="Arial" w:hAnsi="Arial"/>
          <w:b/>
          <w:sz w:val="24"/>
          <w:szCs w:val="24"/>
        </w:rPr>
        <w:t>d</w:t>
      </w:r>
      <w:r w:rsidRPr="00120922">
        <w:rPr>
          <w:rFonts w:ascii="Arial" w:hAnsi="Arial"/>
          <w:b/>
          <w:sz w:val="24"/>
          <w:szCs w:val="24"/>
        </w:rPr>
        <w:t>ados</w:t>
      </w:r>
      <w:r w:rsidRPr="00120922">
        <w:rPr>
          <w:rFonts w:ascii="Arial" w:hAnsi="Arial"/>
          <w:sz w:val="24"/>
          <w:szCs w:val="24"/>
        </w:rPr>
        <w:t xml:space="preserve">. </w:t>
      </w:r>
      <w:r>
        <w:rPr>
          <w:rFonts w:ascii="Arial" w:hAnsi="Arial"/>
          <w:sz w:val="24"/>
          <w:szCs w:val="24"/>
        </w:rPr>
        <w:t>8</w:t>
      </w:r>
      <w:r w:rsidRPr="00120922">
        <w:rPr>
          <w:rFonts w:ascii="Arial" w:hAnsi="Arial"/>
          <w:sz w:val="24"/>
          <w:szCs w:val="24"/>
        </w:rPr>
        <w:t xml:space="preserve"> ed. </w:t>
      </w:r>
      <w:r>
        <w:rPr>
          <w:rFonts w:ascii="Arial" w:hAnsi="Arial"/>
          <w:sz w:val="24"/>
          <w:szCs w:val="24"/>
        </w:rPr>
        <w:t>Rio de Janeiro</w:t>
      </w:r>
      <w:r w:rsidRPr="00120922">
        <w:rPr>
          <w:rFonts w:ascii="Arial" w:hAnsi="Arial"/>
          <w:sz w:val="24"/>
          <w:szCs w:val="24"/>
        </w:rPr>
        <w:t xml:space="preserve">: </w:t>
      </w:r>
      <w:r>
        <w:rPr>
          <w:rFonts w:ascii="Arial" w:hAnsi="Arial"/>
          <w:sz w:val="24"/>
          <w:szCs w:val="24"/>
        </w:rPr>
        <w:t>Elsevier</w:t>
      </w:r>
      <w:r w:rsidRPr="00120922">
        <w:rPr>
          <w:rFonts w:ascii="Arial" w:hAnsi="Arial"/>
          <w:sz w:val="24"/>
          <w:szCs w:val="24"/>
        </w:rPr>
        <w:t>, 200</w:t>
      </w:r>
      <w:r>
        <w:rPr>
          <w:rFonts w:ascii="Arial" w:hAnsi="Arial"/>
          <w:sz w:val="24"/>
          <w:szCs w:val="24"/>
        </w:rPr>
        <w:t>3</w:t>
      </w:r>
      <w:r w:rsidRPr="00120922">
        <w:rPr>
          <w:rFonts w:ascii="Arial" w:hAnsi="Arial"/>
          <w:sz w:val="24"/>
          <w:szCs w:val="24"/>
        </w:rPr>
        <w:t>.</w:t>
      </w:r>
    </w:p>
    <w:p w14:paraId="632E07A9" w14:textId="77777777" w:rsidR="005462F4" w:rsidRPr="00120922" w:rsidRDefault="005462F4" w:rsidP="005462F4">
      <w:pPr>
        <w:pStyle w:val="SemEspaamento"/>
        <w:jc w:val="both"/>
        <w:rPr>
          <w:rFonts w:ascii="Arial" w:hAnsi="Arial"/>
          <w:sz w:val="24"/>
          <w:szCs w:val="24"/>
        </w:rPr>
      </w:pPr>
    </w:p>
    <w:p w14:paraId="77E8CB69" w14:textId="77777777" w:rsidR="005462F4" w:rsidRPr="004367DF" w:rsidRDefault="005462F4" w:rsidP="005462F4">
      <w:pPr>
        <w:pStyle w:val="SemEspaamento"/>
        <w:jc w:val="both"/>
        <w:rPr>
          <w:rFonts w:ascii="Arial" w:hAnsi="Arial"/>
          <w:sz w:val="24"/>
          <w:szCs w:val="24"/>
          <w:lang w:val="en-US"/>
        </w:rPr>
      </w:pPr>
      <w:r w:rsidRPr="00120922">
        <w:rPr>
          <w:rFonts w:ascii="Arial" w:hAnsi="Arial"/>
          <w:sz w:val="24"/>
          <w:szCs w:val="24"/>
        </w:rPr>
        <w:t xml:space="preserve">ELMASRI, Ramez; NAVATHE, </w:t>
      </w:r>
      <w:proofErr w:type="spellStart"/>
      <w:r w:rsidRPr="00120922">
        <w:rPr>
          <w:rFonts w:ascii="Arial" w:hAnsi="Arial"/>
          <w:sz w:val="24"/>
          <w:szCs w:val="24"/>
        </w:rPr>
        <w:t>Shamkant</w:t>
      </w:r>
      <w:proofErr w:type="spellEnd"/>
      <w:r w:rsidRPr="00120922">
        <w:rPr>
          <w:rFonts w:ascii="Arial" w:hAnsi="Arial"/>
          <w:sz w:val="24"/>
          <w:szCs w:val="24"/>
        </w:rPr>
        <w:t xml:space="preserve"> B. </w:t>
      </w:r>
      <w:r w:rsidRPr="00120922">
        <w:rPr>
          <w:rFonts w:ascii="Arial" w:hAnsi="Arial"/>
          <w:b/>
          <w:sz w:val="24"/>
          <w:szCs w:val="24"/>
        </w:rPr>
        <w:t xml:space="preserve">Sistema de </w:t>
      </w:r>
      <w:r>
        <w:rPr>
          <w:rFonts w:ascii="Arial" w:hAnsi="Arial"/>
          <w:b/>
          <w:sz w:val="24"/>
          <w:szCs w:val="24"/>
        </w:rPr>
        <w:t>b</w:t>
      </w:r>
      <w:r w:rsidRPr="00120922">
        <w:rPr>
          <w:rFonts w:ascii="Arial" w:hAnsi="Arial"/>
          <w:b/>
          <w:sz w:val="24"/>
          <w:szCs w:val="24"/>
        </w:rPr>
        <w:t xml:space="preserve">anco de </w:t>
      </w:r>
      <w:r>
        <w:rPr>
          <w:rFonts w:ascii="Arial" w:hAnsi="Arial"/>
          <w:b/>
          <w:sz w:val="24"/>
          <w:szCs w:val="24"/>
        </w:rPr>
        <w:t>d</w:t>
      </w:r>
      <w:r w:rsidRPr="00120922">
        <w:rPr>
          <w:rFonts w:ascii="Arial" w:hAnsi="Arial"/>
          <w:b/>
          <w:sz w:val="24"/>
          <w:szCs w:val="24"/>
        </w:rPr>
        <w:t>ados</w:t>
      </w:r>
      <w:r w:rsidRPr="00120922">
        <w:rPr>
          <w:rFonts w:ascii="Arial" w:hAnsi="Arial"/>
          <w:sz w:val="24"/>
          <w:szCs w:val="24"/>
        </w:rPr>
        <w:t xml:space="preserve">. </w:t>
      </w:r>
      <w:r w:rsidRPr="004367DF">
        <w:rPr>
          <w:rFonts w:ascii="Arial" w:hAnsi="Arial"/>
          <w:sz w:val="24"/>
          <w:szCs w:val="24"/>
          <w:lang w:val="en-US"/>
        </w:rPr>
        <w:t>4 ed. São Paulo: Pearson Addison Wesley, 2005.</w:t>
      </w:r>
    </w:p>
    <w:p w14:paraId="38D0865D" w14:textId="77777777" w:rsidR="005462F4" w:rsidRPr="00892B85" w:rsidRDefault="005462F4" w:rsidP="005462F4">
      <w:pPr>
        <w:spacing w:line="240" w:lineRule="auto"/>
        <w:ind w:firstLine="0"/>
        <w:rPr>
          <w:lang w:val="en-US"/>
        </w:rPr>
      </w:pPr>
    </w:p>
    <w:p w14:paraId="32BF6425" w14:textId="77777777" w:rsidR="005462F4" w:rsidRPr="00892B85" w:rsidRDefault="005462F4" w:rsidP="005462F4">
      <w:pPr>
        <w:autoSpaceDE w:val="0"/>
        <w:autoSpaceDN w:val="0"/>
        <w:adjustRightInd w:val="0"/>
        <w:spacing w:line="240" w:lineRule="auto"/>
        <w:ind w:firstLine="0"/>
        <w:rPr>
          <w:b/>
          <w:bCs/>
        </w:rPr>
      </w:pPr>
      <w:r w:rsidRPr="00892B85">
        <w:t>IBICT. INSTITUTO BRASILEIRO DE INFORMAÇÃO EM CIÊNCIA E TECNOLOGIA</w:t>
      </w:r>
      <w:r w:rsidRPr="00892B85">
        <w:rPr>
          <w:b/>
          <w:bCs/>
        </w:rPr>
        <w:t xml:space="preserve">. Bibliografia Brasileira de Ciência da Informação: </w:t>
      </w:r>
      <w:r w:rsidRPr="00892B85">
        <w:t>2004/2006. Brasília: IBICT, 2007. 64pp.</w:t>
      </w:r>
    </w:p>
    <w:p w14:paraId="7371A86B" w14:textId="77777777" w:rsidR="005462F4" w:rsidRDefault="005462F4" w:rsidP="005462F4">
      <w:pPr>
        <w:spacing w:line="240" w:lineRule="auto"/>
        <w:ind w:firstLine="0"/>
      </w:pPr>
    </w:p>
    <w:p w14:paraId="6A570DED" w14:textId="77777777" w:rsidR="005462F4" w:rsidRPr="00892B85" w:rsidRDefault="005462F4" w:rsidP="005462F4">
      <w:pPr>
        <w:spacing w:line="240" w:lineRule="auto"/>
        <w:ind w:firstLine="0"/>
      </w:pPr>
    </w:p>
    <w:p w14:paraId="28BE1D15" w14:textId="77777777" w:rsidR="005462F4" w:rsidRDefault="005462F4" w:rsidP="005462F4">
      <w:pPr>
        <w:spacing w:line="240" w:lineRule="auto"/>
        <w:ind w:firstLine="0"/>
        <w:rPr>
          <w:highlight w:val="yellow"/>
        </w:rPr>
      </w:pPr>
      <w:r w:rsidRPr="00D6014E">
        <w:rPr>
          <w:b/>
          <w:highlight w:val="yellow"/>
        </w:rPr>
        <w:t>Uso De Siglas Em Referências</w:t>
      </w:r>
      <w:r>
        <w:rPr>
          <w:b/>
          <w:highlight w:val="yellow"/>
        </w:rPr>
        <w:t>:</w:t>
      </w:r>
    </w:p>
    <w:p w14:paraId="206E7C42" w14:textId="77777777" w:rsidR="005462F4" w:rsidRPr="00892B85" w:rsidRDefault="005462F4" w:rsidP="005462F4">
      <w:pPr>
        <w:spacing w:line="240" w:lineRule="auto"/>
        <w:ind w:firstLine="0"/>
      </w:pPr>
      <w:r>
        <w:rPr>
          <w:highlight w:val="yellow"/>
        </w:rPr>
        <w:t>Ap</w:t>
      </w:r>
      <w:r w:rsidRPr="00892B85">
        <w:rPr>
          <w:highlight w:val="yellow"/>
        </w:rPr>
        <w:t>resentar primeiro a sigla, depois o nome completo.</w:t>
      </w:r>
      <w:r w:rsidRPr="00892B85">
        <w:t xml:space="preserve"> </w:t>
      </w:r>
    </w:p>
    <w:p w14:paraId="49A1AA58" w14:textId="77777777" w:rsidR="005462F4" w:rsidRPr="00892B85" w:rsidRDefault="005462F4" w:rsidP="005462F4">
      <w:pPr>
        <w:spacing w:line="240" w:lineRule="auto"/>
        <w:ind w:firstLine="0"/>
      </w:pPr>
    </w:p>
    <w:p w14:paraId="5A10DEEA" w14:textId="77777777" w:rsidR="005462F4" w:rsidRDefault="005462F4" w:rsidP="005462F4">
      <w:pPr>
        <w:spacing w:line="240" w:lineRule="auto"/>
        <w:ind w:firstLine="0"/>
      </w:pPr>
      <w:r w:rsidRPr="00516635">
        <w:rPr>
          <w:highlight w:val="yellow"/>
        </w:rPr>
        <w:t>Não usar transcrição de e-books no trabalho, só deverá ser feito como citação indireta.</w:t>
      </w:r>
    </w:p>
    <w:p w14:paraId="544494E4" w14:textId="77777777" w:rsidR="005462F4" w:rsidRDefault="005462F4" w:rsidP="005462F4">
      <w:pPr>
        <w:spacing w:line="240" w:lineRule="auto"/>
        <w:ind w:firstLine="0"/>
        <w:rPr>
          <w:highlight w:val="yellow"/>
        </w:rPr>
      </w:pPr>
    </w:p>
    <w:p w14:paraId="6610DF85" w14:textId="77777777" w:rsidR="005462F4" w:rsidRPr="00E961F1" w:rsidRDefault="005462F4" w:rsidP="005462F4">
      <w:pPr>
        <w:spacing w:line="240" w:lineRule="auto"/>
        <w:ind w:firstLine="0"/>
        <w:rPr>
          <w:b/>
          <w:highlight w:val="yellow"/>
        </w:rPr>
      </w:pPr>
      <w:r w:rsidRPr="00E961F1">
        <w:rPr>
          <w:b/>
          <w:highlight w:val="yellow"/>
        </w:rPr>
        <w:t xml:space="preserve">Referências da internet: </w:t>
      </w:r>
    </w:p>
    <w:p w14:paraId="305BD25A" w14:textId="77777777" w:rsidR="005462F4" w:rsidRDefault="005462F4" w:rsidP="005462F4">
      <w:pPr>
        <w:spacing w:line="240" w:lineRule="auto"/>
        <w:ind w:firstLine="0"/>
        <w:rPr>
          <w:highlight w:val="yellow"/>
        </w:rPr>
      </w:pPr>
      <w:r>
        <w:rPr>
          <w:highlight w:val="yellow"/>
        </w:rPr>
        <w:t>chave,</w:t>
      </w:r>
      <w:r w:rsidRPr="00F65394">
        <w:rPr>
          <w:highlight w:val="yellow"/>
        </w:rPr>
        <w:t xml:space="preserve"> título</w:t>
      </w:r>
      <w:r>
        <w:rPr>
          <w:highlight w:val="yellow"/>
        </w:rPr>
        <w:t>,</w:t>
      </w:r>
      <w:r w:rsidRPr="00F65394">
        <w:rPr>
          <w:highlight w:val="yellow"/>
        </w:rPr>
        <w:t xml:space="preserve"> data ou </w:t>
      </w:r>
      <w:proofErr w:type="spellStart"/>
      <w:r w:rsidRPr="00F65394">
        <w:rPr>
          <w:i/>
          <w:highlight w:val="yellow"/>
        </w:rPr>
        <w:t>sd</w:t>
      </w:r>
      <w:proofErr w:type="spellEnd"/>
      <w:r w:rsidRPr="00F65394">
        <w:rPr>
          <w:highlight w:val="yellow"/>
        </w:rPr>
        <w:t xml:space="preserve"> quando </w:t>
      </w:r>
      <w:proofErr w:type="spellStart"/>
      <w:r w:rsidRPr="00F65394">
        <w:rPr>
          <w:highlight w:val="yellow"/>
        </w:rPr>
        <w:t>nao</w:t>
      </w:r>
      <w:proofErr w:type="spellEnd"/>
      <w:r w:rsidRPr="00F65394">
        <w:rPr>
          <w:highlight w:val="yellow"/>
        </w:rPr>
        <w:t xml:space="preserve"> tiver data</w:t>
      </w:r>
      <w:r>
        <w:rPr>
          <w:highlight w:val="yellow"/>
        </w:rPr>
        <w:t>. Disponível em &lt;</w:t>
      </w:r>
      <w:r w:rsidRPr="00F65394">
        <w:rPr>
          <w:highlight w:val="yellow"/>
        </w:rPr>
        <w:t>link</w:t>
      </w:r>
      <w:r>
        <w:rPr>
          <w:highlight w:val="yellow"/>
        </w:rPr>
        <w:t>&gt;.  A</w:t>
      </w:r>
      <w:r w:rsidRPr="00F65394">
        <w:rPr>
          <w:highlight w:val="yellow"/>
        </w:rPr>
        <w:t>cesso em</w:t>
      </w:r>
      <w:r>
        <w:rPr>
          <w:highlight w:val="yellow"/>
        </w:rPr>
        <w:t xml:space="preserve"> 12.jan.12</w:t>
      </w:r>
      <w:r w:rsidRPr="00F65394">
        <w:rPr>
          <w:highlight w:val="yellow"/>
        </w:rPr>
        <w:t>.</w:t>
      </w:r>
    </w:p>
    <w:p w14:paraId="4DA182CA" w14:textId="77777777" w:rsidR="005462F4" w:rsidRPr="00F65394" w:rsidRDefault="005462F4" w:rsidP="005462F4">
      <w:pPr>
        <w:spacing w:line="240" w:lineRule="auto"/>
        <w:ind w:firstLine="0"/>
        <w:rPr>
          <w:highlight w:val="yellow"/>
        </w:rPr>
      </w:pPr>
    </w:p>
    <w:p w14:paraId="48234CC9" w14:textId="77777777" w:rsidR="005462F4" w:rsidRDefault="005462F4" w:rsidP="005462F4">
      <w:pPr>
        <w:spacing w:line="240" w:lineRule="auto"/>
        <w:ind w:firstLine="0"/>
        <w:rPr>
          <w:highlight w:val="yellow"/>
        </w:rPr>
      </w:pPr>
      <w:r w:rsidRPr="00F65394">
        <w:rPr>
          <w:highlight w:val="yellow"/>
        </w:rPr>
        <w:t>N</w:t>
      </w:r>
      <w:r>
        <w:rPr>
          <w:highlight w:val="yellow"/>
        </w:rPr>
        <w:t xml:space="preserve">o texto, quando for feita a </w:t>
      </w:r>
      <w:r w:rsidRPr="00F65394">
        <w:rPr>
          <w:highlight w:val="yellow"/>
        </w:rPr>
        <w:t>citação</w:t>
      </w:r>
      <w:r>
        <w:rPr>
          <w:highlight w:val="yellow"/>
        </w:rPr>
        <w:t xml:space="preserve"> da internet deverá constar:</w:t>
      </w:r>
    </w:p>
    <w:p w14:paraId="0D4586DA" w14:textId="77777777" w:rsidR="005462F4" w:rsidRDefault="005462F4" w:rsidP="005462F4">
      <w:pPr>
        <w:spacing w:line="240" w:lineRule="auto"/>
        <w:ind w:firstLine="0"/>
        <w:rPr>
          <w:highlight w:val="yellow"/>
        </w:rPr>
      </w:pPr>
      <w:r>
        <w:rPr>
          <w:highlight w:val="yellow"/>
        </w:rPr>
        <w:t xml:space="preserve">chave, data ou </w:t>
      </w:r>
      <w:proofErr w:type="spellStart"/>
      <w:r w:rsidRPr="0083009A">
        <w:rPr>
          <w:i/>
          <w:highlight w:val="yellow"/>
        </w:rPr>
        <w:t>sd</w:t>
      </w:r>
      <w:proofErr w:type="spellEnd"/>
      <w:r w:rsidRPr="0083009A">
        <w:rPr>
          <w:i/>
          <w:highlight w:val="yellow"/>
        </w:rPr>
        <w:t>, online</w:t>
      </w:r>
      <w:r>
        <w:rPr>
          <w:highlight w:val="yellow"/>
        </w:rPr>
        <w:t>.</w:t>
      </w:r>
    </w:p>
    <w:p w14:paraId="715281E6" w14:textId="77777777" w:rsidR="005462F4" w:rsidRPr="003400D1" w:rsidRDefault="005462F4" w:rsidP="00BB6146">
      <w:pPr>
        <w:tabs>
          <w:tab w:val="left" w:pos="7335"/>
        </w:tabs>
        <w:ind w:firstLine="0"/>
      </w:pPr>
    </w:p>
    <w:p w14:paraId="1F72F232" w14:textId="77777777" w:rsidR="003400D1" w:rsidRPr="003400D1" w:rsidRDefault="003400D1" w:rsidP="003400D1">
      <w:pPr>
        <w:tabs>
          <w:tab w:val="left" w:pos="7335"/>
        </w:tabs>
        <w:ind w:firstLine="0"/>
        <w:rPr>
          <w:b/>
          <w:bCs/>
        </w:rPr>
      </w:pPr>
    </w:p>
    <w:sectPr w:rsidR="003400D1" w:rsidRPr="003400D1" w:rsidSect="00217ECC">
      <w:headerReference w:type="default" r:id="rId24"/>
      <w:footnotePr>
        <w:pos w:val="beneathText"/>
      </w:footnotePr>
      <w:type w:val="continuous"/>
      <w:pgSz w:w="11905" w:h="16837" w:code="9"/>
      <w:pgMar w:top="170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C8E54" w14:textId="77777777" w:rsidR="00C76555" w:rsidRDefault="00C76555">
      <w:pPr>
        <w:spacing w:line="240" w:lineRule="auto"/>
      </w:pPr>
      <w:r>
        <w:separator/>
      </w:r>
    </w:p>
  </w:endnote>
  <w:endnote w:type="continuationSeparator" w:id="0">
    <w:p w14:paraId="36670954" w14:textId="77777777" w:rsidR="00C76555" w:rsidRDefault="00C765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40502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CFD11" w14:textId="77777777" w:rsidR="00C76555" w:rsidRDefault="00C76555">
      <w:pPr>
        <w:spacing w:line="240" w:lineRule="auto"/>
      </w:pPr>
      <w:r>
        <w:separator/>
      </w:r>
    </w:p>
  </w:footnote>
  <w:footnote w:type="continuationSeparator" w:id="0">
    <w:p w14:paraId="2B5917DD" w14:textId="77777777" w:rsidR="00C76555" w:rsidRDefault="00C76555">
      <w:pPr>
        <w:spacing w:line="240" w:lineRule="auto"/>
      </w:pPr>
      <w:r>
        <w:continuationSeparator/>
      </w:r>
    </w:p>
  </w:footnote>
  <w:footnote w:id="1">
    <w:p w14:paraId="1138A0C6" w14:textId="77777777" w:rsidR="00B73438" w:rsidRPr="00F13BD8" w:rsidRDefault="00B73438" w:rsidP="00F13BD8">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93295" w14:textId="77777777" w:rsidR="00B73438" w:rsidRDefault="00B73438">
    <w:pPr>
      <w:pStyle w:val="Cabealho"/>
      <w:jc w:val="right"/>
    </w:pPr>
  </w:p>
  <w:p w14:paraId="50D6763D" w14:textId="77777777" w:rsidR="00B73438" w:rsidRDefault="00B7343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BB24B" w14:textId="77777777" w:rsidR="00B73438" w:rsidRDefault="00B73438">
    <w:pPr>
      <w:pStyle w:val="Cabealho"/>
      <w:jc w:val="right"/>
    </w:pPr>
    <w:r>
      <w:fldChar w:fldCharType="begin"/>
    </w:r>
    <w:r>
      <w:instrText>PAGE   \* MERGEFORMAT</w:instrText>
    </w:r>
    <w:r>
      <w:fldChar w:fldCharType="separate"/>
    </w:r>
    <w:r>
      <w:rPr>
        <w:noProof/>
      </w:rPr>
      <w:t>25</w:t>
    </w:r>
    <w:r>
      <w:fldChar w:fldCharType="end"/>
    </w:r>
  </w:p>
  <w:p w14:paraId="2333AF41" w14:textId="77777777" w:rsidR="00B73438" w:rsidRDefault="00B7343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D822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lvl w:ilvl="0">
      <w:start w:val="1"/>
      <w:numFmt w:val="decimal"/>
      <w:lvlText w:val="%1 "/>
      <w:lvlJc w:val="left"/>
      <w:pPr>
        <w:tabs>
          <w:tab w:val="num" w:pos="0"/>
        </w:tabs>
        <w:ind w:left="720" w:hanging="360"/>
      </w:pPr>
    </w:lvl>
  </w:abstractNum>
  <w:abstractNum w:abstractNumId="2" w15:restartNumberingAfterBreak="0">
    <w:nsid w:val="00000002"/>
    <w:multiLevelType w:val="multilevel"/>
    <w:tmpl w:val="00000002"/>
    <w:name w:val="WW8Num15"/>
    <w:lvl w:ilvl="0">
      <w:start w:val="1"/>
      <w:numFmt w:val="decimal"/>
      <w:pStyle w:val="0-TitCap1"/>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00000003"/>
    <w:multiLevelType w:val="multilevel"/>
    <w:tmpl w:val="00000003"/>
    <w:name w:val="WW8Num17"/>
    <w:lvl w:ilvl="0">
      <w:start w:val="1"/>
      <w:numFmt w:val="decimal"/>
      <w:pStyle w:val="0-TitTextoComNum"/>
      <w:suff w:val="space"/>
      <w:lvlText w:val="%1 "/>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4"/>
    <w:multiLevelType w:val="singleLevel"/>
    <w:tmpl w:val="00000004"/>
    <w:name w:val="WW8Num20"/>
    <w:lvl w:ilvl="0">
      <w:start w:val="1"/>
      <w:numFmt w:val="decimal"/>
      <w:pStyle w:val="0-SubTitComNum"/>
      <w:lvlText w:val="%1 "/>
      <w:lvlJc w:val="left"/>
      <w:pPr>
        <w:tabs>
          <w:tab w:val="num" w:pos="0"/>
        </w:tabs>
        <w:ind w:left="720" w:hanging="360"/>
      </w:pPr>
    </w:lvl>
  </w:abstractNum>
  <w:abstractNum w:abstractNumId="5" w15:restartNumberingAfterBreak="0">
    <w:nsid w:val="0C793541"/>
    <w:multiLevelType w:val="hybridMultilevel"/>
    <w:tmpl w:val="5558AB90"/>
    <w:lvl w:ilvl="0" w:tplc="1876C844">
      <w:start w:val="1"/>
      <w:numFmt w:val="decimal"/>
      <w:lvlText w:val="(%1)"/>
      <w:lvlJc w:val="left"/>
      <w:pPr>
        <w:ind w:left="1778" w:hanging="360"/>
      </w:pPr>
      <w:rPr>
        <w:rFonts w:hint="default"/>
      </w:rPr>
    </w:lvl>
    <w:lvl w:ilvl="1" w:tplc="04160019" w:tentative="1">
      <w:start w:val="1"/>
      <w:numFmt w:val="lowerLetter"/>
      <w:lvlText w:val="%2."/>
      <w:lvlJc w:val="left"/>
      <w:pPr>
        <w:ind w:left="2498" w:hanging="360"/>
      </w:pPr>
    </w:lvl>
    <w:lvl w:ilvl="2" w:tplc="0416001B" w:tentative="1">
      <w:start w:val="1"/>
      <w:numFmt w:val="lowerRoman"/>
      <w:lvlText w:val="%3."/>
      <w:lvlJc w:val="right"/>
      <w:pPr>
        <w:ind w:left="3218" w:hanging="180"/>
      </w:pPr>
    </w:lvl>
    <w:lvl w:ilvl="3" w:tplc="0416000F" w:tentative="1">
      <w:start w:val="1"/>
      <w:numFmt w:val="decimal"/>
      <w:lvlText w:val="%4."/>
      <w:lvlJc w:val="left"/>
      <w:pPr>
        <w:ind w:left="3938" w:hanging="360"/>
      </w:pPr>
    </w:lvl>
    <w:lvl w:ilvl="4" w:tplc="04160019" w:tentative="1">
      <w:start w:val="1"/>
      <w:numFmt w:val="lowerLetter"/>
      <w:lvlText w:val="%5."/>
      <w:lvlJc w:val="left"/>
      <w:pPr>
        <w:ind w:left="4658" w:hanging="360"/>
      </w:pPr>
    </w:lvl>
    <w:lvl w:ilvl="5" w:tplc="0416001B" w:tentative="1">
      <w:start w:val="1"/>
      <w:numFmt w:val="lowerRoman"/>
      <w:lvlText w:val="%6."/>
      <w:lvlJc w:val="right"/>
      <w:pPr>
        <w:ind w:left="5378" w:hanging="180"/>
      </w:pPr>
    </w:lvl>
    <w:lvl w:ilvl="6" w:tplc="0416000F" w:tentative="1">
      <w:start w:val="1"/>
      <w:numFmt w:val="decimal"/>
      <w:lvlText w:val="%7."/>
      <w:lvlJc w:val="left"/>
      <w:pPr>
        <w:ind w:left="6098" w:hanging="360"/>
      </w:pPr>
    </w:lvl>
    <w:lvl w:ilvl="7" w:tplc="04160019" w:tentative="1">
      <w:start w:val="1"/>
      <w:numFmt w:val="lowerLetter"/>
      <w:lvlText w:val="%8."/>
      <w:lvlJc w:val="left"/>
      <w:pPr>
        <w:ind w:left="6818" w:hanging="360"/>
      </w:pPr>
    </w:lvl>
    <w:lvl w:ilvl="8" w:tplc="0416001B" w:tentative="1">
      <w:start w:val="1"/>
      <w:numFmt w:val="lowerRoman"/>
      <w:lvlText w:val="%9."/>
      <w:lvlJc w:val="right"/>
      <w:pPr>
        <w:ind w:left="7538" w:hanging="180"/>
      </w:pPr>
    </w:lvl>
  </w:abstractNum>
  <w:abstractNum w:abstractNumId="6" w15:restartNumberingAfterBreak="0">
    <w:nsid w:val="0C914BD8"/>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441280"/>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5DA"/>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54B2C"/>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4E2805"/>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DB771D"/>
    <w:multiLevelType w:val="multilevel"/>
    <w:tmpl w:val="3D206206"/>
    <w:lvl w:ilvl="0">
      <w:start w:val="1"/>
      <w:numFmt w:val="decimal"/>
      <w:suff w:val="space"/>
      <w:lvlText w:val="%1"/>
      <w:lvlJc w:val="left"/>
      <w:pPr>
        <w:ind w:left="-32766" w:firstLine="32766"/>
      </w:pPr>
      <w:rPr>
        <w:rFonts w:ascii="Arial" w:hAnsi="Arial" w:hint="default"/>
        <w:b/>
        <w:i w:val="0"/>
        <w:sz w:val="24"/>
      </w:rPr>
    </w:lvl>
    <w:lvl w:ilvl="1">
      <w:start w:val="1"/>
      <w:numFmt w:val="decimal"/>
      <w:suff w:val="space"/>
      <w:lvlText w:val="%1.%2"/>
      <w:lvlJc w:val="left"/>
      <w:pPr>
        <w:ind w:left="-32766" w:firstLine="32766"/>
      </w:pPr>
      <w:rPr>
        <w:rFonts w:ascii="Arial" w:hAnsi="Arial" w:hint="default"/>
        <w:b w:val="0"/>
        <w:i w:val="0"/>
        <w:sz w:val="24"/>
      </w:rPr>
    </w:lvl>
    <w:lvl w:ilvl="2">
      <w:start w:val="1"/>
      <w:numFmt w:val="decimal"/>
      <w:suff w:val="space"/>
      <w:lvlText w:val="%1.%2.%3"/>
      <w:lvlJc w:val="left"/>
      <w:pPr>
        <w:ind w:left="720" w:hanging="720"/>
      </w:pPr>
      <w:rPr>
        <w:rFonts w:ascii="Arial" w:hAnsi="Arial" w:hint="default"/>
        <w:b w:val="0"/>
        <w:i w:val="0"/>
        <w:sz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44C91BDA"/>
    <w:multiLevelType w:val="singleLevel"/>
    <w:tmpl w:val="D9B244CC"/>
    <w:lvl w:ilvl="0">
      <w:start w:val="1"/>
      <w:numFmt w:val="bullet"/>
      <w:pStyle w:val="RME-Resumo"/>
      <w:lvlText w:val=""/>
      <w:lvlJc w:val="left"/>
      <w:pPr>
        <w:tabs>
          <w:tab w:val="num" w:pos="360"/>
        </w:tabs>
        <w:ind w:left="227" w:hanging="227"/>
      </w:pPr>
      <w:rPr>
        <w:rFonts w:ascii="Wingdings" w:hAnsi="Wingdings" w:hint="default"/>
        <w:b w:val="0"/>
        <w:i w:val="0"/>
        <w:strike w:val="0"/>
        <w:dstrike w:val="0"/>
        <w:sz w:val="20"/>
        <w:u w:val="none"/>
        <w:effect w:val="none"/>
      </w:rPr>
    </w:lvl>
  </w:abstractNum>
  <w:abstractNum w:abstractNumId="13" w15:restartNumberingAfterBreak="0">
    <w:nsid w:val="4D1019B5"/>
    <w:multiLevelType w:val="hybridMultilevel"/>
    <w:tmpl w:val="FAE01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961ABE"/>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387AB1"/>
    <w:multiLevelType w:val="hybridMultilevel"/>
    <w:tmpl w:val="3E8842D6"/>
    <w:lvl w:ilvl="0" w:tplc="0416000B">
      <w:start w:val="1"/>
      <w:numFmt w:val="bullet"/>
      <w:lvlText w:val=""/>
      <w:lvlJc w:val="left"/>
      <w:pPr>
        <w:ind w:left="1429" w:hanging="360"/>
      </w:pPr>
      <w:rPr>
        <w:rFonts w:ascii="Bookshelf Symbol 7" w:hAnsi="Bookshelf Symbol 7"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Bookshelf Symbol 7" w:hAnsi="Bookshelf Symbol 7"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Bookshelf Symbol 7" w:hAnsi="Bookshelf Symbol 7"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Bookshelf Symbol 7" w:hAnsi="Bookshelf Symbol 7" w:hint="default"/>
      </w:rPr>
    </w:lvl>
  </w:abstractNum>
  <w:abstractNum w:abstractNumId="16" w15:restartNumberingAfterBreak="0">
    <w:nsid w:val="59FD0FB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E94092"/>
    <w:multiLevelType w:val="multilevel"/>
    <w:tmpl w:val="B7D2725E"/>
    <w:lvl w:ilvl="0">
      <w:start w:val="1"/>
      <w:numFmt w:val="decimal"/>
      <w:pStyle w:val="0-TituloNivel1"/>
      <w:suff w:val="space"/>
      <w:lvlText w:val="%1"/>
      <w:lvlJc w:val="left"/>
      <w:pPr>
        <w:ind w:left="432" w:hanging="432"/>
      </w:pPr>
      <w:rPr>
        <w:rFonts w:hint="default"/>
      </w:rPr>
    </w:lvl>
    <w:lvl w:ilvl="1">
      <w:start w:val="1"/>
      <w:numFmt w:val="decimal"/>
      <w:pStyle w:val="0-Titulo-Nivel2"/>
      <w:suff w:val="space"/>
      <w:lvlText w:val="%1.%2"/>
      <w:lvlJc w:val="left"/>
      <w:pPr>
        <w:ind w:left="576" w:hanging="576"/>
      </w:pPr>
      <w:rPr>
        <w:rFonts w:hint="default"/>
      </w:rPr>
    </w:lvl>
    <w:lvl w:ilvl="2">
      <w:start w:val="1"/>
      <w:numFmt w:val="decimal"/>
      <w:pStyle w:val="0-Titulo-Nivel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5E010AB6"/>
    <w:multiLevelType w:val="hybridMultilevel"/>
    <w:tmpl w:val="116014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BBF3A3B"/>
    <w:multiLevelType w:val="multilevel"/>
    <w:tmpl w:val="383CC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16225B"/>
    <w:multiLevelType w:val="hybridMultilevel"/>
    <w:tmpl w:val="13BC6A5C"/>
    <w:lvl w:ilvl="0" w:tplc="FA6CC3DA">
      <w:numFmt w:val="bullet"/>
      <w:lvlText w:val=""/>
      <w:lvlJc w:val="left"/>
      <w:pPr>
        <w:ind w:left="1778" w:hanging="360"/>
      </w:pPr>
      <w:rPr>
        <w:rFonts w:ascii="Symbol" w:eastAsia="Times New Roman" w:hAnsi="Symbol" w:cs="Times New Roman" w:hint="default"/>
      </w:rPr>
    </w:lvl>
    <w:lvl w:ilvl="1" w:tplc="04160003" w:tentative="1">
      <w:start w:val="1"/>
      <w:numFmt w:val="bullet"/>
      <w:lvlText w:val="o"/>
      <w:lvlJc w:val="left"/>
      <w:pPr>
        <w:ind w:left="2498" w:hanging="360"/>
      </w:pPr>
      <w:rPr>
        <w:rFonts w:ascii="Courier New" w:hAnsi="Courier New" w:cs="Courier New" w:hint="default"/>
      </w:rPr>
    </w:lvl>
    <w:lvl w:ilvl="2" w:tplc="04160005" w:tentative="1">
      <w:start w:val="1"/>
      <w:numFmt w:val="bullet"/>
      <w:lvlText w:val=""/>
      <w:lvlJc w:val="left"/>
      <w:pPr>
        <w:ind w:left="3218" w:hanging="360"/>
      </w:pPr>
      <w:rPr>
        <w:rFonts w:ascii="Wingdings" w:hAnsi="Wingdings" w:hint="default"/>
      </w:rPr>
    </w:lvl>
    <w:lvl w:ilvl="3" w:tplc="04160001" w:tentative="1">
      <w:start w:val="1"/>
      <w:numFmt w:val="bullet"/>
      <w:lvlText w:val=""/>
      <w:lvlJc w:val="left"/>
      <w:pPr>
        <w:ind w:left="3938" w:hanging="360"/>
      </w:pPr>
      <w:rPr>
        <w:rFonts w:ascii="Symbol" w:hAnsi="Symbol" w:hint="default"/>
      </w:rPr>
    </w:lvl>
    <w:lvl w:ilvl="4" w:tplc="04160003" w:tentative="1">
      <w:start w:val="1"/>
      <w:numFmt w:val="bullet"/>
      <w:lvlText w:val="o"/>
      <w:lvlJc w:val="left"/>
      <w:pPr>
        <w:ind w:left="4658" w:hanging="360"/>
      </w:pPr>
      <w:rPr>
        <w:rFonts w:ascii="Courier New" w:hAnsi="Courier New" w:cs="Courier New" w:hint="default"/>
      </w:rPr>
    </w:lvl>
    <w:lvl w:ilvl="5" w:tplc="04160005" w:tentative="1">
      <w:start w:val="1"/>
      <w:numFmt w:val="bullet"/>
      <w:lvlText w:val=""/>
      <w:lvlJc w:val="left"/>
      <w:pPr>
        <w:ind w:left="5378" w:hanging="360"/>
      </w:pPr>
      <w:rPr>
        <w:rFonts w:ascii="Wingdings" w:hAnsi="Wingdings" w:hint="default"/>
      </w:rPr>
    </w:lvl>
    <w:lvl w:ilvl="6" w:tplc="04160001" w:tentative="1">
      <w:start w:val="1"/>
      <w:numFmt w:val="bullet"/>
      <w:lvlText w:val=""/>
      <w:lvlJc w:val="left"/>
      <w:pPr>
        <w:ind w:left="6098" w:hanging="360"/>
      </w:pPr>
      <w:rPr>
        <w:rFonts w:ascii="Symbol" w:hAnsi="Symbol" w:hint="default"/>
      </w:rPr>
    </w:lvl>
    <w:lvl w:ilvl="7" w:tplc="04160003" w:tentative="1">
      <w:start w:val="1"/>
      <w:numFmt w:val="bullet"/>
      <w:lvlText w:val="o"/>
      <w:lvlJc w:val="left"/>
      <w:pPr>
        <w:ind w:left="6818" w:hanging="360"/>
      </w:pPr>
      <w:rPr>
        <w:rFonts w:ascii="Courier New" w:hAnsi="Courier New" w:cs="Courier New" w:hint="default"/>
      </w:rPr>
    </w:lvl>
    <w:lvl w:ilvl="8" w:tplc="04160005" w:tentative="1">
      <w:start w:val="1"/>
      <w:numFmt w:val="bullet"/>
      <w:lvlText w:val=""/>
      <w:lvlJc w:val="left"/>
      <w:pPr>
        <w:ind w:left="753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20"/>
  </w:num>
  <w:num w:numId="6">
    <w:abstractNumId w:val="5"/>
  </w:num>
  <w:num w:numId="7">
    <w:abstractNumId w:val="0"/>
  </w:num>
  <w:num w:numId="8">
    <w:abstractNumId w:val="13"/>
  </w:num>
  <w:num w:numId="9">
    <w:abstractNumId w:val="18"/>
  </w:num>
  <w:num w:numId="10">
    <w:abstractNumId w:val="12"/>
  </w:num>
  <w:num w:numId="11">
    <w:abstractNumId w:val="15"/>
  </w:num>
  <w:num w:numId="12">
    <w:abstractNumId w:val="14"/>
  </w:num>
  <w:num w:numId="13">
    <w:abstractNumId w:val="10"/>
  </w:num>
  <w:num w:numId="14">
    <w:abstractNumId w:val="7"/>
  </w:num>
  <w:num w:numId="15">
    <w:abstractNumId w:val="16"/>
  </w:num>
  <w:num w:numId="16">
    <w:abstractNumId w:val="19"/>
  </w:num>
  <w:num w:numId="17">
    <w:abstractNumId w:val="9"/>
  </w:num>
  <w:num w:numId="18">
    <w:abstractNumId w:val="8"/>
  </w:num>
  <w:num w:numId="19">
    <w:abstractNumId w:val="6"/>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7"/>
    <w:lvlOverride w:ilvl="0">
      <w:startOverride w:val="4"/>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378D"/>
    <w:rsid w:val="00010539"/>
    <w:rsid w:val="00013867"/>
    <w:rsid w:val="00014CE1"/>
    <w:rsid w:val="00020B06"/>
    <w:rsid w:val="00024E8F"/>
    <w:rsid w:val="000250B5"/>
    <w:rsid w:val="00027BFC"/>
    <w:rsid w:val="000425FD"/>
    <w:rsid w:val="00042CF3"/>
    <w:rsid w:val="0004326F"/>
    <w:rsid w:val="0005385D"/>
    <w:rsid w:val="0005710E"/>
    <w:rsid w:val="00060895"/>
    <w:rsid w:val="00063487"/>
    <w:rsid w:val="000703E7"/>
    <w:rsid w:val="00071966"/>
    <w:rsid w:val="00072851"/>
    <w:rsid w:val="00083501"/>
    <w:rsid w:val="000A5E17"/>
    <w:rsid w:val="000A714B"/>
    <w:rsid w:val="000C62D4"/>
    <w:rsid w:val="000E0164"/>
    <w:rsid w:val="000E1264"/>
    <w:rsid w:val="000E4307"/>
    <w:rsid w:val="000E4BFD"/>
    <w:rsid w:val="000E511C"/>
    <w:rsid w:val="000F1542"/>
    <w:rsid w:val="000F2B66"/>
    <w:rsid w:val="0010045E"/>
    <w:rsid w:val="00100779"/>
    <w:rsid w:val="00101A7A"/>
    <w:rsid w:val="00101FC0"/>
    <w:rsid w:val="00120AC1"/>
    <w:rsid w:val="00126438"/>
    <w:rsid w:val="00126863"/>
    <w:rsid w:val="00131104"/>
    <w:rsid w:val="001339CC"/>
    <w:rsid w:val="00133E06"/>
    <w:rsid w:val="001368D6"/>
    <w:rsid w:val="001460C7"/>
    <w:rsid w:val="001549A4"/>
    <w:rsid w:val="0015552F"/>
    <w:rsid w:val="00166C62"/>
    <w:rsid w:val="001719C5"/>
    <w:rsid w:val="00184768"/>
    <w:rsid w:val="00193C73"/>
    <w:rsid w:val="0019414C"/>
    <w:rsid w:val="001A68B5"/>
    <w:rsid w:val="001B1CE2"/>
    <w:rsid w:val="001B1E26"/>
    <w:rsid w:val="001B30A4"/>
    <w:rsid w:val="001B6684"/>
    <w:rsid w:val="001C0F77"/>
    <w:rsid w:val="001C23DF"/>
    <w:rsid w:val="001E2ABA"/>
    <w:rsid w:val="001E4F7F"/>
    <w:rsid w:val="001F2D0E"/>
    <w:rsid w:val="00200D02"/>
    <w:rsid w:val="00202206"/>
    <w:rsid w:val="002048E5"/>
    <w:rsid w:val="002135E5"/>
    <w:rsid w:val="00217ECC"/>
    <w:rsid w:val="00222BD2"/>
    <w:rsid w:val="00227D41"/>
    <w:rsid w:val="00233E5F"/>
    <w:rsid w:val="0023599E"/>
    <w:rsid w:val="002443C9"/>
    <w:rsid w:val="002465B5"/>
    <w:rsid w:val="00252D19"/>
    <w:rsid w:val="00254291"/>
    <w:rsid w:val="002548D7"/>
    <w:rsid w:val="0026507B"/>
    <w:rsid w:val="00270304"/>
    <w:rsid w:val="00271512"/>
    <w:rsid w:val="002737F6"/>
    <w:rsid w:val="00274DC1"/>
    <w:rsid w:val="00282E70"/>
    <w:rsid w:val="002905E7"/>
    <w:rsid w:val="002917E3"/>
    <w:rsid w:val="00292681"/>
    <w:rsid w:val="002A2D50"/>
    <w:rsid w:val="002E494F"/>
    <w:rsid w:val="002E6EDB"/>
    <w:rsid w:val="002F1AC8"/>
    <w:rsid w:val="002F6E6C"/>
    <w:rsid w:val="00322098"/>
    <w:rsid w:val="00322827"/>
    <w:rsid w:val="00323AED"/>
    <w:rsid w:val="00323D79"/>
    <w:rsid w:val="003243E9"/>
    <w:rsid w:val="003400D1"/>
    <w:rsid w:val="00340A91"/>
    <w:rsid w:val="00352328"/>
    <w:rsid w:val="00353024"/>
    <w:rsid w:val="0036227C"/>
    <w:rsid w:val="003709E1"/>
    <w:rsid w:val="00371A4C"/>
    <w:rsid w:val="00374EC0"/>
    <w:rsid w:val="003879AB"/>
    <w:rsid w:val="00394065"/>
    <w:rsid w:val="0039794C"/>
    <w:rsid w:val="003A0B18"/>
    <w:rsid w:val="003A4E37"/>
    <w:rsid w:val="003B7227"/>
    <w:rsid w:val="003C72D9"/>
    <w:rsid w:val="003D3B78"/>
    <w:rsid w:val="003E3A5D"/>
    <w:rsid w:val="003E42AE"/>
    <w:rsid w:val="003F193B"/>
    <w:rsid w:val="003F5297"/>
    <w:rsid w:val="003F5C4E"/>
    <w:rsid w:val="00400C96"/>
    <w:rsid w:val="00401405"/>
    <w:rsid w:val="00403E69"/>
    <w:rsid w:val="0040571B"/>
    <w:rsid w:val="0040760A"/>
    <w:rsid w:val="00407B5A"/>
    <w:rsid w:val="004104D3"/>
    <w:rsid w:val="00414CC8"/>
    <w:rsid w:val="00430122"/>
    <w:rsid w:val="00431A59"/>
    <w:rsid w:val="004338FA"/>
    <w:rsid w:val="00436D33"/>
    <w:rsid w:val="00437DCC"/>
    <w:rsid w:val="00441173"/>
    <w:rsid w:val="00445252"/>
    <w:rsid w:val="00445B2B"/>
    <w:rsid w:val="00446C3F"/>
    <w:rsid w:val="00446E83"/>
    <w:rsid w:val="00454A03"/>
    <w:rsid w:val="00462664"/>
    <w:rsid w:val="00462722"/>
    <w:rsid w:val="00481146"/>
    <w:rsid w:val="00485449"/>
    <w:rsid w:val="00495EC7"/>
    <w:rsid w:val="004A4B50"/>
    <w:rsid w:val="004A5908"/>
    <w:rsid w:val="004B59A3"/>
    <w:rsid w:val="004C19C4"/>
    <w:rsid w:val="004D5CB5"/>
    <w:rsid w:val="004E2DDE"/>
    <w:rsid w:val="00504EFA"/>
    <w:rsid w:val="005077CD"/>
    <w:rsid w:val="00515C84"/>
    <w:rsid w:val="00517FBF"/>
    <w:rsid w:val="005313F6"/>
    <w:rsid w:val="00535935"/>
    <w:rsid w:val="005462F4"/>
    <w:rsid w:val="00550783"/>
    <w:rsid w:val="00553C42"/>
    <w:rsid w:val="0056123E"/>
    <w:rsid w:val="00565D81"/>
    <w:rsid w:val="0056735D"/>
    <w:rsid w:val="0056775E"/>
    <w:rsid w:val="00573839"/>
    <w:rsid w:val="00573E41"/>
    <w:rsid w:val="0057573C"/>
    <w:rsid w:val="005A464D"/>
    <w:rsid w:val="005A57F2"/>
    <w:rsid w:val="005B1ABE"/>
    <w:rsid w:val="005B1FE2"/>
    <w:rsid w:val="005B3415"/>
    <w:rsid w:val="005B5ECB"/>
    <w:rsid w:val="005B763A"/>
    <w:rsid w:val="005C1328"/>
    <w:rsid w:val="005C2D96"/>
    <w:rsid w:val="005D33B4"/>
    <w:rsid w:val="005E46DA"/>
    <w:rsid w:val="005F121A"/>
    <w:rsid w:val="005F322D"/>
    <w:rsid w:val="005F6A3C"/>
    <w:rsid w:val="005F7218"/>
    <w:rsid w:val="006149B9"/>
    <w:rsid w:val="00622A0E"/>
    <w:rsid w:val="00623071"/>
    <w:rsid w:val="00626A7D"/>
    <w:rsid w:val="006271BA"/>
    <w:rsid w:val="0063126F"/>
    <w:rsid w:val="00641F85"/>
    <w:rsid w:val="006460FD"/>
    <w:rsid w:val="006605B5"/>
    <w:rsid w:val="00663AED"/>
    <w:rsid w:val="006654DF"/>
    <w:rsid w:val="00666CDC"/>
    <w:rsid w:val="00674AAC"/>
    <w:rsid w:val="00676AF9"/>
    <w:rsid w:val="006804B7"/>
    <w:rsid w:val="00680F7D"/>
    <w:rsid w:val="00681B74"/>
    <w:rsid w:val="00691AF2"/>
    <w:rsid w:val="0069314B"/>
    <w:rsid w:val="00694C0D"/>
    <w:rsid w:val="00696952"/>
    <w:rsid w:val="00696B13"/>
    <w:rsid w:val="006A57A0"/>
    <w:rsid w:val="006B2231"/>
    <w:rsid w:val="006B296C"/>
    <w:rsid w:val="006B63DC"/>
    <w:rsid w:val="006B7E72"/>
    <w:rsid w:val="006B7F6C"/>
    <w:rsid w:val="006C061A"/>
    <w:rsid w:val="006D1BA7"/>
    <w:rsid w:val="006D1D05"/>
    <w:rsid w:val="006D22C3"/>
    <w:rsid w:val="006D74B2"/>
    <w:rsid w:val="006F65F6"/>
    <w:rsid w:val="007122F2"/>
    <w:rsid w:val="00727B12"/>
    <w:rsid w:val="00732DDE"/>
    <w:rsid w:val="007331FC"/>
    <w:rsid w:val="00737502"/>
    <w:rsid w:val="0074490F"/>
    <w:rsid w:val="007503DF"/>
    <w:rsid w:val="007516F2"/>
    <w:rsid w:val="007677BE"/>
    <w:rsid w:val="00767C53"/>
    <w:rsid w:val="007731CF"/>
    <w:rsid w:val="0078638E"/>
    <w:rsid w:val="007A0F96"/>
    <w:rsid w:val="007A136E"/>
    <w:rsid w:val="007A430C"/>
    <w:rsid w:val="007C00AC"/>
    <w:rsid w:val="007E5A42"/>
    <w:rsid w:val="00804DB2"/>
    <w:rsid w:val="00814EE4"/>
    <w:rsid w:val="008155F9"/>
    <w:rsid w:val="0081672B"/>
    <w:rsid w:val="008255B8"/>
    <w:rsid w:val="00835D6D"/>
    <w:rsid w:val="00843AD4"/>
    <w:rsid w:val="008463D8"/>
    <w:rsid w:val="008611F0"/>
    <w:rsid w:val="00863C26"/>
    <w:rsid w:val="00867900"/>
    <w:rsid w:val="00880013"/>
    <w:rsid w:val="008B615D"/>
    <w:rsid w:val="008C15AE"/>
    <w:rsid w:val="008C497D"/>
    <w:rsid w:val="008D11BF"/>
    <w:rsid w:val="008D21CB"/>
    <w:rsid w:val="008D299E"/>
    <w:rsid w:val="008D68AE"/>
    <w:rsid w:val="008E72AF"/>
    <w:rsid w:val="008F5FF0"/>
    <w:rsid w:val="00914617"/>
    <w:rsid w:val="00920EC4"/>
    <w:rsid w:val="00923078"/>
    <w:rsid w:val="00926FF8"/>
    <w:rsid w:val="009321B3"/>
    <w:rsid w:val="00940B7B"/>
    <w:rsid w:val="0094200F"/>
    <w:rsid w:val="00950882"/>
    <w:rsid w:val="00960421"/>
    <w:rsid w:val="009620BA"/>
    <w:rsid w:val="00963574"/>
    <w:rsid w:val="00973425"/>
    <w:rsid w:val="00985F3E"/>
    <w:rsid w:val="00994FB9"/>
    <w:rsid w:val="009A378D"/>
    <w:rsid w:val="009B1FB8"/>
    <w:rsid w:val="009C2D8C"/>
    <w:rsid w:val="009D078C"/>
    <w:rsid w:val="009D100D"/>
    <w:rsid w:val="009D4900"/>
    <w:rsid w:val="009E0362"/>
    <w:rsid w:val="009E7BB3"/>
    <w:rsid w:val="009F14DE"/>
    <w:rsid w:val="009F3178"/>
    <w:rsid w:val="00A10383"/>
    <w:rsid w:val="00A13131"/>
    <w:rsid w:val="00A24AB1"/>
    <w:rsid w:val="00A2578B"/>
    <w:rsid w:val="00A2647B"/>
    <w:rsid w:val="00A42311"/>
    <w:rsid w:val="00A42B2C"/>
    <w:rsid w:val="00A455CD"/>
    <w:rsid w:val="00A51EB8"/>
    <w:rsid w:val="00A70E43"/>
    <w:rsid w:val="00A76674"/>
    <w:rsid w:val="00A77DC8"/>
    <w:rsid w:val="00A848CE"/>
    <w:rsid w:val="00A84C9A"/>
    <w:rsid w:val="00A95331"/>
    <w:rsid w:val="00A9702A"/>
    <w:rsid w:val="00AA1201"/>
    <w:rsid w:val="00AA2934"/>
    <w:rsid w:val="00AB117B"/>
    <w:rsid w:val="00AB48F8"/>
    <w:rsid w:val="00AD4C7A"/>
    <w:rsid w:val="00AE3653"/>
    <w:rsid w:val="00AE5295"/>
    <w:rsid w:val="00AF002D"/>
    <w:rsid w:val="00AF098B"/>
    <w:rsid w:val="00AF0A88"/>
    <w:rsid w:val="00AF47E5"/>
    <w:rsid w:val="00B0427F"/>
    <w:rsid w:val="00B04C32"/>
    <w:rsid w:val="00B1484C"/>
    <w:rsid w:val="00B15378"/>
    <w:rsid w:val="00B24553"/>
    <w:rsid w:val="00B40ED7"/>
    <w:rsid w:val="00B44306"/>
    <w:rsid w:val="00B624F1"/>
    <w:rsid w:val="00B70C86"/>
    <w:rsid w:val="00B73438"/>
    <w:rsid w:val="00B7345A"/>
    <w:rsid w:val="00B842E2"/>
    <w:rsid w:val="00B904C6"/>
    <w:rsid w:val="00B92555"/>
    <w:rsid w:val="00BA060F"/>
    <w:rsid w:val="00BA1AD6"/>
    <w:rsid w:val="00BA2B67"/>
    <w:rsid w:val="00BA70B4"/>
    <w:rsid w:val="00BB0D21"/>
    <w:rsid w:val="00BB4D23"/>
    <w:rsid w:val="00BB6146"/>
    <w:rsid w:val="00BC0D99"/>
    <w:rsid w:val="00BD3B1C"/>
    <w:rsid w:val="00BE469E"/>
    <w:rsid w:val="00C1120F"/>
    <w:rsid w:val="00C116A7"/>
    <w:rsid w:val="00C11970"/>
    <w:rsid w:val="00C16408"/>
    <w:rsid w:val="00C20CED"/>
    <w:rsid w:val="00C20D1E"/>
    <w:rsid w:val="00C24FA6"/>
    <w:rsid w:val="00C268D0"/>
    <w:rsid w:val="00C435B6"/>
    <w:rsid w:val="00C51377"/>
    <w:rsid w:val="00C56E2F"/>
    <w:rsid w:val="00C57500"/>
    <w:rsid w:val="00C6389E"/>
    <w:rsid w:val="00C66A73"/>
    <w:rsid w:val="00C72978"/>
    <w:rsid w:val="00C749CB"/>
    <w:rsid w:val="00C76555"/>
    <w:rsid w:val="00C824C7"/>
    <w:rsid w:val="00C93909"/>
    <w:rsid w:val="00C95EA2"/>
    <w:rsid w:val="00CB5D8E"/>
    <w:rsid w:val="00CC348F"/>
    <w:rsid w:val="00CD201B"/>
    <w:rsid w:val="00CD75BC"/>
    <w:rsid w:val="00CE052A"/>
    <w:rsid w:val="00CE3822"/>
    <w:rsid w:val="00CF7665"/>
    <w:rsid w:val="00D01F74"/>
    <w:rsid w:val="00D07075"/>
    <w:rsid w:val="00D1146A"/>
    <w:rsid w:val="00D11B4F"/>
    <w:rsid w:val="00D11D87"/>
    <w:rsid w:val="00D17279"/>
    <w:rsid w:val="00D23C37"/>
    <w:rsid w:val="00D27EC7"/>
    <w:rsid w:val="00D33F0C"/>
    <w:rsid w:val="00D37FB1"/>
    <w:rsid w:val="00D53776"/>
    <w:rsid w:val="00D55AB1"/>
    <w:rsid w:val="00D6352D"/>
    <w:rsid w:val="00D7022C"/>
    <w:rsid w:val="00D7476A"/>
    <w:rsid w:val="00D77210"/>
    <w:rsid w:val="00D7733C"/>
    <w:rsid w:val="00D80BE0"/>
    <w:rsid w:val="00D82DE2"/>
    <w:rsid w:val="00D97048"/>
    <w:rsid w:val="00DA1AD5"/>
    <w:rsid w:val="00DA38E0"/>
    <w:rsid w:val="00DA6F99"/>
    <w:rsid w:val="00DA7245"/>
    <w:rsid w:val="00DC20E5"/>
    <w:rsid w:val="00DD285B"/>
    <w:rsid w:val="00DD33A1"/>
    <w:rsid w:val="00DF79E2"/>
    <w:rsid w:val="00E04D86"/>
    <w:rsid w:val="00E14695"/>
    <w:rsid w:val="00E16FCA"/>
    <w:rsid w:val="00E23753"/>
    <w:rsid w:val="00E43639"/>
    <w:rsid w:val="00E540ED"/>
    <w:rsid w:val="00E54DDE"/>
    <w:rsid w:val="00E56676"/>
    <w:rsid w:val="00E6061C"/>
    <w:rsid w:val="00E6108E"/>
    <w:rsid w:val="00E64738"/>
    <w:rsid w:val="00E65A69"/>
    <w:rsid w:val="00E70627"/>
    <w:rsid w:val="00E72189"/>
    <w:rsid w:val="00E90517"/>
    <w:rsid w:val="00EB0FA7"/>
    <w:rsid w:val="00EB3A27"/>
    <w:rsid w:val="00EB66BB"/>
    <w:rsid w:val="00EB7143"/>
    <w:rsid w:val="00EC3487"/>
    <w:rsid w:val="00ED2517"/>
    <w:rsid w:val="00EE6A62"/>
    <w:rsid w:val="00EF6355"/>
    <w:rsid w:val="00F13BD8"/>
    <w:rsid w:val="00F152B0"/>
    <w:rsid w:val="00F21DA6"/>
    <w:rsid w:val="00F257D6"/>
    <w:rsid w:val="00F37169"/>
    <w:rsid w:val="00F410A9"/>
    <w:rsid w:val="00F41824"/>
    <w:rsid w:val="00F42D55"/>
    <w:rsid w:val="00F50035"/>
    <w:rsid w:val="00F5336E"/>
    <w:rsid w:val="00F540E0"/>
    <w:rsid w:val="00F6441D"/>
    <w:rsid w:val="00F77962"/>
    <w:rsid w:val="00F83050"/>
    <w:rsid w:val="00F855EE"/>
    <w:rsid w:val="00F91956"/>
    <w:rsid w:val="00F93D98"/>
    <w:rsid w:val="00F93F10"/>
    <w:rsid w:val="00F96158"/>
    <w:rsid w:val="00FA05E4"/>
    <w:rsid w:val="00FA197B"/>
    <w:rsid w:val="00FA1BB9"/>
    <w:rsid w:val="00FA7C5C"/>
    <w:rsid w:val="00FB0677"/>
    <w:rsid w:val="00FB1A78"/>
    <w:rsid w:val="00FD1D11"/>
    <w:rsid w:val="00FD1EBF"/>
    <w:rsid w:val="00FD2993"/>
    <w:rsid w:val="00FD4CFA"/>
    <w:rsid w:val="00FD6F2F"/>
    <w:rsid w:val="00FE5CB4"/>
    <w:rsid w:val="00FF28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61EA3"/>
  <w15:docId w15:val="{1AF38317-F286-4E95-ABD6-6C14C89C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Arial"/>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360" w:lineRule="auto"/>
      <w:ind w:firstLine="1418"/>
      <w:jc w:val="both"/>
    </w:pPr>
  </w:style>
  <w:style w:type="paragraph" w:styleId="Ttulo1">
    <w:name w:val="heading 1"/>
    <w:basedOn w:val="Normal"/>
    <w:next w:val="Normal"/>
    <w:qFormat/>
    <w:pPr>
      <w:keepNext/>
      <w:keepLines/>
      <w:suppressAutoHyphens w:val="0"/>
      <w:spacing w:before="480" w:line="276" w:lineRule="auto"/>
      <w:ind w:firstLine="0"/>
      <w:outlineLvl w:val="0"/>
    </w:pPr>
    <w:rPr>
      <w:b/>
      <w:bCs/>
      <w:sz w:val="28"/>
      <w:szCs w:val="28"/>
    </w:rPr>
  </w:style>
  <w:style w:type="paragraph" w:styleId="Ttulo2">
    <w:name w:val="heading 2"/>
    <w:next w:val="Normal"/>
    <w:qFormat/>
    <w:pPr>
      <w:keepNext/>
      <w:suppressAutoHyphens/>
      <w:spacing w:before="240" w:after="60" w:line="360" w:lineRule="auto"/>
      <w:outlineLvl w:val="1"/>
    </w:pPr>
    <w:rPr>
      <w:rFonts w:eastAsia="Arial"/>
      <w:b/>
      <w:bCs/>
      <w:iCs/>
      <w:caps/>
      <w:szCs w:val="28"/>
      <w:lang w:eastAsia="ar-SA"/>
    </w:rPr>
  </w:style>
  <w:style w:type="paragraph" w:styleId="Ttulo3">
    <w:name w:val="heading 3"/>
    <w:next w:val="Normal"/>
    <w:qFormat/>
    <w:pPr>
      <w:keepNext/>
      <w:suppressAutoHyphens/>
      <w:spacing w:before="240" w:after="60"/>
      <w:outlineLvl w:val="2"/>
    </w:pPr>
    <w:rPr>
      <w:rFonts w:eastAsia="Arial"/>
      <w:b/>
      <w:bCs/>
      <w:sz w:val="26"/>
      <w:szCs w:val="26"/>
      <w:lang w:eastAsia="ar-SA"/>
    </w:rPr>
  </w:style>
  <w:style w:type="paragraph" w:styleId="Ttulo4">
    <w:name w:val="heading 4"/>
    <w:basedOn w:val="Normal"/>
    <w:next w:val="Normal"/>
    <w:link w:val="Ttulo4Char"/>
    <w:uiPriority w:val="9"/>
    <w:semiHidden/>
    <w:unhideWhenUsed/>
    <w:qFormat/>
    <w:rsid w:val="0023599E"/>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Corpodetexto"/>
    <w:qFormat/>
    <w:pPr>
      <w:numPr>
        <w:ilvl w:val="4"/>
        <w:numId w:val="20"/>
      </w:numPr>
      <w:spacing w:before="280" w:after="280"/>
      <w:outlineLvl w:val="4"/>
    </w:pPr>
    <w:rPr>
      <w:rFonts w:ascii="Lucida Sans" w:hAnsi="Lucida Sans"/>
      <w:b/>
      <w:bCs/>
      <w:sz w:val="20"/>
    </w:rPr>
  </w:style>
  <w:style w:type="paragraph" w:styleId="Ttulo6">
    <w:name w:val="heading 6"/>
    <w:basedOn w:val="Normal"/>
    <w:next w:val="Normal"/>
    <w:link w:val="Ttulo6Char"/>
    <w:uiPriority w:val="9"/>
    <w:semiHidden/>
    <w:unhideWhenUsed/>
    <w:qFormat/>
    <w:rsid w:val="0023599E"/>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3599E"/>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3599E"/>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3599E"/>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Fontepargpadro2">
    <w:name w:val="Fonte parág. padrão2"/>
  </w:style>
  <w:style w:type="character" w:customStyle="1" w:styleId="Ttulo1Char">
    <w:name w:val="Título 1 Char"/>
    <w:rPr>
      <w:rFonts w:ascii="Arial" w:eastAsia="Times New Roman" w:hAnsi="Arial" w:cs="Times New Roman"/>
      <w:b/>
      <w:bCs/>
      <w:sz w:val="28"/>
      <w:szCs w:val="28"/>
    </w:rPr>
  </w:style>
  <w:style w:type="character" w:customStyle="1" w:styleId="Ttulo2Char">
    <w:name w:val="Título 2 Char"/>
    <w:rPr>
      <w:rFonts w:ascii="Arial" w:hAnsi="Arial"/>
      <w:b/>
      <w:bCs/>
      <w:iCs/>
      <w:caps/>
      <w:sz w:val="24"/>
      <w:szCs w:val="28"/>
      <w:lang w:val="pt-BR" w:eastAsia="ar-SA" w:bidi="ar-SA"/>
    </w:rPr>
  </w:style>
  <w:style w:type="character" w:customStyle="1" w:styleId="Ttulo3Char">
    <w:name w:val="Título 3 Char"/>
    <w:rPr>
      <w:rFonts w:ascii="Arial" w:hAnsi="Arial"/>
      <w:b/>
      <w:bCs/>
      <w:sz w:val="26"/>
      <w:szCs w:val="26"/>
      <w:lang w:val="pt-BR" w:eastAsia="ar-SA" w:bidi="ar-SA"/>
    </w:rPr>
  </w:style>
  <w:style w:type="character" w:customStyle="1" w:styleId="CorpodetextoChar">
    <w:name w:val="Corpo de texto Char"/>
    <w:rPr>
      <w:rFonts w:eastAsia="Times New Roman"/>
      <w:b/>
      <w:bCs/>
      <w:sz w:val="28"/>
      <w:szCs w:val="27"/>
    </w:rPr>
  </w:style>
  <w:style w:type="character" w:customStyle="1" w:styleId="Ttulo5Char">
    <w:name w:val="Título 5 Char"/>
    <w:rPr>
      <w:rFonts w:ascii="Lucida Sans" w:eastAsia="Times New Roman" w:hAnsi="Lucida Sans"/>
      <w:b/>
      <w:bCs/>
      <w:sz w:val="20"/>
      <w:szCs w:val="20"/>
    </w:rPr>
  </w:style>
  <w:style w:type="character" w:customStyle="1" w:styleId="RodapChar">
    <w:name w:val="Rodapé Char"/>
    <w:rPr>
      <w:rFonts w:eastAsia="Times New Roman"/>
    </w:rPr>
  </w:style>
  <w:style w:type="character" w:customStyle="1" w:styleId="FootnoteCharacters">
    <w:name w:val="Footnote Characters"/>
    <w:rPr>
      <w:vertAlign w:val="superscript"/>
    </w:rPr>
  </w:style>
  <w:style w:type="character" w:customStyle="1" w:styleId="EndnoteCharacters">
    <w:name w:val="Endnote Characters"/>
    <w:rPr>
      <w:vertAlign w:val="superscript"/>
    </w:rPr>
  </w:style>
  <w:style w:type="character" w:styleId="Hyperlink">
    <w:name w:val="Hyperlink"/>
    <w:uiPriority w:val="99"/>
    <w:rPr>
      <w:color w:val="000080"/>
      <w:u w:val="single"/>
    </w:rPr>
  </w:style>
  <w:style w:type="character" w:customStyle="1" w:styleId="Fontepargpadro1">
    <w:name w:val="Fonte parág. padrão1"/>
  </w:style>
  <w:style w:type="character" w:customStyle="1" w:styleId="NumberingSymbols">
    <w:name w:val="Numbering Symbols"/>
    <w:rPr>
      <w:rFonts w:ascii="Arial" w:hAnsi="Arial"/>
    </w:rPr>
  </w:style>
  <w:style w:type="character" w:customStyle="1" w:styleId="WW-FootnoteCharacters">
    <w:name w:val="WW-Footnote Characters"/>
  </w:style>
  <w:style w:type="character" w:customStyle="1" w:styleId="WW-EndnoteCharacters">
    <w:name w:val="WW-Endnote Characters"/>
  </w:style>
  <w:style w:type="character" w:customStyle="1" w:styleId="Bullets">
    <w:name w:val="Bullets"/>
    <w:rPr>
      <w:rFonts w:ascii="OpenSymbol" w:eastAsia="OpenSymbol" w:hAnsi="OpenSymbol" w:cs="OpenSymbol"/>
    </w:rPr>
  </w:style>
  <w:style w:type="character" w:customStyle="1" w:styleId="CabealhoChar">
    <w:name w:val="Cabeçalho Char"/>
    <w:uiPriority w:val="99"/>
    <w:rPr>
      <w:rFonts w:ascii="Arial" w:hAnsi="Arial"/>
      <w:sz w:val="24"/>
    </w:rPr>
  </w:style>
  <w:style w:type="paragraph" w:customStyle="1" w:styleId="Heading">
    <w:name w:val="Heading"/>
    <w:basedOn w:val="Normal"/>
    <w:next w:val="Corpodetexto"/>
    <w:pPr>
      <w:keepNext/>
      <w:spacing w:before="240" w:after="120"/>
    </w:pPr>
    <w:rPr>
      <w:rFonts w:ascii="Lucida Bright" w:eastAsia="DejaVu Sans" w:hAnsi="Lucida Bright" w:cs="DejaVu Sans"/>
      <w:sz w:val="28"/>
      <w:szCs w:val="28"/>
    </w:rPr>
  </w:style>
  <w:style w:type="paragraph" w:styleId="Corpodetexto">
    <w:name w:val="Body Text"/>
    <w:basedOn w:val="Normal"/>
    <w:semiHidden/>
    <w:pPr>
      <w:jc w:val="center"/>
    </w:pPr>
    <w:rPr>
      <w:b/>
      <w:bCs/>
      <w:sz w:val="28"/>
      <w:szCs w:val="27"/>
    </w:rPr>
  </w:style>
  <w:style w:type="paragraph" w:styleId="Lista">
    <w:name w:val="List"/>
    <w:basedOn w:val="Corpodetexto"/>
    <w:semiHidden/>
    <w:rPr>
      <w:rFonts w:ascii="Lucida Sans" w:hAnsi="Lucida Sans"/>
    </w:rPr>
  </w:style>
  <w:style w:type="paragraph" w:customStyle="1" w:styleId="Caption1">
    <w:name w:val="Caption1"/>
    <w:basedOn w:val="Normal"/>
    <w:pPr>
      <w:suppressLineNumbers/>
      <w:spacing w:before="120" w:after="120"/>
    </w:pPr>
    <w:rPr>
      <w:rFonts w:ascii="Lucida Sans" w:hAnsi="Lucida Sans"/>
      <w:i/>
      <w:iCs/>
    </w:rPr>
  </w:style>
  <w:style w:type="paragraph" w:customStyle="1" w:styleId="Index">
    <w:name w:val="Index"/>
    <w:basedOn w:val="Normal"/>
    <w:pPr>
      <w:suppressLineNumbers/>
    </w:pPr>
    <w:rPr>
      <w:rFonts w:ascii="Lucida Sans" w:hAnsi="Lucida Sans"/>
    </w:rPr>
  </w:style>
  <w:style w:type="paragraph" w:customStyle="1" w:styleId="0-TitSeo">
    <w:name w:val="0-TitSeção"/>
    <w:next w:val="Normal"/>
    <w:pPr>
      <w:pageBreakBefore/>
      <w:suppressAutoHyphens/>
    </w:pPr>
    <w:rPr>
      <w:rFonts w:eastAsia="Arial"/>
      <w:b/>
      <w:caps/>
      <w:sz w:val="28"/>
      <w:lang w:eastAsia="ar-SA"/>
    </w:rPr>
  </w:style>
  <w:style w:type="paragraph" w:styleId="Sumrio1">
    <w:name w:val="toc 1"/>
    <w:next w:val="Normal"/>
    <w:uiPriority w:val="39"/>
    <w:rsid w:val="008D11BF"/>
    <w:pPr>
      <w:tabs>
        <w:tab w:val="right" w:leader="dot" w:pos="9070"/>
      </w:tabs>
      <w:suppressAutoHyphens/>
      <w:spacing w:after="100" w:line="360" w:lineRule="auto"/>
    </w:pPr>
    <w:rPr>
      <w:rFonts w:eastAsia="Arial"/>
      <w:b/>
      <w:lang w:eastAsia="ar-SA"/>
    </w:rPr>
  </w:style>
  <w:style w:type="paragraph" w:styleId="Sumrio2">
    <w:name w:val="toc 2"/>
    <w:basedOn w:val="Index"/>
    <w:uiPriority w:val="39"/>
    <w:rsid w:val="008D11BF"/>
    <w:pPr>
      <w:spacing w:after="100"/>
      <w:ind w:firstLine="0"/>
      <w:jc w:val="left"/>
    </w:pPr>
    <w:rPr>
      <w:rFonts w:ascii="Arial" w:hAnsi="Arial"/>
    </w:rPr>
  </w:style>
  <w:style w:type="paragraph" w:styleId="Sumrio3">
    <w:name w:val="toc 3"/>
    <w:basedOn w:val="Index"/>
    <w:uiPriority w:val="39"/>
    <w:rsid w:val="008D11BF"/>
    <w:pPr>
      <w:spacing w:after="100"/>
      <w:ind w:firstLine="0"/>
    </w:pPr>
    <w:rPr>
      <w:rFonts w:ascii="Arial" w:hAnsi="Arial"/>
    </w:rPr>
  </w:style>
  <w:style w:type="paragraph" w:styleId="Sumrio4">
    <w:name w:val="toc 4"/>
    <w:basedOn w:val="Index"/>
    <w:semiHidden/>
    <w:pPr>
      <w:ind w:left="849"/>
    </w:pPr>
  </w:style>
  <w:style w:type="paragraph" w:styleId="Sumrio5">
    <w:name w:val="toc 5"/>
    <w:basedOn w:val="Index"/>
    <w:semiHidden/>
    <w:pPr>
      <w:ind w:left="1132"/>
    </w:pPr>
  </w:style>
  <w:style w:type="paragraph" w:styleId="Sumrio6">
    <w:name w:val="toc 6"/>
    <w:basedOn w:val="Index"/>
    <w:semiHidden/>
    <w:pPr>
      <w:ind w:left="1415"/>
    </w:pPr>
  </w:style>
  <w:style w:type="paragraph" w:styleId="Sumrio7">
    <w:name w:val="toc 7"/>
    <w:basedOn w:val="Index"/>
    <w:semiHidden/>
    <w:pPr>
      <w:ind w:left="1698"/>
    </w:pPr>
  </w:style>
  <w:style w:type="paragraph" w:styleId="Sumrio8">
    <w:name w:val="toc 8"/>
    <w:basedOn w:val="Index"/>
    <w:semiHidden/>
    <w:pPr>
      <w:ind w:left="1981"/>
    </w:pPr>
  </w:style>
  <w:style w:type="paragraph" w:styleId="Sumrio9">
    <w:name w:val="toc 9"/>
    <w:basedOn w:val="Index"/>
    <w:semiHidden/>
    <w:pPr>
      <w:ind w:left="2264"/>
    </w:pPr>
  </w:style>
  <w:style w:type="paragraph" w:styleId="Rodap">
    <w:name w:val="footer"/>
    <w:basedOn w:val="Normal"/>
    <w:semiHidden/>
    <w:pPr>
      <w:suppressLineNumbers/>
    </w:pPr>
  </w:style>
  <w:style w:type="paragraph" w:styleId="NormalWeb">
    <w:name w:val="Normal (Web)"/>
    <w:basedOn w:val="Normal"/>
    <w:uiPriority w:val="99"/>
    <w:pPr>
      <w:suppressAutoHyphens w:val="0"/>
      <w:spacing w:before="280" w:after="119"/>
    </w:pPr>
  </w:style>
  <w:style w:type="paragraph" w:customStyle="1" w:styleId="Contents10">
    <w:name w:val="Contents 10"/>
    <w:basedOn w:val="Index"/>
    <w:pPr>
      <w:ind w:left="2547"/>
    </w:pPr>
  </w:style>
  <w:style w:type="paragraph" w:customStyle="1" w:styleId="ContentsHeading">
    <w:name w:val="Contents Heading"/>
    <w:basedOn w:val="Heading"/>
    <w:pPr>
      <w:suppressLineNumbers/>
    </w:pPr>
    <w:rPr>
      <w:b/>
      <w:bCs/>
      <w:sz w:val="32"/>
      <w:szCs w:val="32"/>
    </w:rPr>
  </w:style>
  <w:style w:type="paragraph" w:customStyle="1" w:styleId="Capa">
    <w:name w:val="Capa"/>
    <w:basedOn w:val="Rodap"/>
    <w:pPr>
      <w:jc w:val="right"/>
    </w:pPr>
    <w:rPr>
      <w:rFonts w:ascii="Lucida Sans" w:hAnsi="Lucida 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Corpodetexto"/>
  </w:style>
  <w:style w:type="paragraph" w:customStyle="1" w:styleId="NormalSimples">
    <w:name w:val="NormalSimples"/>
    <w:next w:val="Normal"/>
    <w:pPr>
      <w:suppressAutoHyphens/>
    </w:pPr>
    <w:rPr>
      <w:rFonts w:eastAsia="Arial"/>
      <w:bCs/>
      <w:lang w:eastAsia="ar-SA"/>
    </w:rPr>
  </w:style>
  <w:style w:type="paragraph" w:customStyle="1" w:styleId="0-CitacoesLongas">
    <w:name w:val="0-CitacoesLongas"/>
    <w:basedOn w:val="Normal"/>
    <w:pPr>
      <w:spacing w:before="180" w:after="180" w:line="240" w:lineRule="auto"/>
      <w:ind w:left="2268" w:firstLine="0"/>
    </w:pPr>
    <w:rPr>
      <w:sz w:val="20"/>
    </w:rPr>
  </w:style>
  <w:style w:type="paragraph" w:customStyle="1" w:styleId="0-Notas">
    <w:name w:val="0-Notas"/>
    <w:next w:val="Normal"/>
    <w:pPr>
      <w:suppressAutoHyphens/>
      <w:jc w:val="both"/>
    </w:pPr>
    <w:rPr>
      <w:rFonts w:eastAsia="Arial"/>
      <w:lang w:eastAsia="ar-SA"/>
    </w:rPr>
  </w:style>
  <w:style w:type="paragraph" w:customStyle="1" w:styleId="0-LegFigura">
    <w:name w:val="0-LegFigura"/>
    <w:next w:val="Normal"/>
    <w:pPr>
      <w:suppressAutoHyphens/>
      <w:jc w:val="both"/>
    </w:pPr>
    <w:rPr>
      <w:rFonts w:eastAsia="Arial"/>
      <w:lang w:eastAsia="ar-SA"/>
    </w:rPr>
  </w:style>
  <w:style w:type="paragraph" w:customStyle="1" w:styleId="0-Natureza">
    <w:name w:val="0-Natureza"/>
    <w:next w:val="Normal"/>
    <w:pPr>
      <w:suppressAutoHyphens/>
      <w:spacing w:before="2400"/>
      <w:ind w:left="4536"/>
      <w:jc w:val="both"/>
    </w:pPr>
    <w:rPr>
      <w:rFonts w:eastAsia="Arial"/>
      <w:lang w:eastAsia="ar-SA"/>
    </w:rPr>
  </w:style>
  <w:style w:type="paragraph" w:customStyle="1" w:styleId="0-Autor">
    <w:name w:val="0-Autor"/>
    <w:next w:val="Normal"/>
    <w:pPr>
      <w:suppressAutoHyphens/>
      <w:jc w:val="center"/>
    </w:pPr>
    <w:rPr>
      <w:rFonts w:eastAsia="Arial"/>
      <w:b/>
      <w:caps/>
      <w:sz w:val="28"/>
      <w:lang w:eastAsia="ar-SA"/>
    </w:rPr>
  </w:style>
  <w:style w:type="paragraph" w:customStyle="1" w:styleId="0-TitTCC">
    <w:name w:val="0-TitTCC"/>
    <w:next w:val="Normal"/>
    <w:pPr>
      <w:suppressAutoHyphens/>
      <w:spacing w:before="3120"/>
      <w:jc w:val="center"/>
    </w:pPr>
    <w:rPr>
      <w:rFonts w:eastAsia="Arial"/>
      <w:b/>
      <w:caps/>
      <w:sz w:val="28"/>
      <w:lang w:eastAsia="ar-SA"/>
    </w:rPr>
  </w:style>
  <w:style w:type="paragraph" w:customStyle="1" w:styleId="0-SubTitTCC">
    <w:name w:val="0-SubTitTCC"/>
    <w:next w:val="Normal"/>
    <w:pPr>
      <w:suppressAutoHyphens/>
      <w:jc w:val="center"/>
    </w:pPr>
    <w:rPr>
      <w:rFonts w:eastAsia="Arial"/>
      <w:sz w:val="28"/>
      <w:lang w:eastAsia="ar-SA"/>
    </w:rPr>
  </w:style>
  <w:style w:type="paragraph" w:customStyle="1" w:styleId="0-IES">
    <w:name w:val="0-IES"/>
    <w:next w:val="Normal"/>
    <w:pPr>
      <w:suppressAutoHyphens/>
      <w:spacing w:after="3120"/>
      <w:jc w:val="center"/>
    </w:pPr>
    <w:rPr>
      <w:rFonts w:eastAsia="Arial"/>
      <w:b/>
      <w:lang w:eastAsia="ar-SA"/>
    </w:rPr>
  </w:style>
  <w:style w:type="paragraph" w:customStyle="1" w:styleId="0-Local">
    <w:name w:val="0-Local"/>
    <w:next w:val="Normal"/>
    <w:pPr>
      <w:suppressAutoHyphens/>
      <w:spacing w:before="5000"/>
      <w:jc w:val="center"/>
    </w:pPr>
    <w:rPr>
      <w:rFonts w:eastAsia="Arial"/>
      <w:b/>
      <w:sz w:val="28"/>
      <w:lang w:eastAsia="ar-SA"/>
    </w:rPr>
  </w:style>
  <w:style w:type="paragraph" w:customStyle="1" w:styleId="0-AutorAFR">
    <w:name w:val="0-AutorAFR"/>
    <w:next w:val="Normal"/>
    <w:pPr>
      <w:suppressAutoHyphens/>
      <w:jc w:val="center"/>
    </w:pPr>
    <w:rPr>
      <w:rFonts w:eastAsia="Arial"/>
      <w:b/>
      <w:caps/>
      <w:sz w:val="28"/>
      <w:lang w:eastAsia="ar-SA"/>
    </w:rPr>
  </w:style>
  <w:style w:type="paragraph" w:customStyle="1" w:styleId="0-TitAFR">
    <w:name w:val="0-TitAFR"/>
    <w:next w:val="Normal"/>
    <w:pPr>
      <w:suppressAutoHyphens/>
      <w:spacing w:before="5200"/>
      <w:jc w:val="center"/>
    </w:pPr>
    <w:rPr>
      <w:rFonts w:eastAsia="Arial"/>
      <w:b/>
      <w:caps/>
      <w:sz w:val="28"/>
      <w:lang w:eastAsia="ar-SA"/>
    </w:rPr>
  </w:style>
  <w:style w:type="paragraph" w:customStyle="1" w:styleId="0-Data">
    <w:name w:val="0-Data"/>
    <w:next w:val="Normal"/>
    <w:pPr>
      <w:suppressAutoHyphens/>
      <w:jc w:val="center"/>
    </w:pPr>
    <w:rPr>
      <w:rFonts w:eastAsia="Arial"/>
      <w:b/>
      <w:sz w:val="28"/>
      <w:lang w:eastAsia="ar-SA"/>
    </w:rPr>
  </w:style>
  <w:style w:type="paragraph" w:customStyle="1" w:styleId="0-Dedicatoria">
    <w:name w:val="0-Dedicatoria"/>
    <w:next w:val="Normal"/>
    <w:pPr>
      <w:suppressAutoHyphens/>
      <w:spacing w:before="6000"/>
      <w:ind w:left="4536"/>
      <w:jc w:val="both"/>
    </w:pPr>
    <w:rPr>
      <w:rFonts w:eastAsia="Arial"/>
      <w:lang w:eastAsia="ar-SA"/>
    </w:rPr>
  </w:style>
  <w:style w:type="paragraph" w:customStyle="1" w:styleId="0-TitAgradec">
    <w:name w:val="0-TitAgradec"/>
    <w:basedOn w:val="Normal"/>
    <w:pPr>
      <w:spacing w:before="1200" w:after="1200" w:line="240" w:lineRule="auto"/>
      <w:ind w:firstLine="0"/>
      <w:jc w:val="center"/>
    </w:pPr>
    <w:rPr>
      <w:b/>
      <w:caps/>
      <w:sz w:val="28"/>
    </w:rPr>
  </w:style>
  <w:style w:type="paragraph" w:customStyle="1" w:styleId="0-TextoAgradec">
    <w:name w:val="0-TextoAgradec"/>
    <w:next w:val="Normal"/>
    <w:pPr>
      <w:suppressAutoHyphens/>
      <w:spacing w:line="360" w:lineRule="auto"/>
      <w:ind w:left="1701"/>
    </w:pPr>
    <w:rPr>
      <w:rFonts w:eastAsia="Arial"/>
      <w:lang w:eastAsia="ar-SA"/>
    </w:rPr>
  </w:style>
  <w:style w:type="paragraph" w:customStyle="1" w:styleId="0-Epigrafe">
    <w:name w:val="0-Epigrafe"/>
    <w:next w:val="Normal"/>
    <w:pPr>
      <w:suppressAutoHyphens/>
      <w:spacing w:before="6000"/>
      <w:ind w:left="4536"/>
    </w:pPr>
    <w:rPr>
      <w:rFonts w:eastAsia="Arial"/>
      <w:i/>
      <w:lang w:eastAsia="ar-SA"/>
    </w:rPr>
  </w:style>
  <w:style w:type="paragraph" w:customStyle="1" w:styleId="0-AutorEpigr">
    <w:name w:val="0-AutorEpigr"/>
    <w:next w:val="Normal"/>
    <w:pPr>
      <w:suppressAutoHyphens/>
      <w:jc w:val="right"/>
    </w:pPr>
    <w:rPr>
      <w:rFonts w:eastAsia="Arial"/>
      <w:lang w:eastAsia="ar-SA"/>
    </w:rPr>
  </w:style>
  <w:style w:type="paragraph" w:customStyle="1" w:styleId="0-TitResumo">
    <w:name w:val="0-TitResumo"/>
    <w:next w:val="Normal"/>
    <w:pPr>
      <w:suppressAutoHyphens/>
      <w:spacing w:before="1200" w:after="1200"/>
      <w:jc w:val="center"/>
    </w:pPr>
    <w:rPr>
      <w:rFonts w:eastAsia="Arial"/>
      <w:b/>
      <w:caps/>
      <w:sz w:val="28"/>
      <w:lang w:eastAsia="ar-SA"/>
    </w:rPr>
  </w:style>
  <w:style w:type="paragraph" w:customStyle="1" w:styleId="0-TextoResumo">
    <w:name w:val="0-TextoResumo"/>
    <w:next w:val="Normal"/>
    <w:pPr>
      <w:suppressAutoHyphens/>
      <w:jc w:val="both"/>
    </w:pPr>
    <w:rPr>
      <w:rFonts w:eastAsia="Arial"/>
      <w:lang w:eastAsia="ar-SA"/>
    </w:rPr>
  </w:style>
  <w:style w:type="paragraph" w:customStyle="1" w:styleId="0-TitTextoSemNum">
    <w:name w:val="0-TitTextoSemNum"/>
    <w:next w:val="Normal"/>
    <w:pPr>
      <w:pageBreakBefore/>
      <w:suppressAutoHyphens/>
      <w:spacing w:line="360" w:lineRule="auto"/>
    </w:pPr>
    <w:rPr>
      <w:rFonts w:eastAsia="Arial"/>
      <w:b/>
      <w:lang w:eastAsia="ar-SA"/>
    </w:rPr>
  </w:style>
  <w:style w:type="paragraph" w:customStyle="1" w:styleId="0-TitTextoComNum">
    <w:name w:val="0-TitTextoComNum"/>
    <w:next w:val="Normal"/>
    <w:pPr>
      <w:numPr>
        <w:numId w:val="3"/>
      </w:numPr>
      <w:suppressAutoHyphens/>
      <w:spacing w:after="180" w:line="360" w:lineRule="auto"/>
    </w:pPr>
    <w:rPr>
      <w:rFonts w:eastAsia="Arial"/>
      <w:b/>
      <w:caps/>
      <w:lang w:eastAsia="ar-SA"/>
    </w:rPr>
  </w:style>
  <w:style w:type="paragraph" w:customStyle="1" w:styleId="0-SubTitComNum">
    <w:name w:val="0-SubTitComNum"/>
    <w:next w:val="Normal"/>
    <w:pPr>
      <w:numPr>
        <w:numId w:val="4"/>
      </w:numPr>
      <w:suppressAutoHyphens/>
      <w:spacing w:before="720" w:after="720"/>
    </w:pPr>
    <w:rPr>
      <w:rFonts w:eastAsia="Arial"/>
      <w:lang w:eastAsia="ar-SA"/>
    </w:rPr>
  </w:style>
  <w:style w:type="paragraph" w:customStyle="1" w:styleId="0-LocalAFR">
    <w:name w:val="0-LocalAFR"/>
    <w:next w:val="Normal"/>
    <w:pPr>
      <w:suppressAutoHyphens/>
      <w:spacing w:before="2400"/>
      <w:jc w:val="center"/>
    </w:pPr>
    <w:rPr>
      <w:rFonts w:eastAsia="Arial"/>
      <w:b/>
      <w:sz w:val="28"/>
      <w:lang w:eastAsia="ar-SA"/>
    </w:rPr>
  </w:style>
  <w:style w:type="paragraph" w:customStyle="1" w:styleId="0-TextoNormal">
    <w:name w:val="0-TextoNormal"/>
    <w:next w:val="Normal"/>
    <w:pPr>
      <w:suppressAutoHyphens/>
      <w:spacing w:line="360" w:lineRule="auto"/>
      <w:ind w:left="1418"/>
      <w:jc w:val="both"/>
    </w:pPr>
    <w:rPr>
      <w:rFonts w:eastAsia="Arial"/>
      <w:lang w:eastAsia="ar-SA"/>
    </w:rPr>
  </w:style>
  <w:style w:type="paragraph" w:customStyle="1" w:styleId="0-LocalAPOV">
    <w:name w:val="0-LocalAPOV"/>
    <w:next w:val="Normal"/>
    <w:pPr>
      <w:suppressAutoHyphens/>
      <w:spacing w:before="1200" w:after="960"/>
      <w:jc w:val="center"/>
    </w:pPr>
    <w:rPr>
      <w:rFonts w:eastAsia="Arial"/>
      <w:lang w:eastAsia="ar-SA"/>
    </w:rPr>
  </w:style>
  <w:style w:type="paragraph" w:customStyle="1" w:styleId="0-TitTCCAprov">
    <w:name w:val="0-TitTCCAprov"/>
    <w:basedOn w:val="0-TitTCC"/>
    <w:next w:val="Normal"/>
    <w:pPr>
      <w:spacing w:before="2400"/>
    </w:pPr>
  </w:style>
  <w:style w:type="paragraph" w:customStyle="1" w:styleId="0-Banca">
    <w:name w:val="0-Banca"/>
    <w:next w:val="Normal"/>
    <w:pPr>
      <w:suppressAutoHyphens/>
      <w:spacing w:before="180"/>
      <w:jc w:val="both"/>
    </w:pPr>
    <w:rPr>
      <w:rFonts w:eastAsia="Arial"/>
      <w:lang w:eastAsia="ar-SA"/>
    </w:rPr>
  </w:style>
  <w:style w:type="paragraph" w:customStyle="1" w:styleId="0-TitCap1">
    <w:name w:val="0-TitCap1"/>
    <w:next w:val="Normal"/>
    <w:pPr>
      <w:numPr>
        <w:numId w:val="2"/>
      </w:numPr>
      <w:suppressAutoHyphens/>
      <w:spacing w:before="720" w:after="720"/>
    </w:pPr>
    <w:rPr>
      <w:rFonts w:eastAsia="Arial"/>
      <w:b/>
      <w:caps/>
      <w:lang w:eastAsia="ar-SA"/>
    </w:rPr>
  </w:style>
  <w:style w:type="paragraph" w:customStyle="1" w:styleId="0-TitCap2">
    <w:name w:val="0-TitCap2"/>
    <w:next w:val="Normal"/>
    <w:pPr>
      <w:tabs>
        <w:tab w:val="num" w:pos="0"/>
      </w:tabs>
      <w:suppressAutoHyphens/>
      <w:spacing w:before="720" w:after="720"/>
      <w:ind w:left="432" w:hanging="432"/>
    </w:pPr>
    <w:rPr>
      <w:rFonts w:eastAsia="Arial"/>
      <w:caps/>
      <w:lang w:eastAsia="ar-SA"/>
    </w:rPr>
  </w:style>
  <w:style w:type="paragraph" w:customStyle="1" w:styleId="0-TitCap3">
    <w:name w:val="0-TitCap3"/>
    <w:next w:val="Normal"/>
    <w:pPr>
      <w:tabs>
        <w:tab w:val="num" w:pos="0"/>
      </w:tabs>
      <w:suppressAutoHyphens/>
      <w:spacing w:before="720" w:after="720"/>
      <w:ind w:left="432" w:hanging="432"/>
    </w:pPr>
    <w:rPr>
      <w:rFonts w:eastAsia="Arial"/>
      <w:lang w:eastAsia="ar-SA"/>
    </w:rPr>
  </w:style>
  <w:style w:type="paragraph" w:styleId="Cabealho">
    <w:name w:val="header"/>
    <w:basedOn w:val="Normal"/>
    <w:uiPriority w:val="99"/>
    <w:pPr>
      <w:tabs>
        <w:tab w:val="center" w:pos="4513"/>
        <w:tab w:val="right" w:pos="9026"/>
      </w:tabs>
    </w:pPr>
  </w:style>
  <w:style w:type="paragraph" w:customStyle="1" w:styleId="Ttulodocurso">
    <w:name w:val="Título do curso"/>
    <w:basedOn w:val="0-TitTCC"/>
    <w:pPr>
      <w:spacing w:before="0"/>
    </w:pPr>
  </w:style>
  <w:style w:type="paragraph" w:customStyle="1" w:styleId="TabeladeGrade31">
    <w:name w:val="Tabela de Grade 31"/>
    <w:basedOn w:val="Ttulo1"/>
    <w:next w:val="Normal"/>
    <w:uiPriority w:val="39"/>
    <w:semiHidden/>
    <w:unhideWhenUsed/>
    <w:qFormat/>
    <w:rsid w:val="002F03A6"/>
    <w:pPr>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rsid w:val="00794773"/>
    <w:rPr>
      <w:lang w:eastAsia="ar-SA"/>
    </w:rPr>
  </w:style>
  <w:style w:type="paragraph" w:styleId="Textodebalo">
    <w:name w:val="Balloon Text"/>
    <w:basedOn w:val="Normal"/>
    <w:link w:val="TextodebaloChar"/>
    <w:uiPriority w:val="99"/>
    <w:semiHidden/>
    <w:unhideWhenUsed/>
    <w:rsid w:val="0079477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794773"/>
    <w:rPr>
      <w:rFonts w:ascii="Tahoma" w:hAnsi="Tahoma" w:cs="Tahoma"/>
      <w:sz w:val="16"/>
      <w:szCs w:val="16"/>
      <w:lang w:eastAsia="ar-SA"/>
    </w:rPr>
  </w:style>
  <w:style w:type="character" w:styleId="Refdecomentrio">
    <w:name w:val="annotation reference"/>
    <w:uiPriority w:val="99"/>
    <w:semiHidden/>
    <w:unhideWhenUsed/>
    <w:rsid w:val="00675635"/>
    <w:rPr>
      <w:sz w:val="16"/>
      <w:szCs w:val="16"/>
    </w:rPr>
  </w:style>
  <w:style w:type="paragraph" w:styleId="Textodecomentrio">
    <w:name w:val="annotation text"/>
    <w:basedOn w:val="Normal"/>
    <w:link w:val="TextodecomentrioChar"/>
    <w:uiPriority w:val="99"/>
    <w:unhideWhenUsed/>
    <w:rsid w:val="00675635"/>
    <w:rPr>
      <w:sz w:val="20"/>
    </w:rPr>
  </w:style>
  <w:style w:type="character" w:customStyle="1" w:styleId="TextodecomentrioChar">
    <w:name w:val="Texto de comentário Char"/>
    <w:link w:val="Textodecomentrio"/>
    <w:uiPriority w:val="99"/>
    <w:rsid w:val="00675635"/>
    <w:rPr>
      <w:rFonts w:ascii="Arial" w:hAnsi="Arial"/>
      <w:lang w:eastAsia="ar-SA"/>
    </w:rPr>
  </w:style>
  <w:style w:type="paragraph" w:styleId="Assuntodocomentrio">
    <w:name w:val="annotation subject"/>
    <w:basedOn w:val="Textodecomentrio"/>
    <w:next w:val="Textodecomentrio"/>
    <w:link w:val="AssuntodocomentrioChar"/>
    <w:uiPriority w:val="99"/>
    <w:semiHidden/>
    <w:unhideWhenUsed/>
    <w:rsid w:val="00675635"/>
    <w:rPr>
      <w:b/>
      <w:bCs/>
    </w:rPr>
  </w:style>
  <w:style w:type="character" w:customStyle="1" w:styleId="AssuntodocomentrioChar">
    <w:name w:val="Assunto do comentário Char"/>
    <w:link w:val="Assuntodocomentrio"/>
    <w:uiPriority w:val="99"/>
    <w:semiHidden/>
    <w:rsid w:val="00675635"/>
    <w:rPr>
      <w:rFonts w:ascii="Arial" w:hAnsi="Arial"/>
      <w:b/>
      <w:bCs/>
      <w:lang w:eastAsia="ar-SA"/>
    </w:rPr>
  </w:style>
  <w:style w:type="table" w:styleId="Tabelacomgrade">
    <w:name w:val="Table Grid"/>
    <w:basedOn w:val="Tabelanormal"/>
    <w:uiPriority w:val="59"/>
    <w:rsid w:val="00060B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0-BancaComponentes">
    <w:name w:val="0-BancaComponentes"/>
    <w:next w:val="Normal"/>
    <w:qFormat/>
    <w:rsid w:val="000A1072"/>
    <w:rPr>
      <w:rFonts w:eastAsia="Calibri"/>
      <w:szCs w:val="22"/>
      <w:lang w:eastAsia="en-US"/>
    </w:rPr>
  </w:style>
  <w:style w:type="paragraph" w:customStyle="1" w:styleId="0-BancaInstituicao">
    <w:name w:val="0-BancaInstituicao"/>
    <w:next w:val="Normal"/>
    <w:qFormat/>
    <w:rsid w:val="000A1072"/>
    <w:pPr>
      <w:spacing w:after="200"/>
    </w:pPr>
    <w:rPr>
      <w:rFonts w:eastAsia="Calibri"/>
      <w:szCs w:val="22"/>
      <w:lang w:eastAsia="en-US"/>
    </w:rPr>
  </w:style>
  <w:style w:type="paragraph" w:customStyle="1" w:styleId="0-NaturezaFolhaAPROV">
    <w:name w:val="0-NaturezaFolhaAPROV"/>
    <w:next w:val="Normal"/>
    <w:qFormat/>
    <w:rsid w:val="000A1072"/>
    <w:pPr>
      <w:spacing w:before="1700"/>
      <w:ind w:left="4536"/>
      <w:jc w:val="both"/>
    </w:pPr>
    <w:rPr>
      <w:rFonts w:eastAsia="Calibri"/>
      <w:szCs w:val="22"/>
      <w:lang w:eastAsia="en-US"/>
    </w:rPr>
  </w:style>
  <w:style w:type="paragraph" w:customStyle="1" w:styleId="0-Normal">
    <w:name w:val="0-Normal"/>
    <w:qFormat/>
    <w:rsid w:val="000A1072"/>
    <w:pPr>
      <w:spacing w:line="360" w:lineRule="auto"/>
      <w:ind w:firstLine="1418"/>
      <w:jc w:val="both"/>
    </w:pPr>
    <w:rPr>
      <w:rFonts w:eastAsia="Calibri"/>
      <w:szCs w:val="22"/>
      <w:lang w:eastAsia="en-US"/>
    </w:rPr>
  </w:style>
  <w:style w:type="paragraph" w:customStyle="1" w:styleId="0-TituloFolhaAPROV">
    <w:name w:val="0-TituloFolhaAPROV"/>
    <w:next w:val="0-Normal"/>
    <w:qFormat/>
    <w:rsid w:val="000A1072"/>
    <w:pPr>
      <w:spacing w:before="2000" w:line="360" w:lineRule="auto"/>
      <w:jc w:val="center"/>
    </w:pPr>
    <w:rPr>
      <w:rFonts w:eastAsia="Calibri"/>
      <w:b/>
      <w:caps/>
      <w:sz w:val="28"/>
      <w:szCs w:val="22"/>
      <w:lang w:eastAsia="en-US"/>
    </w:rPr>
  </w:style>
  <w:style w:type="paragraph" w:customStyle="1" w:styleId="Estilo1">
    <w:name w:val="Estilo1"/>
    <w:basedOn w:val="Normal"/>
    <w:qFormat/>
    <w:rsid w:val="00BA547D"/>
    <w:pPr>
      <w:suppressAutoHyphens w:val="0"/>
      <w:spacing w:after="200" w:line="480" w:lineRule="auto"/>
      <w:ind w:firstLine="0"/>
    </w:pPr>
    <w:rPr>
      <w:rFonts w:eastAsia="Calibri"/>
      <w:b/>
      <w:sz w:val="28"/>
      <w:szCs w:val="28"/>
      <w:lang w:eastAsia="en-US"/>
    </w:rPr>
  </w:style>
  <w:style w:type="paragraph" w:styleId="Legenda">
    <w:name w:val="caption"/>
    <w:basedOn w:val="Normal"/>
    <w:next w:val="Normal"/>
    <w:uiPriority w:val="35"/>
    <w:unhideWhenUsed/>
    <w:qFormat/>
    <w:rsid w:val="00CF3A74"/>
    <w:pPr>
      <w:suppressAutoHyphens w:val="0"/>
      <w:spacing w:after="200" w:line="240" w:lineRule="auto"/>
      <w:ind w:firstLine="0"/>
      <w:jc w:val="left"/>
    </w:pPr>
    <w:rPr>
      <w:rFonts w:ascii="Calibri" w:eastAsia="Calibri" w:hAnsi="Calibri"/>
      <w:b/>
      <w:bCs/>
      <w:color w:val="4F81BD"/>
      <w:sz w:val="18"/>
      <w:szCs w:val="18"/>
      <w:lang w:eastAsia="en-US"/>
    </w:rPr>
  </w:style>
  <w:style w:type="paragraph" w:styleId="PargrafodaLista">
    <w:name w:val="List Paragraph"/>
    <w:basedOn w:val="Normal"/>
    <w:uiPriority w:val="34"/>
    <w:qFormat/>
    <w:rsid w:val="009B423C"/>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sid w:val="00487393"/>
    <w:rPr>
      <w:rFonts w:ascii="Calibri" w:eastAsia="Calibri" w:hAnsi="Calibri"/>
      <w:sz w:val="22"/>
      <w:szCs w:val="22"/>
      <w:lang w:eastAsia="en-US"/>
    </w:rPr>
  </w:style>
  <w:style w:type="character" w:customStyle="1" w:styleId="apple-converted-space">
    <w:name w:val="apple-converted-space"/>
    <w:basedOn w:val="Fontepargpadro"/>
    <w:rsid w:val="00731ED8"/>
  </w:style>
  <w:style w:type="character" w:styleId="Forte">
    <w:name w:val="Strong"/>
    <w:basedOn w:val="Fontepargpadro"/>
    <w:uiPriority w:val="22"/>
    <w:qFormat/>
    <w:rsid w:val="00731ED8"/>
    <w:rPr>
      <w:b/>
      <w:bCs/>
    </w:rPr>
  </w:style>
  <w:style w:type="character" w:styleId="TextodoEspaoReservado">
    <w:name w:val="Placeholder Text"/>
    <w:basedOn w:val="Fontepargpadro"/>
    <w:uiPriority w:val="99"/>
    <w:semiHidden/>
    <w:rsid w:val="00325835"/>
    <w:rPr>
      <w:color w:val="808080"/>
    </w:rPr>
  </w:style>
  <w:style w:type="paragraph" w:customStyle="1" w:styleId="RME-Resumo">
    <w:name w:val="RME - Resumo"/>
    <w:basedOn w:val="Normal"/>
    <w:rsid w:val="00BD099F"/>
    <w:pPr>
      <w:numPr>
        <w:numId w:val="10"/>
      </w:numPr>
      <w:suppressAutoHyphens w:val="0"/>
      <w:spacing w:before="80" w:line="240" w:lineRule="auto"/>
    </w:pPr>
    <w:rPr>
      <w:rFonts w:ascii="Times New Roman" w:hAnsi="Times New Roman"/>
      <w:sz w:val="18"/>
    </w:rPr>
  </w:style>
  <w:style w:type="paragraph" w:styleId="Textodenotaderodap">
    <w:name w:val="footnote text"/>
    <w:basedOn w:val="Normal"/>
    <w:link w:val="TextodenotaderodapChar"/>
    <w:uiPriority w:val="99"/>
    <w:semiHidden/>
    <w:unhideWhenUsed/>
    <w:rsid w:val="00586740"/>
    <w:pPr>
      <w:spacing w:line="240" w:lineRule="auto"/>
    </w:pPr>
    <w:rPr>
      <w:sz w:val="20"/>
    </w:rPr>
  </w:style>
  <w:style w:type="character" w:customStyle="1" w:styleId="TextodenotaderodapChar">
    <w:name w:val="Texto de nota de rodapé Char"/>
    <w:basedOn w:val="Fontepargpadro"/>
    <w:link w:val="Textodenotaderodap"/>
    <w:uiPriority w:val="99"/>
    <w:semiHidden/>
    <w:rsid w:val="00586740"/>
    <w:rPr>
      <w:rFonts w:ascii="Arial" w:hAnsi="Arial"/>
      <w:lang w:eastAsia="ar-SA"/>
    </w:rPr>
  </w:style>
  <w:style w:type="character" w:styleId="Refdenotaderodap">
    <w:name w:val="footnote reference"/>
    <w:basedOn w:val="Fontepargpadro"/>
    <w:uiPriority w:val="99"/>
    <w:semiHidden/>
    <w:unhideWhenUsed/>
    <w:rsid w:val="00586740"/>
    <w:rPr>
      <w:vertAlign w:val="superscript"/>
    </w:rPr>
  </w:style>
  <w:style w:type="paragraph" w:customStyle="1" w:styleId="western">
    <w:name w:val="western"/>
    <w:basedOn w:val="Normal"/>
    <w:rsid w:val="007378BF"/>
    <w:pPr>
      <w:suppressAutoHyphens w:val="0"/>
      <w:spacing w:before="100" w:beforeAutospacing="1" w:after="142" w:line="276" w:lineRule="auto"/>
      <w:ind w:firstLine="0"/>
      <w:jc w:val="left"/>
    </w:pPr>
    <w:rPr>
      <w:rFonts w:ascii="Times New Roman" w:hAnsi="Times New Roman"/>
      <w:color w:val="000000"/>
    </w:rPr>
  </w:style>
  <w:style w:type="paragraph" w:styleId="Pr-formataoHTML">
    <w:name w:val="HTML Preformatted"/>
    <w:basedOn w:val="Normal"/>
    <w:link w:val="Pr-formataoHTMLChar"/>
    <w:uiPriority w:val="99"/>
    <w:unhideWhenUsed/>
    <w:rsid w:val="00A7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hAnsi="Courier New" w:cs="Courier New"/>
      <w:sz w:val="20"/>
    </w:rPr>
  </w:style>
  <w:style w:type="character" w:customStyle="1" w:styleId="Pr-formataoHTMLChar">
    <w:name w:val="Pré-formatação HTML Char"/>
    <w:basedOn w:val="Fontepargpadro"/>
    <w:link w:val="Pr-formataoHTML"/>
    <w:uiPriority w:val="99"/>
    <w:rsid w:val="00A77DC8"/>
    <w:rPr>
      <w:rFonts w:ascii="Courier New" w:hAnsi="Courier New" w:cs="Courier New"/>
    </w:rPr>
  </w:style>
  <w:style w:type="paragraph" w:customStyle="1" w:styleId="0-ABNT">
    <w:name w:val="0-ABNT"/>
    <w:qFormat/>
    <w:rsid w:val="00960421"/>
    <w:pPr>
      <w:spacing w:before="200" w:after="200" w:line="360" w:lineRule="auto"/>
      <w:ind w:firstLine="709"/>
      <w:jc w:val="both"/>
    </w:pPr>
    <w:rPr>
      <w:lang w:val="en"/>
    </w:rPr>
  </w:style>
  <w:style w:type="paragraph" w:customStyle="1" w:styleId="0-Trancrio-Longa">
    <w:name w:val="0-Trancrição-Longa"/>
    <w:next w:val="0-ABNT"/>
    <w:qFormat/>
    <w:rsid w:val="00C824C7"/>
    <w:pPr>
      <w:spacing w:after="200"/>
      <w:ind w:left="2268"/>
      <w:jc w:val="both"/>
    </w:pPr>
  </w:style>
  <w:style w:type="paragraph" w:customStyle="1" w:styleId="0-TituloNivel1">
    <w:name w:val="0-Titulo_Nivel1"/>
    <w:next w:val="0-ABNT"/>
    <w:qFormat/>
    <w:rsid w:val="00A848CE"/>
    <w:pPr>
      <w:numPr>
        <w:numId w:val="20"/>
      </w:numPr>
      <w:spacing w:before="200" w:after="200"/>
      <w:ind w:left="0" w:firstLine="0"/>
    </w:pPr>
    <w:rPr>
      <w:b/>
      <w:caps/>
      <w:lang w:val="en"/>
    </w:rPr>
  </w:style>
  <w:style w:type="paragraph" w:customStyle="1" w:styleId="0-Titulo-Nivel2">
    <w:name w:val="0-Titulo-Nivel2"/>
    <w:basedOn w:val="0-ABNT"/>
    <w:qFormat/>
    <w:rsid w:val="00A848CE"/>
    <w:pPr>
      <w:numPr>
        <w:ilvl w:val="1"/>
        <w:numId w:val="20"/>
      </w:numPr>
      <w:spacing w:line="240" w:lineRule="auto"/>
      <w:ind w:left="0" w:firstLine="0"/>
      <w:jc w:val="left"/>
    </w:pPr>
    <w:rPr>
      <w:caps/>
    </w:rPr>
  </w:style>
  <w:style w:type="paragraph" w:customStyle="1" w:styleId="0-Titulo-Nivel3">
    <w:name w:val="0-Titulo-Nivel3"/>
    <w:next w:val="0-ABNT"/>
    <w:qFormat/>
    <w:rsid w:val="00A848CE"/>
    <w:pPr>
      <w:numPr>
        <w:ilvl w:val="2"/>
        <w:numId w:val="20"/>
      </w:numPr>
      <w:spacing w:before="200" w:after="200"/>
      <w:ind w:left="0" w:firstLine="0"/>
    </w:pPr>
    <w:rPr>
      <w:lang w:val="en"/>
    </w:rPr>
  </w:style>
  <w:style w:type="character" w:customStyle="1" w:styleId="Ttulo4Char">
    <w:name w:val="Título 4 Char"/>
    <w:basedOn w:val="Fontepargpadro"/>
    <w:link w:val="Ttulo4"/>
    <w:uiPriority w:val="9"/>
    <w:semiHidden/>
    <w:rsid w:val="0023599E"/>
    <w:rPr>
      <w:rFonts w:asciiTheme="majorHAnsi" w:eastAsiaTheme="majorEastAsia" w:hAnsiTheme="majorHAnsi" w:cstheme="majorBidi"/>
      <w:i/>
      <w:iCs/>
      <w:color w:val="2E74B5" w:themeColor="accent1" w:themeShade="BF"/>
    </w:rPr>
  </w:style>
  <w:style w:type="character" w:customStyle="1" w:styleId="Ttulo6Char">
    <w:name w:val="Título 6 Char"/>
    <w:basedOn w:val="Fontepargpadro"/>
    <w:link w:val="Ttulo6"/>
    <w:uiPriority w:val="9"/>
    <w:semiHidden/>
    <w:rsid w:val="0023599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3599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3599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3599E"/>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E56676"/>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06005">
      <w:bodyDiv w:val="1"/>
      <w:marLeft w:val="0"/>
      <w:marRight w:val="0"/>
      <w:marTop w:val="0"/>
      <w:marBottom w:val="0"/>
      <w:divBdr>
        <w:top w:val="none" w:sz="0" w:space="0" w:color="auto"/>
        <w:left w:val="none" w:sz="0" w:space="0" w:color="auto"/>
        <w:bottom w:val="none" w:sz="0" w:space="0" w:color="auto"/>
        <w:right w:val="none" w:sz="0" w:space="0" w:color="auto"/>
      </w:divBdr>
    </w:div>
    <w:div w:id="212892322">
      <w:bodyDiv w:val="1"/>
      <w:marLeft w:val="0"/>
      <w:marRight w:val="0"/>
      <w:marTop w:val="0"/>
      <w:marBottom w:val="0"/>
      <w:divBdr>
        <w:top w:val="none" w:sz="0" w:space="0" w:color="auto"/>
        <w:left w:val="none" w:sz="0" w:space="0" w:color="auto"/>
        <w:bottom w:val="none" w:sz="0" w:space="0" w:color="auto"/>
        <w:right w:val="none" w:sz="0" w:space="0" w:color="auto"/>
      </w:divBdr>
    </w:div>
    <w:div w:id="268898482">
      <w:bodyDiv w:val="1"/>
      <w:marLeft w:val="0"/>
      <w:marRight w:val="0"/>
      <w:marTop w:val="0"/>
      <w:marBottom w:val="0"/>
      <w:divBdr>
        <w:top w:val="none" w:sz="0" w:space="0" w:color="auto"/>
        <w:left w:val="none" w:sz="0" w:space="0" w:color="auto"/>
        <w:bottom w:val="none" w:sz="0" w:space="0" w:color="auto"/>
        <w:right w:val="none" w:sz="0" w:space="0" w:color="auto"/>
      </w:divBdr>
    </w:div>
    <w:div w:id="386535505">
      <w:bodyDiv w:val="1"/>
      <w:marLeft w:val="0"/>
      <w:marRight w:val="0"/>
      <w:marTop w:val="0"/>
      <w:marBottom w:val="0"/>
      <w:divBdr>
        <w:top w:val="none" w:sz="0" w:space="0" w:color="auto"/>
        <w:left w:val="none" w:sz="0" w:space="0" w:color="auto"/>
        <w:bottom w:val="none" w:sz="0" w:space="0" w:color="auto"/>
        <w:right w:val="none" w:sz="0" w:space="0" w:color="auto"/>
      </w:divBdr>
    </w:div>
    <w:div w:id="697512180">
      <w:bodyDiv w:val="1"/>
      <w:marLeft w:val="0"/>
      <w:marRight w:val="0"/>
      <w:marTop w:val="0"/>
      <w:marBottom w:val="0"/>
      <w:divBdr>
        <w:top w:val="none" w:sz="0" w:space="0" w:color="auto"/>
        <w:left w:val="none" w:sz="0" w:space="0" w:color="auto"/>
        <w:bottom w:val="none" w:sz="0" w:space="0" w:color="auto"/>
        <w:right w:val="none" w:sz="0" w:space="0" w:color="auto"/>
      </w:divBdr>
    </w:div>
    <w:div w:id="1064766279">
      <w:bodyDiv w:val="1"/>
      <w:marLeft w:val="0"/>
      <w:marRight w:val="0"/>
      <w:marTop w:val="0"/>
      <w:marBottom w:val="0"/>
      <w:divBdr>
        <w:top w:val="none" w:sz="0" w:space="0" w:color="auto"/>
        <w:left w:val="none" w:sz="0" w:space="0" w:color="auto"/>
        <w:bottom w:val="none" w:sz="0" w:space="0" w:color="auto"/>
        <w:right w:val="none" w:sz="0" w:space="0" w:color="auto"/>
      </w:divBdr>
    </w:div>
    <w:div w:id="1442064682">
      <w:bodyDiv w:val="1"/>
      <w:marLeft w:val="0"/>
      <w:marRight w:val="0"/>
      <w:marTop w:val="0"/>
      <w:marBottom w:val="0"/>
      <w:divBdr>
        <w:top w:val="none" w:sz="0" w:space="0" w:color="auto"/>
        <w:left w:val="none" w:sz="0" w:space="0" w:color="auto"/>
        <w:bottom w:val="none" w:sz="0" w:space="0" w:color="auto"/>
        <w:right w:val="none" w:sz="0" w:space="0" w:color="auto"/>
      </w:divBdr>
    </w:div>
    <w:div w:id="1625193356">
      <w:bodyDiv w:val="1"/>
      <w:marLeft w:val="0"/>
      <w:marRight w:val="0"/>
      <w:marTop w:val="0"/>
      <w:marBottom w:val="0"/>
      <w:divBdr>
        <w:top w:val="none" w:sz="0" w:space="0" w:color="auto"/>
        <w:left w:val="none" w:sz="0" w:space="0" w:color="auto"/>
        <w:bottom w:val="none" w:sz="0" w:space="0" w:color="auto"/>
        <w:right w:val="none" w:sz="0" w:space="0" w:color="auto"/>
      </w:divBdr>
    </w:div>
    <w:div w:id="1980454750">
      <w:bodyDiv w:val="1"/>
      <w:marLeft w:val="0"/>
      <w:marRight w:val="0"/>
      <w:marTop w:val="0"/>
      <w:marBottom w:val="0"/>
      <w:divBdr>
        <w:top w:val="none" w:sz="0" w:space="0" w:color="auto"/>
        <w:left w:val="none" w:sz="0" w:space="0" w:color="auto"/>
        <w:bottom w:val="none" w:sz="0" w:space="0" w:color="auto"/>
        <w:right w:val="none" w:sz="0" w:space="0" w:color="auto"/>
      </w:divBdr>
    </w:div>
    <w:div w:id="2007393544">
      <w:bodyDiv w:val="1"/>
      <w:marLeft w:val="0"/>
      <w:marRight w:val="0"/>
      <w:marTop w:val="0"/>
      <w:marBottom w:val="0"/>
      <w:divBdr>
        <w:top w:val="none" w:sz="0" w:space="0" w:color="auto"/>
        <w:left w:val="none" w:sz="0" w:space="0" w:color="auto"/>
        <w:bottom w:val="none" w:sz="0" w:space="0" w:color="auto"/>
        <w:right w:val="none" w:sz="0" w:space="0" w:color="auto"/>
      </w:divBdr>
    </w:div>
    <w:div w:id="2026862980">
      <w:bodyDiv w:val="1"/>
      <w:marLeft w:val="0"/>
      <w:marRight w:val="0"/>
      <w:marTop w:val="0"/>
      <w:marBottom w:val="0"/>
      <w:divBdr>
        <w:top w:val="none" w:sz="0" w:space="0" w:color="auto"/>
        <w:left w:val="none" w:sz="0" w:space="0" w:color="auto"/>
        <w:bottom w:val="none" w:sz="0" w:space="0" w:color="auto"/>
        <w:right w:val="none" w:sz="0" w:space="0" w:color="auto"/>
      </w:divBdr>
    </w:div>
    <w:div w:id="2101830899">
      <w:bodyDiv w:val="1"/>
      <w:marLeft w:val="0"/>
      <w:marRight w:val="0"/>
      <w:marTop w:val="0"/>
      <w:marBottom w:val="0"/>
      <w:divBdr>
        <w:top w:val="none" w:sz="0" w:space="0" w:color="auto"/>
        <w:left w:val="none" w:sz="0" w:space="0" w:color="auto"/>
        <w:bottom w:val="none" w:sz="0" w:space="0" w:color="auto"/>
        <w:right w:val="none" w:sz="0" w:space="0" w:color="auto"/>
      </w:divBdr>
    </w:div>
    <w:div w:id="214152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5"/>
        <w:category>
          <w:name w:val="Geral"/>
          <w:gallery w:val="placeholder"/>
        </w:category>
        <w:types>
          <w:type w:val="bbPlcHdr"/>
        </w:types>
        <w:behaviors>
          <w:behavior w:val="content"/>
        </w:behaviors>
        <w:guid w:val="{EA61185D-9DD0-48E4-9FA6-619B4DBBF93D}"/>
      </w:docPartPr>
      <w:docPartBody>
        <w:p w:rsidR="00277A3F" w:rsidRDefault="00BA23E6">
          <w:r w:rsidRPr="008B3D7D">
            <w:rPr>
              <w:rStyle w:val="TextodoEspaoReservado"/>
            </w:rPr>
            <w:t>Escolher um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Sans">
    <w:panose1 w:val="020B0602040502020204"/>
    <w:charset w:val="00"/>
    <w:family w:val="swiss"/>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jaVu Sans">
    <w:charset w:val="00"/>
    <w:family w:val="swiss"/>
    <w:pitch w:val="variable"/>
    <w:sig w:usb0="E7002EFF" w:usb1="D200FDFF" w:usb2="0A246029" w:usb3="00000000" w:csb0="8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3E6"/>
    <w:rsid w:val="000305ED"/>
    <w:rsid w:val="0007402B"/>
    <w:rsid w:val="000B2AE0"/>
    <w:rsid w:val="000C33A2"/>
    <w:rsid w:val="000D7EBD"/>
    <w:rsid w:val="00171836"/>
    <w:rsid w:val="001C51BE"/>
    <w:rsid w:val="00222FBD"/>
    <w:rsid w:val="0025200E"/>
    <w:rsid w:val="00277A3F"/>
    <w:rsid w:val="00294780"/>
    <w:rsid w:val="00295624"/>
    <w:rsid w:val="002A21A4"/>
    <w:rsid w:val="003049DD"/>
    <w:rsid w:val="00326869"/>
    <w:rsid w:val="003D654D"/>
    <w:rsid w:val="003D7381"/>
    <w:rsid w:val="00505E4F"/>
    <w:rsid w:val="00516BCE"/>
    <w:rsid w:val="005B2B54"/>
    <w:rsid w:val="005D0ACC"/>
    <w:rsid w:val="00632D1E"/>
    <w:rsid w:val="006E0820"/>
    <w:rsid w:val="006E4507"/>
    <w:rsid w:val="00726099"/>
    <w:rsid w:val="00730431"/>
    <w:rsid w:val="007459C0"/>
    <w:rsid w:val="00763747"/>
    <w:rsid w:val="00783670"/>
    <w:rsid w:val="007C0629"/>
    <w:rsid w:val="007C396C"/>
    <w:rsid w:val="007F10D9"/>
    <w:rsid w:val="008231FE"/>
    <w:rsid w:val="00835710"/>
    <w:rsid w:val="00875018"/>
    <w:rsid w:val="00881879"/>
    <w:rsid w:val="00890960"/>
    <w:rsid w:val="008D0B45"/>
    <w:rsid w:val="008E723E"/>
    <w:rsid w:val="00984D4A"/>
    <w:rsid w:val="00994F4E"/>
    <w:rsid w:val="009B4666"/>
    <w:rsid w:val="009C48B7"/>
    <w:rsid w:val="00A00679"/>
    <w:rsid w:val="00A73DA8"/>
    <w:rsid w:val="00AA329C"/>
    <w:rsid w:val="00AC0254"/>
    <w:rsid w:val="00AC7FC6"/>
    <w:rsid w:val="00B9714A"/>
    <w:rsid w:val="00BA23E6"/>
    <w:rsid w:val="00C22283"/>
    <w:rsid w:val="00C705CF"/>
    <w:rsid w:val="00CB2132"/>
    <w:rsid w:val="00D047DC"/>
    <w:rsid w:val="00E03006"/>
    <w:rsid w:val="00EA53A0"/>
    <w:rsid w:val="00F27547"/>
    <w:rsid w:val="00FB0D15"/>
    <w:rsid w:val="00FB56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275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AF00C-704E-410B-9BA3-F54106F1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40</Pages>
  <Words>5220</Words>
  <Characters>28188</Characters>
  <Application>Microsoft Office Word</Application>
  <DocSecurity>0</DocSecurity>
  <Lines>234</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PROPOSTA TG PRÉ TEXTO 2012</vt:lpstr>
      <vt:lpstr>PROPOSTA TG PRÉ TEXTO 2012</vt:lpstr>
    </vt:vector>
  </TitlesOfParts>
  <Company>FRInfo</Company>
  <LinksUpToDate>false</LinksUpToDate>
  <CharactersWithSpaces>33342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TG PRÉ TEXTO 2012</dc:title>
  <dc:subject>MATERIAL PARA PG II FATEC FRANCA 2012</dc:subject>
  <dc:creator>unifacef</dc:creator>
  <cp:keywords/>
  <dc:description>Material suporte para as disciplinas de Projeto de Graduação, FATEC Franca, contendo NORMAS do TG.</dc:description>
  <cp:lastModifiedBy>JOAO SENNE</cp:lastModifiedBy>
  <cp:revision>322</cp:revision>
  <cp:lastPrinted>2020-11-04T11:37:00Z</cp:lastPrinted>
  <dcterms:created xsi:type="dcterms:W3CDTF">2019-04-17T10:50:00Z</dcterms:created>
  <dcterms:modified xsi:type="dcterms:W3CDTF">2021-02-06T00:10:00Z</dcterms:modified>
</cp:coreProperties>
</file>